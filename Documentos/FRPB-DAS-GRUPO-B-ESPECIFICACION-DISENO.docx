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1E3E3F4" w14:textId="77777777" w:rsidR="003E4BA5" w:rsidRPr="00453783" w:rsidRDefault="003E4BA5" w:rsidP="003E4BA5">
      <w:pPr>
        <w:rPr>
          <w:rFonts w:ascii="Calibri" w:hAnsi="Calibri"/>
        </w:rPr>
      </w:pPr>
    </w:p>
    <w:p w14:paraId="7EAD01C5" w14:textId="77777777" w:rsidR="003E4BA5" w:rsidRPr="00453783" w:rsidRDefault="003E4BA5" w:rsidP="003E4BA5">
      <w:pPr>
        <w:rPr>
          <w:rFonts w:ascii="Calibri" w:hAnsi="Calibri"/>
        </w:rPr>
      </w:pPr>
    </w:p>
    <w:p w14:paraId="4E29E59E" w14:textId="77777777" w:rsidR="003E4BA5" w:rsidRPr="00453783" w:rsidRDefault="003E4BA5" w:rsidP="003E4BA5">
      <w:pPr>
        <w:rPr>
          <w:rFonts w:ascii="Calibri" w:hAnsi="Calibri"/>
        </w:rPr>
      </w:pPr>
    </w:p>
    <w:p w14:paraId="385AAC66" w14:textId="77777777" w:rsidR="003E4BA5" w:rsidRPr="00453783" w:rsidRDefault="003E4BA5" w:rsidP="003E4BA5">
      <w:pPr>
        <w:rPr>
          <w:rFonts w:ascii="Calibri" w:hAnsi="Calibri"/>
        </w:rPr>
      </w:pPr>
    </w:p>
    <w:p w14:paraId="0994A245" w14:textId="77777777" w:rsidR="003E4BA5" w:rsidRPr="00453783" w:rsidRDefault="003E4BA5" w:rsidP="003E4BA5">
      <w:pPr>
        <w:rPr>
          <w:rFonts w:ascii="Calibri" w:hAnsi="Calibri"/>
        </w:rPr>
      </w:pPr>
    </w:p>
    <w:p w14:paraId="2621E30C" w14:textId="77777777" w:rsidR="003E4BA5" w:rsidRPr="00453783" w:rsidRDefault="003E4BA5" w:rsidP="003E4BA5">
      <w:pPr>
        <w:rPr>
          <w:rFonts w:ascii="Calibri" w:hAnsi="Calibri"/>
        </w:rPr>
      </w:pPr>
    </w:p>
    <w:p w14:paraId="7D0FFCC0" w14:textId="77777777" w:rsidR="003E4BA5" w:rsidRDefault="003E4BA5" w:rsidP="003E4BA5">
      <w:pPr>
        <w:rPr>
          <w:rFonts w:ascii="Calibri" w:hAnsi="Calibri"/>
        </w:rPr>
      </w:pPr>
    </w:p>
    <w:p w14:paraId="69605732" w14:textId="77777777" w:rsidR="003E4BA5" w:rsidRDefault="003E4BA5" w:rsidP="003E4BA5">
      <w:pPr>
        <w:rPr>
          <w:rFonts w:ascii="Calibri" w:hAnsi="Calibri"/>
        </w:rPr>
      </w:pPr>
    </w:p>
    <w:p w14:paraId="2FFE0656" w14:textId="77777777" w:rsidR="003E4BA5" w:rsidRDefault="003E4BA5" w:rsidP="003E4BA5">
      <w:pPr>
        <w:rPr>
          <w:rFonts w:ascii="Calibri" w:hAnsi="Calibri"/>
        </w:rPr>
      </w:pPr>
    </w:p>
    <w:p w14:paraId="3F45DDAB" w14:textId="77777777" w:rsidR="003E4BA5" w:rsidRDefault="003E4BA5" w:rsidP="003E4BA5">
      <w:pPr>
        <w:rPr>
          <w:rFonts w:ascii="Calibri" w:hAnsi="Calibri"/>
        </w:rPr>
      </w:pPr>
    </w:p>
    <w:p w14:paraId="7655CD72" w14:textId="77777777" w:rsidR="003E4BA5" w:rsidRDefault="003E4BA5" w:rsidP="003E4BA5">
      <w:pPr>
        <w:rPr>
          <w:rFonts w:ascii="Calibri" w:hAnsi="Calibri"/>
        </w:rPr>
      </w:pPr>
    </w:p>
    <w:p w14:paraId="54B796EF" w14:textId="77777777" w:rsidR="003E4BA5" w:rsidRPr="00453783" w:rsidRDefault="003E4BA5" w:rsidP="003E4BA5">
      <w:pPr>
        <w:rPr>
          <w:rFonts w:ascii="Calibri" w:hAnsi="Calibri"/>
        </w:rPr>
      </w:pPr>
    </w:p>
    <w:p w14:paraId="222626DE" w14:textId="77777777" w:rsidR="003E4BA5" w:rsidRDefault="003E4BA5" w:rsidP="003E4BA5">
      <w:pPr>
        <w:rPr>
          <w:rFonts w:ascii="Calibri" w:hAnsi="Calibri"/>
        </w:rPr>
      </w:pPr>
    </w:p>
    <w:p w14:paraId="2CADD689" w14:textId="77777777" w:rsidR="003E4BA5" w:rsidRPr="00453783" w:rsidRDefault="003E4BA5" w:rsidP="003E4BA5">
      <w:pPr>
        <w:rPr>
          <w:rFonts w:ascii="Calibri" w:hAnsi="Calibri"/>
        </w:rPr>
      </w:pPr>
    </w:p>
    <w:p w14:paraId="240C0EFA" w14:textId="77777777" w:rsidR="003E4BA5" w:rsidRPr="00453783" w:rsidRDefault="003E4BA5" w:rsidP="003E4BA5">
      <w:pPr>
        <w:rPr>
          <w:rFonts w:ascii="Calibri" w:hAnsi="Calibri"/>
        </w:rPr>
      </w:pPr>
    </w:p>
    <w:p w14:paraId="7DA7520D" w14:textId="77777777" w:rsidR="003E4BA5" w:rsidRPr="00453783" w:rsidRDefault="003E4BA5" w:rsidP="003E4BA5">
      <w:pPr>
        <w:rPr>
          <w:rFonts w:ascii="Calibri" w:hAnsi="Calibri"/>
        </w:rPr>
      </w:pPr>
    </w:p>
    <w:p w14:paraId="1703B6A2" w14:textId="77777777" w:rsidR="003E4BA5" w:rsidRPr="00453783" w:rsidRDefault="003E4BA5" w:rsidP="003E4BA5">
      <w:pPr>
        <w:rPr>
          <w:rFonts w:ascii="Calibri" w:hAnsi="Calibri"/>
        </w:rPr>
      </w:pPr>
    </w:p>
    <w:p w14:paraId="04822CB6" w14:textId="77777777" w:rsidR="003E4BA5" w:rsidRPr="008B2B05" w:rsidRDefault="003E4BA5" w:rsidP="003E4BA5">
      <w:pPr>
        <w:pStyle w:val="Heading7"/>
        <w:ind w:left="1276"/>
        <w:rPr>
          <w:rFonts w:ascii="Calibri" w:hAnsi="Calibri"/>
        </w:rPr>
      </w:pPr>
      <w:r>
        <w:rPr>
          <w:rFonts w:ascii="Calibri" w:hAnsi="Calibri"/>
        </w:rPr>
        <w:t>DOCUMENTO DE DISEÑO DETALLADO DE SOFTWARE</w:t>
      </w:r>
    </w:p>
    <w:p w14:paraId="10F9FD04" w14:textId="77777777" w:rsidR="003E4BA5" w:rsidRPr="00EF754F" w:rsidRDefault="003E4BA5" w:rsidP="003E4BA5">
      <w:pPr>
        <w:numPr>
          <w:ilvl w:val="0"/>
          <w:numId w:val="1"/>
        </w:numPr>
        <w:ind w:left="426"/>
        <w:jc w:val="center"/>
      </w:pPr>
      <w:r>
        <w:t>Plantilla inspirada en el estándar IEEE 1016-2009 y adaptada a las necesidades del curso de Diseño y Arquitectura de Software</w:t>
      </w:r>
    </w:p>
    <w:p w14:paraId="616C2D16" w14:textId="77777777" w:rsidR="003E4BA5" w:rsidRPr="005C3795" w:rsidRDefault="003E4BA5" w:rsidP="003E4BA5">
      <w:pPr>
        <w:jc w:val="center"/>
      </w:pPr>
      <w:r>
        <w:t>(Plantilla compilada por Ph.D. Franklin Parrales B.)</w:t>
      </w:r>
    </w:p>
    <w:p w14:paraId="0E0A8C66" w14:textId="77777777" w:rsidR="003E4BA5" w:rsidRPr="00453783" w:rsidRDefault="003E4BA5" w:rsidP="003E4BA5">
      <w:pPr>
        <w:rPr>
          <w:rFonts w:ascii="Calibri" w:hAnsi="Calibri"/>
        </w:rPr>
      </w:pPr>
    </w:p>
    <w:p w14:paraId="45B8CBA5" w14:textId="77777777" w:rsidR="003E4BA5" w:rsidRPr="00453783" w:rsidRDefault="003E4BA5" w:rsidP="003E4BA5">
      <w:pPr>
        <w:rPr>
          <w:rFonts w:ascii="Calibri" w:hAnsi="Calibri"/>
        </w:rPr>
      </w:pPr>
    </w:p>
    <w:p w14:paraId="5D694152" w14:textId="77777777" w:rsidR="003E4BA5" w:rsidRPr="00453783" w:rsidRDefault="003E4BA5" w:rsidP="003E4BA5">
      <w:pPr>
        <w:rPr>
          <w:rFonts w:ascii="Calibri" w:hAnsi="Calibri"/>
        </w:rPr>
      </w:pPr>
    </w:p>
    <w:p w14:paraId="29FBD276" w14:textId="77777777" w:rsidR="003E4BA5" w:rsidRPr="00453783" w:rsidRDefault="003E4BA5" w:rsidP="003E4BA5">
      <w:pPr>
        <w:rPr>
          <w:rFonts w:ascii="Calibri" w:hAnsi="Calibri"/>
        </w:rPr>
      </w:pPr>
    </w:p>
    <w:p w14:paraId="3CC5D362" w14:textId="77777777" w:rsidR="003E4BA5" w:rsidRPr="00453783" w:rsidRDefault="003E4BA5" w:rsidP="003E4BA5">
      <w:pPr>
        <w:rPr>
          <w:rFonts w:ascii="Calibri" w:hAnsi="Calibri"/>
        </w:rPr>
      </w:pPr>
    </w:p>
    <w:p w14:paraId="0C4B1A44" w14:textId="77777777" w:rsidR="003E4BA5" w:rsidRPr="00453783" w:rsidRDefault="003E4BA5" w:rsidP="003E4BA5">
      <w:pPr>
        <w:rPr>
          <w:rFonts w:ascii="Calibri" w:hAnsi="Calibri"/>
        </w:rPr>
      </w:pPr>
    </w:p>
    <w:p w14:paraId="383B5701" w14:textId="77777777" w:rsidR="003E4BA5" w:rsidRPr="00453783" w:rsidRDefault="003E4BA5" w:rsidP="003E4BA5">
      <w:pPr>
        <w:rPr>
          <w:rFonts w:ascii="Calibri" w:hAnsi="Calibri"/>
        </w:rPr>
      </w:pPr>
    </w:p>
    <w:p w14:paraId="578592F6" w14:textId="77777777" w:rsidR="003E4BA5" w:rsidRPr="00453783" w:rsidRDefault="003E4BA5" w:rsidP="003E4BA5">
      <w:pPr>
        <w:rPr>
          <w:rFonts w:ascii="Calibri" w:hAnsi="Calibri"/>
        </w:rPr>
      </w:pPr>
    </w:p>
    <w:p w14:paraId="3A63B9CA" w14:textId="77777777" w:rsidR="003E4BA5" w:rsidRPr="00453783" w:rsidRDefault="003E4BA5" w:rsidP="003E4BA5">
      <w:pPr>
        <w:rPr>
          <w:rFonts w:ascii="Calibri" w:hAnsi="Calibri"/>
        </w:rPr>
      </w:pPr>
    </w:p>
    <w:p w14:paraId="1EDB4CBB" w14:textId="77777777" w:rsidR="003E4BA5" w:rsidRPr="00453783" w:rsidRDefault="003E4BA5" w:rsidP="003E4BA5">
      <w:pPr>
        <w:rPr>
          <w:rFonts w:ascii="Calibri" w:hAnsi="Calibri"/>
        </w:rPr>
      </w:pPr>
    </w:p>
    <w:p w14:paraId="5E1B6D4F" w14:textId="77777777" w:rsidR="003E4BA5" w:rsidRPr="00453783" w:rsidRDefault="003E4BA5" w:rsidP="003E4BA5">
      <w:pPr>
        <w:rPr>
          <w:rFonts w:ascii="Calibri" w:hAnsi="Calibri"/>
        </w:rPr>
      </w:pPr>
    </w:p>
    <w:p w14:paraId="5D3D658F" w14:textId="77777777" w:rsidR="003E4BA5" w:rsidRPr="00453783" w:rsidRDefault="003E4BA5" w:rsidP="003E4BA5">
      <w:pPr>
        <w:rPr>
          <w:rFonts w:ascii="Calibri" w:hAnsi="Calibri"/>
        </w:rPr>
      </w:pPr>
    </w:p>
    <w:p w14:paraId="176E1471" w14:textId="77777777" w:rsidR="003E4BA5" w:rsidRPr="00453783" w:rsidRDefault="003E4BA5" w:rsidP="003E4BA5">
      <w:pPr>
        <w:rPr>
          <w:rFonts w:ascii="Calibri" w:hAnsi="Calibri"/>
        </w:rPr>
      </w:pPr>
    </w:p>
    <w:p w14:paraId="7512DF55" w14:textId="77777777" w:rsidR="003E4BA5" w:rsidRPr="00453783" w:rsidRDefault="003E4BA5" w:rsidP="003E4BA5">
      <w:pPr>
        <w:rPr>
          <w:rFonts w:ascii="Calibri" w:hAnsi="Calibri"/>
        </w:rPr>
      </w:pPr>
    </w:p>
    <w:p w14:paraId="700EA721" w14:textId="77777777" w:rsidR="003E4BA5" w:rsidRPr="00453783" w:rsidRDefault="003E4BA5" w:rsidP="003E4BA5">
      <w:pPr>
        <w:rPr>
          <w:rFonts w:ascii="Calibri" w:hAnsi="Calibri"/>
        </w:rPr>
      </w:pPr>
    </w:p>
    <w:p w14:paraId="7D2E8283" w14:textId="77777777" w:rsidR="003E4BA5" w:rsidRPr="00453783" w:rsidRDefault="003E4BA5" w:rsidP="003E4BA5">
      <w:pPr>
        <w:rPr>
          <w:rFonts w:ascii="Calibri" w:hAnsi="Calibri"/>
        </w:rPr>
      </w:pPr>
    </w:p>
    <w:p w14:paraId="7C51E096" w14:textId="77777777" w:rsidR="003E4BA5" w:rsidRPr="00453783" w:rsidRDefault="003E4BA5" w:rsidP="003E4BA5">
      <w:pPr>
        <w:rPr>
          <w:rFonts w:ascii="Calibri" w:hAnsi="Calibri"/>
        </w:rPr>
      </w:pPr>
    </w:p>
    <w:p w14:paraId="6C21C437" w14:textId="77777777" w:rsidR="003E4BA5" w:rsidRPr="00453783" w:rsidRDefault="003E4BA5" w:rsidP="003E4BA5">
      <w:pPr>
        <w:rPr>
          <w:rFonts w:ascii="Calibri" w:hAnsi="Calibri"/>
        </w:rPr>
      </w:pPr>
    </w:p>
    <w:p w14:paraId="66715735" w14:textId="77777777" w:rsidR="003E4BA5" w:rsidRPr="00453783" w:rsidRDefault="003E4BA5" w:rsidP="003E4BA5">
      <w:pPr>
        <w:rPr>
          <w:rFonts w:ascii="Calibri" w:hAnsi="Calibri"/>
        </w:rPr>
      </w:pPr>
    </w:p>
    <w:p w14:paraId="252B7561" w14:textId="77777777" w:rsidR="003E4BA5" w:rsidRPr="00453783" w:rsidRDefault="003E4BA5" w:rsidP="003E4BA5">
      <w:pPr>
        <w:rPr>
          <w:rFonts w:ascii="Calibri" w:hAnsi="Calibri"/>
        </w:rPr>
      </w:pPr>
    </w:p>
    <w:p w14:paraId="0F42DE03" w14:textId="77777777" w:rsidR="003E4BA5" w:rsidRPr="00453783" w:rsidRDefault="003E4BA5" w:rsidP="003E4BA5">
      <w:pPr>
        <w:rPr>
          <w:rFonts w:ascii="Calibri" w:hAnsi="Calibri"/>
        </w:rPr>
      </w:pPr>
    </w:p>
    <w:p w14:paraId="134BCF6A" w14:textId="77777777" w:rsidR="003E4BA5" w:rsidRPr="00453783" w:rsidRDefault="003E4BA5" w:rsidP="003E4BA5">
      <w:pPr>
        <w:rPr>
          <w:rFonts w:ascii="Calibri" w:hAnsi="Calibri"/>
        </w:rPr>
      </w:pPr>
    </w:p>
    <w:p w14:paraId="5E60E36F" w14:textId="77777777" w:rsidR="003E4BA5" w:rsidRPr="00453783" w:rsidRDefault="003E4BA5" w:rsidP="003E4BA5">
      <w:pPr>
        <w:rPr>
          <w:rFonts w:ascii="Calibri" w:hAnsi="Calibri"/>
        </w:rPr>
      </w:pPr>
    </w:p>
    <w:p w14:paraId="4601EF91" w14:textId="77777777" w:rsidR="003E4BA5" w:rsidRPr="00453783" w:rsidRDefault="003E4BA5" w:rsidP="003E4BA5">
      <w:pPr>
        <w:rPr>
          <w:rFonts w:ascii="Calibri" w:hAnsi="Calibri"/>
        </w:rPr>
      </w:pPr>
    </w:p>
    <w:p w14:paraId="53506A23" w14:textId="77777777" w:rsidR="003E4BA5" w:rsidRPr="00453783" w:rsidRDefault="003E4BA5" w:rsidP="003E4BA5">
      <w:pPr>
        <w:rPr>
          <w:rFonts w:ascii="Calibri" w:hAnsi="Calibri"/>
        </w:rPr>
      </w:pPr>
    </w:p>
    <w:p w14:paraId="4F04A019" w14:textId="77777777" w:rsidR="003E4BA5" w:rsidRPr="001A76E4" w:rsidRDefault="003E4BA5" w:rsidP="003E4BA5">
      <w:pPr>
        <w:pStyle w:val="TtulodeTDC"/>
        <w:tabs>
          <w:tab w:val="left" w:pos="284"/>
        </w:tabs>
        <w:jc w:val="center"/>
        <w:rPr>
          <w:rFonts w:ascii="Calibri" w:hAnsi="Calibri"/>
          <w:color w:val="auto"/>
          <w:sz w:val="16"/>
          <w:szCs w:val="16"/>
        </w:rPr>
      </w:pPr>
    </w:p>
    <w:p w14:paraId="7F7EC1AF" w14:textId="77777777" w:rsidR="003E4BA5" w:rsidRPr="00597881" w:rsidRDefault="003E4BA5" w:rsidP="003E4BA5">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3CD95847" w14:textId="77777777" w:rsidR="003E4BA5" w:rsidRPr="00716272" w:rsidRDefault="003E4BA5" w:rsidP="003E4BA5">
      <w:pPr>
        <w:pStyle w:val="TO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Pr="00C95A39">
          <w:rPr>
            <w:rStyle w:val="Hyperlink"/>
            <w:rFonts w:cs="Book Antiqua"/>
            <w:noProof/>
          </w:rPr>
          <w:t>1.</w:t>
        </w:r>
        <w:r w:rsidRPr="00716272">
          <w:rPr>
            <w:b w:val="0"/>
            <w:bCs w:val="0"/>
            <w:caps w:val="0"/>
            <w:noProof/>
            <w:sz w:val="22"/>
            <w:szCs w:val="22"/>
            <w:lang w:eastAsia="es-ES"/>
          </w:rPr>
          <w:tab/>
        </w:r>
        <w:r w:rsidRPr="00C95A39">
          <w:rPr>
            <w:rStyle w:val="Hyperlink"/>
            <w:rFonts w:cs="Book Antiqua"/>
            <w:noProof/>
          </w:rPr>
          <w:t>Introducción</w:t>
        </w:r>
        <w:r>
          <w:rPr>
            <w:noProof/>
            <w:webHidden/>
          </w:rPr>
          <w:tab/>
        </w:r>
        <w:r>
          <w:rPr>
            <w:noProof/>
            <w:webHidden/>
          </w:rPr>
          <w:fldChar w:fldCharType="begin"/>
        </w:r>
        <w:r>
          <w:rPr>
            <w:noProof/>
            <w:webHidden/>
          </w:rPr>
          <w:instrText xml:space="preserve"> PAGEREF _Toc59650525 \h </w:instrText>
        </w:r>
        <w:r>
          <w:rPr>
            <w:noProof/>
            <w:webHidden/>
          </w:rPr>
        </w:r>
        <w:r>
          <w:rPr>
            <w:noProof/>
            <w:webHidden/>
          </w:rPr>
          <w:fldChar w:fldCharType="separate"/>
        </w:r>
        <w:r>
          <w:rPr>
            <w:noProof/>
            <w:webHidden/>
          </w:rPr>
          <w:t>3</w:t>
        </w:r>
        <w:r>
          <w:rPr>
            <w:noProof/>
            <w:webHidden/>
          </w:rPr>
          <w:fldChar w:fldCharType="end"/>
        </w:r>
      </w:hyperlink>
    </w:p>
    <w:p w14:paraId="791C5F73"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26" w:history="1">
        <w:r w:rsidR="003E4BA5" w:rsidRPr="00C95A39">
          <w:rPr>
            <w:rStyle w:val="Hyperlink"/>
            <w:rFonts w:cs="Book Antiqua"/>
            <w:noProof/>
          </w:rPr>
          <w:t>1.1.</w:t>
        </w:r>
        <w:r w:rsidR="003E4BA5" w:rsidRPr="00716272">
          <w:rPr>
            <w:smallCaps w:val="0"/>
            <w:noProof/>
            <w:sz w:val="22"/>
            <w:szCs w:val="22"/>
            <w:lang w:eastAsia="es-ES"/>
          </w:rPr>
          <w:tab/>
        </w:r>
        <w:r w:rsidR="003E4BA5" w:rsidRPr="00C95A39">
          <w:rPr>
            <w:rStyle w:val="Hyperlink"/>
            <w:rFonts w:cs="Book Antiqua"/>
            <w:noProof/>
          </w:rPr>
          <w:t>Objetivo</w:t>
        </w:r>
        <w:r w:rsidR="003E4BA5">
          <w:rPr>
            <w:noProof/>
            <w:webHidden/>
          </w:rPr>
          <w:tab/>
        </w:r>
        <w:r w:rsidR="003E4BA5">
          <w:rPr>
            <w:noProof/>
            <w:webHidden/>
          </w:rPr>
          <w:fldChar w:fldCharType="begin"/>
        </w:r>
        <w:r w:rsidR="003E4BA5">
          <w:rPr>
            <w:noProof/>
            <w:webHidden/>
          </w:rPr>
          <w:instrText xml:space="preserve"> PAGEREF _Toc59650526 \h </w:instrText>
        </w:r>
        <w:r w:rsidR="003E4BA5">
          <w:rPr>
            <w:noProof/>
            <w:webHidden/>
          </w:rPr>
        </w:r>
        <w:r w:rsidR="003E4BA5">
          <w:rPr>
            <w:noProof/>
            <w:webHidden/>
          </w:rPr>
          <w:fldChar w:fldCharType="separate"/>
        </w:r>
        <w:r w:rsidR="003E4BA5">
          <w:rPr>
            <w:noProof/>
            <w:webHidden/>
          </w:rPr>
          <w:t>3</w:t>
        </w:r>
        <w:r w:rsidR="003E4BA5">
          <w:rPr>
            <w:noProof/>
            <w:webHidden/>
          </w:rPr>
          <w:fldChar w:fldCharType="end"/>
        </w:r>
      </w:hyperlink>
    </w:p>
    <w:p w14:paraId="5086BFCE"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27" w:history="1">
        <w:r w:rsidR="003E4BA5" w:rsidRPr="00C95A39">
          <w:rPr>
            <w:rStyle w:val="Hyperlink"/>
            <w:rFonts w:cs="Book Antiqua"/>
            <w:noProof/>
          </w:rPr>
          <w:t>1.2.</w:t>
        </w:r>
        <w:r w:rsidR="003E4BA5" w:rsidRPr="00716272">
          <w:rPr>
            <w:smallCaps w:val="0"/>
            <w:noProof/>
            <w:sz w:val="22"/>
            <w:szCs w:val="22"/>
            <w:lang w:eastAsia="es-ES"/>
          </w:rPr>
          <w:tab/>
        </w:r>
        <w:r w:rsidR="003E4BA5" w:rsidRPr="00C95A39">
          <w:rPr>
            <w:rStyle w:val="Hyperlink"/>
            <w:rFonts w:cs="Book Antiqua"/>
            <w:noProof/>
          </w:rPr>
          <w:t>Definiciones, Acrónimos y Abreviaturas</w:t>
        </w:r>
        <w:r w:rsidR="003E4BA5">
          <w:rPr>
            <w:noProof/>
            <w:webHidden/>
          </w:rPr>
          <w:tab/>
        </w:r>
        <w:r w:rsidR="003E4BA5">
          <w:rPr>
            <w:noProof/>
            <w:webHidden/>
          </w:rPr>
          <w:fldChar w:fldCharType="begin"/>
        </w:r>
        <w:r w:rsidR="003E4BA5">
          <w:rPr>
            <w:noProof/>
            <w:webHidden/>
          </w:rPr>
          <w:instrText xml:space="preserve"> PAGEREF _Toc59650527 \h </w:instrText>
        </w:r>
        <w:r w:rsidR="003E4BA5">
          <w:rPr>
            <w:noProof/>
            <w:webHidden/>
          </w:rPr>
        </w:r>
        <w:r w:rsidR="003E4BA5">
          <w:rPr>
            <w:noProof/>
            <w:webHidden/>
          </w:rPr>
          <w:fldChar w:fldCharType="separate"/>
        </w:r>
        <w:r w:rsidR="003E4BA5">
          <w:rPr>
            <w:noProof/>
            <w:webHidden/>
          </w:rPr>
          <w:t>3</w:t>
        </w:r>
        <w:r w:rsidR="003E4BA5">
          <w:rPr>
            <w:noProof/>
            <w:webHidden/>
          </w:rPr>
          <w:fldChar w:fldCharType="end"/>
        </w:r>
      </w:hyperlink>
    </w:p>
    <w:p w14:paraId="5C791395"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28" w:history="1">
        <w:r w:rsidR="003E4BA5" w:rsidRPr="00C95A39">
          <w:rPr>
            <w:rStyle w:val="Hyperlink"/>
            <w:rFonts w:cs="Book Antiqua"/>
            <w:noProof/>
          </w:rPr>
          <w:t>1.3.</w:t>
        </w:r>
        <w:r w:rsidR="003E4BA5" w:rsidRPr="00716272">
          <w:rPr>
            <w:smallCaps w:val="0"/>
            <w:noProof/>
            <w:sz w:val="22"/>
            <w:szCs w:val="22"/>
            <w:lang w:eastAsia="es-ES"/>
          </w:rPr>
          <w:tab/>
        </w:r>
        <w:r w:rsidR="003E4BA5" w:rsidRPr="00C95A39">
          <w:rPr>
            <w:rStyle w:val="Hyperlink"/>
            <w:rFonts w:cs="Book Antiqua"/>
            <w:noProof/>
          </w:rPr>
          <w:t>Audiencia</w:t>
        </w:r>
        <w:r w:rsidR="003E4BA5">
          <w:rPr>
            <w:noProof/>
            <w:webHidden/>
          </w:rPr>
          <w:tab/>
        </w:r>
        <w:r w:rsidR="003E4BA5">
          <w:rPr>
            <w:noProof/>
            <w:webHidden/>
          </w:rPr>
          <w:fldChar w:fldCharType="begin"/>
        </w:r>
        <w:r w:rsidR="003E4BA5">
          <w:rPr>
            <w:noProof/>
            <w:webHidden/>
          </w:rPr>
          <w:instrText xml:space="preserve"> PAGEREF _Toc59650528 \h </w:instrText>
        </w:r>
        <w:r w:rsidR="003E4BA5">
          <w:rPr>
            <w:noProof/>
            <w:webHidden/>
          </w:rPr>
        </w:r>
        <w:r w:rsidR="003E4BA5">
          <w:rPr>
            <w:noProof/>
            <w:webHidden/>
          </w:rPr>
          <w:fldChar w:fldCharType="separate"/>
        </w:r>
        <w:r w:rsidR="003E4BA5">
          <w:rPr>
            <w:noProof/>
            <w:webHidden/>
          </w:rPr>
          <w:t>4</w:t>
        </w:r>
        <w:r w:rsidR="003E4BA5">
          <w:rPr>
            <w:noProof/>
            <w:webHidden/>
          </w:rPr>
          <w:fldChar w:fldCharType="end"/>
        </w:r>
      </w:hyperlink>
    </w:p>
    <w:p w14:paraId="2BF11B7D"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29" w:history="1">
        <w:r w:rsidR="003E4BA5" w:rsidRPr="00C95A39">
          <w:rPr>
            <w:rStyle w:val="Hyperlink"/>
            <w:rFonts w:cs="Book Antiqua"/>
            <w:noProof/>
          </w:rPr>
          <w:t>1.4.</w:t>
        </w:r>
        <w:r w:rsidR="003E4BA5" w:rsidRPr="00716272">
          <w:rPr>
            <w:smallCaps w:val="0"/>
            <w:noProof/>
            <w:sz w:val="22"/>
            <w:szCs w:val="22"/>
            <w:lang w:eastAsia="es-ES"/>
          </w:rPr>
          <w:tab/>
        </w:r>
        <w:r w:rsidR="003E4BA5" w:rsidRPr="00C95A39">
          <w:rPr>
            <w:rStyle w:val="Hyperlink"/>
            <w:rFonts w:cs="Book Antiqua"/>
            <w:noProof/>
          </w:rPr>
          <w:t>Alcance</w:t>
        </w:r>
        <w:r w:rsidR="003E4BA5">
          <w:rPr>
            <w:noProof/>
            <w:webHidden/>
          </w:rPr>
          <w:tab/>
        </w:r>
        <w:r w:rsidR="003E4BA5">
          <w:rPr>
            <w:noProof/>
            <w:webHidden/>
          </w:rPr>
          <w:fldChar w:fldCharType="begin"/>
        </w:r>
        <w:r w:rsidR="003E4BA5">
          <w:rPr>
            <w:noProof/>
            <w:webHidden/>
          </w:rPr>
          <w:instrText xml:space="preserve"> PAGEREF _Toc59650529 \h </w:instrText>
        </w:r>
        <w:r w:rsidR="003E4BA5">
          <w:rPr>
            <w:noProof/>
            <w:webHidden/>
          </w:rPr>
        </w:r>
        <w:r w:rsidR="003E4BA5">
          <w:rPr>
            <w:noProof/>
            <w:webHidden/>
          </w:rPr>
          <w:fldChar w:fldCharType="separate"/>
        </w:r>
        <w:r w:rsidR="003E4BA5">
          <w:rPr>
            <w:noProof/>
            <w:webHidden/>
          </w:rPr>
          <w:t>5</w:t>
        </w:r>
        <w:r w:rsidR="003E4BA5">
          <w:rPr>
            <w:noProof/>
            <w:webHidden/>
          </w:rPr>
          <w:fldChar w:fldCharType="end"/>
        </w:r>
      </w:hyperlink>
    </w:p>
    <w:p w14:paraId="5BB85483" w14:textId="77777777" w:rsidR="003E4BA5" w:rsidRPr="00716272" w:rsidRDefault="00E66F6A" w:rsidP="003E4BA5">
      <w:pPr>
        <w:pStyle w:val="TOC1"/>
        <w:tabs>
          <w:tab w:val="left" w:pos="480"/>
          <w:tab w:val="right" w:leader="dot" w:pos="9628"/>
        </w:tabs>
        <w:rPr>
          <w:b w:val="0"/>
          <w:bCs w:val="0"/>
          <w:caps w:val="0"/>
          <w:noProof/>
          <w:sz w:val="22"/>
          <w:szCs w:val="22"/>
          <w:lang w:eastAsia="es-ES"/>
        </w:rPr>
      </w:pPr>
      <w:hyperlink w:anchor="_Toc59650530" w:history="1">
        <w:r w:rsidR="003E4BA5" w:rsidRPr="00C95A39">
          <w:rPr>
            <w:rStyle w:val="Hyperlink"/>
            <w:rFonts w:cs="Book Antiqua"/>
            <w:noProof/>
          </w:rPr>
          <w:t>2.</w:t>
        </w:r>
        <w:r w:rsidR="003E4BA5" w:rsidRPr="00716272">
          <w:rPr>
            <w:b w:val="0"/>
            <w:bCs w:val="0"/>
            <w:caps w:val="0"/>
            <w:noProof/>
            <w:sz w:val="22"/>
            <w:szCs w:val="22"/>
            <w:lang w:eastAsia="es-ES"/>
          </w:rPr>
          <w:tab/>
        </w:r>
        <w:r w:rsidR="003E4BA5" w:rsidRPr="00C95A39">
          <w:rPr>
            <w:rStyle w:val="Hyperlink"/>
            <w:rFonts w:cs="Book Antiqua"/>
            <w:noProof/>
          </w:rPr>
          <w:t>Presentación del Producto</w:t>
        </w:r>
        <w:r w:rsidR="003E4BA5">
          <w:rPr>
            <w:noProof/>
            <w:webHidden/>
          </w:rPr>
          <w:tab/>
        </w:r>
        <w:r w:rsidR="003E4BA5">
          <w:rPr>
            <w:noProof/>
            <w:webHidden/>
          </w:rPr>
          <w:fldChar w:fldCharType="begin"/>
        </w:r>
        <w:r w:rsidR="003E4BA5">
          <w:rPr>
            <w:noProof/>
            <w:webHidden/>
          </w:rPr>
          <w:instrText xml:space="preserve"> PAGEREF _Toc59650530 \h </w:instrText>
        </w:r>
        <w:r w:rsidR="003E4BA5">
          <w:rPr>
            <w:noProof/>
            <w:webHidden/>
          </w:rPr>
        </w:r>
        <w:r w:rsidR="003E4BA5">
          <w:rPr>
            <w:noProof/>
            <w:webHidden/>
          </w:rPr>
          <w:fldChar w:fldCharType="separate"/>
        </w:r>
        <w:r w:rsidR="003E4BA5">
          <w:rPr>
            <w:noProof/>
            <w:webHidden/>
          </w:rPr>
          <w:t>5</w:t>
        </w:r>
        <w:r w:rsidR="003E4BA5">
          <w:rPr>
            <w:noProof/>
            <w:webHidden/>
          </w:rPr>
          <w:fldChar w:fldCharType="end"/>
        </w:r>
      </w:hyperlink>
    </w:p>
    <w:p w14:paraId="498F1814"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31" w:history="1">
        <w:r w:rsidR="003E4BA5" w:rsidRPr="00C95A39">
          <w:rPr>
            <w:rStyle w:val="Hyperlink"/>
            <w:rFonts w:cs="Book Antiqua"/>
            <w:noProof/>
          </w:rPr>
          <w:t>2.1.</w:t>
        </w:r>
        <w:r w:rsidR="003E4BA5" w:rsidRPr="00716272">
          <w:rPr>
            <w:smallCaps w:val="0"/>
            <w:noProof/>
            <w:sz w:val="22"/>
            <w:szCs w:val="22"/>
            <w:lang w:eastAsia="es-ES"/>
          </w:rPr>
          <w:tab/>
        </w:r>
        <w:r w:rsidR="003E4BA5" w:rsidRPr="00C95A39">
          <w:rPr>
            <w:rStyle w:val="Hyperlink"/>
            <w:rFonts w:cs="Book Antiqua"/>
            <w:noProof/>
          </w:rPr>
          <w:t>Propósito del Sistema</w:t>
        </w:r>
        <w:r w:rsidR="003E4BA5">
          <w:rPr>
            <w:noProof/>
            <w:webHidden/>
          </w:rPr>
          <w:tab/>
        </w:r>
        <w:r w:rsidR="003E4BA5">
          <w:rPr>
            <w:noProof/>
            <w:webHidden/>
          </w:rPr>
          <w:fldChar w:fldCharType="begin"/>
        </w:r>
        <w:r w:rsidR="003E4BA5">
          <w:rPr>
            <w:noProof/>
            <w:webHidden/>
          </w:rPr>
          <w:instrText xml:space="preserve"> PAGEREF _Toc59650531 \h </w:instrText>
        </w:r>
        <w:r w:rsidR="003E4BA5">
          <w:rPr>
            <w:noProof/>
            <w:webHidden/>
          </w:rPr>
        </w:r>
        <w:r w:rsidR="003E4BA5">
          <w:rPr>
            <w:noProof/>
            <w:webHidden/>
          </w:rPr>
          <w:fldChar w:fldCharType="separate"/>
        </w:r>
        <w:r w:rsidR="003E4BA5">
          <w:rPr>
            <w:noProof/>
            <w:webHidden/>
          </w:rPr>
          <w:t>5</w:t>
        </w:r>
        <w:r w:rsidR="003E4BA5">
          <w:rPr>
            <w:noProof/>
            <w:webHidden/>
          </w:rPr>
          <w:fldChar w:fldCharType="end"/>
        </w:r>
      </w:hyperlink>
    </w:p>
    <w:p w14:paraId="119BA616"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32" w:history="1">
        <w:r w:rsidR="003E4BA5" w:rsidRPr="00C95A39">
          <w:rPr>
            <w:rStyle w:val="Hyperlink"/>
            <w:rFonts w:cs="Book Antiqua"/>
            <w:noProof/>
          </w:rPr>
          <w:t>2.2.1.</w:t>
        </w:r>
        <w:r w:rsidR="003E4BA5" w:rsidRPr="00716272">
          <w:rPr>
            <w:i w:val="0"/>
            <w:iCs w:val="0"/>
            <w:noProof/>
            <w:sz w:val="22"/>
            <w:szCs w:val="22"/>
            <w:lang w:eastAsia="es-ES"/>
          </w:rPr>
          <w:tab/>
        </w:r>
        <w:r w:rsidR="003E4BA5" w:rsidRPr="00C95A39">
          <w:rPr>
            <w:rStyle w:val="Hyperlink"/>
            <w:rFonts w:cs="Book Antiqua"/>
            <w:noProof/>
          </w:rPr>
          <w:t>Planteamiento del problema</w:t>
        </w:r>
        <w:r w:rsidR="003E4BA5">
          <w:rPr>
            <w:noProof/>
            <w:webHidden/>
          </w:rPr>
          <w:tab/>
        </w:r>
        <w:r w:rsidR="003E4BA5">
          <w:rPr>
            <w:noProof/>
            <w:webHidden/>
          </w:rPr>
          <w:fldChar w:fldCharType="begin"/>
        </w:r>
        <w:r w:rsidR="003E4BA5">
          <w:rPr>
            <w:noProof/>
            <w:webHidden/>
          </w:rPr>
          <w:instrText xml:space="preserve"> PAGEREF _Toc59650532 \h </w:instrText>
        </w:r>
        <w:r w:rsidR="003E4BA5">
          <w:rPr>
            <w:noProof/>
            <w:webHidden/>
          </w:rPr>
        </w:r>
        <w:r w:rsidR="003E4BA5">
          <w:rPr>
            <w:noProof/>
            <w:webHidden/>
          </w:rPr>
          <w:fldChar w:fldCharType="separate"/>
        </w:r>
        <w:r w:rsidR="003E4BA5">
          <w:rPr>
            <w:noProof/>
            <w:webHidden/>
          </w:rPr>
          <w:t>5</w:t>
        </w:r>
        <w:r w:rsidR="003E4BA5">
          <w:rPr>
            <w:noProof/>
            <w:webHidden/>
          </w:rPr>
          <w:fldChar w:fldCharType="end"/>
        </w:r>
      </w:hyperlink>
    </w:p>
    <w:p w14:paraId="1B3F6646"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33" w:history="1">
        <w:r w:rsidR="003E4BA5" w:rsidRPr="00C95A39">
          <w:rPr>
            <w:rStyle w:val="Hyperlink"/>
            <w:rFonts w:cs="Book Antiqua"/>
            <w:noProof/>
          </w:rPr>
          <w:t>2.2.2.</w:t>
        </w:r>
        <w:r w:rsidR="003E4BA5" w:rsidRPr="00716272">
          <w:rPr>
            <w:i w:val="0"/>
            <w:iCs w:val="0"/>
            <w:noProof/>
            <w:sz w:val="22"/>
            <w:szCs w:val="22"/>
            <w:lang w:eastAsia="es-ES"/>
          </w:rPr>
          <w:tab/>
        </w:r>
        <w:r w:rsidR="003E4BA5" w:rsidRPr="00C95A39">
          <w:rPr>
            <w:rStyle w:val="Hyperlink"/>
            <w:rFonts w:cs="Book Antiqua"/>
            <w:noProof/>
          </w:rPr>
          <w:t>Objetivo</w:t>
        </w:r>
        <w:r w:rsidR="003E4BA5">
          <w:rPr>
            <w:noProof/>
            <w:webHidden/>
          </w:rPr>
          <w:tab/>
        </w:r>
        <w:r w:rsidR="003E4BA5">
          <w:rPr>
            <w:noProof/>
            <w:webHidden/>
          </w:rPr>
          <w:fldChar w:fldCharType="begin"/>
        </w:r>
        <w:r w:rsidR="003E4BA5">
          <w:rPr>
            <w:noProof/>
            <w:webHidden/>
          </w:rPr>
          <w:instrText xml:space="preserve"> PAGEREF _Toc59650533 \h </w:instrText>
        </w:r>
        <w:r w:rsidR="003E4BA5">
          <w:rPr>
            <w:noProof/>
            <w:webHidden/>
          </w:rPr>
        </w:r>
        <w:r w:rsidR="003E4BA5">
          <w:rPr>
            <w:noProof/>
            <w:webHidden/>
          </w:rPr>
          <w:fldChar w:fldCharType="separate"/>
        </w:r>
        <w:r w:rsidR="003E4BA5">
          <w:rPr>
            <w:noProof/>
            <w:webHidden/>
          </w:rPr>
          <w:t>6</w:t>
        </w:r>
        <w:r w:rsidR="003E4BA5">
          <w:rPr>
            <w:noProof/>
            <w:webHidden/>
          </w:rPr>
          <w:fldChar w:fldCharType="end"/>
        </w:r>
      </w:hyperlink>
    </w:p>
    <w:p w14:paraId="6A433B75"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34" w:history="1">
        <w:r w:rsidR="003E4BA5" w:rsidRPr="00C95A39">
          <w:rPr>
            <w:rStyle w:val="Hyperlink"/>
            <w:rFonts w:cs="Book Antiqua"/>
            <w:noProof/>
          </w:rPr>
          <w:t>2.2.3.</w:t>
        </w:r>
        <w:r w:rsidR="003E4BA5" w:rsidRPr="00716272">
          <w:rPr>
            <w:i w:val="0"/>
            <w:iCs w:val="0"/>
            <w:noProof/>
            <w:sz w:val="22"/>
            <w:szCs w:val="22"/>
            <w:lang w:eastAsia="es-ES"/>
          </w:rPr>
          <w:tab/>
        </w:r>
        <w:r w:rsidR="003E4BA5" w:rsidRPr="00C95A39">
          <w:rPr>
            <w:rStyle w:val="Hyperlink"/>
            <w:rFonts w:cs="Book Antiqua"/>
            <w:noProof/>
          </w:rPr>
          <w:t>Alcance</w:t>
        </w:r>
        <w:r w:rsidR="003E4BA5">
          <w:rPr>
            <w:noProof/>
            <w:webHidden/>
          </w:rPr>
          <w:tab/>
        </w:r>
        <w:r w:rsidR="003E4BA5">
          <w:rPr>
            <w:noProof/>
            <w:webHidden/>
          </w:rPr>
          <w:fldChar w:fldCharType="begin"/>
        </w:r>
        <w:r w:rsidR="003E4BA5">
          <w:rPr>
            <w:noProof/>
            <w:webHidden/>
          </w:rPr>
          <w:instrText xml:space="preserve"> PAGEREF _Toc59650534 \h </w:instrText>
        </w:r>
        <w:r w:rsidR="003E4BA5">
          <w:rPr>
            <w:noProof/>
            <w:webHidden/>
          </w:rPr>
        </w:r>
        <w:r w:rsidR="003E4BA5">
          <w:rPr>
            <w:noProof/>
            <w:webHidden/>
          </w:rPr>
          <w:fldChar w:fldCharType="separate"/>
        </w:r>
        <w:r w:rsidR="003E4BA5">
          <w:rPr>
            <w:noProof/>
            <w:webHidden/>
          </w:rPr>
          <w:t>7</w:t>
        </w:r>
        <w:r w:rsidR="003E4BA5">
          <w:rPr>
            <w:noProof/>
            <w:webHidden/>
          </w:rPr>
          <w:fldChar w:fldCharType="end"/>
        </w:r>
      </w:hyperlink>
    </w:p>
    <w:p w14:paraId="304CE1E7"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35" w:history="1">
        <w:r w:rsidR="003E4BA5" w:rsidRPr="00C95A39">
          <w:rPr>
            <w:rStyle w:val="Hyperlink"/>
            <w:rFonts w:cs="Book Antiqua"/>
            <w:noProof/>
          </w:rPr>
          <w:t>2.2.4.</w:t>
        </w:r>
        <w:r w:rsidR="003E4BA5" w:rsidRPr="00716272">
          <w:rPr>
            <w:i w:val="0"/>
            <w:iCs w:val="0"/>
            <w:noProof/>
            <w:sz w:val="22"/>
            <w:szCs w:val="22"/>
            <w:lang w:eastAsia="es-ES"/>
          </w:rPr>
          <w:tab/>
        </w:r>
        <w:r w:rsidR="003E4BA5" w:rsidRPr="00C95A39">
          <w:rPr>
            <w:rStyle w:val="Hyperlink"/>
            <w:rFonts w:cs="Book Antiqua"/>
            <w:noProof/>
          </w:rPr>
          <w:t>El Sistema no contempla</w:t>
        </w:r>
        <w:r w:rsidR="003E4BA5">
          <w:rPr>
            <w:noProof/>
            <w:webHidden/>
          </w:rPr>
          <w:tab/>
        </w:r>
        <w:r w:rsidR="003E4BA5">
          <w:rPr>
            <w:noProof/>
            <w:webHidden/>
          </w:rPr>
          <w:fldChar w:fldCharType="begin"/>
        </w:r>
        <w:r w:rsidR="003E4BA5">
          <w:rPr>
            <w:noProof/>
            <w:webHidden/>
          </w:rPr>
          <w:instrText xml:space="preserve"> PAGEREF _Toc59650535 \h </w:instrText>
        </w:r>
        <w:r w:rsidR="003E4BA5">
          <w:rPr>
            <w:noProof/>
            <w:webHidden/>
          </w:rPr>
        </w:r>
        <w:r w:rsidR="003E4BA5">
          <w:rPr>
            <w:noProof/>
            <w:webHidden/>
          </w:rPr>
          <w:fldChar w:fldCharType="separate"/>
        </w:r>
        <w:r w:rsidR="003E4BA5">
          <w:rPr>
            <w:noProof/>
            <w:webHidden/>
          </w:rPr>
          <w:t>7</w:t>
        </w:r>
        <w:r w:rsidR="003E4BA5">
          <w:rPr>
            <w:noProof/>
            <w:webHidden/>
          </w:rPr>
          <w:fldChar w:fldCharType="end"/>
        </w:r>
      </w:hyperlink>
    </w:p>
    <w:p w14:paraId="10833210"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36" w:history="1">
        <w:r w:rsidR="003E4BA5" w:rsidRPr="00C95A39">
          <w:rPr>
            <w:rStyle w:val="Hyperlink"/>
            <w:rFonts w:cs="Book Antiqua"/>
            <w:noProof/>
          </w:rPr>
          <w:t>2.2.</w:t>
        </w:r>
        <w:r w:rsidR="003E4BA5" w:rsidRPr="00716272">
          <w:rPr>
            <w:smallCaps w:val="0"/>
            <w:noProof/>
            <w:sz w:val="22"/>
            <w:szCs w:val="22"/>
            <w:lang w:eastAsia="es-ES"/>
          </w:rPr>
          <w:tab/>
        </w:r>
        <w:r w:rsidR="003E4BA5" w:rsidRPr="00C95A39">
          <w:rPr>
            <w:rStyle w:val="Hyperlink"/>
            <w:rFonts w:cs="Book Antiqua"/>
            <w:noProof/>
          </w:rPr>
          <w:t>Riesgos</w:t>
        </w:r>
        <w:r w:rsidR="003E4BA5">
          <w:rPr>
            <w:noProof/>
            <w:webHidden/>
          </w:rPr>
          <w:tab/>
        </w:r>
        <w:r w:rsidR="003E4BA5">
          <w:rPr>
            <w:noProof/>
            <w:webHidden/>
          </w:rPr>
          <w:fldChar w:fldCharType="begin"/>
        </w:r>
        <w:r w:rsidR="003E4BA5">
          <w:rPr>
            <w:noProof/>
            <w:webHidden/>
          </w:rPr>
          <w:instrText xml:space="preserve"> PAGEREF _Toc59650536 \h </w:instrText>
        </w:r>
        <w:r w:rsidR="003E4BA5">
          <w:rPr>
            <w:noProof/>
            <w:webHidden/>
          </w:rPr>
        </w:r>
        <w:r w:rsidR="003E4BA5">
          <w:rPr>
            <w:noProof/>
            <w:webHidden/>
          </w:rPr>
          <w:fldChar w:fldCharType="separate"/>
        </w:r>
        <w:r w:rsidR="003E4BA5">
          <w:rPr>
            <w:noProof/>
            <w:webHidden/>
          </w:rPr>
          <w:t>7</w:t>
        </w:r>
        <w:r w:rsidR="003E4BA5">
          <w:rPr>
            <w:noProof/>
            <w:webHidden/>
          </w:rPr>
          <w:fldChar w:fldCharType="end"/>
        </w:r>
      </w:hyperlink>
    </w:p>
    <w:p w14:paraId="14244CCF" w14:textId="77777777" w:rsidR="003E4BA5" w:rsidRPr="00716272" w:rsidRDefault="00E66F6A" w:rsidP="003E4BA5">
      <w:pPr>
        <w:pStyle w:val="TOC1"/>
        <w:tabs>
          <w:tab w:val="left" w:pos="480"/>
          <w:tab w:val="right" w:leader="dot" w:pos="9628"/>
        </w:tabs>
        <w:rPr>
          <w:b w:val="0"/>
          <w:bCs w:val="0"/>
          <w:caps w:val="0"/>
          <w:noProof/>
          <w:sz w:val="22"/>
          <w:szCs w:val="22"/>
          <w:lang w:eastAsia="es-ES"/>
        </w:rPr>
      </w:pPr>
      <w:hyperlink w:anchor="_Toc59650537" w:history="1">
        <w:r w:rsidR="003E4BA5" w:rsidRPr="00C95A39">
          <w:rPr>
            <w:rStyle w:val="Hyperlink"/>
            <w:rFonts w:cs="Book Antiqua"/>
            <w:noProof/>
          </w:rPr>
          <w:t>3.</w:t>
        </w:r>
        <w:r w:rsidR="003E4BA5" w:rsidRPr="00716272">
          <w:rPr>
            <w:b w:val="0"/>
            <w:bCs w:val="0"/>
            <w:caps w:val="0"/>
            <w:noProof/>
            <w:sz w:val="22"/>
            <w:szCs w:val="22"/>
            <w:lang w:eastAsia="es-ES"/>
          </w:rPr>
          <w:tab/>
        </w:r>
        <w:r w:rsidR="003E4BA5" w:rsidRPr="00C95A39">
          <w:rPr>
            <w:rStyle w:val="Hyperlink"/>
            <w:rFonts w:cs="Book Antiqua"/>
            <w:noProof/>
          </w:rPr>
          <w:t>Descripción General</w:t>
        </w:r>
        <w:r w:rsidR="003E4BA5">
          <w:rPr>
            <w:noProof/>
            <w:webHidden/>
          </w:rPr>
          <w:tab/>
        </w:r>
        <w:r w:rsidR="003E4BA5">
          <w:rPr>
            <w:noProof/>
            <w:webHidden/>
          </w:rPr>
          <w:fldChar w:fldCharType="begin"/>
        </w:r>
        <w:r w:rsidR="003E4BA5">
          <w:rPr>
            <w:noProof/>
            <w:webHidden/>
          </w:rPr>
          <w:instrText xml:space="preserve"> PAGEREF _Toc59650537 \h </w:instrText>
        </w:r>
        <w:r w:rsidR="003E4BA5">
          <w:rPr>
            <w:noProof/>
            <w:webHidden/>
          </w:rPr>
        </w:r>
        <w:r w:rsidR="003E4BA5">
          <w:rPr>
            <w:noProof/>
            <w:webHidden/>
          </w:rPr>
          <w:fldChar w:fldCharType="separate"/>
        </w:r>
        <w:r w:rsidR="003E4BA5">
          <w:rPr>
            <w:noProof/>
            <w:webHidden/>
          </w:rPr>
          <w:t>8</w:t>
        </w:r>
        <w:r w:rsidR="003E4BA5">
          <w:rPr>
            <w:noProof/>
            <w:webHidden/>
          </w:rPr>
          <w:fldChar w:fldCharType="end"/>
        </w:r>
      </w:hyperlink>
    </w:p>
    <w:p w14:paraId="4FA34F21"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38" w:history="1">
        <w:r w:rsidR="003E4BA5" w:rsidRPr="00C95A39">
          <w:rPr>
            <w:rStyle w:val="Hyperlink"/>
            <w:rFonts w:cs="Book Antiqua"/>
            <w:noProof/>
          </w:rPr>
          <w:t>3.1.</w:t>
        </w:r>
        <w:r w:rsidR="003E4BA5" w:rsidRPr="00716272">
          <w:rPr>
            <w:smallCaps w:val="0"/>
            <w:noProof/>
            <w:sz w:val="22"/>
            <w:szCs w:val="22"/>
            <w:lang w:eastAsia="es-ES"/>
          </w:rPr>
          <w:tab/>
        </w:r>
        <w:r w:rsidR="003E4BA5" w:rsidRPr="00C95A39">
          <w:rPr>
            <w:rStyle w:val="Hyperlink"/>
            <w:rFonts w:cs="Book Antiqua"/>
            <w:noProof/>
          </w:rPr>
          <w:t>Contexto del Producto</w:t>
        </w:r>
        <w:r w:rsidR="003E4BA5">
          <w:rPr>
            <w:noProof/>
            <w:webHidden/>
          </w:rPr>
          <w:tab/>
        </w:r>
        <w:r w:rsidR="003E4BA5">
          <w:rPr>
            <w:noProof/>
            <w:webHidden/>
          </w:rPr>
          <w:fldChar w:fldCharType="begin"/>
        </w:r>
        <w:r w:rsidR="003E4BA5">
          <w:rPr>
            <w:noProof/>
            <w:webHidden/>
          </w:rPr>
          <w:instrText xml:space="preserve"> PAGEREF _Toc59650538 \h </w:instrText>
        </w:r>
        <w:r w:rsidR="003E4BA5">
          <w:rPr>
            <w:noProof/>
            <w:webHidden/>
          </w:rPr>
        </w:r>
        <w:r w:rsidR="003E4BA5">
          <w:rPr>
            <w:noProof/>
            <w:webHidden/>
          </w:rPr>
          <w:fldChar w:fldCharType="separate"/>
        </w:r>
        <w:r w:rsidR="003E4BA5">
          <w:rPr>
            <w:noProof/>
            <w:webHidden/>
          </w:rPr>
          <w:t>8</w:t>
        </w:r>
        <w:r w:rsidR="003E4BA5">
          <w:rPr>
            <w:noProof/>
            <w:webHidden/>
          </w:rPr>
          <w:fldChar w:fldCharType="end"/>
        </w:r>
      </w:hyperlink>
    </w:p>
    <w:p w14:paraId="471F8C17"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39" w:history="1">
        <w:r w:rsidR="003E4BA5" w:rsidRPr="00C95A39">
          <w:rPr>
            <w:rStyle w:val="Hyperlink"/>
            <w:rFonts w:cs="Book Antiqua"/>
            <w:noProof/>
          </w:rPr>
          <w:t>3.2.</w:t>
        </w:r>
        <w:r w:rsidR="003E4BA5" w:rsidRPr="00716272">
          <w:rPr>
            <w:smallCaps w:val="0"/>
            <w:noProof/>
            <w:sz w:val="22"/>
            <w:szCs w:val="22"/>
            <w:lang w:eastAsia="es-ES"/>
          </w:rPr>
          <w:tab/>
        </w:r>
        <w:r w:rsidR="003E4BA5" w:rsidRPr="00C95A39">
          <w:rPr>
            <w:rStyle w:val="Hyperlink"/>
            <w:rFonts w:cs="Book Antiqua"/>
            <w:noProof/>
          </w:rPr>
          <w:t>Perspectivas futuras del producto</w:t>
        </w:r>
        <w:r w:rsidR="003E4BA5">
          <w:rPr>
            <w:noProof/>
            <w:webHidden/>
          </w:rPr>
          <w:tab/>
        </w:r>
        <w:r w:rsidR="003E4BA5">
          <w:rPr>
            <w:noProof/>
            <w:webHidden/>
          </w:rPr>
          <w:fldChar w:fldCharType="begin"/>
        </w:r>
        <w:r w:rsidR="003E4BA5">
          <w:rPr>
            <w:noProof/>
            <w:webHidden/>
          </w:rPr>
          <w:instrText xml:space="preserve"> PAGEREF _Toc59650539 \h </w:instrText>
        </w:r>
        <w:r w:rsidR="003E4BA5">
          <w:rPr>
            <w:noProof/>
            <w:webHidden/>
          </w:rPr>
        </w:r>
        <w:r w:rsidR="003E4BA5">
          <w:rPr>
            <w:noProof/>
            <w:webHidden/>
          </w:rPr>
          <w:fldChar w:fldCharType="separate"/>
        </w:r>
        <w:r w:rsidR="003E4BA5">
          <w:rPr>
            <w:noProof/>
            <w:webHidden/>
          </w:rPr>
          <w:t>9</w:t>
        </w:r>
        <w:r w:rsidR="003E4BA5">
          <w:rPr>
            <w:noProof/>
            <w:webHidden/>
          </w:rPr>
          <w:fldChar w:fldCharType="end"/>
        </w:r>
      </w:hyperlink>
    </w:p>
    <w:p w14:paraId="204E25CD"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40" w:history="1">
        <w:r w:rsidR="003E4BA5" w:rsidRPr="00C95A39">
          <w:rPr>
            <w:rStyle w:val="Hyperlink"/>
            <w:rFonts w:cs="Book Antiqua"/>
            <w:noProof/>
          </w:rPr>
          <w:t>3.3.</w:t>
        </w:r>
        <w:r w:rsidR="003E4BA5" w:rsidRPr="00716272">
          <w:rPr>
            <w:smallCaps w:val="0"/>
            <w:noProof/>
            <w:sz w:val="22"/>
            <w:szCs w:val="22"/>
            <w:lang w:eastAsia="es-ES"/>
          </w:rPr>
          <w:tab/>
        </w:r>
        <w:r w:rsidR="003E4BA5" w:rsidRPr="00C95A39">
          <w:rPr>
            <w:rStyle w:val="Hyperlink"/>
            <w:rFonts w:cs="Book Antiqua"/>
            <w:noProof/>
          </w:rPr>
          <w:t>Reglas y Funciones de Negocio</w:t>
        </w:r>
        <w:r w:rsidR="003E4BA5">
          <w:rPr>
            <w:noProof/>
            <w:webHidden/>
          </w:rPr>
          <w:tab/>
        </w:r>
        <w:r w:rsidR="003E4BA5">
          <w:rPr>
            <w:noProof/>
            <w:webHidden/>
          </w:rPr>
          <w:fldChar w:fldCharType="begin"/>
        </w:r>
        <w:r w:rsidR="003E4BA5">
          <w:rPr>
            <w:noProof/>
            <w:webHidden/>
          </w:rPr>
          <w:instrText xml:space="preserve"> PAGEREF _Toc59650540 \h </w:instrText>
        </w:r>
        <w:r w:rsidR="003E4BA5">
          <w:rPr>
            <w:noProof/>
            <w:webHidden/>
          </w:rPr>
        </w:r>
        <w:r w:rsidR="003E4BA5">
          <w:rPr>
            <w:noProof/>
            <w:webHidden/>
          </w:rPr>
          <w:fldChar w:fldCharType="separate"/>
        </w:r>
        <w:r w:rsidR="003E4BA5">
          <w:rPr>
            <w:noProof/>
            <w:webHidden/>
          </w:rPr>
          <w:t>9</w:t>
        </w:r>
        <w:r w:rsidR="003E4BA5">
          <w:rPr>
            <w:noProof/>
            <w:webHidden/>
          </w:rPr>
          <w:fldChar w:fldCharType="end"/>
        </w:r>
      </w:hyperlink>
    </w:p>
    <w:p w14:paraId="710CDBF9" w14:textId="77777777" w:rsidR="003E4BA5" w:rsidRPr="00716272" w:rsidRDefault="00E66F6A" w:rsidP="003E4BA5">
      <w:pPr>
        <w:pStyle w:val="TOC1"/>
        <w:tabs>
          <w:tab w:val="left" w:pos="480"/>
          <w:tab w:val="right" w:leader="dot" w:pos="9628"/>
        </w:tabs>
        <w:rPr>
          <w:b w:val="0"/>
          <w:bCs w:val="0"/>
          <w:caps w:val="0"/>
          <w:noProof/>
          <w:sz w:val="22"/>
          <w:szCs w:val="22"/>
          <w:lang w:eastAsia="es-ES"/>
        </w:rPr>
      </w:pPr>
      <w:hyperlink w:anchor="_Toc59650541" w:history="1">
        <w:r w:rsidR="003E4BA5" w:rsidRPr="00C95A39">
          <w:rPr>
            <w:rStyle w:val="Hyperlink"/>
            <w:rFonts w:cs="Book Antiqua"/>
            <w:noProof/>
          </w:rPr>
          <w:t>4.</w:t>
        </w:r>
        <w:r w:rsidR="003E4BA5" w:rsidRPr="00716272">
          <w:rPr>
            <w:b w:val="0"/>
            <w:bCs w:val="0"/>
            <w:caps w:val="0"/>
            <w:noProof/>
            <w:sz w:val="22"/>
            <w:szCs w:val="22"/>
            <w:lang w:eastAsia="es-ES"/>
          </w:rPr>
          <w:tab/>
        </w:r>
        <w:r w:rsidR="003E4BA5" w:rsidRPr="00C95A39">
          <w:rPr>
            <w:rStyle w:val="Hyperlink"/>
            <w:rFonts w:cs="Book Antiqua"/>
            <w:noProof/>
          </w:rPr>
          <w:t>REQUISITOS</w:t>
        </w:r>
        <w:r w:rsidR="003E4BA5">
          <w:rPr>
            <w:noProof/>
            <w:webHidden/>
          </w:rPr>
          <w:tab/>
        </w:r>
        <w:r w:rsidR="003E4BA5">
          <w:rPr>
            <w:noProof/>
            <w:webHidden/>
          </w:rPr>
          <w:fldChar w:fldCharType="begin"/>
        </w:r>
        <w:r w:rsidR="003E4BA5">
          <w:rPr>
            <w:noProof/>
            <w:webHidden/>
          </w:rPr>
          <w:instrText xml:space="preserve"> PAGEREF _Toc59650541 \h </w:instrText>
        </w:r>
        <w:r w:rsidR="003E4BA5">
          <w:rPr>
            <w:noProof/>
            <w:webHidden/>
          </w:rPr>
        </w:r>
        <w:r w:rsidR="003E4BA5">
          <w:rPr>
            <w:noProof/>
            <w:webHidden/>
          </w:rPr>
          <w:fldChar w:fldCharType="separate"/>
        </w:r>
        <w:r w:rsidR="003E4BA5">
          <w:rPr>
            <w:noProof/>
            <w:webHidden/>
          </w:rPr>
          <w:t>9</w:t>
        </w:r>
        <w:r w:rsidR="003E4BA5">
          <w:rPr>
            <w:noProof/>
            <w:webHidden/>
          </w:rPr>
          <w:fldChar w:fldCharType="end"/>
        </w:r>
      </w:hyperlink>
    </w:p>
    <w:p w14:paraId="155FC9A2"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42" w:history="1">
        <w:r w:rsidR="003E4BA5" w:rsidRPr="00C95A39">
          <w:rPr>
            <w:rStyle w:val="Hyperlink"/>
            <w:rFonts w:cs="Book Antiqua"/>
            <w:noProof/>
          </w:rPr>
          <w:t>4.1.</w:t>
        </w:r>
        <w:r w:rsidR="003E4BA5" w:rsidRPr="00716272">
          <w:rPr>
            <w:smallCaps w:val="0"/>
            <w:noProof/>
            <w:sz w:val="22"/>
            <w:szCs w:val="22"/>
            <w:lang w:eastAsia="es-ES"/>
          </w:rPr>
          <w:tab/>
        </w:r>
        <w:r w:rsidR="003E4BA5" w:rsidRPr="00C95A39">
          <w:rPr>
            <w:rStyle w:val="Hyperlink"/>
            <w:rFonts w:cs="Book Antiqua"/>
            <w:noProof/>
          </w:rPr>
          <w:t>Funcionales</w:t>
        </w:r>
        <w:r w:rsidR="003E4BA5">
          <w:rPr>
            <w:noProof/>
            <w:webHidden/>
          </w:rPr>
          <w:tab/>
        </w:r>
        <w:r w:rsidR="003E4BA5">
          <w:rPr>
            <w:noProof/>
            <w:webHidden/>
          </w:rPr>
          <w:fldChar w:fldCharType="begin"/>
        </w:r>
        <w:r w:rsidR="003E4BA5">
          <w:rPr>
            <w:noProof/>
            <w:webHidden/>
          </w:rPr>
          <w:instrText xml:space="preserve"> PAGEREF _Toc59650542 \h </w:instrText>
        </w:r>
        <w:r w:rsidR="003E4BA5">
          <w:rPr>
            <w:noProof/>
            <w:webHidden/>
          </w:rPr>
        </w:r>
        <w:r w:rsidR="003E4BA5">
          <w:rPr>
            <w:noProof/>
            <w:webHidden/>
          </w:rPr>
          <w:fldChar w:fldCharType="separate"/>
        </w:r>
        <w:r w:rsidR="003E4BA5">
          <w:rPr>
            <w:noProof/>
            <w:webHidden/>
          </w:rPr>
          <w:t>9</w:t>
        </w:r>
        <w:r w:rsidR="003E4BA5">
          <w:rPr>
            <w:noProof/>
            <w:webHidden/>
          </w:rPr>
          <w:fldChar w:fldCharType="end"/>
        </w:r>
      </w:hyperlink>
    </w:p>
    <w:p w14:paraId="16C70E2A"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43" w:history="1">
        <w:r w:rsidR="003E4BA5" w:rsidRPr="00C95A39">
          <w:rPr>
            <w:rStyle w:val="Hyperlink"/>
            <w:rFonts w:cs="Book Antiqua"/>
            <w:noProof/>
          </w:rPr>
          <w:t>4.2.</w:t>
        </w:r>
        <w:r w:rsidR="003E4BA5" w:rsidRPr="00716272">
          <w:rPr>
            <w:smallCaps w:val="0"/>
            <w:noProof/>
            <w:sz w:val="22"/>
            <w:szCs w:val="22"/>
            <w:lang w:eastAsia="es-ES"/>
          </w:rPr>
          <w:tab/>
        </w:r>
        <w:r w:rsidR="003E4BA5" w:rsidRPr="00C95A39">
          <w:rPr>
            <w:rStyle w:val="Hyperlink"/>
            <w:rFonts w:cs="Book Antiqua"/>
            <w:noProof/>
          </w:rPr>
          <w:t>No funcionales</w:t>
        </w:r>
        <w:r w:rsidR="003E4BA5">
          <w:rPr>
            <w:noProof/>
            <w:webHidden/>
          </w:rPr>
          <w:tab/>
        </w:r>
        <w:r w:rsidR="003E4BA5">
          <w:rPr>
            <w:noProof/>
            <w:webHidden/>
          </w:rPr>
          <w:fldChar w:fldCharType="begin"/>
        </w:r>
        <w:r w:rsidR="003E4BA5">
          <w:rPr>
            <w:noProof/>
            <w:webHidden/>
          </w:rPr>
          <w:instrText xml:space="preserve"> PAGEREF _Toc59650543 \h </w:instrText>
        </w:r>
        <w:r w:rsidR="003E4BA5">
          <w:rPr>
            <w:noProof/>
            <w:webHidden/>
          </w:rPr>
        </w:r>
        <w:r w:rsidR="003E4BA5">
          <w:rPr>
            <w:noProof/>
            <w:webHidden/>
          </w:rPr>
          <w:fldChar w:fldCharType="separate"/>
        </w:r>
        <w:r w:rsidR="003E4BA5">
          <w:rPr>
            <w:noProof/>
            <w:webHidden/>
          </w:rPr>
          <w:t>9</w:t>
        </w:r>
        <w:r w:rsidR="003E4BA5">
          <w:rPr>
            <w:noProof/>
            <w:webHidden/>
          </w:rPr>
          <w:fldChar w:fldCharType="end"/>
        </w:r>
      </w:hyperlink>
    </w:p>
    <w:p w14:paraId="6D773194"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44" w:history="1">
        <w:r w:rsidR="003E4BA5" w:rsidRPr="00C95A39">
          <w:rPr>
            <w:rStyle w:val="Hyperlink"/>
            <w:rFonts w:cs="Calibri"/>
            <w:noProof/>
          </w:rPr>
          <w:t>4.2.1.</w:t>
        </w:r>
        <w:r w:rsidR="003E4BA5" w:rsidRPr="00716272">
          <w:rPr>
            <w:i w:val="0"/>
            <w:iCs w:val="0"/>
            <w:noProof/>
            <w:sz w:val="22"/>
            <w:szCs w:val="22"/>
            <w:lang w:eastAsia="es-ES"/>
          </w:rPr>
          <w:tab/>
        </w:r>
        <w:r w:rsidR="003E4BA5" w:rsidRPr="00C95A39">
          <w:rPr>
            <w:rStyle w:val="Hyperlink"/>
            <w:rFonts w:cs="Calibri"/>
            <w:noProof/>
          </w:rPr>
          <w:t>Tamaño y rendimiento</w:t>
        </w:r>
        <w:r w:rsidR="003E4BA5">
          <w:rPr>
            <w:noProof/>
            <w:webHidden/>
          </w:rPr>
          <w:tab/>
        </w:r>
        <w:r w:rsidR="003E4BA5">
          <w:rPr>
            <w:noProof/>
            <w:webHidden/>
          </w:rPr>
          <w:fldChar w:fldCharType="begin"/>
        </w:r>
        <w:r w:rsidR="003E4BA5">
          <w:rPr>
            <w:noProof/>
            <w:webHidden/>
          </w:rPr>
          <w:instrText xml:space="preserve"> PAGEREF _Toc59650544 \h </w:instrText>
        </w:r>
        <w:r w:rsidR="003E4BA5">
          <w:rPr>
            <w:noProof/>
            <w:webHidden/>
          </w:rPr>
        </w:r>
        <w:r w:rsidR="003E4BA5">
          <w:rPr>
            <w:noProof/>
            <w:webHidden/>
          </w:rPr>
          <w:fldChar w:fldCharType="separate"/>
        </w:r>
        <w:r w:rsidR="003E4BA5">
          <w:rPr>
            <w:noProof/>
            <w:webHidden/>
          </w:rPr>
          <w:t>9</w:t>
        </w:r>
        <w:r w:rsidR="003E4BA5">
          <w:rPr>
            <w:noProof/>
            <w:webHidden/>
          </w:rPr>
          <w:fldChar w:fldCharType="end"/>
        </w:r>
      </w:hyperlink>
    </w:p>
    <w:p w14:paraId="10B5F02E"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45" w:history="1">
        <w:r w:rsidR="003E4BA5" w:rsidRPr="00C95A39">
          <w:rPr>
            <w:rStyle w:val="Hyperlink"/>
            <w:rFonts w:cs="Calibri"/>
            <w:noProof/>
          </w:rPr>
          <w:t>4.2.2.</w:t>
        </w:r>
        <w:r w:rsidR="003E4BA5" w:rsidRPr="00716272">
          <w:rPr>
            <w:i w:val="0"/>
            <w:iCs w:val="0"/>
            <w:noProof/>
            <w:sz w:val="22"/>
            <w:szCs w:val="22"/>
            <w:lang w:eastAsia="es-ES"/>
          </w:rPr>
          <w:tab/>
        </w:r>
        <w:r w:rsidR="003E4BA5" w:rsidRPr="00C95A39">
          <w:rPr>
            <w:rStyle w:val="Hyperlink"/>
            <w:rFonts w:cs="Calibri"/>
            <w:noProof/>
          </w:rPr>
          <w:t>Calidad</w:t>
        </w:r>
        <w:r w:rsidR="003E4BA5">
          <w:rPr>
            <w:noProof/>
            <w:webHidden/>
          </w:rPr>
          <w:tab/>
        </w:r>
        <w:r w:rsidR="003E4BA5">
          <w:rPr>
            <w:noProof/>
            <w:webHidden/>
          </w:rPr>
          <w:fldChar w:fldCharType="begin"/>
        </w:r>
        <w:r w:rsidR="003E4BA5">
          <w:rPr>
            <w:noProof/>
            <w:webHidden/>
          </w:rPr>
          <w:instrText xml:space="preserve"> PAGEREF _Toc59650545 \h </w:instrText>
        </w:r>
        <w:r w:rsidR="003E4BA5">
          <w:rPr>
            <w:noProof/>
            <w:webHidden/>
          </w:rPr>
        </w:r>
        <w:r w:rsidR="003E4BA5">
          <w:rPr>
            <w:noProof/>
            <w:webHidden/>
          </w:rPr>
          <w:fldChar w:fldCharType="separate"/>
        </w:r>
        <w:r w:rsidR="003E4BA5">
          <w:rPr>
            <w:noProof/>
            <w:webHidden/>
          </w:rPr>
          <w:t>10</w:t>
        </w:r>
        <w:r w:rsidR="003E4BA5">
          <w:rPr>
            <w:noProof/>
            <w:webHidden/>
          </w:rPr>
          <w:fldChar w:fldCharType="end"/>
        </w:r>
      </w:hyperlink>
    </w:p>
    <w:p w14:paraId="2ECBE077"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46" w:history="1">
        <w:r w:rsidR="003E4BA5" w:rsidRPr="00C95A39">
          <w:rPr>
            <w:rStyle w:val="Hyperlink"/>
            <w:rFonts w:cs="Calibri"/>
            <w:noProof/>
          </w:rPr>
          <w:t>4.2.3.</w:t>
        </w:r>
        <w:r w:rsidR="003E4BA5" w:rsidRPr="00716272">
          <w:rPr>
            <w:i w:val="0"/>
            <w:iCs w:val="0"/>
            <w:noProof/>
            <w:sz w:val="22"/>
            <w:szCs w:val="22"/>
            <w:lang w:eastAsia="es-ES"/>
          </w:rPr>
          <w:tab/>
        </w:r>
        <w:r w:rsidR="003E4BA5" w:rsidRPr="00C95A39">
          <w:rPr>
            <w:rStyle w:val="Hyperlink"/>
            <w:rFonts w:cs="Calibri"/>
            <w:noProof/>
          </w:rPr>
          <w:t>Otros</w:t>
        </w:r>
        <w:r w:rsidR="003E4BA5">
          <w:rPr>
            <w:noProof/>
            <w:webHidden/>
          </w:rPr>
          <w:tab/>
        </w:r>
        <w:r w:rsidR="003E4BA5">
          <w:rPr>
            <w:noProof/>
            <w:webHidden/>
          </w:rPr>
          <w:fldChar w:fldCharType="begin"/>
        </w:r>
        <w:r w:rsidR="003E4BA5">
          <w:rPr>
            <w:noProof/>
            <w:webHidden/>
          </w:rPr>
          <w:instrText xml:space="preserve"> PAGEREF _Toc59650546 \h </w:instrText>
        </w:r>
        <w:r w:rsidR="003E4BA5">
          <w:rPr>
            <w:noProof/>
            <w:webHidden/>
          </w:rPr>
        </w:r>
        <w:r w:rsidR="003E4BA5">
          <w:rPr>
            <w:noProof/>
            <w:webHidden/>
          </w:rPr>
          <w:fldChar w:fldCharType="separate"/>
        </w:r>
        <w:r w:rsidR="003E4BA5">
          <w:rPr>
            <w:noProof/>
            <w:webHidden/>
          </w:rPr>
          <w:t>10</w:t>
        </w:r>
        <w:r w:rsidR="003E4BA5">
          <w:rPr>
            <w:noProof/>
            <w:webHidden/>
          </w:rPr>
          <w:fldChar w:fldCharType="end"/>
        </w:r>
      </w:hyperlink>
    </w:p>
    <w:p w14:paraId="5E6F0135" w14:textId="77777777" w:rsidR="003E4BA5" w:rsidRPr="00716272" w:rsidRDefault="00E66F6A" w:rsidP="003E4BA5">
      <w:pPr>
        <w:pStyle w:val="TOC1"/>
        <w:tabs>
          <w:tab w:val="left" w:pos="480"/>
          <w:tab w:val="right" w:leader="dot" w:pos="9628"/>
        </w:tabs>
        <w:rPr>
          <w:b w:val="0"/>
          <w:bCs w:val="0"/>
          <w:caps w:val="0"/>
          <w:noProof/>
          <w:sz w:val="22"/>
          <w:szCs w:val="22"/>
          <w:lang w:eastAsia="es-ES"/>
        </w:rPr>
      </w:pPr>
      <w:hyperlink w:anchor="_Toc59650547" w:history="1">
        <w:r w:rsidR="003E4BA5" w:rsidRPr="00C95A39">
          <w:rPr>
            <w:rStyle w:val="Hyperlink"/>
            <w:rFonts w:cs="Book Antiqua"/>
            <w:noProof/>
          </w:rPr>
          <w:t>5.</w:t>
        </w:r>
        <w:r w:rsidR="003E4BA5" w:rsidRPr="00716272">
          <w:rPr>
            <w:b w:val="0"/>
            <w:bCs w:val="0"/>
            <w:caps w:val="0"/>
            <w:noProof/>
            <w:sz w:val="22"/>
            <w:szCs w:val="22"/>
            <w:lang w:eastAsia="es-ES"/>
          </w:rPr>
          <w:tab/>
        </w:r>
        <w:r w:rsidR="003E4BA5" w:rsidRPr="00C95A39">
          <w:rPr>
            <w:rStyle w:val="Hyperlink"/>
            <w:rFonts w:cs="Book Antiqua"/>
            <w:noProof/>
          </w:rPr>
          <w:t>Arquitectura del Producto/Sistema</w:t>
        </w:r>
        <w:r w:rsidR="003E4BA5">
          <w:rPr>
            <w:noProof/>
            <w:webHidden/>
          </w:rPr>
          <w:tab/>
        </w:r>
        <w:r w:rsidR="003E4BA5">
          <w:rPr>
            <w:noProof/>
            <w:webHidden/>
          </w:rPr>
          <w:fldChar w:fldCharType="begin"/>
        </w:r>
        <w:r w:rsidR="003E4BA5">
          <w:rPr>
            <w:noProof/>
            <w:webHidden/>
          </w:rPr>
          <w:instrText xml:space="preserve"> PAGEREF _Toc59650547 \h </w:instrText>
        </w:r>
        <w:r w:rsidR="003E4BA5">
          <w:rPr>
            <w:noProof/>
            <w:webHidden/>
          </w:rPr>
        </w:r>
        <w:r w:rsidR="003E4BA5">
          <w:rPr>
            <w:noProof/>
            <w:webHidden/>
          </w:rPr>
          <w:fldChar w:fldCharType="separate"/>
        </w:r>
        <w:r w:rsidR="003E4BA5">
          <w:rPr>
            <w:noProof/>
            <w:webHidden/>
          </w:rPr>
          <w:t>10</w:t>
        </w:r>
        <w:r w:rsidR="003E4BA5">
          <w:rPr>
            <w:noProof/>
            <w:webHidden/>
          </w:rPr>
          <w:fldChar w:fldCharType="end"/>
        </w:r>
      </w:hyperlink>
    </w:p>
    <w:p w14:paraId="638E2F22"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48" w:history="1">
        <w:r w:rsidR="003E4BA5" w:rsidRPr="00C95A39">
          <w:rPr>
            <w:rStyle w:val="Hyperlink"/>
            <w:rFonts w:cs="Book Antiqua"/>
            <w:noProof/>
          </w:rPr>
          <w:t>5.1.</w:t>
        </w:r>
        <w:r w:rsidR="003E4BA5" w:rsidRPr="00716272">
          <w:rPr>
            <w:smallCaps w:val="0"/>
            <w:noProof/>
            <w:sz w:val="22"/>
            <w:szCs w:val="22"/>
            <w:lang w:eastAsia="es-ES"/>
          </w:rPr>
          <w:tab/>
        </w:r>
        <w:r w:rsidR="003E4BA5" w:rsidRPr="00C95A39">
          <w:rPr>
            <w:rStyle w:val="Hyperlink"/>
            <w:rFonts w:cs="Book Antiqua"/>
            <w:noProof/>
          </w:rPr>
          <w:t>Vista de Casos de Uso</w:t>
        </w:r>
        <w:r w:rsidR="003E4BA5">
          <w:rPr>
            <w:noProof/>
            <w:webHidden/>
          </w:rPr>
          <w:tab/>
        </w:r>
        <w:r w:rsidR="003E4BA5">
          <w:rPr>
            <w:noProof/>
            <w:webHidden/>
          </w:rPr>
          <w:fldChar w:fldCharType="begin"/>
        </w:r>
        <w:r w:rsidR="003E4BA5">
          <w:rPr>
            <w:noProof/>
            <w:webHidden/>
          </w:rPr>
          <w:instrText xml:space="preserve"> PAGEREF _Toc59650548 \h </w:instrText>
        </w:r>
        <w:r w:rsidR="003E4BA5">
          <w:rPr>
            <w:noProof/>
            <w:webHidden/>
          </w:rPr>
        </w:r>
        <w:r w:rsidR="003E4BA5">
          <w:rPr>
            <w:noProof/>
            <w:webHidden/>
          </w:rPr>
          <w:fldChar w:fldCharType="separate"/>
        </w:r>
        <w:r w:rsidR="003E4BA5">
          <w:rPr>
            <w:noProof/>
            <w:webHidden/>
          </w:rPr>
          <w:t>10</w:t>
        </w:r>
        <w:r w:rsidR="003E4BA5">
          <w:rPr>
            <w:noProof/>
            <w:webHidden/>
          </w:rPr>
          <w:fldChar w:fldCharType="end"/>
        </w:r>
      </w:hyperlink>
    </w:p>
    <w:p w14:paraId="60B3263B"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49" w:history="1">
        <w:r w:rsidR="003E4BA5" w:rsidRPr="00C95A39">
          <w:rPr>
            <w:rStyle w:val="Hyperlink"/>
            <w:rFonts w:cs="Calibri"/>
            <w:noProof/>
          </w:rPr>
          <w:t>5.1.1.</w:t>
        </w:r>
        <w:r w:rsidR="003E4BA5" w:rsidRPr="00716272">
          <w:rPr>
            <w:i w:val="0"/>
            <w:iCs w:val="0"/>
            <w:noProof/>
            <w:sz w:val="22"/>
            <w:szCs w:val="22"/>
            <w:lang w:eastAsia="es-ES"/>
          </w:rPr>
          <w:tab/>
        </w:r>
        <w:r w:rsidR="003E4BA5" w:rsidRPr="00C95A39">
          <w:rPr>
            <w:rStyle w:val="Hyperlink"/>
            <w:rFonts w:cs="Calibri"/>
            <w:noProof/>
          </w:rPr>
          <w:t>Actores</w:t>
        </w:r>
        <w:r w:rsidR="003E4BA5">
          <w:rPr>
            <w:noProof/>
            <w:webHidden/>
          </w:rPr>
          <w:tab/>
        </w:r>
        <w:r w:rsidR="003E4BA5">
          <w:rPr>
            <w:noProof/>
            <w:webHidden/>
          </w:rPr>
          <w:fldChar w:fldCharType="begin"/>
        </w:r>
        <w:r w:rsidR="003E4BA5">
          <w:rPr>
            <w:noProof/>
            <w:webHidden/>
          </w:rPr>
          <w:instrText xml:space="preserve"> PAGEREF _Toc59650549 \h </w:instrText>
        </w:r>
        <w:r w:rsidR="003E4BA5">
          <w:rPr>
            <w:noProof/>
            <w:webHidden/>
          </w:rPr>
        </w:r>
        <w:r w:rsidR="003E4BA5">
          <w:rPr>
            <w:noProof/>
            <w:webHidden/>
          </w:rPr>
          <w:fldChar w:fldCharType="separate"/>
        </w:r>
        <w:r w:rsidR="003E4BA5">
          <w:rPr>
            <w:noProof/>
            <w:webHidden/>
          </w:rPr>
          <w:t>10</w:t>
        </w:r>
        <w:r w:rsidR="003E4BA5">
          <w:rPr>
            <w:noProof/>
            <w:webHidden/>
          </w:rPr>
          <w:fldChar w:fldCharType="end"/>
        </w:r>
      </w:hyperlink>
    </w:p>
    <w:p w14:paraId="53CEA170"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50" w:history="1">
        <w:r w:rsidR="003E4BA5" w:rsidRPr="00C95A39">
          <w:rPr>
            <w:rStyle w:val="Hyperlink"/>
            <w:rFonts w:cs="Calibri"/>
            <w:noProof/>
          </w:rPr>
          <w:t>5.1.2.</w:t>
        </w:r>
        <w:r w:rsidR="003E4BA5" w:rsidRPr="00716272">
          <w:rPr>
            <w:i w:val="0"/>
            <w:iCs w:val="0"/>
            <w:noProof/>
            <w:sz w:val="22"/>
            <w:szCs w:val="22"/>
            <w:lang w:eastAsia="es-ES"/>
          </w:rPr>
          <w:tab/>
        </w:r>
        <w:r w:rsidR="003E4BA5" w:rsidRPr="00C95A39">
          <w:rPr>
            <w:rStyle w:val="Hyperlink"/>
            <w:rFonts w:cs="Calibri"/>
            <w:noProof/>
          </w:rPr>
          <w:t>Modelo de casos de Uso</w:t>
        </w:r>
        <w:r w:rsidR="003E4BA5">
          <w:rPr>
            <w:noProof/>
            <w:webHidden/>
          </w:rPr>
          <w:tab/>
        </w:r>
        <w:r w:rsidR="003E4BA5">
          <w:rPr>
            <w:noProof/>
            <w:webHidden/>
          </w:rPr>
          <w:fldChar w:fldCharType="begin"/>
        </w:r>
        <w:r w:rsidR="003E4BA5">
          <w:rPr>
            <w:noProof/>
            <w:webHidden/>
          </w:rPr>
          <w:instrText xml:space="preserve"> PAGEREF _Toc59650550 \h </w:instrText>
        </w:r>
        <w:r w:rsidR="003E4BA5">
          <w:rPr>
            <w:noProof/>
            <w:webHidden/>
          </w:rPr>
        </w:r>
        <w:r w:rsidR="003E4BA5">
          <w:rPr>
            <w:noProof/>
            <w:webHidden/>
          </w:rPr>
          <w:fldChar w:fldCharType="separate"/>
        </w:r>
        <w:r w:rsidR="003E4BA5">
          <w:rPr>
            <w:noProof/>
            <w:webHidden/>
          </w:rPr>
          <w:t>11</w:t>
        </w:r>
        <w:r w:rsidR="003E4BA5">
          <w:rPr>
            <w:noProof/>
            <w:webHidden/>
          </w:rPr>
          <w:fldChar w:fldCharType="end"/>
        </w:r>
      </w:hyperlink>
    </w:p>
    <w:p w14:paraId="39143721"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51" w:history="1">
        <w:r w:rsidR="003E4BA5" w:rsidRPr="00C95A39">
          <w:rPr>
            <w:rStyle w:val="Hyperlink"/>
            <w:rFonts w:cs="Calibri"/>
            <w:noProof/>
          </w:rPr>
          <w:t>5.1.3.</w:t>
        </w:r>
        <w:r w:rsidR="003E4BA5" w:rsidRPr="00716272">
          <w:rPr>
            <w:i w:val="0"/>
            <w:iCs w:val="0"/>
            <w:noProof/>
            <w:sz w:val="22"/>
            <w:szCs w:val="22"/>
            <w:lang w:eastAsia="es-ES"/>
          </w:rPr>
          <w:tab/>
        </w:r>
        <w:r w:rsidR="003E4BA5" w:rsidRPr="00C95A39">
          <w:rPr>
            <w:rStyle w:val="Hyperlink"/>
            <w:rFonts w:cs="Calibri"/>
            <w:noProof/>
          </w:rPr>
          <w:t>Lista de casos de Uso</w:t>
        </w:r>
        <w:r w:rsidR="003E4BA5">
          <w:rPr>
            <w:noProof/>
            <w:webHidden/>
          </w:rPr>
          <w:tab/>
        </w:r>
        <w:r w:rsidR="003E4BA5">
          <w:rPr>
            <w:noProof/>
            <w:webHidden/>
          </w:rPr>
          <w:fldChar w:fldCharType="begin"/>
        </w:r>
        <w:r w:rsidR="003E4BA5">
          <w:rPr>
            <w:noProof/>
            <w:webHidden/>
          </w:rPr>
          <w:instrText xml:space="preserve"> PAGEREF _Toc59650551 \h </w:instrText>
        </w:r>
        <w:r w:rsidR="003E4BA5">
          <w:rPr>
            <w:noProof/>
            <w:webHidden/>
          </w:rPr>
        </w:r>
        <w:r w:rsidR="003E4BA5">
          <w:rPr>
            <w:noProof/>
            <w:webHidden/>
          </w:rPr>
          <w:fldChar w:fldCharType="separate"/>
        </w:r>
        <w:r w:rsidR="003E4BA5">
          <w:rPr>
            <w:noProof/>
            <w:webHidden/>
          </w:rPr>
          <w:t>12</w:t>
        </w:r>
        <w:r w:rsidR="003E4BA5">
          <w:rPr>
            <w:noProof/>
            <w:webHidden/>
          </w:rPr>
          <w:fldChar w:fldCharType="end"/>
        </w:r>
      </w:hyperlink>
    </w:p>
    <w:p w14:paraId="5793C6FA"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52" w:history="1">
        <w:r w:rsidR="003E4BA5" w:rsidRPr="00C95A39">
          <w:rPr>
            <w:rStyle w:val="Hyperlink"/>
            <w:rFonts w:cs="Calibri"/>
            <w:noProof/>
          </w:rPr>
          <w:t>5.1.4.</w:t>
        </w:r>
        <w:r w:rsidR="003E4BA5" w:rsidRPr="00716272">
          <w:rPr>
            <w:i w:val="0"/>
            <w:iCs w:val="0"/>
            <w:noProof/>
            <w:sz w:val="22"/>
            <w:szCs w:val="22"/>
            <w:lang w:eastAsia="es-ES"/>
          </w:rPr>
          <w:tab/>
        </w:r>
        <w:r w:rsidR="003E4BA5" w:rsidRPr="00C95A39">
          <w:rPr>
            <w:rStyle w:val="Hyperlink"/>
            <w:rFonts w:cs="Calibri"/>
            <w:noProof/>
          </w:rPr>
          <w:t>Descripción de los Casos de Uso</w:t>
        </w:r>
        <w:r w:rsidR="003E4BA5">
          <w:rPr>
            <w:noProof/>
            <w:webHidden/>
          </w:rPr>
          <w:tab/>
        </w:r>
        <w:r w:rsidR="003E4BA5">
          <w:rPr>
            <w:noProof/>
            <w:webHidden/>
          </w:rPr>
          <w:fldChar w:fldCharType="begin"/>
        </w:r>
        <w:r w:rsidR="003E4BA5">
          <w:rPr>
            <w:noProof/>
            <w:webHidden/>
          </w:rPr>
          <w:instrText xml:space="preserve"> PAGEREF _Toc59650552 \h </w:instrText>
        </w:r>
        <w:r w:rsidR="003E4BA5">
          <w:rPr>
            <w:noProof/>
            <w:webHidden/>
          </w:rPr>
        </w:r>
        <w:r w:rsidR="003E4BA5">
          <w:rPr>
            <w:noProof/>
            <w:webHidden/>
          </w:rPr>
          <w:fldChar w:fldCharType="separate"/>
        </w:r>
        <w:r w:rsidR="003E4BA5">
          <w:rPr>
            <w:noProof/>
            <w:webHidden/>
          </w:rPr>
          <w:t>13</w:t>
        </w:r>
        <w:r w:rsidR="003E4BA5">
          <w:rPr>
            <w:noProof/>
            <w:webHidden/>
          </w:rPr>
          <w:fldChar w:fldCharType="end"/>
        </w:r>
      </w:hyperlink>
    </w:p>
    <w:p w14:paraId="5B45446D"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53" w:history="1">
        <w:r w:rsidR="003E4BA5" w:rsidRPr="00C95A39">
          <w:rPr>
            <w:rStyle w:val="Hyperlink"/>
            <w:rFonts w:cs="Book Antiqua"/>
            <w:noProof/>
          </w:rPr>
          <w:t>5.2.</w:t>
        </w:r>
        <w:r w:rsidR="003E4BA5" w:rsidRPr="00716272">
          <w:rPr>
            <w:smallCaps w:val="0"/>
            <w:noProof/>
            <w:sz w:val="22"/>
            <w:szCs w:val="22"/>
            <w:lang w:eastAsia="es-ES"/>
          </w:rPr>
          <w:tab/>
        </w:r>
        <w:r w:rsidR="003E4BA5" w:rsidRPr="00C95A39">
          <w:rPr>
            <w:rStyle w:val="Hyperlink"/>
            <w:rFonts w:cs="Book Antiqua"/>
            <w:noProof/>
          </w:rPr>
          <w:t>Vista Funcional</w:t>
        </w:r>
        <w:r w:rsidR="003E4BA5">
          <w:rPr>
            <w:noProof/>
            <w:webHidden/>
          </w:rPr>
          <w:tab/>
        </w:r>
        <w:r w:rsidR="003E4BA5">
          <w:rPr>
            <w:noProof/>
            <w:webHidden/>
          </w:rPr>
          <w:fldChar w:fldCharType="begin"/>
        </w:r>
        <w:r w:rsidR="003E4BA5">
          <w:rPr>
            <w:noProof/>
            <w:webHidden/>
          </w:rPr>
          <w:instrText xml:space="preserve"> PAGEREF _Toc59650553 \h </w:instrText>
        </w:r>
        <w:r w:rsidR="003E4BA5">
          <w:rPr>
            <w:noProof/>
            <w:webHidden/>
          </w:rPr>
        </w:r>
        <w:r w:rsidR="003E4BA5">
          <w:rPr>
            <w:noProof/>
            <w:webHidden/>
          </w:rPr>
          <w:fldChar w:fldCharType="separate"/>
        </w:r>
        <w:r w:rsidR="003E4BA5">
          <w:rPr>
            <w:noProof/>
            <w:webHidden/>
          </w:rPr>
          <w:t>16</w:t>
        </w:r>
        <w:r w:rsidR="003E4BA5">
          <w:rPr>
            <w:noProof/>
            <w:webHidden/>
          </w:rPr>
          <w:fldChar w:fldCharType="end"/>
        </w:r>
      </w:hyperlink>
    </w:p>
    <w:p w14:paraId="0B5F011D"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54" w:history="1">
        <w:r w:rsidR="003E4BA5" w:rsidRPr="00C95A39">
          <w:rPr>
            <w:rStyle w:val="Hyperlink"/>
            <w:rFonts w:cs="Calibri"/>
            <w:noProof/>
          </w:rPr>
          <w:t>5.2.1.</w:t>
        </w:r>
        <w:r w:rsidR="003E4BA5" w:rsidRPr="00716272">
          <w:rPr>
            <w:i w:val="0"/>
            <w:iCs w:val="0"/>
            <w:noProof/>
            <w:sz w:val="22"/>
            <w:szCs w:val="22"/>
            <w:lang w:eastAsia="es-ES"/>
          </w:rPr>
          <w:tab/>
        </w:r>
        <w:r w:rsidR="003E4BA5" w:rsidRPr="00C95A39">
          <w:rPr>
            <w:rStyle w:val="Hyperlink"/>
            <w:rFonts w:cs="Calibri"/>
            <w:noProof/>
          </w:rPr>
          <w:t>Modelo de Análisis</w:t>
        </w:r>
        <w:r w:rsidR="003E4BA5">
          <w:rPr>
            <w:noProof/>
            <w:webHidden/>
          </w:rPr>
          <w:tab/>
        </w:r>
        <w:r w:rsidR="003E4BA5">
          <w:rPr>
            <w:noProof/>
            <w:webHidden/>
          </w:rPr>
          <w:fldChar w:fldCharType="begin"/>
        </w:r>
        <w:r w:rsidR="003E4BA5">
          <w:rPr>
            <w:noProof/>
            <w:webHidden/>
          </w:rPr>
          <w:instrText xml:space="preserve"> PAGEREF _Toc59650554 \h </w:instrText>
        </w:r>
        <w:r w:rsidR="003E4BA5">
          <w:rPr>
            <w:noProof/>
            <w:webHidden/>
          </w:rPr>
        </w:r>
        <w:r w:rsidR="003E4BA5">
          <w:rPr>
            <w:noProof/>
            <w:webHidden/>
          </w:rPr>
          <w:fldChar w:fldCharType="separate"/>
        </w:r>
        <w:r w:rsidR="003E4BA5">
          <w:rPr>
            <w:noProof/>
            <w:webHidden/>
          </w:rPr>
          <w:t>16</w:t>
        </w:r>
        <w:r w:rsidR="003E4BA5">
          <w:rPr>
            <w:noProof/>
            <w:webHidden/>
          </w:rPr>
          <w:fldChar w:fldCharType="end"/>
        </w:r>
      </w:hyperlink>
    </w:p>
    <w:p w14:paraId="56BA5E25"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55" w:history="1">
        <w:r w:rsidR="003E4BA5" w:rsidRPr="00C95A39">
          <w:rPr>
            <w:rStyle w:val="Hyperlink"/>
            <w:rFonts w:cs="Book Antiqua"/>
            <w:noProof/>
          </w:rPr>
          <w:t>5.3.</w:t>
        </w:r>
        <w:r w:rsidR="003E4BA5" w:rsidRPr="00716272">
          <w:rPr>
            <w:smallCaps w:val="0"/>
            <w:noProof/>
            <w:sz w:val="22"/>
            <w:szCs w:val="22"/>
            <w:lang w:eastAsia="es-ES"/>
          </w:rPr>
          <w:tab/>
        </w:r>
        <w:r w:rsidR="003E4BA5" w:rsidRPr="00C95A39">
          <w:rPr>
            <w:rStyle w:val="Hyperlink"/>
            <w:rFonts w:cs="Book Antiqua"/>
            <w:noProof/>
          </w:rPr>
          <w:t>Vista Lógica</w:t>
        </w:r>
        <w:r w:rsidR="003E4BA5">
          <w:rPr>
            <w:noProof/>
            <w:webHidden/>
          </w:rPr>
          <w:tab/>
        </w:r>
        <w:r w:rsidR="003E4BA5">
          <w:rPr>
            <w:noProof/>
            <w:webHidden/>
          </w:rPr>
          <w:fldChar w:fldCharType="begin"/>
        </w:r>
        <w:r w:rsidR="003E4BA5">
          <w:rPr>
            <w:noProof/>
            <w:webHidden/>
          </w:rPr>
          <w:instrText xml:space="preserve"> PAGEREF _Toc59650555 \h </w:instrText>
        </w:r>
        <w:r w:rsidR="003E4BA5">
          <w:rPr>
            <w:noProof/>
            <w:webHidden/>
          </w:rPr>
        </w:r>
        <w:r w:rsidR="003E4BA5">
          <w:rPr>
            <w:noProof/>
            <w:webHidden/>
          </w:rPr>
          <w:fldChar w:fldCharType="separate"/>
        </w:r>
        <w:r w:rsidR="003E4BA5">
          <w:rPr>
            <w:noProof/>
            <w:webHidden/>
          </w:rPr>
          <w:t>18</w:t>
        </w:r>
        <w:r w:rsidR="003E4BA5">
          <w:rPr>
            <w:noProof/>
            <w:webHidden/>
          </w:rPr>
          <w:fldChar w:fldCharType="end"/>
        </w:r>
      </w:hyperlink>
    </w:p>
    <w:p w14:paraId="46BA9C84"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56" w:history="1">
        <w:r w:rsidR="003E4BA5" w:rsidRPr="00C95A39">
          <w:rPr>
            <w:rStyle w:val="Hyperlink"/>
            <w:rFonts w:cs="Calibri"/>
            <w:noProof/>
          </w:rPr>
          <w:t>5.3.1.</w:t>
        </w:r>
        <w:r w:rsidR="003E4BA5" w:rsidRPr="00716272">
          <w:rPr>
            <w:i w:val="0"/>
            <w:iCs w:val="0"/>
            <w:noProof/>
            <w:sz w:val="22"/>
            <w:szCs w:val="22"/>
            <w:lang w:eastAsia="es-ES"/>
          </w:rPr>
          <w:tab/>
        </w:r>
        <w:r w:rsidR="003E4BA5" w:rsidRPr="00C95A39">
          <w:rPr>
            <w:rStyle w:val="Hyperlink"/>
            <w:rFonts w:cs="Calibri"/>
            <w:noProof/>
          </w:rPr>
          <w:t>Descripción</w:t>
        </w:r>
        <w:r w:rsidR="003E4BA5">
          <w:rPr>
            <w:noProof/>
            <w:webHidden/>
          </w:rPr>
          <w:tab/>
        </w:r>
        <w:r w:rsidR="003E4BA5">
          <w:rPr>
            <w:noProof/>
            <w:webHidden/>
          </w:rPr>
          <w:fldChar w:fldCharType="begin"/>
        </w:r>
        <w:r w:rsidR="003E4BA5">
          <w:rPr>
            <w:noProof/>
            <w:webHidden/>
          </w:rPr>
          <w:instrText xml:space="preserve"> PAGEREF _Toc59650556 \h </w:instrText>
        </w:r>
        <w:r w:rsidR="003E4BA5">
          <w:rPr>
            <w:noProof/>
            <w:webHidden/>
          </w:rPr>
        </w:r>
        <w:r w:rsidR="003E4BA5">
          <w:rPr>
            <w:noProof/>
            <w:webHidden/>
          </w:rPr>
          <w:fldChar w:fldCharType="separate"/>
        </w:r>
        <w:r w:rsidR="003E4BA5">
          <w:rPr>
            <w:noProof/>
            <w:webHidden/>
          </w:rPr>
          <w:t>19</w:t>
        </w:r>
        <w:r w:rsidR="003E4BA5">
          <w:rPr>
            <w:noProof/>
            <w:webHidden/>
          </w:rPr>
          <w:fldChar w:fldCharType="end"/>
        </w:r>
      </w:hyperlink>
    </w:p>
    <w:p w14:paraId="00133D16"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57" w:history="1">
        <w:r w:rsidR="003E4BA5" w:rsidRPr="00C95A39">
          <w:rPr>
            <w:rStyle w:val="Hyperlink"/>
            <w:rFonts w:cs="Calibri"/>
            <w:noProof/>
          </w:rPr>
          <w:t>5.3.2.</w:t>
        </w:r>
        <w:r w:rsidR="003E4BA5" w:rsidRPr="00716272">
          <w:rPr>
            <w:i w:val="0"/>
            <w:iCs w:val="0"/>
            <w:noProof/>
            <w:sz w:val="22"/>
            <w:szCs w:val="22"/>
            <w:lang w:eastAsia="es-ES"/>
          </w:rPr>
          <w:tab/>
        </w:r>
        <w:r w:rsidR="003E4BA5" w:rsidRPr="00C95A39">
          <w:rPr>
            <w:rStyle w:val="Hyperlink"/>
            <w:rFonts w:cs="Calibri"/>
            <w:noProof/>
          </w:rPr>
          <w:t>Paquetes de Diseño Arquitectónicamente Significativos</w:t>
        </w:r>
        <w:r w:rsidR="003E4BA5">
          <w:rPr>
            <w:noProof/>
            <w:webHidden/>
          </w:rPr>
          <w:tab/>
        </w:r>
        <w:r w:rsidR="003E4BA5">
          <w:rPr>
            <w:noProof/>
            <w:webHidden/>
          </w:rPr>
          <w:fldChar w:fldCharType="begin"/>
        </w:r>
        <w:r w:rsidR="003E4BA5">
          <w:rPr>
            <w:noProof/>
            <w:webHidden/>
          </w:rPr>
          <w:instrText xml:space="preserve"> PAGEREF _Toc59650557 \h </w:instrText>
        </w:r>
        <w:r w:rsidR="003E4BA5">
          <w:rPr>
            <w:noProof/>
            <w:webHidden/>
          </w:rPr>
        </w:r>
        <w:r w:rsidR="003E4BA5">
          <w:rPr>
            <w:noProof/>
            <w:webHidden/>
          </w:rPr>
          <w:fldChar w:fldCharType="separate"/>
        </w:r>
        <w:r w:rsidR="003E4BA5">
          <w:rPr>
            <w:noProof/>
            <w:webHidden/>
          </w:rPr>
          <w:t>19</w:t>
        </w:r>
        <w:r w:rsidR="003E4BA5">
          <w:rPr>
            <w:noProof/>
            <w:webHidden/>
          </w:rPr>
          <w:fldChar w:fldCharType="end"/>
        </w:r>
      </w:hyperlink>
    </w:p>
    <w:p w14:paraId="7D1B3341"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58" w:history="1">
        <w:r w:rsidR="003E4BA5" w:rsidRPr="00C95A39">
          <w:rPr>
            <w:rStyle w:val="Hyperlink"/>
            <w:rFonts w:cs="Calibri"/>
            <w:noProof/>
          </w:rPr>
          <w:t>5.3.3.</w:t>
        </w:r>
        <w:r w:rsidR="003E4BA5" w:rsidRPr="00716272">
          <w:rPr>
            <w:i w:val="0"/>
            <w:iCs w:val="0"/>
            <w:noProof/>
            <w:sz w:val="22"/>
            <w:szCs w:val="22"/>
            <w:lang w:eastAsia="es-ES"/>
          </w:rPr>
          <w:tab/>
        </w:r>
        <w:r w:rsidR="003E4BA5" w:rsidRPr="00C95A39">
          <w:rPr>
            <w:rStyle w:val="Hyperlink"/>
            <w:rFonts w:cs="Calibri"/>
            <w:noProof/>
          </w:rPr>
          <w:t>Vista de Implementación - Componentes</w:t>
        </w:r>
        <w:r w:rsidR="003E4BA5">
          <w:rPr>
            <w:noProof/>
            <w:webHidden/>
          </w:rPr>
          <w:tab/>
        </w:r>
        <w:r w:rsidR="003E4BA5">
          <w:rPr>
            <w:noProof/>
            <w:webHidden/>
          </w:rPr>
          <w:fldChar w:fldCharType="begin"/>
        </w:r>
        <w:r w:rsidR="003E4BA5">
          <w:rPr>
            <w:noProof/>
            <w:webHidden/>
          </w:rPr>
          <w:instrText xml:space="preserve"> PAGEREF _Toc59650558 \h </w:instrText>
        </w:r>
        <w:r w:rsidR="003E4BA5">
          <w:rPr>
            <w:noProof/>
            <w:webHidden/>
          </w:rPr>
        </w:r>
        <w:r w:rsidR="003E4BA5">
          <w:rPr>
            <w:noProof/>
            <w:webHidden/>
          </w:rPr>
          <w:fldChar w:fldCharType="separate"/>
        </w:r>
        <w:r w:rsidR="003E4BA5">
          <w:rPr>
            <w:noProof/>
            <w:webHidden/>
          </w:rPr>
          <w:t>20</w:t>
        </w:r>
        <w:r w:rsidR="003E4BA5">
          <w:rPr>
            <w:noProof/>
            <w:webHidden/>
          </w:rPr>
          <w:fldChar w:fldCharType="end"/>
        </w:r>
      </w:hyperlink>
    </w:p>
    <w:p w14:paraId="178A42A6"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59" w:history="1">
        <w:r w:rsidR="003E4BA5" w:rsidRPr="00C95A39">
          <w:rPr>
            <w:rStyle w:val="Hyperlink"/>
            <w:rFonts w:cs="Book Antiqua"/>
            <w:noProof/>
          </w:rPr>
          <w:t>5.4.</w:t>
        </w:r>
        <w:r w:rsidR="003E4BA5" w:rsidRPr="00716272">
          <w:rPr>
            <w:smallCaps w:val="0"/>
            <w:noProof/>
            <w:sz w:val="22"/>
            <w:szCs w:val="22"/>
            <w:lang w:eastAsia="es-ES"/>
          </w:rPr>
          <w:tab/>
        </w:r>
        <w:r w:rsidR="003E4BA5" w:rsidRPr="00C95A39">
          <w:rPr>
            <w:rStyle w:val="Hyperlink"/>
            <w:rFonts w:cs="Book Antiqua"/>
            <w:noProof/>
          </w:rPr>
          <w:t>Vista de Despliegue - Ambiente Físico</w:t>
        </w:r>
        <w:r w:rsidR="003E4BA5">
          <w:rPr>
            <w:noProof/>
            <w:webHidden/>
          </w:rPr>
          <w:tab/>
        </w:r>
        <w:r w:rsidR="003E4BA5">
          <w:rPr>
            <w:noProof/>
            <w:webHidden/>
          </w:rPr>
          <w:fldChar w:fldCharType="begin"/>
        </w:r>
        <w:r w:rsidR="003E4BA5">
          <w:rPr>
            <w:noProof/>
            <w:webHidden/>
          </w:rPr>
          <w:instrText xml:space="preserve"> PAGEREF _Toc59650559 \h </w:instrText>
        </w:r>
        <w:r w:rsidR="003E4BA5">
          <w:rPr>
            <w:noProof/>
            <w:webHidden/>
          </w:rPr>
        </w:r>
        <w:r w:rsidR="003E4BA5">
          <w:rPr>
            <w:noProof/>
            <w:webHidden/>
          </w:rPr>
          <w:fldChar w:fldCharType="separate"/>
        </w:r>
        <w:r w:rsidR="003E4BA5">
          <w:rPr>
            <w:noProof/>
            <w:webHidden/>
          </w:rPr>
          <w:t>21</w:t>
        </w:r>
        <w:r w:rsidR="003E4BA5">
          <w:rPr>
            <w:noProof/>
            <w:webHidden/>
          </w:rPr>
          <w:fldChar w:fldCharType="end"/>
        </w:r>
      </w:hyperlink>
    </w:p>
    <w:p w14:paraId="2E2B8923"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60" w:history="1">
        <w:r w:rsidR="003E4BA5" w:rsidRPr="00C95A39">
          <w:rPr>
            <w:rStyle w:val="Hyperlink"/>
            <w:rFonts w:cs="Book Antiqua"/>
            <w:noProof/>
          </w:rPr>
          <w:t>5.5.</w:t>
        </w:r>
        <w:r w:rsidR="003E4BA5" w:rsidRPr="00716272">
          <w:rPr>
            <w:smallCaps w:val="0"/>
            <w:noProof/>
            <w:sz w:val="22"/>
            <w:szCs w:val="22"/>
            <w:lang w:eastAsia="es-ES"/>
          </w:rPr>
          <w:tab/>
        </w:r>
        <w:r w:rsidR="003E4BA5" w:rsidRPr="00C95A39">
          <w:rPr>
            <w:rStyle w:val="Hyperlink"/>
            <w:rFonts w:cs="Book Antiqua"/>
            <w:noProof/>
          </w:rPr>
          <w:t>Vista de Datos</w:t>
        </w:r>
        <w:r w:rsidR="003E4BA5">
          <w:rPr>
            <w:noProof/>
            <w:webHidden/>
          </w:rPr>
          <w:tab/>
        </w:r>
        <w:r w:rsidR="003E4BA5">
          <w:rPr>
            <w:noProof/>
            <w:webHidden/>
          </w:rPr>
          <w:fldChar w:fldCharType="begin"/>
        </w:r>
        <w:r w:rsidR="003E4BA5">
          <w:rPr>
            <w:noProof/>
            <w:webHidden/>
          </w:rPr>
          <w:instrText xml:space="preserve"> PAGEREF _Toc59650560 \h </w:instrText>
        </w:r>
        <w:r w:rsidR="003E4BA5">
          <w:rPr>
            <w:noProof/>
            <w:webHidden/>
          </w:rPr>
        </w:r>
        <w:r w:rsidR="003E4BA5">
          <w:rPr>
            <w:noProof/>
            <w:webHidden/>
          </w:rPr>
          <w:fldChar w:fldCharType="separate"/>
        </w:r>
        <w:r w:rsidR="003E4BA5">
          <w:rPr>
            <w:noProof/>
            <w:webHidden/>
          </w:rPr>
          <w:t>23</w:t>
        </w:r>
        <w:r w:rsidR="003E4BA5">
          <w:rPr>
            <w:noProof/>
            <w:webHidden/>
          </w:rPr>
          <w:fldChar w:fldCharType="end"/>
        </w:r>
      </w:hyperlink>
    </w:p>
    <w:p w14:paraId="5738CB58"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61" w:history="1">
        <w:r w:rsidR="003E4BA5" w:rsidRPr="00C95A39">
          <w:rPr>
            <w:rStyle w:val="Hyperlink"/>
            <w:rFonts w:cs="Calibri"/>
            <w:noProof/>
          </w:rPr>
          <w:t>5.5.1.</w:t>
        </w:r>
        <w:r w:rsidR="003E4BA5" w:rsidRPr="00716272">
          <w:rPr>
            <w:i w:val="0"/>
            <w:iCs w:val="0"/>
            <w:noProof/>
            <w:sz w:val="22"/>
            <w:szCs w:val="22"/>
            <w:lang w:eastAsia="es-ES"/>
          </w:rPr>
          <w:tab/>
        </w:r>
        <w:r w:rsidR="003E4BA5" w:rsidRPr="00C95A39">
          <w:rPr>
            <w:rStyle w:val="Hyperlink"/>
            <w:rFonts w:cs="Calibri"/>
            <w:noProof/>
          </w:rPr>
          <w:t>Definiciones</w:t>
        </w:r>
        <w:r w:rsidR="003E4BA5">
          <w:rPr>
            <w:noProof/>
            <w:webHidden/>
          </w:rPr>
          <w:tab/>
        </w:r>
        <w:r w:rsidR="003E4BA5">
          <w:rPr>
            <w:noProof/>
            <w:webHidden/>
          </w:rPr>
          <w:fldChar w:fldCharType="begin"/>
        </w:r>
        <w:r w:rsidR="003E4BA5">
          <w:rPr>
            <w:noProof/>
            <w:webHidden/>
          </w:rPr>
          <w:instrText xml:space="preserve"> PAGEREF _Toc59650561 \h </w:instrText>
        </w:r>
        <w:r w:rsidR="003E4BA5">
          <w:rPr>
            <w:noProof/>
            <w:webHidden/>
          </w:rPr>
        </w:r>
        <w:r w:rsidR="003E4BA5">
          <w:rPr>
            <w:noProof/>
            <w:webHidden/>
          </w:rPr>
          <w:fldChar w:fldCharType="separate"/>
        </w:r>
        <w:r w:rsidR="003E4BA5">
          <w:rPr>
            <w:noProof/>
            <w:webHidden/>
          </w:rPr>
          <w:t>23</w:t>
        </w:r>
        <w:r w:rsidR="003E4BA5">
          <w:rPr>
            <w:noProof/>
            <w:webHidden/>
          </w:rPr>
          <w:fldChar w:fldCharType="end"/>
        </w:r>
      </w:hyperlink>
    </w:p>
    <w:p w14:paraId="38DDE1AF" w14:textId="77777777" w:rsidR="003E4BA5" w:rsidRPr="00716272" w:rsidRDefault="00E66F6A" w:rsidP="003E4BA5">
      <w:pPr>
        <w:pStyle w:val="TOC3"/>
        <w:tabs>
          <w:tab w:val="left" w:pos="1200"/>
          <w:tab w:val="right" w:leader="dot" w:pos="9628"/>
        </w:tabs>
        <w:rPr>
          <w:i w:val="0"/>
          <w:iCs w:val="0"/>
          <w:noProof/>
          <w:sz w:val="22"/>
          <w:szCs w:val="22"/>
          <w:lang w:eastAsia="es-ES"/>
        </w:rPr>
      </w:pPr>
      <w:hyperlink w:anchor="_Toc59650562" w:history="1">
        <w:r w:rsidR="003E4BA5" w:rsidRPr="00C95A39">
          <w:rPr>
            <w:rStyle w:val="Hyperlink"/>
            <w:rFonts w:cs="Calibri"/>
            <w:noProof/>
          </w:rPr>
          <w:t>5.5.2.</w:t>
        </w:r>
        <w:r w:rsidR="003E4BA5" w:rsidRPr="00716272">
          <w:rPr>
            <w:i w:val="0"/>
            <w:iCs w:val="0"/>
            <w:noProof/>
            <w:sz w:val="22"/>
            <w:szCs w:val="22"/>
            <w:lang w:eastAsia="es-ES"/>
          </w:rPr>
          <w:tab/>
        </w:r>
        <w:r w:rsidR="003E4BA5" w:rsidRPr="00C95A39">
          <w:rPr>
            <w:rStyle w:val="Hyperlink"/>
            <w:rFonts w:cs="Calibri"/>
            <w:noProof/>
          </w:rPr>
          <w:t>Diseño de Base de Datos</w:t>
        </w:r>
        <w:r w:rsidR="003E4BA5">
          <w:rPr>
            <w:noProof/>
            <w:webHidden/>
          </w:rPr>
          <w:tab/>
        </w:r>
        <w:r w:rsidR="003E4BA5">
          <w:rPr>
            <w:noProof/>
            <w:webHidden/>
          </w:rPr>
          <w:fldChar w:fldCharType="begin"/>
        </w:r>
        <w:r w:rsidR="003E4BA5">
          <w:rPr>
            <w:noProof/>
            <w:webHidden/>
          </w:rPr>
          <w:instrText xml:space="preserve"> PAGEREF _Toc59650562 \h </w:instrText>
        </w:r>
        <w:r w:rsidR="003E4BA5">
          <w:rPr>
            <w:noProof/>
            <w:webHidden/>
          </w:rPr>
        </w:r>
        <w:r w:rsidR="003E4BA5">
          <w:rPr>
            <w:noProof/>
            <w:webHidden/>
          </w:rPr>
          <w:fldChar w:fldCharType="separate"/>
        </w:r>
        <w:r w:rsidR="003E4BA5">
          <w:rPr>
            <w:noProof/>
            <w:webHidden/>
          </w:rPr>
          <w:t>23</w:t>
        </w:r>
        <w:r w:rsidR="003E4BA5">
          <w:rPr>
            <w:noProof/>
            <w:webHidden/>
          </w:rPr>
          <w:fldChar w:fldCharType="end"/>
        </w:r>
      </w:hyperlink>
    </w:p>
    <w:p w14:paraId="3327D3F0" w14:textId="77777777" w:rsidR="003E4BA5" w:rsidRPr="00716272" w:rsidRDefault="00E66F6A" w:rsidP="003E4BA5">
      <w:pPr>
        <w:pStyle w:val="TOC2"/>
        <w:tabs>
          <w:tab w:val="left" w:pos="960"/>
          <w:tab w:val="right" w:leader="dot" w:pos="9628"/>
        </w:tabs>
        <w:rPr>
          <w:smallCaps w:val="0"/>
          <w:noProof/>
          <w:sz w:val="22"/>
          <w:szCs w:val="22"/>
          <w:lang w:eastAsia="es-ES"/>
        </w:rPr>
      </w:pPr>
      <w:hyperlink w:anchor="_Toc59650563" w:history="1">
        <w:r w:rsidR="003E4BA5" w:rsidRPr="00C95A39">
          <w:rPr>
            <w:rStyle w:val="Hyperlink"/>
            <w:rFonts w:cs="Book Antiqua"/>
            <w:noProof/>
          </w:rPr>
          <w:t>5.6.</w:t>
        </w:r>
        <w:r w:rsidR="003E4BA5" w:rsidRPr="00716272">
          <w:rPr>
            <w:smallCaps w:val="0"/>
            <w:noProof/>
            <w:sz w:val="22"/>
            <w:szCs w:val="22"/>
            <w:lang w:eastAsia="es-ES"/>
          </w:rPr>
          <w:tab/>
        </w:r>
        <w:r w:rsidR="003E4BA5" w:rsidRPr="00C95A39">
          <w:rPr>
            <w:rStyle w:val="Hyperlink"/>
            <w:rFonts w:cs="Book Antiqua"/>
            <w:noProof/>
          </w:rPr>
          <w:t>Requisitos de Software/Hardware</w:t>
        </w:r>
        <w:r w:rsidR="003E4BA5">
          <w:rPr>
            <w:noProof/>
            <w:webHidden/>
          </w:rPr>
          <w:tab/>
        </w:r>
        <w:r w:rsidR="003E4BA5">
          <w:rPr>
            <w:noProof/>
            <w:webHidden/>
          </w:rPr>
          <w:fldChar w:fldCharType="begin"/>
        </w:r>
        <w:r w:rsidR="003E4BA5">
          <w:rPr>
            <w:noProof/>
            <w:webHidden/>
          </w:rPr>
          <w:instrText xml:space="preserve"> PAGEREF _Toc59650563 \h </w:instrText>
        </w:r>
        <w:r w:rsidR="003E4BA5">
          <w:rPr>
            <w:noProof/>
            <w:webHidden/>
          </w:rPr>
        </w:r>
        <w:r w:rsidR="003E4BA5">
          <w:rPr>
            <w:noProof/>
            <w:webHidden/>
          </w:rPr>
          <w:fldChar w:fldCharType="separate"/>
        </w:r>
        <w:r w:rsidR="003E4BA5">
          <w:rPr>
            <w:noProof/>
            <w:webHidden/>
          </w:rPr>
          <w:t>24</w:t>
        </w:r>
        <w:r w:rsidR="003E4BA5">
          <w:rPr>
            <w:noProof/>
            <w:webHidden/>
          </w:rPr>
          <w:fldChar w:fldCharType="end"/>
        </w:r>
      </w:hyperlink>
    </w:p>
    <w:p w14:paraId="19FA5E1B" w14:textId="77777777" w:rsidR="003E4BA5" w:rsidRPr="00716272" w:rsidRDefault="00E66F6A" w:rsidP="003E4BA5">
      <w:pPr>
        <w:pStyle w:val="TOC1"/>
        <w:tabs>
          <w:tab w:val="left" w:pos="480"/>
          <w:tab w:val="right" w:leader="dot" w:pos="9628"/>
        </w:tabs>
        <w:rPr>
          <w:b w:val="0"/>
          <w:bCs w:val="0"/>
          <w:caps w:val="0"/>
          <w:noProof/>
          <w:sz w:val="22"/>
          <w:szCs w:val="22"/>
          <w:lang w:eastAsia="es-ES"/>
        </w:rPr>
      </w:pPr>
      <w:hyperlink w:anchor="_Toc59650564" w:history="1">
        <w:r w:rsidR="003E4BA5" w:rsidRPr="00C95A39">
          <w:rPr>
            <w:rStyle w:val="Hyperlink"/>
            <w:rFonts w:cs="Book Antiqua"/>
            <w:noProof/>
          </w:rPr>
          <w:t>6.</w:t>
        </w:r>
        <w:r w:rsidR="003E4BA5" w:rsidRPr="00716272">
          <w:rPr>
            <w:b w:val="0"/>
            <w:bCs w:val="0"/>
            <w:caps w:val="0"/>
            <w:noProof/>
            <w:sz w:val="22"/>
            <w:szCs w:val="22"/>
            <w:lang w:eastAsia="es-ES"/>
          </w:rPr>
          <w:tab/>
        </w:r>
        <w:r w:rsidR="003E4BA5" w:rsidRPr="00C95A39">
          <w:rPr>
            <w:rStyle w:val="Hyperlink"/>
            <w:rFonts w:cs="Book Antiqua"/>
            <w:noProof/>
          </w:rPr>
          <w:t>Calidad</w:t>
        </w:r>
        <w:r w:rsidR="003E4BA5">
          <w:rPr>
            <w:noProof/>
            <w:webHidden/>
          </w:rPr>
          <w:tab/>
        </w:r>
        <w:r w:rsidR="003E4BA5">
          <w:rPr>
            <w:noProof/>
            <w:webHidden/>
          </w:rPr>
          <w:fldChar w:fldCharType="begin"/>
        </w:r>
        <w:r w:rsidR="003E4BA5">
          <w:rPr>
            <w:noProof/>
            <w:webHidden/>
          </w:rPr>
          <w:instrText xml:space="preserve"> PAGEREF _Toc59650564 \h </w:instrText>
        </w:r>
        <w:r w:rsidR="003E4BA5">
          <w:rPr>
            <w:noProof/>
            <w:webHidden/>
          </w:rPr>
        </w:r>
        <w:r w:rsidR="003E4BA5">
          <w:rPr>
            <w:noProof/>
            <w:webHidden/>
          </w:rPr>
          <w:fldChar w:fldCharType="separate"/>
        </w:r>
        <w:r w:rsidR="003E4BA5">
          <w:rPr>
            <w:noProof/>
            <w:webHidden/>
          </w:rPr>
          <w:t>24</w:t>
        </w:r>
        <w:r w:rsidR="003E4BA5">
          <w:rPr>
            <w:noProof/>
            <w:webHidden/>
          </w:rPr>
          <w:fldChar w:fldCharType="end"/>
        </w:r>
      </w:hyperlink>
    </w:p>
    <w:p w14:paraId="34F8E2F6" w14:textId="77777777" w:rsidR="003E4BA5" w:rsidRPr="00716272" w:rsidRDefault="00E66F6A" w:rsidP="003E4BA5">
      <w:pPr>
        <w:pStyle w:val="TOC1"/>
        <w:tabs>
          <w:tab w:val="left" w:pos="480"/>
          <w:tab w:val="right" w:leader="dot" w:pos="9628"/>
        </w:tabs>
        <w:rPr>
          <w:b w:val="0"/>
          <w:bCs w:val="0"/>
          <w:caps w:val="0"/>
          <w:noProof/>
          <w:sz w:val="22"/>
          <w:szCs w:val="22"/>
          <w:lang w:eastAsia="es-ES"/>
        </w:rPr>
      </w:pPr>
      <w:hyperlink w:anchor="_Toc59650565" w:history="1">
        <w:r w:rsidR="003E4BA5" w:rsidRPr="00C95A39">
          <w:rPr>
            <w:rStyle w:val="Hyperlink"/>
            <w:rFonts w:cs="Book Antiqua"/>
            <w:noProof/>
          </w:rPr>
          <w:t>7.</w:t>
        </w:r>
        <w:r w:rsidR="003E4BA5" w:rsidRPr="00716272">
          <w:rPr>
            <w:b w:val="0"/>
            <w:bCs w:val="0"/>
            <w:caps w:val="0"/>
            <w:noProof/>
            <w:sz w:val="22"/>
            <w:szCs w:val="22"/>
            <w:lang w:eastAsia="es-ES"/>
          </w:rPr>
          <w:tab/>
        </w:r>
        <w:r w:rsidR="003E4BA5" w:rsidRPr="00C95A39">
          <w:rPr>
            <w:rStyle w:val="Hyperlink"/>
            <w:rFonts w:cs="Book Antiqua"/>
            <w:noProof/>
          </w:rPr>
          <w:t>Observaciones</w:t>
        </w:r>
        <w:r w:rsidR="003E4BA5">
          <w:rPr>
            <w:noProof/>
            <w:webHidden/>
          </w:rPr>
          <w:tab/>
        </w:r>
        <w:r w:rsidR="003E4BA5">
          <w:rPr>
            <w:noProof/>
            <w:webHidden/>
          </w:rPr>
          <w:fldChar w:fldCharType="begin"/>
        </w:r>
        <w:r w:rsidR="003E4BA5">
          <w:rPr>
            <w:noProof/>
            <w:webHidden/>
          </w:rPr>
          <w:instrText xml:space="preserve"> PAGEREF _Toc59650565 \h </w:instrText>
        </w:r>
        <w:r w:rsidR="003E4BA5">
          <w:rPr>
            <w:noProof/>
            <w:webHidden/>
          </w:rPr>
        </w:r>
        <w:r w:rsidR="003E4BA5">
          <w:rPr>
            <w:noProof/>
            <w:webHidden/>
          </w:rPr>
          <w:fldChar w:fldCharType="separate"/>
        </w:r>
        <w:r w:rsidR="003E4BA5">
          <w:rPr>
            <w:noProof/>
            <w:webHidden/>
          </w:rPr>
          <w:t>25</w:t>
        </w:r>
        <w:r w:rsidR="003E4BA5">
          <w:rPr>
            <w:noProof/>
            <w:webHidden/>
          </w:rPr>
          <w:fldChar w:fldCharType="end"/>
        </w:r>
      </w:hyperlink>
    </w:p>
    <w:p w14:paraId="4B27D733" w14:textId="77777777" w:rsidR="003E4BA5" w:rsidRDefault="003E4BA5" w:rsidP="003E4BA5">
      <w:r>
        <w:rPr>
          <w:rFonts w:ascii="Calibri" w:hAnsi="Calibri"/>
          <w:b/>
          <w:bCs/>
          <w:caps/>
          <w:sz w:val="20"/>
          <w:szCs w:val="20"/>
        </w:rPr>
        <w:fldChar w:fldCharType="end"/>
      </w:r>
    </w:p>
    <w:p w14:paraId="5277A594" w14:textId="77777777" w:rsidR="003E4BA5" w:rsidRPr="00453783" w:rsidRDefault="003E4BA5" w:rsidP="003E4BA5">
      <w:pPr>
        <w:rPr>
          <w:rFonts w:ascii="Calibri" w:hAnsi="Calibri" w:cs="Book Antiqua"/>
          <w:b/>
        </w:rPr>
      </w:pPr>
    </w:p>
    <w:p w14:paraId="531807BD" w14:textId="77777777" w:rsidR="003E4BA5" w:rsidRPr="00453783" w:rsidRDefault="003E4BA5" w:rsidP="003E4BA5">
      <w:pPr>
        <w:pStyle w:val="BodyText"/>
        <w:pageBreakBefore/>
        <w:rPr>
          <w:rFonts w:ascii="Calibri" w:hAnsi="Calibri"/>
        </w:rPr>
      </w:pPr>
    </w:p>
    <w:p w14:paraId="5BEDC9DB" w14:textId="77777777" w:rsidR="003E4BA5" w:rsidRPr="00453783" w:rsidRDefault="003E4BA5" w:rsidP="003E4BA5">
      <w:pPr>
        <w:pStyle w:val="Heading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4C65BB7D" w14:textId="77777777" w:rsidR="003E4BA5" w:rsidRDefault="003E4BA5" w:rsidP="003E4BA5">
      <w:pPr>
        <w:pStyle w:val="Heading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75D67795" w14:textId="77777777" w:rsidR="003E4BA5" w:rsidRPr="00830635" w:rsidRDefault="003E4BA5" w:rsidP="003E4BA5"/>
    <w:p w14:paraId="3FB692C7" w14:textId="77777777" w:rsidR="003E4BA5" w:rsidRPr="008F2A47" w:rsidRDefault="003E4BA5" w:rsidP="003E4BA5">
      <w:pPr>
        <w:pStyle w:val="ListParagraph"/>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5A29BBAD" w14:textId="77777777" w:rsidR="003E4BA5" w:rsidRPr="00453783" w:rsidRDefault="003E4BA5" w:rsidP="003E4BA5">
      <w:pPr>
        <w:pStyle w:val="Heading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0E11BE75" w14:textId="77777777" w:rsidR="003E4BA5" w:rsidRDefault="003E4BA5" w:rsidP="003E4BA5">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3E4BA5" w:rsidRPr="00DD5B1D" w14:paraId="298AFCFF" w14:textId="77777777" w:rsidTr="001651D0">
        <w:trPr>
          <w:trHeight w:val="271"/>
          <w:jc w:val="center"/>
        </w:trPr>
        <w:tc>
          <w:tcPr>
            <w:tcW w:w="1691" w:type="dxa"/>
            <w:shd w:val="clear" w:color="auto" w:fill="BFBFBF"/>
            <w:tcMar>
              <w:top w:w="15" w:type="dxa"/>
              <w:left w:w="15" w:type="dxa"/>
              <w:bottom w:w="0" w:type="dxa"/>
              <w:right w:w="15" w:type="dxa"/>
            </w:tcMar>
            <w:hideMark/>
          </w:tcPr>
          <w:p w14:paraId="59C4437A" w14:textId="77777777" w:rsidR="003E4BA5" w:rsidRPr="00DD5B1D" w:rsidRDefault="003E4BA5" w:rsidP="001651D0">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595D8945" w14:textId="77777777" w:rsidR="003E4BA5" w:rsidRPr="00DD5B1D" w:rsidRDefault="003E4BA5" w:rsidP="001651D0">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7467EFC2" w14:textId="77777777" w:rsidR="003E4BA5" w:rsidRPr="00DD5B1D" w:rsidRDefault="003E4BA5" w:rsidP="001651D0">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5265E18F" w14:textId="77777777" w:rsidR="003E4BA5" w:rsidRPr="00DD5B1D" w:rsidRDefault="003E4BA5" w:rsidP="001651D0">
            <w:pPr>
              <w:ind w:left="132"/>
              <w:jc w:val="both"/>
              <w:rPr>
                <w:rFonts w:ascii="Calibri" w:hAnsi="Calibri" w:cs="Book Antiqua"/>
                <w:b/>
                <w:color w:val="000000"/>
              </w:rPr>
            </w:pPr>
            <w:r w:rsidRPr="00DD5B1D">
              <w:rPr>
                <w:rFonts w:ascii="Calibri" w:hAnsi="Calibri" w:cs="Book Antiqua"/>
                <w:b/>
                <w:color w:val="000000"/>
              </w:rPr>
              <w:t>Abreviatura</w:t>
            </w:r>
          </w:p>
        </w:tc>
      </w:tr>
      <w:tr w:rsidR="003E4BA5" w:rsidRPr="00103ABB" w14:paraId="0C548DBF" w14:textId="77777777" w:rsidTr="001651D0">
        <w:trPr>
          <w:trHeight w:val="164"/>
          <w:jc w:val="center"/>
        </w:trPr>
        <w:tc>
          <w:tcPr>
            <w:tcW w:w="1691" w:type="dxa"/>
            <w:shd w:val="clear" w:color="auto" w:fill="auto"/>
            <w:tcMar>
              <w:top w:w="15" w:type="dxa"/>
              <w:left w:w="15" w:type="dxa"/>
              <w:bottom w:w="0" w:type="dxa"/>
              <w:right w:w="15" w:type="dxa"/>
            </w:tcMar>
          </w:tcPr>
          <w:p w14:paraId="54189881" w14:textId="77777777" w:rsidR="003E4BA5" w:rsidRPr="00161680" w:rsidRDefault="003E4BA5" w:rsidP="001651D0">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4E9F6CD9" w14:textId="77777777" w:rsidR="003E4BA5" w:rsidRPr="008C2ABB" w:rsidRDefault="003E4BA5" w:rsidP="001651D0">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551F8E75" w14:textId="77777777" w:rsidR="003E4BA5" w:rsidRPr="00161680" w:rsidRDefault="003E4BA5" w:rsidP="001651D0">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6A8FF3D" w14:textId="77777777" w:rsidR="003E4BA5" w:rsidRPr="00103ABB" w:rsidRDefault="003E4BA5" w:rsidP="001651D0">
            <w:pPr>
              <w:ind w:left="128"/>
              <w:jc w:val="both"/>
              <w:rPr>
                <w:rFonts w:ascii="Calibri" w:hAnsi="Calibri" w:cs="Book Antiqua"/>
                <w:i/>
                <w:color w:val="595959"/>
              </w:rPr>
            </w:pPr>
            <w:r>
              <w:rPr>
                <w:rFonts w:ascii="Calibri" w:hAnsi="Calibri" w:cs="Book Antiqua"/>
                <w:i/>
                <w:color w:val="595959"/>
              </w:rPr>
              <w:t>RC</w:t>
            </w:r>
          </w:p>
        </w:tc>
      </w:tr>
      <w:tr w:rsidR="003E4BA5" w:rsidRPr="00103ABB" w14:paraId="2D47D70D" w14:textId="77777777" w:rsidTr="001651D0">
        <w:trPr>
          <w:trHeight w:val="164"/>
          <w:jc w:val="center"/>
        </w:trPr>
        <w:tc>
          <w:tcPr>
            <w:tcW w:w="1691" w:type="dxa"/>
            <w:shd w:val="clear" w:color="auto" w:fill="auto"/>
            <w:tcMar>
              <w:top w:w="15" w:type="dxa"/>
              <w:left w:w="15" w:type="dxa"/>
              <w:bottom w:w="0" w:type="dxa"/>
              <w:right w:w="15" w:type="dxa"/>
            </w:tcMar>
          </w:tcPr>
          <w:p w14:paraId="22CE8FE9"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6973A7F9"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verificara que todo lo presentado este bien estructurado y que cumpla con su función específica. </w:t>
            </w:r>
          </w:p>
        </w:tc>
        <w:tc>
          <w:tcPr>
            <w:tcW w:w="1784" w:type="dxa"/>
            <w:shd w:val="clear" w:color="auto" w:fill="auto"/>
            <w:tcMar>
              <w:top w:w="15" w:type="dxa"/>
              <w:left w:w="15" w:type="dxa"/>
              <w:bottom w:w="0" w:type="dxa"/>
              <w:right w:w="15" w:type="dxa"/>
            </w:tcMar>
          </w:tcPr>
          <w:p w14:paraId="14FFDC7E"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36BA89DE" w14:textId="77777777" w:rsidR="003E4BA5" w:rsidRDefault="003E4BA5" w:rsidP="001651D0">
            <w:pPr>
              <w:ind w:left="128"/>
              <w:jc w:val="both"/>
              <w:rPr>
                <w:rFonts w:ascii="Calibri" w:hAnsi="Calibri" w:cs="Book Antiqua"/>
                <w:i/>
                <w:color w:val="595959"/>
              </w:rPr>
            </w:pPr>
            <w:r>
              <w:rPr>
                <w:rFonts w:ascii="Calibri" w:hAnsi="Calibri" w:cs="Book Antiqua"/>
                <w:i/>
                <w:color w:val="595959"/>
              </w:rPr>
              <w:t>RA</w:t>
            </w:r>
          </w:p>
        </w:tc>
      </w:tr>
      <w:tr w:rsidR="003E4BA5" w:rsidRPr="00103ABB" w14:paraId="7D9FF941" w14:textId="77777777" w:rsidTr="001651D0">
        <w:trPr>
          <w:trHeight w:val="164"/>
          <w:jc w:val="center"/>
        </w:trPr>
        <w:tc>
          <w:tcPr>
            <w:tcW w:w="1691" w:type="dxa"/>
            <w:shd w:val="clear" w:color="auto" w:fill="auto"/>
            <w:tcMar>
              <w:top w:w="15" w:type="dxa"/>
              <w:left w:w="15" w:type="dxa"/>
              <w:bottom w:w="0" w:type="dxa"/>
              <w:right w:w="15" w:type="dxa"/>
            </w:tcMar>
          </w:tcPr>
          <w:p w14:paraId="3811D98D"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1FD3C92C"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de primera mano (Funcionarios Municipales). </w:t>
            </w:r>
          </w:p>
        </w:tc>
        <w:tc>
          <w:tcPr>
            <w:tcW w:w="1784" w:type="dxa"/>
            <w:shd w:val="clear" w:color="auto" w:fill="auto"/>
            <w:tcMar>
              <w:top w:w="15" w:type="dxa"/>
              <w:left w:w="15" w:type="dxa"/>
              <w:bottom w:w="0" w:type="dxa"/>
              <w:right w:w="15" w:type="dxa"/>
            </w:tcMar>
          </w:tcPr>
          <w:p w14:paraId="1AD95363"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E60AB7F" w14:textId="77777777" w:rsidR="003E4BA5" w:rsidRDefault="003E4BA5" w:rsidP="001651D0">
            <w:pPr>
              <w:ind w:left="128"/>
              <w:jc w:val="both"/>
              <w:rPr>
                <w:rFonts w:ascii="Calibri" w:hAnsi="Calibri" w:cs="Book Antiqua"/>
                <w:i/>
                <w:color w:val="595959"/>
              </w:rPr>
            </w:pPr>
            <w:r>
              <w:rPr>
                <w:rFonts w:ascii="Calibri" w:hAnsi="Calibri" w:cs="Book Antiqua"/>
                <w:i/>
                <w:color w:val="595959"/>
              </w:rPr>
              <w:t>UD</w:t>
            </w:r>
          </w:p>
        </w:tc>
      </w:tr>
      <w:tr w:rsidR="003E4BA5" w:rsidRPr="00103ABB" w14:paraId="1F8E4355" w14:textId="77777777" w:rsidTr="001651D0">
        <w:trPr>
          <w:trHeight w:val="164"/>
          <w:jc w:val="center"/>
        </w:trPr>
        <w:tc>
          <w:tcPr>
            <w:tcW w:w="1691" w:type="dxa"/>
            <w:shd w:val="clear" w:color="auto" w:fill="auto"/>
            <w:tcMar>
              <w:top w:w="15" w:type="dxa"/>
              <w:left w:w="15" w:type="dxa"/>
              <w:bottom w:w="0" w:type="dxa"/>
              <w:right w:w="15" w:type="dxa"/>
            </w:tcMar>
          </w:tcPr>
          <w:p w14:paraId="7D2A35CF"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575F4880"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o se están desarrollando en la construcción del producto Software.  </w:t>
            </w:r>
          </w:p>
        </w:tc>
        <w:tc>
          <w:tcPr>
            <w:tcW w:w="1784" w:type="dxa"/>
            <w:shd w:val="clear" w:color="auto" w:fill="auto"/>
            <w:tcMar>
              <w:top w:w="15" w:type="dxa"/>
              <w:left w:w="15" w:type="dxa"/>
              <w:bottom w:w="0" w:type="dxa"/>
              <w:right w:w="15" w:type="dxa"/>
            </w:tcMar>
          </w:tcPr>
          <w:p w14:paraId="7D6D2B8A"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602C538D" w14:textId="77777777" w:rsidR="003E4BA5" w:rsidRDefault="003E4BA5" w:rsidP="001651D0">
            <w:pPr>
              <w:ind w:left="128"/>
              <w:jc w:val="both"/>
              <w:rPr>
                <w:rFonts w:ascii="Calibri" w:hAnsi="Calibri" w:cs="Book Antiqua"/>
                <w:i/>
                <w:color w:val="595959"/>
              </w:rPr>
            </w:pPr>
            <w:r>
              <w:rPr>
                <w:rFonts w:ascii="Calibri" w:hAnsi="Calibri" w:cs="Book Antiqua"/>
                <w:i/>
                <w:color w:val="595959"/>
              </w:rPr>
              <w:t>NT</w:t>
            </w:r>
          </w:p>
        </w:tc>
      </w:tr>
      <w:tr w:rsidR="003E4BA5" w:rsidRPr="00103ABB" w14:paraId="3D314847" w14:textId="77777777" w:rsidTr="001651D0">
        <w:trPr>
          <w:trHeight w:val="164"/>
          <w:jc w:val="center"/>
        </w:trPr>
        <w:tc>
          <w:tcPr>
            <w:tcW w:w="1691" w:type="dxa"/>
            <w:shd w:val="clear" w:color="auto" w:fill="auto"/>
            <w:tcMar>
              <w:top w:w="15" w:type="dxa"/>
              <w:left w:w="15" w:type="dxa"/>
              <w:bottom w:w="0" w:type="dxa"/>
              <w:right w:w="15" w:type="dxa"/>
            </w:tcMar>
          </w:tcPr>
          <w:p w14:paraId="2FB9D811"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07A2C2E5"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Documentación que plasmara todo lo relacionado con los modelos funcionales del software su comunicación, estructura interna, alcance y su interacción con todos los demás Stakeholder. </w:t>
            </w:r>
          </w:p>
        </w:tc>
        <w:tc>
          <w:tcPr>
            <w:tcW w:w="1784" w:type="dxa"/>
            <w:shd w:val="clear" w:color="auto" w:fill="auto"/>
            <w:tcMar>
              <w:top w:w="15" w:type="dxa"/>
              <w:left w:w="15" w:type="dxa"/>
              <w:bottom w:w="0" w:type="dxa"/>
              <w:right w:w="15" w:type="dxa"/>
            </w:tcMar>
          </w:tcPr>
          <w:p w14:paraId="0A1B7FF2"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5C081598" w14:textId="77777777" w:rsidR="003E4BA5" w:rsidRDefault="003E4BA5" w:rsidP="001651D0">
            <w:pPr>
              <w:ind w:left="128"/>
              <w:jc w:val="both"/>
              <w:rPr>
                <w:rFonts w:ascii="Calibri" w:hAnsi="Calibri" w:cs="Book Antiqua"/>
                <w:i/>
                <w:color w:val="595959"/>
              </w:rPr>
            </w:pPr>
            <w:r>
              <w:rPr>
                <w:rFonts w:ascii="Calibri" w:hAnsi="Calibri" w:cs="Book Antiqua"/>
                <w:i/>
                <w:color w:val="595959"/>
              </w:rPr>
              <w:t>ARQ</w:t>
            </w:r>
          </w:p>
        </w:tc>
      </w:tr>
      <w:tr w:rsidR="003E4BA5" w:rsidRPr="00103ABB" w14:paraId="5ED2D220" w14:textId="77777777" w:rsidTr="001651D0">
        <w:trPr>
          <w:trHeight w:val="164"/>
          <w:jc w:val="center"/>
        </w:trPr>
        <w:tc>
          <w:tcPr>
            <w:tcW w:w="1691" w:type="dxa"/>
            <w:shd w:val="clear" w:color="auto" w:fill="auto"/>
            <w:tcMar>
              <w:top w:w="15" w:type="dxa"/>
              <w:left w:w="15" w:type="dxa"/>
              <w:bottom w:w="0" w:type="dxa"/>
              <w:right w:w="15" w:type="dxa"/>
            </w:tcMar>
          </w:tcPr>
          <w:p w14:paraId="26AEA064"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144BD294"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a todos los procesos involucrados en el negocio, para lograr encontrar nuevas   funcionalidades que optimicen estos procesos.  </w:t>
            </w:r>
          </w:p>
        </w:tc>
        <w:tc>
          <w:tcPr>
            <w:tcW w:w="1784" w:type="dxa"/>
            <w:shd w:val="clear" w:color="auto" w:fill="auto"/>
            <w:tcMar>
              <w:top w:w="15" w:type="dxa"/>
              <w:left w:w="15" w:type="dxa"/>
              <w:bottom w:w="0" w:type="dxa"/>
              <w:right w:w="15" w:type="dxa"/>
            </w:tcMar>
          </w:tcPr>
          <w:p w14:paraId="3BDA3EB9"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3EA51992" w14:textId="77777777" w:rsidR="003E4BA5" w:rsidRDefault="003E4BA5" w:rsidP="001651D0">
            <w:pPr>
              <w:ind w:left="128"/>
              <w:jc w:val="both"/>
              <w:rPr>
                <w:rFonts w:ascii="Calibri" w:hAnsi="Calibri" w:cs="Book Antiqua"/>
                <w:i/>
                <w:color w:val="595959"/>
              </w:rPr>
            </w:pPr>
            <w:r>
              <w:rPr>
                <w:rFonts w:ascii="Calibri" w:hAnsi="Calibri" w:cs="Book Antiqua"/>
                <w:i/>
                <w:color w:val="595959"/>
              </w:rPr>
              <w:t>AF</w:t>
            </w:r>
          </w:p>
        </w:tc>
      </w:tr>
      <w:tr w:rsidR="003E4BA5" w:rsidRPr="00103ABB" w14:paraId="5F197B7F" w14:textId="77777777" w:rsidTr="001651D0">
        <w:trPr>
          <w:trHeight w:val="164"/>
          <w:jc w:val="center"/>
        </w:trPr>
        <w:tc>
          <w:tcPr>
            <w:tcW w:w="1691" w:type="dxa"/>
            <w:shd w:val="clear" w:color="auto" w:fill="auto"/>
            <w:tcMar>
              <w:top w:w="15" w:type="dxa"/>
              <w:left w:w="15" w:type="dxa"/>
              <w:bottom w:w="0" w:type="dxa"/>
              <w:right w:w="15" w:type="dxa"/>
            </w:tcMar>
          </w:tcPr>
          <w:p w14:paraId="58D3F887"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56F24A41"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gestionar las funciones del proyecto, establecer la comunicación con os Stakeholder para que estén al tanto de lo que se realiza en el proceso de construcción, se encarga de dividir las actividades a diferentes Gerentes para que ellos realizar el seguimiento a las tareas establecidas.   </w:t>
            </w:r>
          </w:p>
        </w:tc>
        <w:tc>
          <w:tcPr>
            <w:tcW w:w="1784" w:type="dxa"/>
            <w:shd w:val="clear" w:color="auto" w:fill="auto"/>
            <w:tcMar>
              <w:top w:w="15" w:type="dxa"/>
              <w:left w:w="15" w:type="dxa"/>
              <w:bottom w:w="0" w:type="dxa"/>
              <w:right w:w="15" w:type="dxa"/>
            </w:tcMar>
          </w:tcPr>
          <w:p w14:paraId="28177914"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278CC976"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LP</w:t>
            </w:r>
          </w:p>
        </w:tc>
      </w:tr>
      <w:tr w:rsidR="003E4BA5" w:rsidRPr="00103ABB" w14:paraId="159942F6" w14:textId="77777777" w:rsidTr="001651D0">
        <w:trPr>
          <w:trHeight w:val="164"/>
          <w:jc w:val="center"/>
        </w:trPr>
        <w:tc>
          <w:tcPr>
            <w:tcW w:w="1691" w:type="dxa"/>
            <w:shd w:val="clear" w:color="auto" w:fill="auto"/>
            <w:tcMar>
              <w:top w:w="15" w:type="dxa"/>
              <w:left w:w="15" w:type="dxa"/>
              <w:bottom w:w="0" w:type="dxa"/>
              <w:right w:w="15" w:type="dxa"/>
            </w:tcMar>
          </w:tcPr>
          <w:p w14:paraId="6FA3A9D9"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74B7ED8E"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4F214703"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4AAE239E" w14:textId="77777777" w:rsidR="003E4BA5" w:rsidRDefault="003E4BA5" w:rsidP="001651D0">
            <w:pPr>
              <w:ind w:left="128"/>
              <w:jc w:val="both"/>
              <w:rPr>
                <w:rFonts w:ascii="Calibri" w:hAnsi="Calibri" w:cs="Book Antiqua"/>
                <w:i/>
                <w:color w:val="595959"/>
              </w:rPr>
            </w:pPr>
            <w:r>
              <w:rPr>
                <w:rFonts w:ascii="Calibri" w:hAnsi="Calibri" w:cs="Book Antiqua"/>
                <w:i/>
                <w:color w:val="595959"/>
              </w:rPr>
              <w:t>GP</w:t>
            </w:r>
          </w:p>
        </w:tc>
      </w:tr>
      <w:tr w:rsidR="003E4BA5" w:rsidRPr="00103ABB" w14:paraId="018FD6BD" w14:textId="77777777" w:rsidTr="001651D0">
        <w:trPr>
          <w:trHeight w:val="164"/>
          <w:jc w:val="center"/>
        </w:trPr>
        <w:tc>
          <w:tcPr>
            <w:tcW w:w="1691" w:type="dxa"/>
            <w:shd w:val="clear" w:color="auto" w:fill="auto"/>
            <w:tcMar>
              <w:top w:w="15" w:type="dxa"/>
              <w:left w:w="15" w:type="dxa"/>
              <w:bottom w:w="0" w:type="dxa"/>
              <w:right w:w="15" w:type="dxa"/>
            </w:tcMar>
          </w:tcPr>
          <w:p w14:paraId="33AA93AF"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31F082E2"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72D9D790"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2A2FA9BF" w14:textId="77777777" w:rsidR="003E4BA5" w:rsidRDefault="003E4BA5" w:rsidP="001651D0">
            <w:pPr>
              <w:ind w:left="128"/>
              <w:jc w:val="both"/>
              <w:rPr>
                <w:rFonts w:ascii="Calibri" w:hAnsi="Calibri" w:cs="Book Antiqua"/>
                <w:i/>
                <w:color w:val="595959"/>
              </w:rPr>
            </w:pPr>
            <w:r>
              <w:rPr>
                <w:rFonts w:ascii="Calibri" w:hAnsi="Calibri" w:cs="Book Antiqua"/>
                <w:i/>
                <w:color w:val="595959"/>
              </w:rPr>
              <w:t>GQA</w:t>
            </w:r>
          </w:p>
        </w:tc>
      </w:tr>
      <w:tr w:rsidR="003E4BA5" w:rsidRPr="00103ABB" w14:paraId="0C8CB3B8" w14:textId="77777777" w:rsidTr="001651D0">
        <w:trPr>
          <w:trHeight w:val="164"/>
          <w:jc w:val="center"/>
        </w:trPr>
        <w:tc>
          <w:tcPr>
            <w:tcW w:w="1691" w:type="dxa"/>
            <w:shd w:val="clear" w:color="auto" w:fill="auto"/>
            <w:tcMar>
              <w:top w:w="15" w:type="dxa"/>
              <w:left w:w="15" w:type="dxa"/>
              <w:bottom w:w="0" w:type="dxa"/>
              <w:right w:w="15" w:type="dxa"/>
            </w:tcMar>
          </w:tcPr>
          <w:p w14:paraId="062DB5AE"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229F7D5A"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documentar todo el proceso de desarrollo para que el gerente de calidad pueda publicar el proceso de desarrollo. </w:t>
            </w:r>
          </w:p>
        </w:tc>
        <w:tc>
          <w:tcPr>
            <w:tcW w:w="1784" w:type="dxa"/>
            <w:shd w:val="clear" w:color="auto" w:fill="auto"/>
            <w:tcMar>
              <w:top w:w="15" w:type="dxa"/>
              <w:left w:w="15" w:type="dxa"/>
              <w:bottom w:w="0" w:type="dxa"/>
              <w:right w:w="15" w:type="dxa"/>
            </w:tcMar>
          </w:tcPr>
          <w:p w14:paraId="5B9899F4"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0856FF4C" w14:textId="77777777" w:rsidR="003E4BA5" w:rsidRDefault="003E4BA5" w:rsidP="001651D0">
            <w:pPr>
              <w:ind w:left="128"/>
              <w:jc w:val="both"/>
              <w:rPr>
                <w:rFonts w:ascii="Calibri" w:hAnsi="Calibri" w:cs="Book Antiqua"/>
                <w:i/>
                <w:color w:val="595959"/>
              </w:rPr>
            </w:pPr>
            <w:r>
              <w:rPr>
                <w:rFonts w:ascii="Calibri" w:hAnsi="Calibri" w:cs="Book Antiqua"/>
                <w:i/>
                <w:color w:val="595959"/>
              </w:rPr>
              <w:t>RQA</w:t>
            </w:r>
          </w:p>
        </w:tc>
      </w:tr>
      <w:tr w:rsidR="003E4BA5" w:rsidRPr="00103ABB" w14:paraId="5B4C2C53" w14:textId="77777777" w:rsidTr="001651D0">
        <w:trPr>
          <w:trHeight w:val="164"/>
          <w:jc w:val="center"/>
        </w:trPr>
        <w:tc>
          <w:tcPr>
            <w:tcW w:w="1691" w:type="dxa"/>
            <w:shd w:val="clear" w:color="auto" w:fill="auto"/>
            <w:tcMar>
              <w:top w:w="15" w:type="dxa"/>
              <w:left w:w="15" w:type="dxa"/>
              <w:bottom w:w="0" w:type="dxa"/>
              <w:right w:w="15" w:type="dxa"/>
            </w:tcMar>
          </w:tcPr>
          <w:p w14:paraId="0CD75AA9"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3CBDBD71" w14:textId="77777777" w:rsidR="003E4BA5" w:rsidRPr="009467EB" w:rsidRDefault="003E4BA5" w:rsidP="001651D0">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 xml:space="preserve">Persona encargada de </w:t>
            </w:r>
            <w:r w:rsidRPr="009467EB">
              <w:rPr>
                <w:rFonts w:asciiTheme="minorHAnsi" w:hAnsiTheme="minorHAnsi" w:cstheme="minorHAnsi"/>
                <w:color w:val="202124"/>
                <w:shd w:val="clear" w:color="auto" w:fill="FFFFFF"/>
              </w:rPr>
              <w:t xml:space="preserve">dar forma a la arquitectura planteada por el Arquitecto de software, haciendo énfasis en las especificaciones que la arquitectura, es responsable de un proceso de refinamiento del software. </w:t>
            </w:r>
          </w:p>
        </w:tc>
        <w:tc>
          <w:tcPr>
            <w:tcW w:w="1784" w:type="dxa"/>
            <w:shd w:val="clear" w:color="auto" w:fill="auto"/>
            <w:tcMar>
              <w:top w:w="15" w:type="dxa"/>
              <w:left w:w="15" w:type="dxa"/>
              <w:bottom w:w="0" w:type="dxa"/>
              <w:right w:w="15" w:type="dxa"/>
            </w:tcMar>
          </w:tcPr>
          <w:p w14:paraId="56196CCB"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86F924C"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LA</w:t>
            </w:r>
          </w:p>
        </w:tc>
      </w:tr>
      <w:tr w:rsidR="003E4BA5" w:rsidRPr="00103ABB" w14:paraId="4A07B214" w14:textId="77777777" w:rsidTr="001651D0">
        <w:trPr>
          <w:trHeight w:val="164"/>
          <w:jc w:val="center"/>
        </w:trPr>
        <w:tc>
          <w:tcPr>
            <w:tcW w:w="1691" w:type="dxa"/>
            <w:shd w:val="clear" w:color="auto" w:fill="auto"/>
            <w:tcMar>
              <w:top w:w="15" w:type="dxa"/>
              <w:left w:w="15" w:type="dxa"/>
              <w:bottom w:w="0" w:type="dxa"/>
              <w:right w:w="15" w:type="dxa"/>
            </w:tcMar>
          </w:tcPr>
          <w:p w14:paraId="144D4745"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73B3D0BE"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la recolección y análisis de los requerimientos funcionales y no funcionales del negocio. </w:t>
            </w:r>
          </w:p>
        </w:tc>
        <w:tc>
          <w:tcPr>
            <w:tcW w:w="1784" w:type="dxa"/>
            <w:shd w:val="clear" w:color="auto" w:fill="auto"/>
            <w:tcMar>
              <w:top w:w="15" w:type="dxa"/>
              <w:left w:w="15" w:type="dxa"/>
              <w:bottom w:w="0" w:type="dxa"/>
              <w:right w:w="15" w:type="dxa"/>
            </w:tcMar>
          </w:tcPr>
          <w:p w14:paraId="545C0F72"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6AC95D28"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LR</w:t>
            </w:r>
          </w:p>
        </w:tc>
      </w:tr>
      <w:tr w:rsidR="003E4BA5" w:rsidRPr="00103ABB" w14:paraId="6CD614D3" w14:textId="77777777" w:rsidTr="001651D0">
        <w:trPr>
          <w:trHeight w:val="164"/>
          <w:jc w:val="center"/>
        </w:trPr>
        <w:tc>
          <w:tcPr>
            <w:tcW w:w="1691" w:type="dxa"/>
            <w:shd w:val="clear" w:color="auto" w:fill="auto"/>
            <w:tcMar>
              <w:top w:w="15" w:type="dxa"/>
              <w:left w:w="15" w:type="dxa"/>
              <w:bottom w:w="0" w:type="dxa"/>
              <w:right w:w="15" w:type="dxa"/>
            </w:tcMar>
          </w:tcPr>
          <w:p w14:paraId="24478E7F"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683260D2"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analizar todas las diferentes ideas de los involucrados en el desarrollo del proyecto 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6FB94B74"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329081F3"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LC</w:t>
            </w:r>
          </w:p>
        </w:tc>
      </w:tr>
      <w:tr w:rsidR="003E4BA5" w:rsidRPr="00103ABB" w14:paraId="13AAD36C" w14:textId="77777777" w:rsidTr="001651D0">
        <w:trPr>
          <w:trHeight w:val="164"/>
          <w:jc w:val="center"/>
        </w:trPr>
        <w:tc>
          <w:tcPr>
            <w:tcW w:w="1691" w:type="dxa"/>
            <w:shd w:val="clear" w:color="auto" w:fill="auto"/>
            <w:tcMar>
              <w:top w:w="15" w:type="dxa"/>
              <w:left w:w="15" w:type="dxa"/>
              <w:bottom w:w="0" w:type="dxa"/>
              <w:right w:w="15" w:type="dxa"/>
            </w:tcMar>
          </w:tcPr>
          <w:p w14:paraId="6BE9E2C7"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06ADDD83"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de adquisición de nuevos procesos. </w:t>
            </w:r>
          </w:p>
        </w:tc>
        <w:tc>
          <w:tcPr>
            <w:tcW w:w="1784" w:type="dxa"/>
            <w:shd w:val="clear" w:color="auto" w:fill="auto"/>
            <w:tcMar>
              <w:top w:w="15" w:type="dxa"/>
              <w:left w:w="15" w:type="dxa"/>
              <w:bottom w:w="0" w:type="dxa"/>
              <w:right w:w="15" w:type="dxa"/>
            </w:tcMar>
          </w:tcPr>
          <w:p w14:paraId="5717AFBF"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2BE2554"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LG</w:t>
            </w:r>
          </w:p>
        </w:tc>
      </w:tr>
      <w:tr w:rsidR="003E4BA5" w:rsidRPr="00103ABB" w14:paraId="3C9ACDA7" w14:textId="77777777" w:rsidTr="001651D0">
        <w:trPr>
          <w:trHeight w:val="164"/>
          <w:jc w:val="center"/>
        </w:trPr>
        <w:tc>
          <w:tcPr>
            <w:tcW w:w="1691" w:type="dxa"/>
            <w:shd w:val="clear" w:color="auto" w:fill="auto"/>
            <w:tcMar>
              <w:top w:w="15" w:type="dxa"/>
              <w:left w:w="15" w:type="dxa"/>
              <w:bottom w:w="0" w:type="dxa"/>
              <w:right w:w="15" w:type="dxa"/>
            </w:tcMar>
          </w:tcPr>
          <w:p w14:paraId="1B7D89CA"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A1BBCA9"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552174A9"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7F856C5B" w14:textId="77777777" w:rsidR="003E4BA5" w:rsidRDefault="003E4BA5" w:rsidP="001651D0">
            <w:pPr>
              <w:ind w:left="128"/>
              <w:jc w:val="both"/>
              <w:rPr>
                <w:rFonts w:ascii="Calibri" w:hAnsi="Calibri" w:cs="Book Antiqua"/>
                <w:i/>
                <w:color w:val="595959"/>
              </w:rPr>
            </w:pPr>
            <w:r>
              <w:rPr>
                <w:rFonts w:ascii="Calibri" w:hAnsi="Calibri" w:cs="Book Antiqua"/>
                <w:i/>
                <w:color w:val="595959"/>
              </w:rPr>
              <w:t>LM</w:t>
            </w:r>
          </w:p>
        </w:tc>
      </w:tr>
      <w:tr w:rsidR="003E4BA5" w:rsidRPr="00103ABB" w14:paraId="015C6F06" w14:textId="77777777" w:rsidTr="001651D0">
        <w:trPr>
          <w:trHeight w:val="164"/>
          <w:jc w:val="center"/>
        </w:trPr>
        <w:tc>
          <w:tcPr>
            <w:tcW w:w="1691" w:type="dxa"/>
            <w:shd w:val="clear" w:color="auto" w:fill="auto"/>
            <w:tcMar>
              <w:top w:w="15" w:type="dxa"/>
              <w:left w:w="15" w:type="dxa"/>
              <w:bottom w:w="0" w:type="dxa"/>
              <w:right w:w="15" w:type="dxa"/>
            </w:tcMar>
          </w:tcPr>
          <w:p w14:paraId="19D05D68"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99C1B2C" w14:textId="77777777" w:rsidR="003E4BA5" w:rsidRPr="008C2ABB" w:rsidRDefault="003E4BA5" w:rsidP="001651D0">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24CB5043" w14:textId="77777777" w:rsidR="003E4BA5" w:rsidRPr="008F2A47" w:rsidRDefault="003E4BA5" w:rsidP="001651D0">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26D2D5AF" w14:textId="77777777" w:rsidR="003E4BA5" w:rsidRDefault="003E4BA5" w:rsidP="001651D0">
            <w:pPr>
              <w:ind w:left="128"/>
              <w:jc w:val="both"/>
              <w:rPr>
                <w:rFonts w:ascii="Calibri" w:hAnsi="Calibri" w:cs="Book Antiqua"/>
                <w:i/>
                <w:color w:val="595959"/>
              </w:rPr>
            </w:pPr>
            <w:r>
              <w:rPr>
                <w:rFonts w:ascii="Calibri" w:hAnsi="Calibri" w:cs="Book Antiqua"/>
                <w:i/>
                <w:color w:val="595959"/>
              </w:rPr>
              <w:t>SR</w:t>
            </w:r>
          </w:p>
        </w:tc>
      </w:tr>
    </w:tbl>
    <w:p w14:paraId="521BE17E" w14:textId="77777777" w:rsidR="003E4BA5" w:rsidRDefault="003E4BA5" w:rsidP="003E4BA5">
      <w:pPr>
        <w:ind w:left="720"/>
        <w:jc w:val="both"/>
        <w:rPr>
          <w:rFonts w:ascii="Calibri" w:hAnsi="Calibri" w:cs="Book Antiqua"/>
          <w:i/>
          <w:color w:val="0000FF"/>
        </w:rPr>
      </w:pPr>
    </w:p>
    <w:p w14:paraId="12A66DFA" w14:textId="77777777" w:rsidR="003E4BA5" w:rsidRDefault="003E4BA5" w:rsidP="003E4BA5">
      <w:pPr>
        <w:ind w:left="720"/>
        <w:jc w:val="both"/>
        <w:rPr>
          <w:rFonts w:ascii="Calibri" w:hAnsi="Calibri" w:cs="Book Antiqua"/>
          <w:i/>
          <w:color w:val="595959"/>
        </w:rPr>
      </w:pPr>
    </w:p>
    <w:p w14:paraId="15D5CE8A"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466138E2"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1AD00B26"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3A486A80"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072A8519"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0540C656"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210571D7"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68ECF91B"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661D5CE5"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0F81A01A"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7AE7AFED"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255516ED"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4C5D5771"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33F05F9F"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27911AE0" w14:textId="77777777" w:rsidR="003E4BA5" w:rsidRPr="008F2A47" w:rsidRDefault="003E4BA5" w:rsidP="003E4BA5">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04C0BB20" w14:textId="77777777" w:rsidR="003E4BA5" w:rsidRPr="008F2A47" w:rsidRDefault="003E4BA5" w:rsidP="003E4BA5">
      <w:pPr>
        <w:pStyle w:val="ListParagraph"/>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70D7737E" w14:textId="77777777" w:rsidR="003E4BA5" w:rsidRPr="00605082" w:rsidRDefault="003E4BA5" w:rsidP="003E4BA5">
      <w:pPr>
        <w:ind w:left="720"/>
        <w:jc w:val="both"/>
        <w:rPr>
          <w:rFonts w:ascii="Calibri" w:hAnsi="Calibri" w:cs="Book Antiqua"/>
          <w:i/>
          <w:color w:val="595959"/>
        </w:rPr>
      </w:pPr>
    </w:p>
    <w:p w14:paraId="1476A3CF" w14:textId="77777777" w:rsidR="003E4BA5" w:rsidRDefault="003E4BA5" w:rsidP="003E4BA5">
      <w:pPr>
        <w:ind w:left="720"/>
        <w:jc w:val="both"/>
        <w:rPr>
          <w:rFonts w:ascii="Calibri" w:hAnsi="Calibri" w:cs="Book Antiqua"/>
          <w:i/>
          <w:color w:val="595959"/>
        </w:rPr>
      </w:pPr>
    </w:p>
    <w:p w14:paraId="2676F991" w14:textId="77777777" w:rsidR="003E4BA5" w:rsidRDefault="003E4BA5" w:rsidP="003E4BA5">
      <w:pPr>
        <w:ind w:left="720"/>
        <w:jc w:val="both"/>
        <w:rPr>
          <w:rFonts w:ascii="Calibri" w:hAnsi="Calibri" w:cs="Book Antiqua"/>
          <w:i/>
          <w:color w:val="595959"/>
        </w:rPr>
      </w:pPr>
    </w:p>
    <w:p w14:paraId="3D510073" w14:textId="77777777" w:rsidR="003E4BA5" w:rsidRDefault="003E4BA5" w:rsidP="003E4BA5">
      <w:pPr>
        <w:ind w:left="720"/>
        <w:jc w:val="both"/>
        <w:rPr>
          <w:rFonts w:ascii="Calibri" w:hAnsi="Calibri" w:cs="Book Antiqua"/>
          <w:i/>
          <w:color w:val="595959"/>
        </w:rPr>
      </w:pPr>
    </w:p>
    <w:p w14:paraId="678B0E45" w14:textId="77777777" w:rsidR="003E4BA5" w:rsidRDefault="003E4BA5" w:rsidP="003E4BA5">
      <w:pPr>
        <w:ind w:left="720"/>
        <w:jc w:val="both"/>
        <w:rPr>
          <w:rFonts w:ascii="Calibri" w:hAnsi="Calibri" w:cs="Book Antiqua"/>
          <w:i/>
          <w:color w:val="595959"/>
        </w:rPr>
      </w:pPr>
    </w:p>
    <w:p w14:paraId="5CAF6CBE" w14:textId="77777777" w:rsidR="003E4BA5" w:rsidRDefault="003E4BA5" w:rsidP="003E4BA5">
      <w:pPr>
        <w:ind w:left="720"/>
        <w:jc w:val="both"/>
        <w:rPr>
          <w:rFonts w:ascii="Calibri" w:hAnsi="Calibri" w:cs="Book Antiqua"/>
          <w:i/>
          <w:color w:val="595959"/>
        </w:rPr>
      </w:pPr>
    </w:p>
    <w:p w14:paraId="50EBA2A5" w14:textId="77777777" w:rsidR="003E4BA5" w:rsidRDefault="003E4BA5" w:rsidP="003E4BA5">
      <w:pPr>
        <w:ind w:left="720"/>
        <w:jc w:val="both"/>
        <w:rPr>
          <w:rFonts w:ascii="Calibri" w:hAnsi="Calibri" w:cs="Book Antiqua"/>
          <w:i/>
          <w:color w:val="595959"/>
        </w:rPr>
      </w:pPr>
    </w:p>
    <w:p w14:paraId="7ACB63D0" w14:textId="77777777" w:rsidR="003E4BA5" w:rsidRPr="00605082" w:rsidRDefault="003E4BA5" w:rsidP="003E4BA5">
      <w:pPr>
        <w:ind w:left="720"/>
        <w:jc w:val="both"/>
        <w:rPr>
          <w:rFonts w:ascii="Calibri" w:hAnsi="Calibri" w:cs="Book Antiqua"/>
          <w:i/>
          <w:color w:val="595959"/>
        </w:rPr>
      </w:pPr>
    </w:p>
    <w:p w14:paraId="67C11487" w14:textId="77777777" w:rsidR="003E4BA5" w:rsidRDefault="003E4BA5" w:rsidP="003E4BA5">
      <w:pPr>
        <w:pStyle w:val="Heading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753D6385" w14:textId="77777777" w:rsidR="003E4BA5" w:rsidRPr="008F2A47" w:rsidRDefault="003E4BA5" w:rsidP="003E4BA5">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4F1FD569" w14:textId="77777777" w:rsidR="003E4BA5" w:rsidRDefault="003E4BA5" w:rsidP="003E4BA5">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3E4BA5" w:rsidRPr="002C4D97" w14:paraId="21575A9E" w14:textId="77777777" w:rsidTr="001651D0">
        <w:trPr>
          <w:trHeight w:val="1244"/>
        </w:trPr>
        <w:tc>
          <w:tcPr>
            <w:tcW w:w="1375" w:type="dxa"/>
            <w:shd w:val="clear" w:color="auto" w:fill="BFBFBF" w:themeFill="background1" w:themeFillShade="BF"/>
            <w:tcMar>
              <w:top w:w="15" w:type="dxa"/>
              <w:left w:w="15" w:type="dxa"/>
              <w:bottom w:w="0" w:type="dxa"/>
              <w:right w:w="15" w:type="dxa"/>
            </w:tcMar>
            <w:hideMark/>
          </w:tcPr>
          <w:p w14:paraId="134AECCC" w14:textId="77777777" w:rsidR="003E4BA5" w:rsidRPr="00DD5B1D" w:rsidRDefault="003E4BA5" w:rsidP="001651D0">
            <w:pPr>
              <w:ind w:left="142"/>
              <w:jc w:val="both"/>
              <w:rPr>
                <w:rFonts w:ascii="Calibri" w:hAnsi="Calibri" w:cs="Book Antiqua"/>
                <w:b/>
                <w:color w:val="000000"/>
              </w:rPr>
            </w:pPr>
          </w:p>
          <w:p w14:paraId="3C6B04CF" w14:textId="77777777" w:rsidR="003E4BA5" w:rsidRPr="00DD5B1D" w:rsidRDefault="003E4BA5" w:rsidP="001651D0">
            <w:pPr>
              <w:ind w:left="142"/>
              <w:jc w:val="both"/>
              <w:rPr>
                <w:rFonts w:ascii="Calibri" w:hAnsi="Calibri" w:cs="Book Antiqua"/>
                <w:b/>
                <w:color w:val="000000"/>
              </w:rPr>
            </w:pPr>
          </w:p>
          <w:p w14:paraId="70A4439A"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8C252F2" w14:textId="77777777" w:rsidR="003E4BA5" w:rsidRPr="00DD5B1D" w:rsidRDefault="003E4BA5" w:rsidP="001651D0">
            <w:pPr>
              <w:ind w:left="142"/>
              <w:jc w:val="both"/>
              <w:rPr>
                <w:rFonts w:ascii="Calibri" w:hAnsi="Calibri" w:cs="Book Antiqua"/>
                <w:b/>
                <w:color w:val="000000"/>
              </w:rPr>
            </w:pPr>
          </w:p>
          <w:p w14:paraId="01F4EC41" w14:textId="77777777" w:rsidR="003E4BA5" w:rsidRPr="00DD5B1D" w:rsidRDefault="003E4BA5" w:rsidP="001651D0">
            <w:pPr>
              <w:ind w:left="142"/>
              <w:jc w:val="both"/>
              <w:rPr>
                <w:rFonts w:ascii="Calibri" w:hAnsi="Calibri" w:cs="Book Antiqua"/>
                <w:b/>
                <w:color w:val="000000"/>
              </w:rPr>
            </w:pPr>
          </w:p>
          <w:p w14:paraId="2C182107"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34B7D1DA" w14:textId="77777777" w:rsidR="003E4BA5" w:rsidRPr="00DD5B1D" w:rsidRDefault="003E4BA5" w:rsidP="001651D0">
            <w:pPr>
              <w:ind w:left="142"/>
              <w:jc w:val="both"/>
              <w:rPr>
                <w:rFonts w:ascii="Calibri" w:hAnsi="Calibri" w:cs="Book Antiqua"/>
                <w:b/>
                <w:color w:val="000000"/>
              </w:rPr>
            </w:pPr>
          </w:p>
          <w:p w14:paraId="0AFA6D8B" w14:textId="77777777" w:rsidR="003E4BA5" w:rsidRPr="00DD5B1D" w:rsidRDefault="003E4BA5" w:rsidP="001651D0">
            <w:pPr>
              <w:ind w:left="142"/>
              <w:jc w:val="both"/>
              <w:rPr>
                <w:rFonts w:ascii="Calibri" w:hAnsi="Calibri" w:cs="Book Antiqua"/>
                <w:b/>
                <w:color w:val="000000"/>
              </w:rPr>
            </w:pPr>
          </w:p>
          <w:p w14:paraId="44491CB3"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Responsa-bilidad</w:t>
            </w:r>
          </w:p>
        </w:tc>
        <w:tc>
          <w:tcPr>
            <w:tcW w:w="1148" w:type="dxa"/>
            <w:shd w:val="clear" w:color="auto" w:fill="BFBFBF" w:themeFill="background1" w:themeFillShade="BF"/>
            <w:tcMar>
              <w:top w:w="15" w:type="dxa"/>
              <w:left w:w="15" w:type="dxa"/>
              <w:bottom w:w="0" w:type="dxa"/>
              <w:right w:w="15" w:type="dxa"/>
            </w:tcMar>
            <w:hideMark/>
          </w:tcPr>
          <w:p w14:paraId="43DEE980" w14:textId="77777777" w:rsidR="003E4BA5" w:rsidRPr="00DD5B1D" w:rsidRDefault="003E4BA5" w:rsidP="001651D0">
            <w:pPr>
              <w:ind w:left="142"/>
              <w:jc w:val="both"/>
              <w:rPr>
                <w:rFonts w:ascii="Calibri" w:hAnsi="Calibri" w:cs="Book Antiqua"/>
                <w:b/>
                <w:color w:val="000000"/>
              </w:rPr>
            </w:pPr>
          </w:p>
          <w:p w14:paraId="59B0B19C" w14:textId="77777777" w:rsidR="003E4BA5" w:rsidRPr="00DD5B1D" w:rsidRDefault="003E4BA5" w:rsidP="001651D0">
            <w:pPr>
              <w:ind w:left="142"/>
              <w:jc w:val="both"/>
              <w:rPr>
                <w:rFonts w:ascii="Calibri" w:hAnsi="Calibri" w:cs="Book Antiqua"/>
                <w:b/>
                <w:color w:val="000000"/>
              </w:rPr>
            </w:pPr>
          </w:p>
          <w:p w14:paraId="6A9A8CE7"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461C74F3" w14:textId="77777777" w:rsidR="003E4BA5" w:rsidRPr="00DD5B1D" w:rsidRDefault="003E4BA5" w:rsidP="001651D0">
            <w:pPr>
              <w:ind w:left="142"/>
              <w:jc w:val="both"/>
              <w:rPr>
                <w:rFonts w:ascii="Calibri" w:hAnsi="Calibri" w:cs="Book Antiqua"/>
                <w:b/>
                <w:color w:val="000000"/>
              </w:rPr>
            </w:pPr>
          </w:p>
          <w:p w14:paraId="4CBF71DB"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677FC7C1" w14:textId="77777777" w:rsidR="003E4BA5" w:rsidRPr="00DD5B1D" w:rsidRDefault="003E4BA5" w:rsidP="001651D0">
            <w:pPr>
              <w:ind w:left="142"/>
              <w:jc w:val="both"/>
              <w:rPr>
                <w:rFonts w:ascii="Calibri" w:hAnsi="Calibri" w:cs="Book Antiqua"/>
                <w:b/>
                <w:color w:val="000000"/>
              </w:rPr>
            </w:pPr>
          </w:p>
          <w:p w14:paraId="2C1F3837" w14:textId="77777777" w:rsidR="003E4BA5" w:rsidRPr="00DD5B1D" w:rsidRDefault="003E4BA5" w:rsidP="001651D0">
            <w:pPr>
              <w:ind w:left="142"/>
              <w:jc w:val="both"/>
              <w:rPr>
                <w:rFonts w:ascii="Calibri" w:hAnsi="Calibri" w:cs="Book Antiqua"/>
                <w:b/>
                <w:color w:val="000000"/>
              </w:rPr>
            </w:pPr>
          </w:p>
          <w:p w14:paraId="44BC6E8C"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0BE9BF2A" w14:textId="77777777" w:rsidR="003E4BA5" w:rsidRPr="00DD5B1D" w:rsidRDefault="003E4BA5" w:rsidP="001651D0">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3E4BA5" w:rsidRPr="00F86C45" w14:paraId="545894DD" w14:textId="77777777" w:rsidTr="001651D0">
        <w:trPr>
          <w:trHeight w:val="383"/>
        </w:trPr>
        <w:tc>
          <w:tcPr>
            <w:tcW w:w="1375" w:type="dxa"/>
            <w:shd w:val="clear" w:color="auto" w:fill="auto"/>
            <w:tcMar>
              <w:top w:w="15" w:type="dxa"/>
              <w:left w:w="15" w:type="dxa"/>
              <w:bottom w:w="0" w:type="dxa"/>
              <w:right w:w="15" w:type="dxa"/>
            </w:tcMar>
          </w:tcPr>
          <w:p w14:paraId="2F3C2742" w14:textId="77777777" w:rsidR="003E4BA5" w:rsidRPr="001C4CE3" w:rsidRDefault="003E4BA5" w:rsidP="001651D0">
            <w:pPr>
              <w:spacing w:line="259" w:lineRule="auto"/>
              <w:ind w:left="142"/>
              <w:jc w:val="center"/>
              <w:rPr>
                <w:rFonts w:ascii="Calibri" w:hAnsi="Calibri" w:cs="Book Antiqua"/>
                <w:i/>
              </w:rPr>
            </w:pPr>
            <w:r w:rsidRPr="001C4CE3">
              <w:rPr>
                <w:rFonts w:ascii="Calibri" w:hAnsi="Calibri" w:cs="Book Antiqua"/>
                <w:i/>
              </w:rPr>
              <w:t>Actor 1</w:t>
            </w:r>
          </w:p>
        </w:tc>
        <w:tc>
          <w:tcPr>
            <w:tcW w:w="1424" w:type="dxa"/>
            <w:shd w:val="clear" w:color="auto" w:fill="auto"/>
            <w:tcMar>
              <w:top w:w="15" w:type="dxa"/>
              <w:left w:w="15" w:type="dxa"/>
              <w:bottom w:w="0" w:type="dxa"/>
              <w:right w:w="15" w:type="dxa"/>
            </w:tcMar>
          </w:tcPr>
          <w:p w14:paraId="31BAC9DF" w14:textId="77777777" w:rsidR="003E4BA5" w:rsidRPr="001C4CE3" w:rsidRDefault="003E4BA5" w:rsidP="001651D0">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5DF4102" w14:textId="77777777" w:rsidR="003E4BA5" w:rsidRPr="001C4CE3" w:rsidRDefault="003E4BA5" w:rsidP="001651D0">
            <w:pPr>
              <w:ind w:left="142"/>
              <w:jc w:val="center"/>
              <w:rPr>
                <w:rFonts w:ascii="Calibri" w:hAnsi="Calibri" w:cs="Book Antiqua"/>
                <w:i/>
              </w:rPr>
            </w:pPr>
            <w:r w:rsidRPr="001C4CE3">
              <w:rPr>
                <w:rFonts w:ascii="Calibri" w:hAnsi="Calibri" w:cs="Book Antiqua"/>
                <w:i/>
              </w:rPr>
              <w:t>Gestiona el uso del sistema.</w:t>
            </w:r>
          </w:p>
        </w:tc>
        <w:tc>
          <w:tcPr>
            <w:tcW w:w="1148" w:type="dxa"/>
            <w:shd w:val="clear" w:color="auto" w:fill="auto"/>
            <w:tcMar>
              <w:top w:w="15" w:type="dxa"/>
              <w:left w:w="15" w:type="dxa"/>
              <w:bottom w:w="0" w:type="dxa"/>
              <w:right w:w="15" w:type="dxa"/>
            </w:tcMar>
          </w:tcPr>
          <w:p w14:paraId="40CDD121" w14:textId="77777777" w:rsidR="003E4BA5" w:rsidRPr="001C4CE3" w:rsidRDefault="003E4BA5" w:rsidP="001651D0">
            <w:pPr>
              <w:ind w:left="142"/>
              <w:jc w:val="center"/>
              <w:rPr>
                <w:rFonts w:ascii="Calibri" w:hAnsi="Calibri" w:cs="Book Antiqua"/>
                <w:i/>
              </w:rPr>
            </w:pPr>
            <w:r w:rsidRPr="001C4CE3">
              <w:rPr>
                <w:rFonts w:ascii="Calibri" w:hAnsi="Calibri" w:cs="Book Antiqua"/>
                <w:i/>
              </w:rPr>
              <w:t>Un correcto uso del sistema.</w:t>
            </w:r>
          </w:p>
        </w:tc>
        <w:tc>
          <w:tcPr>
            <w:tcW w:w="1284" w:type="dxa"/>
            <w:shd w:val="clear" w:color="auto" w:fill="auto"/>
            <w:tcMar>
              <w:top w:w="15" w:type="dxa"/>
              <w:left w:w="15" w:type="dxa"/>
              <w:bottom w:w="0" w:type="dxa"/>
              <w:right w:w="15" w:type="dxa"/>
            </w:tcMar>
          </w:tcPr>
          <w:p w14:paraId="32DCABF1" w14:textId="77777777" w:rsidR="003E4BA5" w:rsidRPr="001C4CE3" w:rsidRDefault="003E4BA5" w:rsidP="001651D0">
            <w:pPr>
              <w:jc w:val="center"/>
              <w:rPr>
                <w:rFonts w:ascii="Calibri" w:hAnsi="Calibri" w:cs="Book Antiqua"/>
                <w:i/>
              </w:rPr>
            </w:pPr>
            <w:r w:rsidRPr="001C4CE3">
              <w:rPr>
                <w:rFonts w:ascii="Calibri" w:hAnsi="Calibri" w:cs="Book Antiqua"/>
                <w:i/>
              </w:rPr>
              <w:t>Contar con eficiencia al momento de hacer uso del sistema.</w:t>
            </w:r>
          </w:p>
        </w:tc>
        <w:tc>
          <w:tcPr>
            <w:tcW w:w="1608" w:type="dxa"/>
            <w:shd w:val="clear" w:color="auto" w:fill="auto"/>
            <w:tcMar>
              <w:top w:w="15" w:type="dxa"/>
              <w:left w:w="15" w:type="dxa"/>
              <w:bottom w:w="0" w:type="dxa"/>
              <w:right w:w="15" w:type="dxa"/>
            </w:tcMar>
          </w:tcPr>
          <w:p w14:paraId="56BD04EE" w14:textId="77777777" w:rsidR="003E4BA5" w:rsidRPr="001C4CE3" w:rsidRDefault="003E4BA5" w:rsidP="001651D0">
            <w:pPr>
              <w:ind w:left="142"/>
              <w:jc w:val="center"/>
              <w:rPr>
                <w:rFonts w:ascii="Calibri" w:hAnsi="Calibri" w:cs="Book Antiqua"/>
                <w:i/>
              </w:rPr>
            </w:pPr>
            <w:r w:rsidRPr="001C4CE3">
              <w:rPr>
                <w:rFonts w:ascii="Calibri" w:hAnsi="Calibri" w:cs="Book Antiqua"/>
                <w:i/>
              </w:rPr>
              <w:t>Tener un error al hacer uso del sistema (Ingreso de datos).</w:t>
            </w:r>
          </w:p>
        </w:tc>
        <w:tc>
          <w:tcPr>
            <w:tcW w:w="1324" w:type="dxa"/>
            <w:shd w:val="clear" w:color="auto" w:fill="auto"/>
            <w:tcMar>
              <w:top w:w="15" w:type="dxa"/>
              <w:left w:w="15" w:type="dxa"/>
              <w:bottom w:w="0" w:type="dxa"/>
              <w:right w:w="15" w:type="dxa"/>
            </w:tcMar>
          </w:tcPr>
          <w:p w14:paraId="2C730A22" w14:textId="77777777" w:rsidR="003E4BA5" w:rsidRPr="001C4CE3" w:rsidRDefault="003E4BA5" w:rsidP="001651D0">
            <w:pPr>
              <w:ind w:left="142"/>
              <w:jc w:val="center"/>
              <w:rPr>
                <w:rFonts w:ascii="Calibri" w:hAnsi="Calibri" w:cs="Book Antiqua"/>
                <w:i/>
              </w:rPr>
            </w:pPr>
            <w:r w:rsidRPr="001C4CE3">
              <w:rPr>
                <w:rFonts w:ascii="Calibri" w:hAnsi="Calibri" w:cs="Book Antiqua"/>
                <w:i/>
              </w:rPr>
              <w:t>N/A</w:t>
            </w:r>
          </w:p>
        </w:tc>
      </w:tr>
      <w:tr w:rsidR="003E4BA5" w14:paraId="6E88B6FD" w14:textId="77777777" w:rsidTr="001651D0">
        <w:trPr>
          <w:trHeight w:val="383"/>
        </w:trPr>
        <w:tc>
          <w:tcPr>
            <w:tcW w:w="1375" w:type="dxa"/>
            <w:shd w:val="clear" w:color="auto" w:fill="auto"/>
            <w:tcMar>
              <w:top w:w="15" w:type="dxa"/>
              <w:left w:w="15" w:type="dxa"/>
              <w:bottom w:w="0" w:type="dxa"/>
              <w:right w:w="15" w:type="dxa"/>
            </w:tcMar>
          </w:tcPr>
          <w:p w14:paraId="6553CC4F" w14:textId="77777777" w:rsidR="003E4BA5" w:rsidRPr="001C4CE3" w:rsidRDefault="003E4BA5" w:rsidP="001651D0">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5AD1CD5C" w14:textId="77777777" w:rsidR="003E4BA5" w:rsidRPr="001C4CE3" w:rsidRDefault="003E4BA5" w:rsidP="001651D0">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DC03A62" w14:textId="77777777" w:rsidR="003E4BA5" w:rsidRPr="001C4CE3" w:rsidRDefault="003E4BA5" w:rsidP="001651D0">
            <w:pPr>
              <w:jc w:val="center"/>
              <w:rPr>
                <w:rFonts w:ascii="Calibri" w:hAnsi="Calibri" w:cs="Book Antiqua"/>
                <w:i/>
              </w:rPr>
            </w:pPr>
            <w:r w:rsidRPr="001C4CE3">
              <w:rPr>
                <w:rFonts w:ascii="Calibri" w:hAnsi="Calibri" w:cs="Book Antiqua"/>
                <w:i/>
              </w:rPr>
              <w:t>Se encarga de la recolección y gestión de datos.</w:t>
            </w:r>
          </w:p>
        </w:tc>
        <w:tc>
          <w:tcPr>
            <w:tcW w:w="1148" w:type="dxa"/>
            <w:shd w:val="clear" w:color="auto" w:fill="auto"/>
            <w:tcMar>
              <w:top w:w="15" w:type="dxa"/>
              <w:left w:w="15" w:type="dxa"/>
              <w:bottom w:w="0" w:type="dxa"/>
              <w:right w:w="15" w:type="dxa"/>
            </w:tcMar>
          </w:tcPr>
          <w:p w14:paraId="128C9407" w14:textId="77777777" w:rsidR="003E4BA5" w:rsidRPr="001C4CE3" w:rsidRDefault="003E4BA5" w:rsidP="001651D0">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36177C87" w14:textId="77777777" w:rsidR="003E4BA5" w:rsidRPr="001C4CE3" w:rsidRDefault="003E4BA5" w:rsidP="001651D0">
            <w:pPr>
              <w:jc w:val="center"/>
              <w:rPr>
                <w:rFonts w:ascii="Calibri" w:hAnsi="Calibri" w:cs="Book Antiqua"/>
                <w:i/>
              </w:rPr>
            </w:pPr>
            <w:r w:rsidRPr="001C4CE3">
              <w:rPr>
                <w:rFonts w:ascii="Calibri" w:hAnsi="Calibri" w:cs="Book Antiqua"/>
                <w:i/>
              </w:rPr>
              <w:t>-Consultas tramitadas con éxito.</w:t>
            </w:r>
          </w:p>
          <w:p w14:paraId="3E11126C" w14:textId="77777777" w:rsidR="003E4BA5" w:rsidRPr="001C4CE3" w:rsidRDefault="003E4BA5" w:rsidP="001651D0">
            <w:pPr>
              <w:jc w:val="center"/>
              <w:rPr>
                <w:rFonts w:ascii="Calibri" w:hAnsi="Calibri" w:cs="Book Antiqua"/>
                <w:i/>
              </w:rPr>
            </w:pPr>
            <w:r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2FFC88BC" w14:textId="77777777" w:rsidR="003E4BA5" w:rsidRPr="001C4CE3" w:rsidRDefault="003E4BA5" w:rsidP="001651D0">
            <w:pPr>
              <w:jc w:val="center"/>
              <w:rPr>
                <w:rFonts w:ascii="Calibri" w:hAnsi="Calibri" w:cs="Book Antiqua"/>
                <w:i/>
              </w:rPr>
            </w:pPr>
            <w:r w:rsidRPr="001C4CE3">
              <w:rPr>
                <w:rFonts w:ascii="Calibri" w:hAnsi="Calibri" w:cs="Book Antiqua"/>
                <w:i/>
              </w:rPr>
              <w:t>-No se registra adecuadamente las peticiones.</w:t>
            </w:r>
          </w:p>
          <w:p w14:paraId="0616636D" w14:textId="77777777" w:rsidR="003E4BA5" w:rsidRPr="001C4CE3" w:rsidRDefault="003E4BA5" w:rsidP="001651D0">
            <w:pPr>
              <w:jc w:val="center"/>
              <w:rPr>
                <w:rFonts w:ascii="Calibri" w:hAnsi="Calibri" w:cs="Book Antiqua"/>
                <w:i/>
              </w:rPr>
            </w:pPr>
            <w:r w:rsidRPr="001C4CE3">
              <w:rPr>
                <w:rFonts w:ascii="Calibri" w:hAnsi="Calibri" w:cs="Book Antiqua"/>
                <w:i/>
              </w:rPr>
              <w:t>-Informes generados con falta de información.</w:t>
            </w:r>
          </w:p>
        </w:tc>
        <w:tc>
          <w:tcPr>
            <w:tcW w:w="1580" w:type="dxa"/>
            <w:shd w:val="clear" w:color="auto" w:fill="auto"/>
            <w:tcMar>
              <w:top w:w="15" w:type="dxa"/>
              <w:left w:w="15" w:type="dxa"/>
              <w:bottom w:w="0" w:type="dxa"/>
              <w:right w:w="15" w:type="dxa"/>
            </w:tcMar>
          </w:tcPr>
          <w:p w14:paraId="23F0F8E2" w14:textId="77777777" w:rsidR="003E4BA5" w:rsidRPr="001C4CE3" w:rsidRDefault="003E4BA5" w:rsidP="001651D0">
            <w:pPr>
              <w:jc w:val="center"/>
              <w:rPr>
                <w:rFonts w:ascii="Calibri" w:hAnsi="Calibri" w:cs="Book Antiqua"/>
                <w:i/>
              </w:rPr>
            </w:pPr>
            <w:r w:rsidRPr="001C4CE3">
              <w:rPr>
                <w:rFonts w:ascii="Calibri" w:hAnsi="Calibri" w:cs="Book Antiqua"/>
                <w:i/>
              </w:rPr>
              <w:t>N/A</w:t>
            </w:r>
          </w:p>
        </w:tc>
      </w:tr>
      <w:tr w:rsidR="003E4BA5" w14:paraId="68CC766F" w14:textId="77777777" w:rsidTr="001651D0">
        <w:trPr>
          <w:trHeight w:val="2308"/>
        </w:trPr>
        <w:tc>
          <w:tcPr>
            <w:tcW w:w="1375" w:type="dxa"/>
            <w:shd w:val="clear" w:color="auto" w:fill="auto"/>
            <w:tcMar>
              <w:top w:w="15" w:type="dxa"/>
              <w:left w:w="15" w:type="dxa"/>
              <w:bottom w:w="0" w:type="dxa"/>
              <w:right w:w="15" w:type="dxa"/>
            </w:tcMar>
          </w:tcPr>
          <w:p w14:paraId="0DE0ED4B" w14:textId="77777777" w:rsidR="003E4BA5" w:rsidRDefault="003E4BA5" w:rsidP="001651D0">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08FC0096" w14:textId="77777777" w:rsidR="003E4BA5" w:rsidRDefault="003E4BA5" w:rsidP="001651D0">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46AF1FA8" w14:textId="77777777" w:rsidR="003E4BA5" w:rsidRDefault="003E4BA5" w:rsidP="001651D0">
            <w:pPr>
              <w:jc w:val="center"/>
              <w:rPr>
                <w:rFonts w:ascii="Calibri" w:hAnsi="Calibri" w:cs="Book Antiqua"/>
                <w:i/>
                <w:iCs/>
              </w:rPr>
            </w:pPr>
            <w:r w:rsidRPr="19B48B4E">
              <w:rPr>
                <w:rFonts w:ascii="Calibri" w:hAnsi="Calibri" w:cs="Book Antiqua"/>
                <w:i/>
                <w:iCs/>
              </w:rPr>
              <w:t>Se</w:t>
            </w:r>
            <w:r w:rsidRPr="043C4326">
              <w:rPr>
                <w:rFonts w:ascii="Calibri" w:hAnsi="Calibri" w:cs="Book Antiqua"/>
                <w:i/>
                <w:iCs/>
              </w:rPr>
              <w:t xml:space="preserve"> </w:t>
            </w:r>
            <w:r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475E4D77" w14:textId="77777777" w:rsidR="003E4BA5" w:rsidRDefault="003E4BA5" w:rsidP="001651D0">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07CEBB7B" w14:textId="77777777" w:rsidR="003E4BA5" w:rsidRDefault="003E4BA5" w:rsidP="001651D0">
            <w:pPr>
              <w:jc w:val="center"/>
              <w:rPr>
                <w:rFonts w:ascii="Calibri" w:hAnsi="Calibri" w:cs="Book Antiqua"/>
                <w:i/>
                <w:iCs/>
              </w:rPr>
            </w:pPr>
            <w:r w:rsidRPr="241782F8">
              <w:rPr>
                <w:rFonts w:ascii="Calibri" w:hAnsi="Calibri" w:cs="Book Antiqua"/>
                <w:i/>
                <w:iCs/>
              </w:rPr>
              <w:t>-</w:t>
            </w:r>
            <w:r w:rsidRPr="1683DAF8">
              <w:rPr>
                <w:rFonts w:ascii="Calibri" w:hAnsi="Calibri" w:cs="Book Antiqua"/>
                <w:i/>
                <w:iCs/>
              </w:rPr>
              <w:t xml:space="preserve">Almacena </w:t>
            </w:r>
            <w:r w:rsidRPr="241782F8">
              <w:rPr>
                <w:rFonts w:ascii="Calibri" w:hAnsi="Calibri" w:cs="Book Antiqua"/>
                <w:i/>
                <w:iCs/>
              </w:rPr>
              <w:t>información</w:t>
            </w:r>
            <w:r w:rsidRPr="1683DAF8">
              <w:rPr>
                <w:rFonts w:ascii="Calibri" w:hAnsi="Calibri" w:cs="Book Antiqua"/>
                <w:i/>
                <w:iCs/>
              </w:rPr>
              <w:t xml:space="preserve"> personal de los propietarios</w:t>
            </w:r>
            <w:r w:rsidRPr="241782F8">
              <w:rPr>
                <w:rFonts w:ascii="Calibri" w:hAnsi="Calibri" w:cs="Book Antiqua"/>
                <w:i/>
                <w:iCs/>
              </w:rPr>
              <w:t>-Almacena pagos y deudas de los propietarios</w:t>
            </w:r>
            <w:r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20FB0AB8" w14:textId="77777777" w:rsidR="003E4BA5" w:rsidRDefault="003E4BA5" w:rsidP="001651D0">
            <w:pPr>
              <w:jc w:val="center"/>
              <w:rPr>
                <w:rFonts w:ascii="Calibri" w:hAnsi="Calibri" w:cs="Book Antiqua"/>
                <w:i/>
                <w:iCs/>
              </w:rPr>
            </w:pPr>
            <w:r w:rsidRPr="3E6C25E8">
              <w:rPr>
                <w:rFonts w:ascii="Calibri" w:hAnsi="Calibri" w:cs="Book Antiqua"/>
                <w:i/>
                <w:iCs/>
              </w:rPr>
              <w:t xml:space="preserve">-Errores en la </w:t>
            </w:r>
            <w:r w:rsidRPr="6863649A">
              <w:rPr>
                <w:rFonts w:ascii="Calibri" w:hAnsi="Calibri" w:cs="Book Antiqua"/>
                <w:i/>
                <w:iCs/>
              </w:rPr>
              <w:t>base de datos.</w:t>
            </w:r>
          </w:p>
          <w:p w14:paraId="59D6EEB0" w14:textId="77777777" w:rsidR="003E4BA5" w:rsidRDefault="003E4BA5" w:rsidP="001651D0">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Pérdida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58FB878" w14:textId="77777777" w:rsidR="003E4BA5" w:rsidRDefault="003E4BA5" w:rsidP="001651D0">
            <w:pPr>
              <w:jc w:val="center"/>
              <w:rPr>
                <w:rFonts w:ascii="Calibri" w:hAnsi="Calibri" w:cs="Book Antiqua"/>
                <w:i/>
                <w:iCs/>
              </w:rPr>
            </w:pPr>
            <w:r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15A4A7F7" w14:textId="77777777" w:rsidR="003E4BA5" w:rsidRDefault="003E4BA5" w:rsidP="001651D0">
            <w:pPr>
              <w:jc w:val="center"/>
              <w:rPr>
                <w:rFonts w:ascii="Calibri" w:hAnsi="Calibri" w:cs="Book Antiqua"/>
                <w:i/>
                <w:iCs/>
              </w:rPr>
            </w:pPr>
            <w:r w:rsidRPr="587AA2F9">
              <w:rPr>
                <w:rFonts w:ascii="Calibri" w:hAnsi="Calibri" w:cs="Book Antiqua"/>
                <w:i/>
                <w:iCs/>
              </w:rPr>
              <w:t>N/A</w:t>
            </w:r>
          </w:p>
        </w:tc>
      </w:tr>
      <w:tr w:rsidR="003E4BA5" w14:paraId="1C384630" w14:textId="77777777" w:rsidTr="001651D0">
        <w:trPr>
          <w:trHeight w:val="383"/>
        </w:trPr>
        <w:tc>
          <w:tcPr>
            <w:tcW w:w="1375" w:type="dxa"/>
            <w:shd w:val="clear" w:color="auto" w:fill="auto"/>
            <w:tcMar>
              <w:top w:w="15" w:type="dxa"/>
              <w:left w:w="15" w:type="dxa"/>
              <w:bottom w:w="0" w:type="dxa"/>
              <w:right w:w="15" w:type="dxa"/>
            </w:tcMar>
          </w:tcPr>
          <w:p w14:paraId="06E87A03" w14:textId="77777777" w:rsidR="003E4BA5" w:rsidRDefault="003E4BA5" w:rsidP="001651D0">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1F9D77F8" w14:textId="77777777" w:rsidR="003E4BA5" w:rsidRDefault="003E4BA5" w:rsidP="001651D0">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77102561" w14:textId="77777777" w:rsidR="003E4BA5" w:rsidRDefault="003E4BA5" w:rsidP="001651D0">
            <w:pPr>
              <w:jc w:val="center"/>
              <w:rPr>
                <w:rFonts w:ascii="Calibri" w:hAnsi="Calibri" w:cs="Book Antiqua"/>
                <w:i/>
                <w:iCs/>
              </w:rPr>
            </w:pPr>
            <w:r w:rsidRPr="1B5F39A1">
              <w:rPr>
                <w:rFonts w:ascii="Calibri" w:hAnsi="Calibri" w:cs="Book Antiqua"/>
                <w:i/>
                <w:iCs/>
              </w:rPr>
              <w:t xml:space="preserve">Se encarga de que la base de datos esté </w:t>
            </w:r>
            <w:r w:rsidRPr="6171EFED">
              <w:rPr>
                <w:rFonts w:ascii="Calibri" w:hAnsi="Calibri" w:cs="Book Antiqua"/>
                <w:i/>
                <w:iCs/>
              </w:rPr>
              <w:t>funcionando correctamente</w:t>
            </w:r>
            <w:r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4176F499" w14:textId="77777777" w:rsidR="003E4BA5" w:rsidRDefault="003E4BA5" w:rsidP="001651D0">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0B925CE3" w14:textId="77777777" w:rsidR="003E4BA5" w:rsidRDefault="003E4BA5" w:rsidP="001651D0">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09023900" w14:textId="77777777" w:rsidR="003E4BA5" w:rsidRDefault="003E4BA5" w:rsidP="001651D0">
            <w:pPr>
              <w:jc w:val="center"/>
              <w:rPr>
                <w:rFonts w:ascii="Calibri" w:hAnsi="Calibri" w:cs="Book Antiqua"/>
                <w:i/>
                <w:iCs/>
              </w:rPr>
            </w:pPr>
            <w:r>
              <w:rPr>
                <w:rFonts w:ascii="Calibri" w:hAnsi="Calibri" w:cs="Book Antiqua"/>
                <w:i/>
                <w:iCs/>
              </w:rPr>
              <w:t>-</w:t>
            </w:r>
            <w:r w:rsidRPr="6F22BB5E">
              <w:rPr>
                <w:rFonts w:ascii="Calibri" w:hAnsi="Calibri" w:cs="Book Antiqua"/>
                <w:i/>
                <w:iCs/>
              </w:rPr>
              <w:t>Optimizaciones</w:t>
            </w:r>
            <w:r w:rsidRPr="04D9A182">
              <w:rPr>
                <w:rFonts w:ascii="Calibri" w:hAnsi="Calibri" w:cs="Book Antiqua"/>
                <w:i/>
                <w:iCs/>
              </w:rPr>
              <w:t xml:space="preserve"> de la base de datos.</w:t>
            </w:r>
          </w:p>
          <w:p w14:paraId="355161E2" w14:textId="77777777" w:rsidR="003E4BA5" w:rsidRDefault="003E4BA5" w:rsidP="001651D0">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información.</w:t>
            </w:r>
          </w:p>
        </w:tc>
        <w:tc>
          <w:tcPr>
            <w:tcW w:w="1608" w:type="dxa"/>
            <w:shd w:val="clear" w:color="auto" w:fill="auto"/>
            <w:tcMar>
              <w:top w:w="15" w:type="dxa"/>
              <w:left w:w="15" w:type="dxa"/>
              <w:bottom w:w="0" w:type="dxa"/>
              <w:right w:w="15" w:type="dxa"/>
            </w:tcMar>
          </w:tcPr>
          <w:p w14:paraId="0E24ED60" w14:textId="77777777" w:rsidR="003E4BA5" w:rsidRDefault="003E4BA5" w:rsidP="001651D0">
            <w:pPr>
              <w:jc w:val="center"/>
              <w:rPr>
                <w:rFonts w:ascii="Calibri" w:hAnsi="Calibri" w:cs="Book Antiqua"/>
                <w:i/>
                <w:iCs/>
              </w:rPr>
            </w:pPr>
            <w:r w:rsidRPr="22F41709">
              <w:rPr>
                <w:rFonts w:ascii="Calibri" w:hAnsi="Calibri" w:cs="Book Antiqua"/>
                <w:i/>
                <w:iCs/>
              </w:rPr>
              <w:t>-Inestabilidad, fallas de la base de datos.</w:t>
            </w:r>
          </w:p>
          <w:p w14:paraId="39B34049" w14:textId="77777777" w:rsidR="003E4BA5" w:rsidRDefault="003E4BA5" w:rsidP="001651D0">
            <w:pPr>
              <w:jc w:val="center"/>
              <w:rPr>
                <w:rFonts w:ascii="Calibri" w:hAnsi="Calibri" w:cs="Book Antiqua"/>
                <w:i/>
                <w:iCs/>
              </w:rPr>
            </w:pPr>
            <w:r w:rsidRPr="5BB12BD8">
              <w:rPr>
                <w:rFonts w:ascii="Calibri" w:hAnsi="Calibri" w:cs="Book Antiqua"/>
                <w:i/>
                <w:iCs/>
              </w:rPr>
              <w:t>-Perdida de información de los propietarios.</w:t>
            </w:r>
          </w:p>
          <w:p w14:paraId="2CB60424" w14:textId="77777777" w:rsidR="003E4BA5" w:rsidRDefault="003E4BA5" w:rsidP="001651D0">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5DC9A7D4" w14:textId="77777777" w:rsidR="003E4BA5" w:rsidRDefault="003E4BA5" w:rsidP="001651D0">
            <w:pPr>
              <w:jc w:val="center"/>
              <w:rPr>
                <w:rFonts w:ascii="Calibri" w:hAnsi="Calibri" w:cs="Book Antiqua"/>
                <w:i/>
                <w:iCs/>
              </w:rPr>
            </w:pPr>
            <w:r w:rsidRPr="5BB12BD8">
              <w:rPr>
                <w:rFonts w:ascii="Calibri" w:hAnsi="Calibri" w:cs="Book Antiqua"/>
                <w:i/>
                <w:iCs/>
              </w:rPr>
              <w:t>N/A</w:t>
            </w:r>
          </w:p>
        </w:tc>
      </w:tr>
      <w:tr w:rsidR="003E4BA5" w14:paraId="15A490AA" w14:textId="77777777" w:rsidTr="001651D0">
        <w:trPr>
          <w:trHeight w:val="383"/>
        </w:trPr>
        <w:tc>
          <w:tcPr>
            <w:tcW w:w="1375" w:type="dxa"/>
            <w:shd w:val="clear" w:color="auto" w:fill="auto"/>
            <w:tcMar>
              <w:top w:w="15" w:type="dxa"/>
              <w:left w:w="15" w:type="dxa"/>
              <w:bottom w:w="0" w:type="dxa"/>
              <w:right w:w="15" w:type="dxa"/>
            </w:tcMar>
          </w:tcPr>
          <w:p w14:paraId="35E94E91" w14:textId="77777777" w:rsidR="003E4BA5" w:rsidRDefault="003E4BA5" w:rsidP="001651D0">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5277F42E" w14:textId="77777777" w:rsidR="003E4BA5" w:rsidRDefault="003E4BA5" w:rsidP="001651D0">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5EDF6AF1" w14:textId="77777777" w:rsidR="003E4BA5" w:rsidRDefault="003E4BA5" w:rsidP="001651D0">
            <w:pPr>
              <w:jc w:val="center"/>
              <w:rPr>
                <w:rFonts w:ascii="Calibri" w:hAnsi="Calibri" w:cs="Book Antiqua"/>
                <w:i/>
                <w:iCs/>
              </w:rPr>
            </w:pPr>
            <w:r w:rsidRPr="17187DDD">
              <w:rPr>
                <w:rFonts w:ascii="Calibri" w:hAnsi="Calibri" w:cs="Book Antiqua"/>
                <w:i/>
                <w:iCs/>
              </w:rPr>
              <w:t>Realiza solicitudes y transacciones.</w:t>
            </w:r>
          </w:p>
          <w:p w14:paraId="3C167E69" w14:textId="77777777" w:rsidR="003E4BA5" w:rsidRDefault="003E4BA5" w:rsidP="001651D0">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5FC5A56" w14:textId="77777777" w:rsidR="003E4BA5" w:rsidRDefault="003E4BA5" w:rsidP="001651D0">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7D22670F" w14:textId="77777777" w:rsidR="003E4BA5" w:rsidRDefault="003E4BA5" w:rsidP="001651D0">
            <w:pPr>
              <w:jc w:val="center"/>
              <w:rPr>
                <w:rFonts w:ascii="Calibri" w:hAnsi="Calibri" w:cs="Book Antiqua"/>
                <w:i/>
                <w:iCs/>
              </w:rPr>
            </w:pPr>
            <w:r w:rsidRPr="3BE0572F">
              <w:rPr>
                <w:rFonts w:ascii="Calibri" w:hAnsi="Calibri" w:cs="Book Antiqua"/>
                <w:i/>
                <w:iCs/>
              </w:rPr>
              <w:t>-Realiza pagos al día.</w:t>
            </w:r>
          </w:p>
          <w:p w14:paraId="2BD8B824" w14:textId="77777777" w:rsidR="003E4BA5" w:rsidRDefault="003E4BA5" w:rsidP="001651D0">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341D0323" w14:textId="77777777" w:rsidR="003E4BA5" w:rsidRDefault="003E4BA5" w:rsidP="001651D0">
            <w:pPr>
              <w:jc w:val="center"/>
              <w:rPr>
                <w:rFonts w:ascii="Calibri" w:hAnsi="Calibri" w:cs="Book Antiqua"/>
                <w:i/>
                <w:iCs/>
              </w:rPr>
            </w:pPr>
            <w:r w:rsidRPr="3BE0572F">
              <w:rPr>
                <w:rFonts w:ascii="Calibri" w:hAnsi="Calibri" w:cs="Book Antiqua"/>
                <w:i/>
                <w:iCs/>
              </w:rPr>
              <w:t>-Presenta deudas vencidas.</w:t>
            </w:r>
          </w:p>
          <w:p w14:paraId="580E292F" w14:textId="77777777" w:rsidR="003E4BA5" w:rsidRDefault="003E4BA5" w:rsidP="001651D0">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24ED740" w14:textId="77777777" w:rsidR="003E4BA5" w:rsidRDefault="003E4BA5" w:rsidP="001651D0">
            <w:pPr>
              <w:jc w:val="center"/>
              <w:rPr>
                <w:rFonts w:ascii="Calibri" w:hAnsi="Calibri" w:cs="Book Antiqua"/>
                <w:i/>
                <w:iCs/>
              </w:rPr>
            </w:pPr>
            <w:r w:rsidRPr="3BE0572F">
              <w:rPr>
                <w:rFonts w:ascii="Calibri" w:hAnsi="Calibri" w:cs="Book Antiqua"/>
                <w:i/>
                <w:iCs/>
              </w:rPr>
              <w:t>N/A</w:t>
            </w:r>
          </w:p>
        </w:tc>
      </w:tr>
      <w:tr w:rsidR="003E4BA5" w14:paraId="7AB2979F" w14:textId="77777777" w:rsidTr="001651D0">
        <w:trPr>
          <w:trHeight w:val="383"/>
        </w:trPr>
        <w:tc>
          <w:tcPr>
            <w:tcW w:w="1375" w:type="dxa"/>
            <w:shd w:val="clear" w:color="auto" w:fill="auto"/>
            <w:tcMar>
              <w:top w:w="15" w:type="dxa"/>
              <w:left w:w="15" w:type="dxa"/>
              <w:bottom w:w="0" w:type="dxa"/>
              <w:right w:w="15" w:type="dxa"/>
            </w:tcMar>
          </w:tcPr>
          <w:p w14:paraId="654E7823" w14:textId="77777777" w:rsidR="003E4BA5" w:rsidRDefault="003E4BA5" w:rsidP="001651D0">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0E63C144" w14:textId="77777777" w:rsidR="003E4BA5" w:rsidRDefault="003E4BA5" w:rsidP="001651D0">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23FA0C6C" w14:textId="77777777" w:rsidR="003E4BA5" w:rsidRDefault="003E4BA5" w:rsidP="001651D0">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4ABB3FFC" w14:textId="77777777" w:rsidR="003E4BA5" w:rsidRDefault="003E4BA5" w:rsidP="001651D0">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0C927B98" w14:textId="77777777" w:rsidR="003E4BA5" w:rsidRDefault="003E4BA5" w:rsidP="001651D0">
            <w:pPr>
              <w:jc w:val="center"/>
              <w:rPr>
                <w:rFonts w:ascii="Calibri" w:hAnsi="Calibri" w:cs="Book Antiqua"/>
                <w:i/>
                <w:iCs/>
              </w:rPr>
            </w:pPr>
            <w:r w:rsidRPr="46AA73EA">
              <w:rPr>
                <w:rFonts w:ascii="Calibri" w:hAnsi="Calibri" w:cs="Book Antiqua"/>
                <w:i/>
                <w:iCs/>
              </w:rPr>
              <w:t>-Pago exitoso.</w:t>
            </w:r>
          </w:p>
          <w:p w14:paraId="6A9C2FE9" w14:textId="77777777" w:rsidR="003E4BA5" w:rsidRDefault="003E4BA5" w:rsidP="001651D0">
            <w:pPr>
              <w:jc w:val="center"/>
              <w:rPr>
                <w:rFonts w:ascii="Calibri" w:hAnsi="Calibri" w:cs="Book Antiqua"/>
                <w:i/>
                <w:iCs/>
              </w:rPr>
            </w:pPr>
            <w:r w:rsidRPr="46AA73EA">
              <w:rPr>
                <w:rFonts w:ascii="Calibri" w:hAnsi="Calibri" w:cs="Book Antiqua"/>
                <w:i/>
                <w:iCs/>
              </w:rPr>
              <w:t>-Préstamos y créditos aprobados.</w:t>
            </w:r>
          </w:p>
          <w:p w14:paraId="04E6F89B" w14:textId="77777777" w:rsidR="003E4BA5" w:rsidRDefault="003E4BA5" w:rsidP="001651D0">
            <w:pPr>
              <w:jc w:val="center"/>
              <w:rPr>
                <w:rFonts w:ascii="Calibri" w:hAnsi="Calibri" w:cs="Book Antiqua"/>
                <w:i/>
                <w:iCs/>
              </w:rPr>
            </w:pPr>
            <w:r w:rsidRPr="1813010C">
              <w:rPr>
                <w:rFonts w:ascii="Calibri" w:hAnsi="Calibri" w:cs="Book Antiqua"/>
                <w:i/>
                <w:iCs/>
              </w:rPr>
              <w:t>-Incremento de solicitudes crediticias.</w:t>
            </w:r>
          </w:p>
          <w:p w14:paraId="2BDC088F" w14:textId="77777777" w:rsidR="003E4BA5" w:rsidRDefault="003E4BA5" w:rsidP="001651D0">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33411CE8" w14:textId="77777777" w:rsidR="003E4BA5" w:rsidRDefault="003E4BA5" w:rsidP="001651D0">
            <w:pPr>
              <w:jc w:val="center"/>
              <w:rPr>
                <w:rFonts w:ascii="Calibri" w:hAnsi="Calibri" w:cs="Book Antiqua"/>
                <w:i/>
                <w:iCs/>
              </w:rPr>
            </w:pPr>
            <w:r w:rsidRPr="46AA73EA">
              <w:rPr>
                <w:rFonts w:ascii="Calibri" w:hAnsi="Calibri" w:cs="Book Antiqua"/>
                <w:i/>
                <w:iCs/>
              </w:rPr>
              <w:t>-Pago no realizado.</w:t>
            </w:r>
          </w:p>
          <w:p w14:paraId="63FECAA5" w14:textId="77777777" w:rsidR="003E4BA5" w:rsidRDefault="003E4BA5" w:rsidP="001651D0">
            <w:pPr>
              <w:jc w:val="center"/>
              <w:rPr>
                <w:rFonts w:ascii="Calibri" w:hAnsi="Calibri" w:cs="Book Antiqua"/>
                <w:i/>
                <w:iCs/>
              </w:rPr>
            </w:pPr>
            <w:r w:rsidRPr="46AA73EA">
              <w:rPr>
                <w:rFonts w:ascii="Calibri" w:hAnsi="Calibri" w:cs="Book Antiqua"/>
                <w:i/>
                <w:iCs/>
              </w:rPr>
              <w:t>-Prestamos cancelados.</w:t>
            </w:r>
          </w:p>
          <w:p w14:paraId="40B0F807" w14:textId="77777777" w:rsidR="003E4BA5" w:rsidRDefault="003E4BA5" w:rsidP="001651D0">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0280772" w14:textId="77777777" w:rsidR="003E4BA5" w:rsidRDefault="003E4BA5" w:rsidP="001651D0">
            <w:pPr>
              <w:jc w:val="center"/>
              <w:rPr>
                <w:rFonts w:ascii="Calibri" w:hAnsi="Calibri" w:cs="Book Antiqua"/>
                <w:i/>
                <w:iCs/>
              </w:rPr>
            </w:pPr>
            <w:r w:rsidRPr="46AA73EA">
              <w:rPr>
                <w:rFonts w:ascii="Calibri" w:hAnsi="Calibri" w:cs="Book Antiqua"/>
                <w:i/>
                <w:iCs/>
              </w:rPr>
              <w:t>N/A</w:t>
            </w:r>
          </w:p>
        </w:tc>
      </w:tr>
    </w:tbl>
    <w:p w14:paraId="306FAE97" w14:textId="77777777" w:rsidR="003E4BA5" w:rsidRDefault="003E4BA5" w:rsidP="003E4BA5">
      <w:pPr>
        <w:pStyle w:val="Heading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4789AC33" w14:textId="77777777" w:rsidR="003E4BA5" w:rsidRPr="00830635" w:rsidRDefault="003E4BA5" w:rsidP="003E4BA5"/>
    <w:p w14:paraId="079FF619" w14:textId="77777777" w:rsidR="003E4BA5" w:rsidRPr="008F2A47" w:rsidRDefault="003E4BA5" w:rsidP="003E4BA5">
      <w:pPr>
        <w:pStyle w:val="ListParagraph"/>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1EB0E132" w14:textId="77777777" w:rsidR="003E4BA5" w:rsidRPr="00A008C8" w:rsidRDefault="003E4BA5" w:rsidP="003E4BA5">
      <w:pPr>
        <w:rPr>
          <w:rFonts w:ascii="Calibri" w:hAnsi="Calibri"/>
        </w:rPr>
      </w:pPr>
    </w:p>
    <w:p w14:paraId="02BBF2EA" w14:textId="77777777" w:rsidR="003E4BA5" w:rsidRPr="00453783" w:rsidRDefault="003E4BA5" w:rsidP="003E4BA5">
      <w:pPr>
        <w:pStyle w:val="Heading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7F62B3E0" w14:textId="77777777" w:rsidR="003E4BA5" w:rsidRPr="00453783" w:rsidRDefault="003E4BA5" w:rsidP="003E4BA5">
      <w:pPr>
        <w:pStyle w:val="Heading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089B936A" w14:textId="77777777" w:rsidR="003E4BA5" w:rsidRDefault="003E4BA5" w:rsidP="003E4BA5">
      <w:pPr>
        <w:pStyle w:val="Heading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5372F770" w14:textId="77777777" w:rsidR="003E4BA5" w:rsidRDefault="003E4BA5" w:rsidP="003E4BA5">
      <w:pPr>
        <w:ind w:left="1134"/>
        <w:jc w:val="both"/>
        <w:rPr>
          <w:rFonts w:ascii="Calibri" w:hAnsi="Calibri" w:cs="Book Antiqua"/>
          <w:i/>
          <w:color w:val="0000FF"/>
        </w:rPr>
      </w:pPr>
    </w:p>
    <w:p w14:paraId="7C8B6AC9" w14:textId="77777777" w:rsidR="003E4BA5" w:rsidRPr="00B27AE5" w:rsidRDefault="003E4BA5" w:rsidP="003E4BA5">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la gestión de cobros municipales viene influenciado en gran medida por la falta de personal administrativo encargado de las transacciones contables vehiculares de los propietarios, lo que ocasiona retraso en sus movimientos es la falta de un sistema que permita la cobranza automática de los pagos municipales debido a que los procesos son realizados de forma presencial. </w:t>
      </w:r>
    </w:p>
    <w:p w14:paraId="0B8C9ED4" w14:textId="77777777" w:rsidR="003E4BA5" w:rsidRPr="00B27AE5" w:rsidRDefault="003E4BA5" w:rsidP="003E4BA5">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Propietarios, Funcionario Municipal.</w:t>
      </w:r>
    </w:p>
    <w:p w14:paraId="2CB5DD98" w14:textId="77777777" w:rsidR="003E4BA5" w:rsidRPr="00B27AE5" w:rsidRDefault="003E4BA5" w:rsidP="003E4BA5">
      <w:pPr>
        <w:ind w:left="1134"/>
        <w:jc w:val="both"/>
        <w:rPr>
          <w:rFonts w:ascii="Calibri" w:hAnsi="Calibri" w:cs="Book Antiqua"/>
          <w:b/>
          <w:i/>
        </w:rPr>
      </w:pPr>
      <w:r w:rsidRPr="00B27AE5">
        <w:rPr>
          <w:rFonts w:ascii="Calibri" w:hAnsi="Calibri" w:cs="Book Antiqua"/>
          <w:b/>
          <w:i/>
        </w:rPr>
        <w:t xml:space="preserve">Cuyo impacto es: </w:t>
      </w:r>
    </w:p>
    <w:p w14:paraId="5802DAFF" w14:textId="77777777" w:rsidR="003E4BA5" w:rsidRPr="00B27AE5" w:rsidRDefault="003E4BA5" w:rsidP="003E4BA5">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00984D1F" w14:textId="77777777" w:rsidR="003E4BA5" w:rsidRPr="00B27AE5" w:rsidRDefault="003E4BA5" w:rsidP="003E4BA5">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6DD341A0" w14:textId="77777777" w:rsidR="003E4BA5" w:rsidRPr="00B27AE5" w:rsidRDefault="003E4BA5" w:rsidP="003E4BA5">
      <w:pPr>
        <w:numPr>
          <w:ilvl w:val="0"/>
          <w:numId w:val="9"/>
        </w:numPr>
        <w:jc w:val="both"/>
        <w:rPr>
          <w:rFonts w:ascii="Calibri" w:hAnsi="Calibri" w:cs="Book Antiqua"/>
          <w:i/>
        </w:rPr>
      </w:pPr>
      <w:r w:rsidRPr="00B27AE5">
        <w:rPr>
          <w:rFonts w:ascii="Calibri" w:hAnsi="Calibri" w:cs="Book Antiqua"/>
          <w:i/>
        </w:rPr>
        <w:t>Obstaculiza el flujo de pagos por la cantidad vehicular que posea un propietario.</w:t>
      </w:r>
    </w:p>
    <w:p w14:paraId="5C898D23" w14:textId="77777777" w:rsidR="003E4BA5" w:rsidRPr="003B122E" w:rsidRDefault="003E4BA5" w:rsidP="003E4BA5">
      <w:pPr>
        <w:ind w:left="1134"/>
        <w:jc w:val="both"/>
        <w:rPr>
          <w:rFonts w:ascii="Calibri" w:hAnsi="Calibri" w:cs="Book Antiqua"/>
          <w:i/>
          <w:color w:val="525252"/>
        </w:rPr>
      </w:pPr>
    </w:p>
    <w:p w14:paraId="23F86064" w14:textId="77777777" w:rsidR="003E4BA5" w:rsidRPr="00453783" w:rsidRDefault="003E4BA5" w:rsidP="003E4BA5">
      <w:pPr>
        <w:pStyle w:val="Heading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0A96ACA8" w14:textId="77777777" w:rsidR="003E4BA5" w:rsidRDefault="003E4BA5" w:rsidP="003E4BA5">
      <w:pPr>
        <w:ind w:left="1134"/>
        <w:jc w:val="both"/>
        <w:rPr>
          <w:rFonts w:ascii="Calibri" w:hAnsi="Calibri" w:cs="Book Antiqua"/>
          <w:i/>
          <w:color w:val="525252"/>
        </w:rPr>
      </w:pPr>
    </w:p>
    <w:p w14:paraId="516A51B7" w14:textId="77777777" w:rsidR="003E4BA5" w:rsidRPr="005D24C3" w:rsidRDefault="003E4BA5" w:rsidP="003E4BA5">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asociados a la empresa Cobros S.A., </w:t>
      </w:r>
      <w:r w:rsidRPr="005D24C3">
        <w:rPr>
          <w:rFonts w:ascii="Calibri" w:eastAsia="Calibri" w:hAnsi="Calibri" w:cs="Calibri"/>
          <w:b/>
          <w:bCs/>
          <w:i/>
          <w:iCs/>
        </w:rPr>
        <w:t>quienes</w:t>
      </w:r>
      <w:r w:rsidRPr="005D24C3">
        <w:rPr>
          <w:rFonts w:ascii="Calibri" w:eastAsia="Calibri" w:hAnsi="Calibri" w:cs="Calibri"/>
          <w:i/>
          <w:iCs/>
        </w:rPr>
        <w:t xml:space="preserve"> solicitan y requieren solventar las transacciones del pago vehicular mediante el sistema de cobranzas municipales</w:t>
      </w:r>
      <w:r>
        <w:rPr>
          <w:rFonts w:ascii="Calibri" w:eastAsia="Calibri" w:hAnsi="Calibri" w:cs="Calibri"/>
          <w:i/>
          <w:iCs/>
        </w:rPr>
        <w:t xml:space="preserve">, </w:t>
      </w:r>
      <w:r w:rsidRPr="00F01F99">
        <w:rPr>
          <w:rFonts w:ascii="Calibri" w:eastAsia="Calibri" w:hAnsi="Calibri" w:cs="Calibri"/>
          <w:b/>
          <w:bCs/>
          <w:i/>
          <w:iCs/>
        </w:rPr>
        <w:t>es un</w:t>
      </w:r>
      <w:r>
        <w:rPr>
          <w:rFonts w:ascii="Calibri" w:eastAsia="Calibri" w:hAnsi="Calibri" w:cs="Calibri"/>
          <w:i/>
          <w:iCs/>
        </w:rPr>
        <w:t xml:space="preserve"> aplicativo Web</w:t>
      </w:r>
      <w:r w:rsidRPr="005D24C3">
        <w:rPr>
          <w:rFonts w:ascii="Calibri" w:eastAsia="Calibri" w:hAnsi="Calibri" w:cs="Calibri"/>
          <w:i/>
          <w:iCs/>
        </w:rPr>
        <w:t xml:space="preserve"> </w:t>
      </w:r>
      <w:r w:rsidRPr="00F01F99">
        <w:rPr>
          <w:rFonts w:ascii="Calibri" w:eastAsia="Calibri" w:hAnsi="Calibri" w:cs="Calibri"/>
          <w:b/>
          <w:bCs/>
          <w:i/>
          <w:iCs/>
        </w:rPr>
        <w:t>que</w:t>
      </w:r>
      <w:r w:rsidRPr="005D24C3">
        <w:rPr>
          <w:rFonts w:ascii="Calibri" w:eastAsia="Calibri" w:hAnsi="Calibri" w:cs="Calibri"/>
          <w:i/>
          <w:iCs/>
        </w:rPr>
        <w:t xml:space="preserve"> mejora eficientemente la gestión de cobranza mediante los pagos en línea, notifica a sus propietarios mediante correo electrónico los cambios transaccionales realizados e informa mediante reportes los datos estadísticos que se han suscitado dentro de la empresa.</w:t>
      </w:r>
    </w:p>
    <w:p w14:paraId="76CDCB85" w14:textId="77777777" w:rsidR="003E4BA5" w:rsidRPr="00453783" w:rsidRDefault="003E4BA5" w:rsidP="003E4BA5">
      <w:pPr>
        <w:pStyle w:val="Heading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500598B0" w14:textId="77777777" w:rsidR="003E4BA5" w:rsidRPr="003B122E" w:rsidRDefault="003E4BA5" w:rsidP="003E4BA5"/>
    <w:p w14:paraId="01BF7D05" w14:textId="77777777" w:rsidR="003E4BA5" w:rsidRDefault="003E4BA5" w:rsidP="003E4BA5">
      <w:pPr>
        <w:ind w:left="1134"/>
        <w:jc w:val="both"/>
        <w:rPr>
          <w:rFonts w:ascii="Calibri" w:hAnsi="Calibri" w:cs="Book Antiqua"/>
          <w:b/>
          <w:i/>
        </w:rPr>
      </w:pPr>
      <w:r>
        <w:rPr>
          <w:rFonts w:ascii="Calibri" w:hAnsi="Calibri" w:cs="Book Antiqua"/>
          <w:b/>
          <w:i/>
        </w:rPr>
        <w:t>La solución efectiva brindará:</w:t>
      </w:r>
    </w:p>
    <w:p w14:paraId="2A2BDD91" w14:textId="77777777" w:rsidR="003E4BA5" w:rsidRPr="00626A0E" w:rsidRDefault="003E4BA5" w:rsidP="003E4BA5">
      <w:pPr>
        <w:pStyle w:val="ListParagraph"/>
        <w:numPr>
          <w:ilvl w:val="0"/>
          <w:numId w:val="9"/>
        </w:numPr>
        <w:jc w:val="both"/>
        <w:rPr>
          <w:rFonts w:ascii="Calibri" w:hAnsi="Calibri" w:cs="Book Antiqua"/>
          <w:b/>
          <w:i/>
        </w:rPr>
      </w:pPr>
      <w:r w:rsidRPr="00626A0E">
        <w:rPr>
          <w:rFonts w:ascii="Calibri" w:hAnsi="Calibri" w:cs="Book Antiqua"/>
          <w:bCs/>
          <w:i/>
        </w:rPr>
        <w:t>Qué la recaudación eficiente de los impuestos municipales para cada uno de los vehículos asociados a la empresa.</w:t>
      </w:r>
    </w:p>
    <w:p w14:paraId="6FDFD8B8" w14:textId="77777777" w:rsidR="003E4BA5" w:rsidRPr="00626A0E" w:rsidRDefault="003E4BA5" w:rsidP="003E4BA5">
      <w:pPr>
        <w:pStyle w:val="ListParagraph"/>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798A01E7" w14:textId="77777777" w:rsidR="003E4BA5" w:rsidRPr="00626A0E" w:rsidRDefault="003E4BA5" w:rsidP="003E4BA5">
      <w:pPr>
        <w:pStyle w:val="ListParagraph"/>
        <w:numPr>
          <w:ilvl w:val="0"/>
          <w:numId w:val="9"/>
        </w:numPr>
        <w:jc w:val="both"/>
        <w:rPr>
          <w:rFonts w:ascii="Calibri" w:hAnsi="Calibri" w:cs="Book Antiqua"/>
          <w:b/>
          <w:i/>
        </w:rPr>
      </w:pPr>
      <w:r w:rsidRPr="00626A0E">
        <w:rPr>
          <w:rFonts w:ascii="Calibri" w:hAnsi="Calibri" w:cs="Book Antiqua"/>
          <w:bCs/>
          <w:i/>
        </w:rPr>
        <w:t>Qué brinde a los propietarios la actualización de datos, tanto suyos como el de su vehículo.</w:t>
      </w:r>
    </w:p>
    <w:p w14:paraId="3E77ECE2" w14:textId="77777777" w:rsidR="003E4BA5" w:rsidRPr="00626A0E" w:rsidRDefault="003E4BA5" w:rsidP="003E4BA5">
      <w:pPr>
        <w:pStyle w:val="ListParagraph"/>
        <w:numPr>
          <w:ilvl w:val="0"/>
          <w:numId w:val="9"/>
        </w:numPr>
        <w:jc w:val="both"/>
        <w:rPr>
          <w:rFonts w:ascii="Calibri" w:hAnsi="Calibri" w:cs="Book Antiqua"/>
          <w:b/>
          <w:i/>
        </w:rPr>
      </w:pPr>
      <w:r w:rsidRPr="00626A0E">
        <w:rPr>
          <w:rFonts w:ascii="Calibri" w:hAnsi="Calibri" w:cs="Book Antiqua"/>
          <w:bCs/>
          <w:i/>
        </w:rPr>
        <w:t>Qué realice la generación de reportes de forma satisfactoria mediante el uso de equipo eficiente para la codificación.</w:t>
      </w:r>
    </w:p>
    <w:p w14:paraId="19C77E95" w14:textId="77777777" w:rsidR="003E4BA5" w:rsidRPr="00626A0E" w:rsidRDefault="003E4BA5" w:rsidP="003E4BA5">
      <w:pPr>
        <w:pStyle w:val="ListParagraph"/>
        <w:numPr>
          <w:ilvl w:val="0"/>
          <w:numId w:val="9"/>
        </w:numPr>
        <w:jc w:val="both"/>
        <w:rPr>
          <w:rFonts w:ascii="Calibri" w:hAnsi="Calibri" w:cs="Book Antiqua"/>
          <w:b/>
          <w:i/>
        </w:rPr>
      </w:pPr>
      <w:r w:rsidRPr="00626A0E">
        <w:rPr>
          <w:rFonts w:ascii="Calibri" w:hAnsi="Calibri" w:cs="Book Antiqua"/>
          <w:bCs/>
          <w:i/>
        </w:rPr>
        <w:t>Qué se envíen notificaciones a los propietarios cada mes de acuerdo con su correspondiente mes de pago y de las transacciones que realice.</w:t>
      </w:r>
    </w:p>
    <w:p w14:paraId="154FE3DC" w14:textId="77777777" w:rsidR="003E4BA5" w:rsidRPr="00005728" w:rsidRDefault="003E4BA5" w:rsidP="003E4BA5">
      <w:pPr>
        <w:ind w:left="1134"/>
        <w:jc w:val="both"/>
        <w:rPr>
          <w:rFonts w:ascii="Calibri" w:hAnsi="Calibri" w:cs="Book Antiqua"/>
          <w:b/>
          <w:i/>
        </w:rPr>
      </w:pPr>
    </w:p>
    <w:p w14:paraId="34E53E92" w14:textId="77777777" w:rsidR="003E4BA5" w:rsidRDefault="003E4BA5" w:rsidP="003E4BA5">
      <w:pPr>
        <w:pStyle w:val="Heading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599E4419" w14:textId="77777777" w:rsidR="003E4BA5" w:rsidRPr="00DB0532" w:rsidRDefault="003E4BA5" w:rsidP="003E4BA5"/>
    <w:p w14:paraId="27A763DA" w14:textId="77777777" w:rsidR="003E4BA5" w:rsidRPr="00DB0532" w:rsidRDefault="003E4BA5" w:rsidP="003E4BA5">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5BAE63D5" w14:textId="77777777" w:rsidR="003E4BA5" w:rsidRPr="00DB0532" w:rsidRDefault="003E4BA5" w:rsidP="003E4BA5">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4C38C0B7" w14:textId="77777777" w:rsidR="003E4BA5" w:rsidRPr="00DB0532" w:rsidRDefault="003E4BA5" w:rsidP="003E4BA5">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3845FA42" w14:textId="77777777" w:rsidR="003E4BA5" w:rsidRPr="00DB0532" w:rsidRDefault="003E4BA5" w:rsidP="003E4BA5">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6F9E7E48" w14:textId="77777777" w:rsidR="003E4BA5" w:rsidRPr="00DB0532" w:rsidRDefault="003E4BA5" w:rsidP="003E4BA5">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2E5F74DC" w14:textId="77777777" w:rsidR="003E4BA5" w:rsidRPr="00DB0532" w:rsidRDefault="003E4BA5" w:rsidP="003E4BA5">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1F12FA8F" w14:textId="77777777" w:rsidR="003E4BA5" w:rsidRDefault="003E4BA5" w:rsidP="003E4BA5">
      <w:pPr>
        <w:rPr>
          <w:rFonts w:ascii="Calibri" w:hAnsi="Calibri" w:cs="Book Antiqua"/>
        </w:rPr>
      </w:pPr>
    </w:p>
    <w:p w14:paraId="3623033C" w14:textId="77777777" w:rsidR="003E4BA5" w:rsidRPr="00453783" w:rsidRDefault="003E4BA5" w:rsidP="003E4BA5">
      <w:pPr>
        <w:rPr>
          <w:rFonts w:ascii="Calibri" w:hAnsi="Calibri" w:cs="Book Antiqua"/>
        </w:rPr>
      </w:pPr>
    </w:p>
    <w:p w14:paraId="783FF2FB" w14:textId="77777777" w:rsidR="003E4BA5" w:rsidRPr="00453783" w:rsidRDefault="003E4BA5" w:rsidP="003E4BA5">
      <w:pPr>
        <w:pStyle w:val="Heading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48596D63" w14:textId="77777777" w:rsidR="003E4BA5" w:rsidRPr="00453783" w:rsidRDefault="003E4BA5" w:rsidP="003E4BA5">
      <w:pPr>
        <w:pStyle w:val="Heading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29C63F84" w14:textId="77777777" w:rsidR="003E4BA5" w:rsidRPr="00E053B1" w:rsidRDefault="003E4BA5" w:rsidP="003E4BA5"/>
    <w:p w14:paraId="357F688C" w14:textId="77777777" w:rsidR="003E4BA5" w:rsidRPr="007A0C7C" w:rsidRDefault="003E4BA5" w:rsidP="003E4BA5">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un sistema ERP, tomamos como referencia el software </w:t>
      </w:r>
      <w:r w:rsidRPr="007A0C7C">
        <w:rPr>
          <w:rFonts w:ascii="Calibri" w:hAnsi="Calibri" w:cs="Book Antiqua"/>
          <w:b/>
          <w:bCs/>
          <w:i/>
          <w:iCs/>
        </w:rPr>
        <w:t>Billin</w:t>
      </w:r>
      <w:r w:rsidRPr="007A0C7C">
        <w:rPr>
          <w:rFonts w:ascii="Calibri" w:hAnsi="Calibri" w:cs="Book Antiqua"/>
          <w:i/>
          <w:iCs/>
        </w:rPr>
        <w:t xml:space="preserve"> que es un Sistema de cobro de facturas el cual permite gestionar usuarios con diferentes fechas de pago</w:t>
      </w:r>
      <w:r>
        <w:rPr>
          <w:rFonts w:ascii="Calibri" w:hAnsi="Calibri" w:cs="Book Antiqua"/>
          <w:i/>
          <w:iCs/>
        </w:rPr>
        <w:t xml:space="preserve"> </w:t>
      </w:r>
      <w:r w:rsidRPr="00213371">
        <w:rPr>
          <w:rFonts w:ascii="Calibri" w:hAnsi="Calibri" w:cs="Book Antiqua"/>
          <w:b/>
          <w:bCs/>
          <w:i/>
          <w:iCs/>
        </w:rPr>
        <w:t>nuestro producto</w:t>
      </w:r>
      <w:r>
        <w:rPr>
          <w:rFonts w:ascii="Calibri" w:hAnsi="Calibri" w:cs="Book Antiqua"/>
          <w:i/>
          <w:iCs/>
        </w:rPr>
        <w:t xml:space="preserve"> ofrece</w:t>
      </w:r>
      <w:r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73DA822C" w14:textId="77777777" w:rsidR="003E4BA5" w:rsidRPr="00453783" w:rsidRDefault="003E4BA5" w:rsidP="003E4BA5">
      <w:pPr>
        <w:pStyle w:val="Heading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20C0BE7C" w14:textId="77777777" w:rsidR="003E4BA5" w:rsidRDefault="003E4BA5" w:rsidP="003E4BA5"/>
    <w:p w14:paraId="1D584F20" w14:textId="77777777" w:rsidR="003E4BA5" w:rsidRPr="00EA1666" w:rsidRDefault="003E4BA5" w:rsidP="003E4BA5">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5FE03B51" w14:textId="77777777" w:rsidR="003E4BA5" w:rsidRPr="00EA1666" w:rsidRDefault="003E4BA5" w:rsidP="003E4BA5">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38507136" w14:textId="77777777" w:rsidR="003E4BA5" w:rsidRPr="00EA1666" w:rsidRDefault="003E4BA5" w:rsidP="003E4BA5">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0113F5D8" w14:textId="77777777" w:rsidR="003E4BA5" w:rsidRDefault="003E4BA5" w:rsidP="003E4BA5">
      <w:pPr>
        <w:pStyle w:val="Heading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75CB0F0C" w14:textId="77777777" w:rsidR="003E4BA5" w:rsidRDefault="003E4BA5" w:rsidP="003E4BA5">
      <w:pPr>
        <w:ind w:left="720"/>
        <w:jc w:val="both"/>
        <w:rPr>
          <w:rFonts w:ascii="Calibri" w:hAnsi="Calibri" w:cs="Book Antiqua"/>
          <w:i/>
          <w:color w:val="0000FF"/>
        </w:rPr>
      </w:pPr>
    </w:p>
    <w:p w14:paraId="0A0D2651" w14:textId="77777777" w:rsidR="003E4BA5" w:rsidRDefault="003E4BA5" w:rsidP="003E4BA5">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3583A01B" w14:textId="77777777" w:rsidR="003E4BA5" w:rsidRDefault="003E4BA5" w:rsidP="003E4BA5">
      <w:pPr>
        <w:ind w:left="720"/>
        <w:jc w:val="both"/>
        <w:rPr>
          <w:rFonts w:asciiTheme="minorHAnsi" w:eastAsiaTheme="minorEastAsia" w:hAnsiTheme="minorHAnsi" w:cstheme="minorBidi"/>
        </w:rPr>
      </w:pPr>
    </w:p>
    <w:p w14:paraId="15A20BDF" w14:textId="77777777" w:rsidR="003E4BA5" w:rsidRDefault="003E4BA5" w:rsidP="003E4BA5">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4AE183F" w14:textId="77777777" w:rsidR="003E4BA5" w:rsidRDefault="003E4BA5" w:rsidP="003E4BA5">
      <w:pPr>
        <w:ind w:left="709"/>
        <w:jc w:val="center"/>
        <w:rPr>
          <w:rFonts w:asciiTheme="minorHAnsi" w:eastAsiaTheme="minorEastAsia" w:hAnsiTheme="minorHAnsi" w:cstheme="minorBidi"/>
          <w:b/>
          <w:bCs/>
        </w:rPr>
      </w:pPr>
      <w:r>
        <w:rPr>
          <w:noProof/>
        </w:rPr>
        <w:drawing>
          <wp:inline distT="0" distB="0" distL="0" distR="0" wp14:anchorId="29482494" wp14:editId="4FB01C0E">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25E4DF23" w14:textId="77777777" w:rsidR="003E4BA5" w:rsidRDefault="003E4BA5" w:rsidP="003E4BA5">
      <w:pPr>
        <w:ind w:left="709"/>
        <w:jc w:val="center"/>
        <w:rPr>
          <w:rFonts w:asciiTheme="minorHAnsi" w:eastAsiaTheme="minorEastAsia" w:hAnsiTheme="minorHAnsi" w:cstheme="minorBidi"/>
          <w:b/>
          <w:bCs/>
        </w:rPr>
      </w:pPr>
    </w:p>
    <w:p w14:paraId="585108AC" w14:textId="77777777" w:rsidR="003E4BA5" w:rsidRDefault="003E4BA5" w:rsidP="003E4BA5">
      <w:pPr>
        <w:ind w:left="709"/>
        <w:jc w:val="center"/>
        <w:rPr>
          <w:rFonts w:asciiTheme="minorHAnsi" w:eastAsiaTheme="minorEastAsia" w:hAnsiTheme="minorHAnsi" w:cstheme="minorBidi"/>
          <w:b/>
          <w:bCs/>
        </w:rPr>
      </w:pPr>
    </w:p>
    <w:p w14:paraId="37C688D9" w14:textId="77777777" w:rsidR="003E4BA5" w:rsidRDefault="003E4BA5" w:rsidP="003E4BA5">
      <w:pPr>
        <w:ind w:left="709"/>
        <w:jc w:val="center"/>
        <w:rPr>
          <w:rFonts w:asciiTheme="minorHAnsi" w:eastAsiaTheme="minorEastAsia" w:hAnsiTheme="minorHAnsi" w:cstheme="minorBidi"/>
          <w:b/>
          <w:bCs/>
        </w:rPr>
      </w:pPr>
    </w:p>
    <w:p w14:paraId="567CC8EB" w14:textId="77777777" w:rsidR="003E4BA5" w:rsidRDefault="003E4BA5" w:rsidP="003E4BA5">
      <w:pPr>
        <w:ind w:left="709"/>
        <w:jc w:val="center"/>
        <w:rPr>
          <w:rFonts w:asciiTheme="minorHAnsi" w:eastAsiaTheme="minorEastAsia" w:hAnsiTheme="minorHAnsi" w:cstheme="minorBidi"/>
          <w:b/>
          <w:bCs/>
        </w:rPr>
      </w:pPr>
    </w:p>
    <w:p w14:paraId="0C34C248" w14:textId="77777777" w:rsidR="003E4BA5" w:rsidRDefault="003E4BA5" w:rsidP="003E4BA5">
      <w:pPr>
        <w:ind w:left="709"/>
        <w:jc w:val="center"/>
        <w:rPr>
          <w:rFonts w:asciiTheme="minorHAnsi" w:eastAsiaTheme="minorEastAsia" w:hAnsiTheme="minorHAnsi" w:cstheme="minorBidi"/>
          <w:b/>
          <w:bCs/>
        </w:rPr>
      </w:pPr>
    </w:p>
    <w:p w14:paraId="5F0DEEA4" w14:textId="77777777" w:rsidR="003E4BA5" w:rsidRDefault="003E4BA5" w:rsidP="003E4BA5">
      <w:pPr>
        <w:ind w:left="709"/>
        <w:jc w:val="center"/>
        <w:rPr>
          <w:rFonts w:asciiTheme="minorHAnsi" w:eastAsiaTheme="minorEastAsia" w:hAnsiTheme="minorHAnsi" w:cstheme="minorBidi"/>
          <w:b/>
          <w:bCs/>
        </w:rPr>
      </w:pPr>
    </w:p>
    <w:p w14:paraId="3488E30B" w14:textId="77777777" w:rsidR="003E4BA5" w:rsidRDefault="003E4BA5" w:rsidP="003E4BA5">
      <w:pPr>
        <w:ind w:left="709"/>
        <w:jc w:val="center"/>
        <w:rPr>
          <w:rFonts w:asciiTheme="minorHAnsi" w:eastAsiaTheme="minorEastAsia" w:hAnsiTheme="minorHAnsi" w:cstheme="minorBidi"/>
          <w:b/>
          <w:bCs/>
        </w:rPr>
      </w:pPr>
    </w:p>
    <w:p w14:paraId="027AF232" w14:textId="77777777" w:rsidR="003E4BA5" w:rsidRDefault="003E4BA5" w:rsidP="003E4BA5">
      <w:pPr>
        <w:ind w:left="709"/>
        <w:jc w:val="center"/>
        <w:rPr>
          <w:rFonts w:asciiTheme="minorHAnsi" w:eastAsiaTheme="minorEastAsia" w:hAnsiTheme="minorHAnsi" w:cstheme="minorBidi"/>
          <w:b/>
          <w:bCs/>
        </w:rPr>
      </w:pPr>
    </w:p>
    <w:p w14:paraId="41AA096F" w14:textId="77777777" w:rsidR="003E4BA5" w:rsidRDefault="003E4BA5" w:rsidP="003E4BA5">
      <w:pPr>
        <w:ind w:left="709"/>
        <w:jc w:val="center"/>
        <w:rPr>
          <w:rFonts w:asciiTheme="minorHAnsi" w:eastAsiaTheme="minorEastAsia" w:hAnsiTheme="minorHAnsi" w:cstheme="minorBidi"/>
          <w:b/>
          <w:bCs/>
        </w:rPr>
      </w:pPr>
    </w:p>
    <w:p w14:paraId="3338B3AE" w14:textId="77777777" w:rsidR="003E4BA5" w:rsidRPr="009D1ABA" w:rsidRDefault="003E4BA5" w:rsidP="003E4BA5">
      <w:pPr>
        <w:ind w:left="709"/>
        <w:jc w:val="center"/>
        <w:rPr>
          <w:rFonts w:asciiTheme="minorHAnsi" w:eastAsiaTheme="minorEastAsia" w:hAnsiTheme="minorHAnsi" w:cstheme="minorBidi"/>
          <w:b/>
          <w:bCs/>
        </w:rPr>
      </w:pPr>
    </w:p>
    <w:p w14:paraId="2151E837" w14:textId="77777777" w:rsidR="003E4BA5" w:rsidRDefault="003E4BA5" w:rsidP="003E4BA5">
      <w:pPr>
        <w:ind w:left="709"/>
        <w:jc w:val="center"/>
        <w:rPr>
          <w:rFonts w:asciiTheme="minorHAnsi" w:eastAsiaTheme="minorEastAsia" w:hAnsiTheme="minorHAnsi" w:cstheme="minorBidi"/>
          <w:b/>
          <w:bCs/>
        </w:rPr>
      </w:pPr>
    </w:p>
    <w:p w14:paraId="5E463CD4" w14:textId="77777777" w:rsidR="003E4BA5" w:rsidRDefault="003E4BA5" w:rsidP="003E4BA5">
      <w:pPr>
        <w:ind w:left="709"/>
        <w:jc w:val="center"/>
        <w:rPr>
          <w:rFonts w:asciiTheme="minorHAnsi" w:eastAsiaTheme="minorEastAsia" w:hAnsiTheme="minorHAnsi" w:cstheme="minorBidi"/>
          <w:b/>
          <w:bCs/>
        </w:rPr>
      </w:pPr>
    </w:p>
    <w:p w14:paraId="4798695B" w14:textId="77777777" w:rsidR="003E4BA5" w:rsidRDefault="003E4BA5" w:rsidP="003E4BA5">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3D0EA7D1" w14:textId="77777777" w:rsidR="003E4BA5" w:rsidRDefault="003E4BA5" w:rsidP="003E4BA5">
      <w:pPr>
        <w:ind w:left="709"/>
        <w:jc w:val="center"/>
        <w:rPr>
          <w:rFonts w:asciiTheme="minorHAnsi" w:eastAsiaTheme="minorEastAsia" w:hAnsiTheme="minorHAnsi" w:cstheme="minorBidi"/>
          <w:b/>
          <w:bCs/>
        </w:rPr>
      </w:pPr>
      <w:r>
        <w:rPr>
          <w:noProof/>
        </w:rPr>
        <w:drawing>
          <wp:inline distT="0" distB="0" distL="0" distR="0" wp14:anchorId="32311A35" wp14:editId="20C723EB">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648DC02" w14:textId="77777777" w:rsidR="003E4BA5" w:rsidRPr="00EB7250" w:rsidRDefault="003E4BA5" w:rsidP="003E4BA5">
      <w:pPr>
        <w:ind w:left="709"/>
        <w:rPr>
          <w:rFonts w:asciiTheme="minorHAnsi" w:eastAsiaTheme="minorEastAsia" w:hAnsiTheme="minorHAnsi" w:cstheme="minorBidi"/>
          <w:b/>
          <w:bCs/>
        </w:rPr>
      </w:pPr>
    </w:p>
    <w:p w14:paraId="642D25D2"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3310D51D" w14:textId="77777777" w:rsidR="003E4BA5" w:rsidRDefault="003E4BA5" w:rsidP="003E4BA5">
      <w:pPr>
        <w:ind w:left="720"/>
        <w:jc w:val="center"/>
        <w:rPr>
          <w:rFonts w:asciiTheme="minorHAnsi" w:eastAsiaTheme="minorEastAsia" w:hAnsiTheme="minorHAnsi" w:cstheme="minorBidi"/>
        </w:rPr>
      </w:pPr>
      <w:r>
        <w:rPr>
          <w:noProof/>
        </w:rPr>
        <w:drawing>
          <wp:inline distT="0" distB="0" distL="0" distR="0" wp14:anchorId="12B9BED9" wp14:editId="7ADB4174">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27CC7BA0"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6AAF648A" w14:textId="77777777" w:rsidR="003E4BA5" w:rsidRDefault="003E4BA5" w:rsidP="003E4BA5">
      <w:pPr>
        <w:ind w:left="720"/>
        <w:jc w:val="center"/>
        <w:rPr>
          <w:rFonts w:asciiTheme="minorHAnsi" w:eastAsiaTheme="minorEastAsia" w:hAnsiTheme="minorHAnsi" w:cstheme="minorBidi"/>
        </w:rPr>
      </w:pPr>
      <w:r>
        <w:rPr>
          <w:noProof/>
        </w:rPr>
        <w:drawing>
          <wp:inline distT="0" distB="0" distL="0" distR="0" wp14:anchorId="486AE8F0" wp14:editId="48772B4F">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65B103E8" w14:textId="77777777" w:rsidR="003E4BA5" w:rsidRDefault="003E4BA5" w:rsidP="003E4BA5">
      <w:pPr>
        <w:ind w:left="720"/>
        <w:jc w:val="center"/>
        <w:rPr>
          <w:rFonts w:asciiTheme="minorHAnsi" w:eastAsiaTheme="minorEastAsia" w:hAnsiTheme="minorHAnsi" w:cstheme="minorBidi"/>
        </w:rPr>
      </w:pPr>
    </w:p>
    <w:p w14:paraId="52EFCC33"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5479901A" w14:textId="77777777" w:rsidR="003E4BA5" w:rsidRDefault="003E4BA5" w:rsidP="003E4BA5">
      <w:pPr>
        <w:ind w:left="720"/>
        <w:jc w:val="both"/>
        <w:rPr>
          <w:rFonts w:asciiTheme="minorHAnsi" w:eastAsiaTheme="minorEastAsia" w:hAnsiTheme="minorHAnsi" w:cstheme="minorBidi"/>
          <w:b/>
          <w:bCs/>
        </w:rPr>
      </w:pPr>
    </w:p>
    <w:p w14:paraId="569A0B89" w14:textId="77777777" w:rsidR="003E4BA5" w:rsidRDefault="003E4BA5" w:rsidP="003E4BA5">
      <w:pPr>
        <w:ind w:left="720"/>
        <w:jc w:val="center"/>
        <w:rPr>
          <w:rFonts w:asciiTheme="minorHAnsi" w:eastAsiaTheme="minorEastAsia" w:hAnsiTheme="minorHAnsi" w:cstheme="minorBidi"/>
        </w:rPr>
      </w:pPr>
      <w:r>
        <w:rPr>
          <w:noProof/>
        </w:rPr>
        <w:drawing>
          <wp:inline distT="0" distB="0" distL="0" distR="0" wp14:anchorId="1EC553A9" wp14:editId="13274BB2">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6EB97BA8"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5CC9C3A8" w14:textId="77777777" w:rsidR="003E4BA5" w:rsidRDefault="003E4BA5" w:rsidP="003E4BA5">
      <w:pPr>
        <w:ind w:left="720"/>
        <w:jc w:val="both"/>
        <w:rPr>
          <w:rFonts w:asciiTheme="minorHAnsi" w:eastAsiaTheme="minorEastAsia" w:hAnsiTheme="minorHAnsi" w:cstheme="minorBidi"/>
          <w:b/>
          <w:bCs/>
        </w:rPr>
      </w:pPr>
    </w:p>
    <w:p w14:paraId="4363E5F6" w14:textId="77777777" w:rsidR="003E4BA5" w:rsidRDefault="003E4BA5" w:rsidP="003E4BA5">
      <w:pPr>
        <w:ind w:left="720"/>
        <w:jc w:val="center"/>
        <w:rPr>
          <w:rFonts w:asciiTheme="minorHAnsi" w:eastAsiaTheme="minorEastAsia" w:hAnsiTheme="minorHAnsi" w:cstheme="minorBidi"/>
        </w:rPr>
      </w:pPr>
      <w:r>
        <w:rPr>
          <w:noProof/>
        </w:rPr>
        <w:drawing>
          <wp:inline distT="0" distB="0" distL="0" distR="0" wp14:anchorId="658FA236" wp14:editId="524ED472">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6A79F7B7" w14:textId="77777777" w:rsidR="003E4BA5" w:rsidRDefault="003E4BA5" w:rsidP="003E4BA5">
      <w:pPr>
        <w:ind w:left="720"/>
        <w:jc w:val="both"/>
        <w:rPr>
          <w:rFonts w:asciiTheme="minorHAnsi" w:eastAsiaTheme="minorEastAsia" w:hAnsiTheme="minorHAnsi" w:cstheme="minorBidi"/>
        </w:rPr>
      </w:pPr>
    </w:p>
    <w:p w14:paraId="64211027"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63759EDA" w14:textId="77777777" w:rsidR="003E4BA5" w:rsidRDefault="003E4BA5" w:rsidP="003E4BA5">
      <w:pPr>
        <w:ind w:left="720"/>
        <w:jc w:val="both"/>
        <w:rPr>
          <w:rFonts w:asciiTheme="minorHAnsi" w:eastAsiaTheme="minorEastAsia" w:hAnsiTheme="minorHAnsi" w:cstheme="minorBidi"/>
          <w:b/>
          <w:bCs/>
        </w:rPr>
      </w:pPr>
    </w:p>
    <w:p w14:paraId="325C069C" w14:textId="77777777" w:rsidR="003E4BA5" w:rsidRDefault="003E4BA5" w:rsidP="003E4BA5">
      <w:pPr>
        <w:ind w:left="720"/>
        <w:jc w:val="center"/>
        <w:rPr>
          <w:rFonts w:asciiTheme="minorHAnsi" w:eastAsiaTheme="minorEastAsia" w:hAnsiTheme="minorHAnsi" w:cstheme="minorBidi"/>
        </w:rPr>
      </w:pPr>
      <w:r>
        <w:rPr>
          <w:noProof/>
        </w:rPr>
        <w:drawing>
          <wp:inline distT="0" distB="0" distL="0" distR="0" wp14:anchorId="353909A8" wp14:editId="68344F9D">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0F765A5A" w14:textId="77777777" w:rsidR="003E4BA5" w:rsidRDefault="003E4BA5" w:rsidP="003E4BA5">
      <w:pPr>
        <w:ind w:left="720"/>
        <w:jc w:val="center"/>
        <w:rPr>
          <w:rFonts w:asciiTheme="minorHAnsi" w:eastAsiaTheme="minorEastAsia" w:hAnsiTheme="minorHAnsi" w:cstheme="minorBidi"/>
        </w:rPr>
      </w:pPr>
    </w:p>
    <w:p w14:paraId="4A74F3B4" w14:textId="77777777" w:rsidR="003E4BA5" w:rsidRPr="00B57838" w:rsidRDefault="003E4BA5" w:rsidP="003E4BA5">
      <w:pPr>
        <w:ind w:left="720"/>
        <w:jc w:val="center"/>
        <w:rPr>
          <w:rFonts w:asciiTheme="minorHAnsi" w:eastAsiaTheme="minorEastAsia" w:hAnsiTheme="minorHAnsi" w:cstheme="minorBidi"/>
        </w:rPr>
      </w:pPr>
    </w:p>
    <w:p w14:paraId="03B62566" w14:textId="77777777" w:rsidR="003E4BA5" w:rsidRDefault="003E4BA5" w:rsidP="003E4BA5">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7DC567D5" w14:textId="77777777" w:rsidR="003E4BA5" w:rsidRDefault="003E4BA5" w:rsidP="003E4BA5">
      <w:pPr>
        <w:ind w:left="720"/>
        <w:jc w:val="both"/>
        <w:rPr>
          <w:rFonts w:asciiTheme="minorHAnsi" w:eastAsiaTheme="minorEastAsia" w:hAnsiTheme="minorHAnsi" w:cstheme="minorBidi"/>
          <w:b/>
          <w:bCs/>
        </w:rPr>
      </w:pPr>
    </w:p>
    <w:p w14:paraId="192D55E9" w14:textId="77777777" w:rsidR="003E4BA5" w:rsidRPr="00A90D1F" w:rsidRDefault="003E4BA5" w:rsidP="003E4BA5">
      <w:pPr>
        <w:ind w:left="720"/>
        <w:jc w:val="center"/>
        <w:rPr>
          <w:rFonts w:asciiTheme="minorHAnsi" w:eastAsiaTheme="minorEastAsia" w:hAnsiTheme="minorHAnsi" w:cstheme="minorBidi"/>
        </w:rPr>
      </w:pPr>
      <w:r>
        <w:rPr>
          <w:noProof/>
        </w:rPr>
        <w:drawing>
          <wp:inline distT="0" distB="0" distL="0" distR="0" wp14:anchorId="39DF3538" wp14:editId="4309707F">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7B45851C" w14:textId="77777777" w:rsidR="003E4BA5" w:rsidRDefault="003E4BA5" w:rsidP="003E4BA5">
      <w:pPr>
        <w:ind w:left="720"/>
        <w:jc w:val="center"/>
        <w:rPr>
          <w:rFonts w:asciiTheme="minorHAnsi" w:eastAsiaTheme="minorEastAsia" w:hAnsiTheme="minorHAnsi" w:cstheme="minorBidi"/>
        </w:rPr>
      </w:pPr>
    </w:p>
    <w:p w14:paraId="35108F97" w14:textId="77777777" w:rsidR="003E4BA5" w:rsidRDefault="003E4BA5" w:rsidP="003E4BA5">
      <w:pPr>
        <w:ind w:left="720"/>
        <w:jc w:val="center"/>
        <w:rPr>
          <w:rFonts w:asciiTheme="minorHAnsi" w:eastAsiaTheme="minorEastAsia" w:hAnsiTheme="minorHAnsi" w:cstheme="minorBidi"/>
        </w:rPr>
      </w:pPr>
    </w:p>
    <w:p w14:paraId="5761569E" w14:textId="77777777" w:rsidR="003E4BA5" w:rsidRPr="00F43783" w:rsidRDefault="003E4BA5" w:rsidP="003E4BA5">
      <w:pPr>
        <w:ind w:left="720"/>
        <w:jc w:val="center"/>
        <w:rPr>
          <w:rFonts w:asciiTheme="minorHAnsi" w:eastAsiaTheme="minorEastAsia" w:hAnsiTheme="minorHAnsi" w:cstheme="minorBidi"/>
        </w:rPr>
      </w:pPr>
    </w:p>
    <w:p w14:paraId="4C44BF2B" w14:textId="77777777" w:rsidR="003E4BA5" w:rsidRPr="00A2466D" w:rsidRDefault="003E4BA5" w:rsidP="003E4BA5">
      <w:pPr>
        <w:pStyle w:val="Heading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0466B150" w14:textId="77777777" w:rsidR="003E4BA5" w:rsidRDefault="003E4BA5" w:rsidP="003E4BA5">
      <w:pPr>
        <w:pStyle w:val="Heading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72ACF19F" w14:textId="77777777" w:rsidR="003E4BA5" w:rsidRPr="00F41904" w:rsidRDefault="003E4BA5" w:rsidP="003E4BA5">
      <w:pPr>
        <w:pStyle w:val="Heading2"/>
        <w:numPr>
          <w:ilvl w:val="2"/>
          <w:numId w:val="19"/>
        </w:numPr>
        <w:ind w:left="1985"/>
        <w:rPr>
          <w:rFonts w:asciiTheme="minorHAnsi" w:hAnsiTheme="minorHAnsi" w:cstheme="minorBidi"/>
          <w:i w:val="0"/>
          <w:iCs w:val="0"/>
          <w:sz w:val="24"/>
          <w:szCs w:val="24"/>
        </w:rPr>
      </w:pPr>
      <w:r w:rsidRPr="00F41904">
        <w:rPr>
          <w:rFonts w:asciiTheme="minorHAnsi" w:hAnsiTheme="minorHAnsi" w:cstheme="minorBidi"/>
          <w:i w:val="0"/>
          <w:iCs w:val="0"/>
          <w:sz w:val="24"/>
          <w:szCs w:val="24"/>
        </w:rPr>
        <w:t>Recaudación de Impuestos.</w:t>
      </w:r>
    </w:p>
    <w:p w14:paraId="6FBE5D5D" w14:textId="77777777" w:rsidR="003E4BA5" w:rsidRDefault="003E4BA5" w:rsidP="003E4BA5">
      <w:pPr>
        <w:pStyle w:val="ListParagraph"/>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7510BBAF" w14:textId="77777777" w:rsidR="003E4BA5" w:rsidRDefault="003E4BA5" w:rsidP="003E4BA5">
      <w:pPr>
        <w:pStyle w:val="ListParagraph"/>
        <w:ind w:left="2705"/>
        <w:rPr>
          <w:rFonts w:asciiTheme="minorHAnsi" w:hAnsiTheme="minorHAnsi" w:cstheme="minorHAnsi"/>
        </w:rPr>
      </w:pPr>
    </w:p>
    <w:p w14:paraId="1DFD0F01" w14:textId="77777777" w:rsidR="003E4BA5" w:rsidRDefault="003E4BA5" w:rsidP="003E4BA5">
      <w:pPr>
        <w:pStyle w:val="ListParagraph"/>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10355888" w14:textId="77777777" w:rsidR="003E4BA5" w:rsidRPr="004330C1" w:rsidRDefault="003E4BA5" w:rsidP="003E4BA5">
      <w:pPr>
        <w:pStyle w:val="ListParagraph"/>
        <w:rPr>
          <w:rFonts w:asciiTheme="minorHAnsi" w:hAnsiTheme="minorHAnsi" w:cstheme="minorHAnsi"/>
        </w:rPr>
      </w:pPr>
    </w:p>
    <w:p w14:paraId="6992119A" w14:textId="77777777" w:rsidR="003E4BA5" w:rsidRDefault="003E4BA5" w:rsidP="003E4BA5">
      <w:pPr>
        <w:pStyle w:val="ListParagraph"/>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23BA23A1" w14:textId="77777777" w:rsidR="003E4BA5" w:rsidRPr="004330C1" w:rsidRDefault="003E4BA5" w:rsidP="003E4BA5">
      <w:pPr>
        <w:pStyle w:val="ListParagraph"/>
        <w:rPr>
          <w:rFonts w:asciiTheme="minorHAnsi" w:hAnsiTheme="minorHAnsi" w:cstheme="minorHAnsi"/>
        </w:rPr>
      </w:pPr>
    </w:p>
    <w:p w14:paraId="36F5936F" w14:textId="77777777" w:rsidR="003E4BA5" w:rsidRDefault="003E4BA5" w:rsidP="003E4BA5">
      <w:pPr>
        <w:pStyle w:val="ListParagraph"/>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0625C8CB" w14:textId="77777777" w:rsidR="003E4BA5" w:rsidRPr="004330C1" w:rsidRDefault="003E4BA5" w:rsidP="003E4BA5">
      <w:pPr>
        <w:pStyle w:val="ListParagraph"/>
        <w:rPr>
          <w:rFonts w:asciiTheme="minorHAnsi" w:hAnsiTheme="minorHAnsi" w:cstheme="minorHAnsi"/>
        </w:rPr>
      </w:pPr>
    </w:p>
    <w:p w14:paraId="7294C173" w14:textId="77777777" w:rsidR="003E4BA5" w:rsidRDefault="003E4BA5" w:rsidP="003E4BA5">
      <w:pPr>
        <w:pStyle w:val="ListParagraph"/>
        <w:numPr>
          <w:ilvl w:val="3"/>
          <w:numId w:val="19"/>
        </w:numPr>
        <w:rPr>
          <w:rFonts w:asciiTheme="minorHAnsi" w:hAnsiTheme="minorHAnsi" w:cstheme="minorHAnsi"/>
        </w:rPr>
      </w:pPr>
      <w:r w:rsidRPr="009B6BED">
        <w:rPr>
          <w:rFonts w:asciiTheme="minorHAnsi" w:hAnsiTheme="minorHAnsi" w:cstheme="minorHAnsi"/>
        </w:rPr>
        <w:t>Método de Pago</w:t>
      </w:r>
    </w:p>
    <w:p w14:paraId="4FCE5156" w14:textId="77777777" w:rsidR="003E4BA5" w:rsidRPr="009B6BED" w:rsidRDefault="003E4BA5" w:rsidP="003E4BA5">
      <w:pPr>
        <w:pStyle w:val="ListParagraph"/>
        <w:rPr>
          <w:rFonts w:asciiTheme="minorHAnsi" w:hAnsiTheme="minorHAnsi" w:cstheme="minorHAnsi"/>
        </w:rPr>
      </w:pPr>
    </w:p>
    <w:p w14:paraId="3913341F" w14:textId="77777777" w:rsidR="003E4BA5" w:rsidRPr="007F299A" w:rsidRDefault="003E4BA5" w:rsidP="003E4BA5">
      <w:pPr>
        <w:pStyle w:val="ListParagraph"/>
        <w:numPr>
          <w:ilvl w:val="0"/>
          <w:numId w:val="25"/>
        </w:numPr>
        <w:rPr>
          <w:rFonts w:asciiTheme="minorHAnsi" w:hAnsiTheme="minorHAnsi" w:cstheme="minorHAnsi"/>
          <w:vanish/>
        </w:rPr>
      </w:pPr>
    </w:p>
    <w:p w14:paraId="30C367F9" w14:textId="77777777" w:rsidR="003E4BA5" w:rsidRPr="007F299A" w:rsidRDefault="003E4BA5" w:rsidP="003E4BA5">
      <w:pPr>
        <w:pStyle w:val="ListParagraph"/>
        <w:numPr>
          <w:ilvl w:val="3"/>
          <w:numId w:val="25"/>
        </w:numPr>
        <w:rPr>
          <w:rFonts w:asciiTheme="minorHAnsi" w:hAnsiTheme="minorHAnsi" w:cstheme="minorHAnsi"/>
          <w:vanish/>
        </w:rPr>
      </w:pPr>
    </w:p>
    <w:p w14:paraId="537885B6" w14:textId="77777777" w:rsidR="003E4BA5" w:rsidRPr="007F299A" w:rsidRDefault="003E4BA5" w:rsidP="003E4BA5">
      <w:pPr>
        <w:pStyle w:val="ListParagraph"/>
        <w:numPr>
          <w:ilvl w:val="3"/>
          <w:numId w:val="25"/>
        </w:numPr>
        <w:rPr>
          <w:rFonts w:asciiTheme="minorHAnsi" w:hAnsiTheme="minorHAnsi" w:cstheme="minorHAnsi"/>
          <w:vanish/>
        </w:rPr>
      </w:pPr>
    </w:p>
    <w:p w14:paraId="51AE712E" w14:textId="77777777" w:rsidR="003E4BA5" w:rsidRPr="007F299A" w:rsidRDefault="003E4BA5" w:rsidP="003E4BA5">
      <w:pPr>
        <w:pStyle w:val="ListParagraph"/>
        <w:numPr>
          <w:ilvl w:val="3"/>
          <w:numId w:val="25"/>
        </w:numPr>
        <w:rPr>
          <w:rFonts w:asciiTheme="minorHAnsi" w:hAnsiTheme="minorHAnsi" w:cstheme="minorHAnsi"/>
          <w:vanish/>
        </w:rPr>
      </w:pPr>
    </w:p>
    <w:p w14:paraId="2C38D84A" w14:textId="77777777" w:rsidR="003E4BA5" w:rsidRPr="007F299A" w:rsidRDefault="003E4BA5" w:rsidP="003E4BA5">
      <w:pPr>
        <w:pStyle w:val="ListParagraph"/>
        <w:numPr>
          <w:ilvl w:val="3"/>
          <w:numId w:val="25"/>
        </w:numPr>
        <w:rPr>
          <w:rFonts w:asciiTheme="minorHAnsi" w:hAnsiTheme="minorHAnsi" w:cstheme="minorHAnsi"/>
          <w:vanish/>
        </w:rPr>
      </w:pPr>
    </w:p>
    <w:p w14:paraId="1BCE5BE9" w14:textId="77777777" w:rsidR="003E4BA5" w:rsidRPr="007F299A" w:rsidRDefault="003E4BA5" w:rsidP="003E4BA5">
      <w:pPr>
        <w:pStyle w:val="ListParagraph"/>
        <w:numPr>
          <w:ilvl w:val="3"/>
          <w:numId w:val="25"/>
        </w:numPr>
        <w:rPr>
          <w:rFonts w:asciiTheme="minorHAnsi" w:hAnsiTheme="minorHAnsi" w:cstheme="minorHAnsi"/>
          <w:vanish/>
        </w:rPr>
      </w:pPr>
    </w:p>
    <w:p w14:paraId="56A8C8FE" w14:textId="77777777" w:rsidR="003E4BA5" w:rsidRDefault="003E4BA5" w:rsidP="003E4BA5">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24339FD4" w14:textId="77777777" w:rsidR="003E4BA5" w:rsidRPr="009B6BED" w:rsidRDefault="003E4BA5" w:rsidP="003E4BA5">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6B873C8A" w14:textId="77777777" w:rsidR="003E4BA5" w:rsidRDefault="003E4BA5" w:rsidP="003E4BA5">
      <w:pPr>
        <w:pStyle w:val="Heading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3E2A60A3" w14:textId="77777777" w:rsidR="003E4BA5" w:rsidRPr="00DE6621" w:rsidRDefault="003E4BA5" w:rsidP="003E4BA5">
      <w:pPr>
        <w:pStyle w:val="ListParagraph"/>
        <w:numPr>
          <w:ilvl w:val="2"/>
          <w:numId w:val="25"/>
        </w:numPr>
        <w:rPr>
          <w:rFonts w:asciiTheme="minorHAnsi" w:hAnsiTheme="minorHAnsi" w:cstheme="minorBidi"/>
          <w:vanish/>
        </w:rPr>
      </w:pPr>
    </w:p>
    <w:p w14:paraId="7ACA1345" w14:textId="77777777" w:rsidR="003E4BA5" w:rsidRPr="000E50B8" w:rsidRDefault="003E4BA5" w:rsidP="003E4BA5">
      <w:pPr>
        <w:pStyle w:val="ListParagraph"/>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355237E7" w14:textId="77777777" w:rsidR="003E4BA5" w:rsidRDefault="003E4BA5" w:rsidP="003E4BA5">
      <w:pPr>
        <w:pStyle w:val="Heading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2E3759E2" w14:textId="77777777" w:rsidR="003E4BA5" w:rsidRPr="00FA4124" w:rsidRDefault="003E4BA5" w:rsidP="003E4BA5">
      <w:pPr>
        <w:pStyle w:val="ListParagraph"/>
        <w:numPr>
          <w:ilvl w:val="2"/>
          <w:numId w:val="25"/>
        </w:numPr>
        <w:spacing w:after="160" w:line="259" w:lineRule="auto"/>
        <w:jc w:val="both"/>
        <w:rPr>
          <w:rFonts w:asciiTheme="minorHAnsi" w:eastAsiaTheme="minorEastAsia" w:hAnsiTheme="minorHAnsi" w:cstheme="minorBidi"/>
          <w:vanish/>
        </w:rPr>
      </w:pPr>
    </w:p>
    <w:p w14:paraId="1C7FF916" w14:textId="77777777" w:rsidR="003E4BA5" w:rsidRPr="00DE6621" w:rsidRDefault="003E4BA5" w:rsidP="003E4BA5">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74838D7E" w14:textId="77777777" w:rsidR="003E4BA5" w:rsidRPr="00DE6621" w:rsidRDefault="003E4BA5" w:rsidP="003E4BA5">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75D80611" w14:textId="77777777" w:rsidR="003E4BA5" w:rsidRPr="00DE6621" w:rsidRDefault="003E4BA5" w:rsidP="003E4BA5">
      <w:pPr>
        <w:pStyle w:val="ListParagraph"/>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B6DBE92" w14:textId="77777777" w:rsidR="003E4BA5" w:rsidRPr="00DE6621" w:rsidRDefault="003E4BA5" w:rsidP="003E4BA5">
      <w:pPr>
        <w:pStyle w:val="ListParagraph"/>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3C34E5BE" w14:textId="77777777" w:rsidR="003E4BA5" w:rsidRDefault="003E4BA5" w:rsidP="003E4BA5">
      <w:pPr>
        <w:pStyle w:val="Heading2"/>
        <w:numPr>
          <w:ilvl w:val="2"/>
          <w:numId w:val="19"/>
        </w:numPr>
        <w:ind w:left="1985"/>
        <w:rPr>
          <w:rFonts w:ascii="Calibri" w:hAnsi="Calibri" w:cs="Book Antiqua"/>
          <w:i w:val="0"/>
          <w:sz w:val="24"/>
        </w:rPr>
      </w:pPr>
      <w:r>
        <w:rPr>
          <w:rFonts w:ascii="Calibri" w:hAnsi="Calibri" w:cs="Book Antiqua"/>
          <w:i w:val="0"/>
          <w:sz w:val="24"/>
        </w:rPr>
        <w:t>Actualización de Datos</w:t>
      </w:r>
    </w:p>
    <w:p w14:paraId="545E89DB" w14:textId="77777777" w:rsidR="003E4BA5" w:rsidRPr="00FA4124" w:rsidRDefault="003E4BA5" w:rsidP="003E4BA5">
      <w:pPr>
        <w:pStyle w:val="ListParagraph"/>
        <w:numPr>
          <w:ilvl w:val="0"/>
          <w:numId w:val="27"/>
        </w:numPr>
        <w:spacing w:after="160" w:line="259" w:lineRule="auto"/>
        <w:jc w:val="both"/>
        <w:rPr>
          <w:rFonts w:asciiTheme="minorHAnsi" w:eastAsia="Calibri" w:hAnsiTheme="minorHAnsi" w:cstheme="minorBidi"/>
          <w:vanish/>
          <w:color w:val="000000" w:themeColor="text1"/>
        </w:rPr>
      </w:pPr>
    </w:p>
    <w:p w14:paraId="49DB7C9C" w14:textId="77777777" w:rsidR="003E4BA5" w:rsidRPr="00FA4124" w:rsidRDefault="003E4BA5" w:rsidP="003E4BA5">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044855A6" w14:textId="77777777" w:rsidR="003E4BA5" w:rsidRPr="00FA4124" w:rsidRDefault="003E4BA5" w:rsidP="003E4BA5">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660A8723" w14:textId="77777777" w:rsidR="003E4BA5" w:rsidRPr="00FA4124" w:rsidRDefault="003E4BA5" w:rsidP="003E4BA5">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3CEF2EA5" w14:textId="77777777" w:rsidR="003E4BA5" w:rsidRPr="00FA4124" w:rsidRDefault="003E4BA5" w:rsidP="003E4BA5">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3EDD3D1E" w14:textId="77777777" w:rsidR="003E4BA5" w:rsidRPr="00330D9C" w:rsidRDefault="003E4BA5" w:rsidP="003E4BA5">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487E852F" w14:textId="77777777" w:rsidR="003E4BA5" w:rsidRPr="007E2B91" w:rsidRDefault="003E4BA5" w:rsidP="003E4BA5">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38C83B62" w14:textId="77777777" w:rsidR="003E4BA5" w:rsidRPr="003549CB" w:rsidRDefault="003E4BA5" w:rsidP="003E4BA5">
      <w:pPr>
        <w:pStyle w:val="ListParagraph"/>
        <w:numPr>
          <w:ilvl w:val="3"/>
          <w:numId w:val="27"/>
        </w:numPr>
        <w:spacing w:after="160" w:line="259" w:lineRule="auto"/>
        <w:jc w:val="both"/>
        <w:rPr>
          <w:rFonts w:asciiTheme="minorHAnsi" w:hAnsiTheme="minorHAnsi" w:cstheme="minorBidi"/>
        </w:rPr>
      </w:pPr>
      <w:r>
        <w:rPr>
          <w:rFonts w:asciiTheme="minorHAnsi" w:eastAsia="Calibri" w:hAnsiTheme="minorHAnsi" w:cstheme="minorBidi"/>
          <w:color w:val="000000" w:themeColor="text1"/>
        </w:rPr>
        <w:lastRenderedPageBreak/>
        <w:t>El sistema permitará actualizar los datos correspondientes a los empleados del sistema.</w:t>
      </w:r>
    </w:p>
    <w:p w14:paraId="749AFA3C" w14:textId="77777777" w:rsidR="003E4BA5" w:rsidRPr="00E64157" w:rsidRDefault="003E4BA5" w:rsidP="003E4BA5"/>
    <w:p w14:paraId="787ED59E" w14:textId="77777777" w:rsidR="003E4BA5" w:rsidRDefault="003E4BA5" w:rsidP="003E4BA5">
      <w:pPr>
        <w:pStyle w:val="Heading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34D5F820" w14:textId="77777777" w:rsidR="003E4BA5" w:rsidRPr="00FA4124" w:rsidRDefault="003E4BA5" w:rsidP="003E4BA5">
      <w:pPr>
        <w:pStyle w:val="ListParagraph"/>
        <w:numPr>
          <w:ilvl w:val="2"/>
          <w:numId w:val="27"/>
        </w:numPr>
        <w:spacing w:after="160" w:line="259" w:lineRule="auto"/>
        <w:jc w:val="both"/>
        <w:rPr>
          <w:rFonts w:asciiTheme="minorHAnsi" w:eastAsiaTheme="minorEastAsia" w:hAnsiTheme="minorHAnsi" w:cstheme="minorBidi"/>
          <w:vanish/>
        </w:rPr>
      </w:pPr>
    </w:p>
    <w:p w14:paraId="0F9CA27E" w14:textId="77777777" w:rsidR="003E4BA5" w:rsidRPr="001E43D9" w:rsidRDefault="003E4BA5" w:rsidP="003E4BA5">
      <w:pPr>
        <w:pStyle w:val="ListParagraph"/>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7127E77" w14:textId="77777777" w:rsidR="003E4BA5" w:rsidRPr="00A2466D" w:rsidRDefault="003E4BA5" w:rsidP="003E4BA5">
      <w:pPr>
        <w:pStyle w:val="Heading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6B8A41AB" w14:textId="77777777" w:rsidR="003E4BA5" w:rsidRPr="00AD5FE0" w:rsidRDefault="003E4BA5" w:rsidP="003E4BA5">
      <w:pPr>
        <w:pStyle w:val="ListParagraph"/>
        <w:numPr>
          <w:ilvl w:val="2"/>
          <w:numId w:val="27"/>
        </w:numPr>
        <w:spacing w:after="160" w:line="259" w:lineRule="auto"/>
        <w:jc w:val="both"/>
        <w:rPr>
          <w:rFonts w:asciiTheme="minorHAnsi" w:eastAsiaTheme="minorEastAsia" w:hAnsiTheme="minorHAnsi" w:cstheme="minorBidi"/>
          <w:vanish/>
        </w:rPr>
      </w:pPr>
    </w:p>
    <w:p w14:paraId="32061DEE" w14:textId="77777777" w:rsidR="003E4BA5" w:rsidRPr="00FA4124" w:rsidRDefault="003E4BA5" w:rsidP="003E4BA5">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2FB70103" w14:textId="77777777" w:rsidR="003E4BA5" w:rsidRPr="00FA4124" w:rsidRDefault="003E4BA5" w:rsidP="003E4BA5">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1AAEA9DB" w14:textId="77777777" w:rsidR="003E4BA5" w:rsidRPr="00FA4124" w:rsidRDefault="003E4BA5" w:rsidP="003E4BA5">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39B70143" w14:textId="77777777" w:rsidR="003E4BA5" w:rsidRPr="00A2466D" w:rsidRDefault="003E4BA5" w:rsidP="003E4BA5">
      <w:pPr>
        <w:pStyle w:val="Heading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3CB844DA" w14:textId="77777777" w:rsidR="003E4BA5" w:rsidRPr="00A2466D" w:rsidRDefault="003E4BA5" w:rsidP="003E4BA5">
      <w:pPr>
        <w:pStyle w:val="Heading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04362D0D" w14:textId="77777777" w:rsidR="003E4BA5" w:rsidRPr="00293225" w:rsidRDefault="003E4BA5" w:rsidP="003E4BA5">
      <w:pPr>
        <w:pStyle w:val="ListParagraph"/>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D6AF4A3" w14:textId="77777777" w:rsidR="003E4BA5" w:rsidRPr="00293225" w:rsidRDefault="003E4BA5" w:rsidP="003E4BA5">
      <w:pPr>
        <w:pStyle w:val="ListParagraph"/>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7B37CB6E" w14:textId="77777777" w:rsidR="003E4BA5" w:rsidRDefault="003E4BA5" w:rsidP="003E4BA5">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26844056" w14:textId="77777777" w:rsidR="003E4BA5" w:rsidRDefault="003E4BA5" w:rsidP="003E4BA5">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3AA4E302" w14:textId="77777777" w:rsidR="003E4BA5" w:rsidRPr="00C0004D" w:rsidRDefault="003E4BA5" w:rsidP="003E4BA5">
      <w:pPr>
        <w:pStyle w:val="ListParagraph"/>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62A58D4E" w14:textId="77777777" w:rsidR="003E4BA5" w:rsidRPr="009133B5" w:rsidRDefault="003E4BA5" w:rsidP="003E4BA5">
      <w:pPr>
        <w:pStyle w:val="ListParagraph"/>
        <w:numPr>
          <w:ilvl w:val="2"/>
          <w:numId w:val="29"/>
        </w:numPr>
        <w:ind w:left="2552"/>
        <w:jc w:val="both"/>
      </w:pPr>
      <w:r w:rsidRPr="009133B5">
        <w:rPr>
          <w:rFonts w:asciiTheme="minorHAnsi" w:hAnsiTheme="minorHAnsi" w:cstheme="minorHAnsi"/>
          <w:b/>
          <w:bCs/>
        </w:rPr>
        <w:t xml:space="preserve">Software </w:t>
      </w:r>
    </w:p>
    <w:p w14:paraId="042AD16A" w14:textId="77777777" w:rsidR="003E4BA5" w:rsidRPr="00F46191" w:rsidRDefault="003E4BA5" w:rsidP="003E4BA5">
      <w:pPr>
        <w:pStyle w:val="ListParagraph"/>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79B08E72" w14:textId="77777777" w:rsidR="003E4BA5" w:rsidRPr="00A2466D" w:rsidRDefault="003E4BA5" w:rsidP="003E4BA5">
      <w:pPr>
        <w:pStyle w:val="Heading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05559B70" w14:textId="77777777" w:rsidR="003E4BA5" w:rsidRPr="00A2466D" w:rsidRDefault="003E4BA5" w:rsidP="003E4BA5">
      <w:pPr>
        <w:ind w:left="720"/>
        <w:jc w:val="both"/>
        <w:rPr>
          <w:rFonts w:ascii="Calibri" w:hAnsi="Calibri" w:cs="Book Antiqua"/>
          <w:i/>
          <w:color w:val="0000FF"/>
        </w:rPr>
      </w:pPr>
    </w:p>
    <w:p w14:paraId="4038BA14" w14:textId="77777777" w:rsidR="003E4BA5" w:rsidRPr="00DB4A7F" w:rsidRDefault="003E4BA5" w:rsidP="003E4BA5">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5B47796A" w14:textId="77777777" w:rsidR="003E4BA5" w:rsidRPr="00DB4A7F" w:rsidRDefault="003E4BA5" w:rsidP="003E4BA5">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6009C3C7" w14:textId="77777777" w:rsidR="003E4BA5" w:rsidRPr="00DB4A7F" w:rsidRDefault="003E4BA5" w:rsidP="003E4BA5">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La base de datos del sistema podrá ser migrada a otro SGBD sin ninguna restricción. </w:t>
      </w:r>
    </w:p>
    <w:p w14:paraId="71A89530" w14:textId="77777777" w:rsidR="003E4BA5" w:rsidRPr="00DB4A7F" w:rsidRDefault="003E4BA5" w:rsidP="003E4BA5">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notificara al usuario (funcionario) cuando no esté disponible la conexión a la base de datos, brindando solo información del proceso actual. </w:t>
      </w:r>
    </w:p>
    <w:p w14:paraId="6B7041DB" w14:textId="77777777" w:rsidR="003E4BA5" w:rsidRPr="00A2466D" w:rsidRDefault="003E4BA5" w:rsidP="003E4BA5">
      <w:pPr>
        <w:pStyle w:val="Heading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4C9B4C4B" w14:textId="77777777" w:rsidR="003E4BA5" w:rsidRDefault="003E4BA5" w:rsidP="003E4BA5">
      <w:pPr>
        <w:pStyle w:val="Heading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7CCABC13" w14:textId="77777777" w:rsidR="003E4BA5" w:rsidRDefault="003E4BA5" w:rsidP="003E4BA5"/>
    <w:p w14:paraId="089E1526" w14:textId="77777777" w:rsidR="003E4BA5" w:rsidRPr="001E43D9" w:rsidRDefault="003E4BA5" w:rsidP="003E4BA5">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339E0A2E" w14:textId="77777777" w:rsidR="003E4BA5" w:rsidRPr="001E43D9" w:rsidRDefault="003E4BA5" w:rsidP="003E4BA5">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50F9431A" w14:textId="77777777" w:rsidR="003E4BA5" w:rsidRDefault="003E4BA5" w:rsidP="003E4BA5">
      <w:pPr>
        <w:pStyle w:val="Heading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059025B9" w14:textId="77777777" w:rsidR="003E4BA5" w:rsidRDefault="003E4BA5" w:rsidP="003E4BA5"/>
    <w:p w14:paraId="0603E58E"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5E8A26AA"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74FA3CCB"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EFB2D4F" w14:textId="77777777" w:rsidR="003E4BA5" w:rsidRDefault="003E4BA5" w:rsidP="003E4BA5"/>
    <w:p w14:paraId="45060963" w14:textId="77777777" w:rsidR="003E4BA5" w:rsidRDefault="003E4BA5" w:rsidP="003E4BA5">
      <w:pPr>
        <w:pStyle w:val="Heading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13A30511" w14:textId="77777777" w:rsidR="003E4BA5" w:rsidRDefault="003E4BA5" w:rsidP="003E4BA5"/>
    <w:p w14:paraId="70061871" w14:textId="77777777" w:rsidR="003E4BA5" w:rsidRPr="00960CD0" w:rsidRDefault="003E4BA5" w:rsidP="003E4BA5">
      <w:pPr>
        <w:rPr>
          <w:rFonts w:asciiTheme="minorHAnsi" w:hAnsiTheme="minorHAnsi" w:cstheme="minorHAnsi"/>
          <w:b/>
          <w:bCs/>
          <w:iCs/>
          <w:color w:val="000000" w:themeColor="text1"/>
        </w:rPr>
      </w:pPr>
    </w:p>
    <w:p w14:paraId="34E49AE4"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4116EFC6"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27F95BB1" w14:textId="77777777" w:rsidR="003E4BA5" w:rsidRDefault="003E4BA5" w:rsidP="003E4BA5">
      <w:pPr>
        <w:pStyle w:val="Heading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243F6A32" w14:textId="77777777" w:rsidR="003E4BA5" w:rsidRDefault="003E4BA5" w:rsidP="003E4BA5"/>
    <w:p w14:paraId="2FD9D249" w14:textId="77777777" w:rsidR="003E4BA5" w:rsidRPr="00472898" w:rsidRDefault="003E4BA5" w:rsidP="003E4BA5">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265175B" w14:textId="77777777" w:rsidR="003E4BA5" w:rsidRPr="00472898" w:rsidRDefault="003E4BA5" w:rsidP="003E4BA5">
      <w:pPr>
        <w:pStyle w:val="ListParagraph"/>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0B3DD9ED" w14:textId="77777777" w:rsidR="003E4BA5" w:rsidRDefault="003E4BA5" w:rsidP="003E4BA5">
      <w:pPr>
        <w:jc w:val="both"/>
        <w:rPr>
          <w:rFonts w:asciiTheme="minorHAnsi" w:hAnsiTheme="minorHAnsi" w:cstheme="minorBidi"/>
          <w:color w:val="000000" w:themeColor="text1"/>
        </w:rPr>
      </w:pPr>
    </w:p>
    <w:p w14:paraId="5EDE00BC" w14:textId="77777777" w:rsidR="003E4BA5" w:rsidRPr="006F0350" w:rsidRDefault="003E4BA5" w:rsidP="003E4BA5">
      <w:pPr>
        <w:jc w:val="both"/>
        <w:rPr>
          <w:rFonts w:asciiTheme="minorHAnsi" w:hAnsiTheme="minorHAnsi" w:cstheme="minorBidi"/>
          <w:color w:val="000000" w:themeColor="text1"/>
        </w:rPr>
      </w:pPr>
    </w:p>
    <w:p w14:paraId="05CF0983" w14:textId="77777777" w:rsidR="003E4BA5" w:rsidRPr="00960CD0" w:rsidRDefault="003E4BA5" w:rsidP="003E4BA5"/>
    <w:p w14:paraId="72AC9890" w14:textId="77777777" w:rsidR="003E4BA5" w:rsidRDefault="003E4BA5" w:rsidP="003E4BA5">
      <w:pPr>
        <w:pStyle w:val="Heading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6265D26F" w14:textId="77777777" w:rsidR="003E4BA5" w:rsidRDefault="003E4BA5" w:rsidP="003E4BA5">
      <w:pPr>
        <w:pStyle w:val="Heading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746CB8E" w14:textId="77777777" w:rsidR="003E4BA5" w:rsidRPr="002D4328" w:rsidRDefault="003E4BA5" w:rsidP="003E4BA5">
      <w:pPr>
        <w:pStyle w:val="Heading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71FC019E" w14:textId="77777777" w:rsidR="003E4BA5" w:rsidRPr="00F305B8" w:rsidRDefault="003E4BA5" w:rsidP="003E4BA5"/>
    <w:tbl>
      <w:tblPr>
        <w:tblW w:w="0" w:type="auto"/>
        <w:jc w:val="center"/>
        <w:tblCellMar>
          <w:left w:w="0" w:type="dxa"/>
          <w:right w:w="0" w:type="dxa"/>
        </w:tblCellMar>
        <w:tblLook w:val="0600" w:firstRow="0" w:lastRow="0" w:firstColumn="0" w:lastColumn="0" w:noHBand="1" w:noVBand="1"/>
      </w:tblPr>
      <w:tblGrid>
        <w:gridCol w:w="2145"/>
        <w:gridCol w:w="5230"/>
      </w:tblGrid>
      <w:tr w:rsidR="003E4BA5" w:rsidRPr="00954F96" w14:paraId="7EE34347" w14:textId="77777777" w:rsidTr="001651D0">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6BD6EE20" w14:textId="77777777" w:rsidR="003E4BA5" w:rsidRPr="00441047" w:rsidRDefault="003E4BA5" w:rsidP="001651D0">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F7A38D6" w14:textId="77777777" w:rsidR="003E4BA5" w:rsidRPr="00441047" w:rsidRDefault="003E4BA5" w:rsidP="001651D0">
            <w:pPr>
              <w:keepLines/>
              <w:widowControl w:val="0"/>
              <w:spacing w:after="160"/>
              <w:contextualSpacing/>
              <w:rPr>
                <w:b/>
                <w:i/>
                <w:color w:val="000000" w:themeColor="text1"/>
              </w:rPr>
            </w:pPr>
            <w:r w:rsidRPr="00441047">
              <w:rPr>
                <w:b/>
                <w:i/>
                <w:color w:val="000000" w:themeColor="text1"/>
              </w:rPr>
              <w:t>ACT-1</w:t>
            </w:r>
          </w:p>
        </w:tc>
      </w:tr>
      <w:tr w:rsidR="003E4BA5" w:rsidRPr="00954F96" w14:paraId="000D7485" w14:textId="77777777" w:rsidTr="001651D0">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F98FD51" w14:textId="77777777" w:rsidR="003E4BA5" w:rsidRPr="00441047" w:rsidRDefault="003E4BA5" w:rsidP="001651D0">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B3AF673" w14:textId="77777777" w:rsidR="003E4BA5" w:rsidRPr="00441047" w:rsidRDefault="003E4BA5" w:rsidP="001651D0">
            <w:pPr>
              <w:spacing w:line="259" w:lineRule="auto"/>
              <w:rPr>
                <w:b/>
                <w:i/>
                <w:color w:val="000000" w:themeColor="text1"/>
              </w:rPr>
            </w:pPr>
            <w:r w:rsidRPr="00441047">
              <w:rPr>
                <w:b/>
                <w:i/>
                <w:color w:val="000000" w:themeColor="text1"/>
              </w:rPr>
              <w:t>Funcionario Municipal</w:t>
            </w:r>
          </w:p>
        </w:tc>
      </w:tr>
      <w:tr w:rsidR="003E4BA5" w:rsidRPr="00954F96" w14:paraId="3391BDC2"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F3BC485" w14:textId="77777777" w:rsidR="003E4BA5" w:rsidRPr="00441047" w:rsidRDefault="003E4BA5" w:rsidP="001651D0">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EEF09E" w14:textId="77777777" w:rsidR="003E4BA5" w:rsidRPr="00441047" w:rsidRDefault="003E4BA5" w:rsidP="001651D0">
            <w:pPr>
              <w:spacing w:line="259" w:lineRule="auto"/>
              <w:rPr>
                <w:i/>
                <w:color w:val="000000" w:themeColor="text1"/>
              </w:rPr>
            </w:pPr>
            <w:r w:rsidRPr="00441047">
              <w:rPr>
                <w:i/>
                <w:color w:val="000000" w:themeColor="text1"/>
              </w:rPr>
              <w:t>Persona encargada de la gestión y uso del sistema. Es un actor primario.</w:t>
            </w:r>
          </w:p>
        </w:tc>
      </w:tr>
      <w:tr w:rsidR="003E4BA5" w:rsidRPr="00954F96" w14:paraId="3CADCAA4"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79298594" w14:textId="77777777" w:rsidR="003E4BA5" w:rsidRPr="00441047" w:rsidRDefault="003E4BA5" w:rsidP="001651D0">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8F67141" w14:textId="77777777" w:rsidR="003E4BA5" w:rsidRPr="001B3139" w:rsidRDefault="003E4BA5" w:rsidP="001651D0">
            <w:pPr>
              <w:pStyle w:val="ListParagraph"/>
              <w:numPr>
                <w:ilvl w:val="0"/>
                <w:numId w:val="48"/>
              </w:numPr>
              <w:jc w:val="both"/>
              <w:rPr>
                <w:i/>
                <w:color w:val="000000" w:themeColor="text1"/>
              </w:rPr>
            </w:pPr>
            <w:r w:rsidRPr="001B3139">
              <w:rPr>
                <w:i/>
                <w:color w:val="000000" w:themeColor="text1"/>
              </w:rPr>
              <w:t>Receptar solicitud de reportes para propietarios.</w:t>
            </w:r>
          </w:p>
          <w:p w14:paraId="3163B96F" w14:textId="77777777" w:rsidR="003E4BA5" w:rsidRPr="001B3139" w:rsidRDefault="003E4BA5" w:rsidP="001651D0">
            <w:pPr>
              <w:pStyle w:val="ListParagraph"/>
              <w:numPr>
                <w:ilvl w:val="0"/>
                <w:numId w:val="48"/>
              </w:numPr>
              <w:jc w:val="both"/>
              <w:rPr>
                <w:i/>
                <w:color w:val="000000" w:themeColor="text1"/>
              </w:rPr>
            </w:pPr>
            <w:r w:rsidRPr="001B3139">
              <w:rPr>
                <w:i/>
                <w:color w:val="000000" w:themeColor="text1"/>
              </w:rPr>
              <w:t>Controlar la gestión transaccional de pagos de impuestos.</w:t>
            </w:r>
          </w:p>
          <w:p w14:paraId="59CDA39A" w14:textId="77777777" w:rsidR="003E4BA5" w:rsidRPr="001B3139" w:rsidRDefault="003E4BA5" w:rsidP="001651D0">
            <w:pPr>
              <w:pStyle w:val="ListParagraph"/>
              <w:numPr>
                <w:ilvl w:val="0"/>
                <w:numId w:val="48"/>
              </w:numPr>
              <w:jc w:val="both"/>
              <w:rPr>
                <w:i/>
                <w:color w:val="000000" w:themeColor="text1"/>
              </w:rPr>
            </w:pPr>
            <w:r w:rsidRPr="001B3139">
              <w:rPr>
                <w:i/>
                <w:color w:val="000000" w:themeColor="text1"/>
              </w:rPr>
              <w:t>Gestionar y modificar los datos del propietario.</w:t>
            </w:r>
          </w:p>
          <w:p w14:paraId="410A2157" w14:textId="77777777" w:rsidR="003E4BA5" w:rsidRPr="001B3139" w:rsidRDefault="003E4BA5" w:rsidP="001651D0">
            <w:pPr>
              <w:pStyle w:val="ListParagraph"/>
              <w:numPr>
                <w:ilvl w:val="0"/>
                <w:numId w:val="48"/>
              </w:numPr>
              <w:jc w:val="both"/>
              <w:rPr>
                <w:color w:val="000000" w:themeColor="text1"/>
              </w:rPr>
            </w:pPr>
            <w:r w:rsidRPr="001B3139">
              <w:rPr>
                <w:i/>
                <w:color w:val="000000" w:themeColor="text1"/>
              </w:rPr>
              <w:t>Revisión general (multas, deudas, pagos) de propietarios.</w:t>
            </w:r>
          </w:p>
        </w:tc>
      </w:tr>
      <w:tr w:rsidR="003E4BA5" w:rsidRPr="00954F96" w14:paraId="732282F8"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7243CCB8" w14:textId="77777777" w:rsidR="003E4BA5" w:rsidRPr="00441047" w:rsidRDefault="003E4BA5" w:rsidP="001651D0">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E119233" w14:textId="77777777" w:rsidR="003E4BA5" w:rsidRPr="00441047" w:rsidRDefault="003E4BA5" w:rsidP="001651D0">
            <w:pPr>
              <w:spacing w:line="259" w:lineRule="auto"/>
              <w:rPr>
                <w:color w:val="000000" w:themeColor="text1"/>
              </w:rPr>
            </w:pPr>
            <w:r w:rsidRPr="00441047">
              <w:rPr>
                <w:i/>
                <w:color w:val="000000" w:themeColor="text1"/>
              </w:rPr>
              <w:t xml:space="preserve">Departamento de Atención al Cliente </w:t>
            </w:r>
          </w:p>
        </w:tc>
      </w:tr>
    </w:tbl>
    <w:p w14:paraId="0E075923" w14:textId="77777777" w:rsidR="003E4BA5" w:rsidRPr="00A3332F" w:rsidRDefault="003E4BA5" w:rsidP="003E4BA5"/>
    <w:tbl>
      <w:tblPr>
        <w:tblW w:w="0" w:type="auto"/>
        <w:jc w:val="center"/>
        <w:tblLook w:val="0600" w:firstRow="0" w:lastRow="0" w:firstColumn="0" w:lastColumn="0" w:noHBand="1" w:noVBand="1"/>
      </w:tblPr>
      <w:tblGrid>
        <w:gridCol w:w="2145"/>
        <w:gridCol w:w="5230"/>
      </w:tblGrid>
      <w:tr w:rsidR="003E4BA5" w14:paraId="0E73B6A8" w14:textId="77777777" w:rsidTr="001651D0">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AF33CB3" w14:textId="77777777" w:rsidR="003E4BA5" w:rsidRDefault="003E4BA5" w:rsidP="001651D0">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06C8693" w14:textId="77777777" w:rsidR="003E4BA5" w:rsidRDefault="003E4BA5" w:rsidP="001651D0">
            <w:pPr>
              <w:spacing w:after="160"/>
              <w:rPr>
                <w:b/>
                <w:bCs/>
                <w:i/>
                <w:iCs/>
              </w:rPr>
            </w:pPr>
            <w:r w:rsidRPr="6566AD56">
              <w:rPr>
                <w:b/>
                <w:bCs/>
                <w:i/>
                <w:iCs/>
              </w:rPr>
              <w:t>ACT-</w:t>
            </w:r>
            <w:r>
              <w:rPr>
                <w:b/>
                <w:bCs/>
                <w:i/>
                <w:iCs/>
              </w:rPr>
              <w:t>2</w:t>
            </w:r>
          </w:p>
        </w:tc>
      </w:tr>
      <w:tr w:rsidR="003E4BA5" w14:paraId="1384AC5C" w14:textId="77777777" w:rsidTr="001651D0">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8330B40" w14:textId="77777777" w:rsidR="003E4BA5" w:rsidRDefault="003E4BA5" w:rsidP="001651D0">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9433CEA" w14:textId="77777777" w:rsidR="003E4BA5" w:rsidRPr="00441047" w:rsidRDefault="003E4BA5" w:rsidP="001651D0">
            <w:pPr>
              <w:spacing w:line="259" w:lineRule="auto"/>
              <w:rPr>
                <w:b/>
                <w:i/>
                <w:color w:val="000000" w:themeColor="text1"/>
              </w:rPr>
            </w:pPr>
            <w:r w:rsidRPr="00441047">
              <w:rPr>
                <w:b/>
                <w:i/>
                <w:color w:val="000000" w:themeColor="text1"/>
              </w:rPr>
              <w:t>Administrador de Base de Datos</w:t>
            </w:r>
          </w:p>
        </w:tc>
      </w:tr>
      <w:tr w:rsidR="003E4BA5" w14:paraId="79BD7973"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3D5069C" w14:textId="77777777" w:rsidR="003E4BA5" w:rsidRDefault="003E4BA5" w:rsidP="001651D0">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E6B698E" w14:textId="77777777" w:rsidR="003E4BA5" w:rsidRPr="00441047" w:rsidRDefault="003E4BA5" w:rsidP="001651D0">
            <w:pPr>
              <w:spacing w:line="259" w:lineRule="auto"/>
              <w:rPr>
                <w:color w:val="000000" w:themeColor="text1"/>
              </w:rPr>
            </w:pPr>
            <w:r w:rsidRPr="00441047">
              <w:rPr>
                <w:i/>
                <w:color w:val="000000" w:themeColor="text1"/>
              </w:rPr>
              <w:t xml:space="preserve">Persona encargada del funcionamiento y mantenimiento de la base de datos. Es un actor </w:t>
            </w:r>
            <w:r>
              <w:rPr>
                <w:i/>
                <w:color w:val="000000" w:themeColor="text1"/>
              </w:rPr>
              <w:t>primario.</w:t>
            </w:r>
          </w:p>
        </w:tc>
      </w:tr>
      <w:tr w:rsidR="003E4BA5" w14:paraId="3F48C9B9"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4E91D32" w14:textId="77777777" w:rsidR="003E4BA5" w:rsidRDefault="003E4BA5" w:rsidP="001651D0">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E120113" w14:textId="77777777" w:rsidR="003E4BA5" w:rsidRPr="00441047" w:rsidRDefault="003E4BA5" w:rsidP="001651D0">
            <w:pPr>
              <w:pStyle w:val="ListParagraph"/>
              <w:numPr>
                <w:ilvl w:val="0"/>
                <w:numId w:val="23"/>
              </w:numPr>
              <w:jc w:val="both"/>
              <w:rPr>
                <w:i/>
                <w:color w:val="000000" w:themeColor="text1"/>
              </w:rPr>
            </w:pPr>
            <w:r w:rsidRPr="00441047">
              <w:rPr>
                <w:i/>
                <w:color w:val="000000" w:themeColor="text1"/>
              </w:rPr>
              <w:t>Mantenibilidad de la base de datos por medio de optimizaciones.</w:t>
            </w:r>
          </w:p>
          <w:p w14:paraId="03BFFDC3" w14:textId="77777777" w:rsidR="003E4BA5" w:rsidRPr="00466106" w:rsidRDefault="003E4BA5" w:rsidP="001651D0">
            <w:pPr>
              <w:pStyle w:val="ListParagraph"/>
              <w:numPr>
                <w:ilvl w:val="0"/>
                <w:numId w:val="23"/>
              </w:numPr>
              <w:jc w:val="both"/>
              <w:rPr>
                <w:color w:val="000000" w:themeColor="text1"/>
              </w:rPr>
            </w:pPr>
            <w:r w:rsidRPr="00441047">
              <w:rPr>
                <w:i/>
                <w:color w:val="000000" w:themeColor="text1"/>
              </w:rPr>
              <w:t>Encargado de la portabilidad de los datos en el SGBD.</w:t>
            </w:r>
          </w:p>
          <w:p w14:paraId="7776DCBB" w14:textId="77777777" w:rsidR="003E4BA5" w:rsidRPr="00441047" w:rsidRDefault="003E4BA5" w:rsidP="001651D0">
            <w:pPr>
              <w:pStyle w:val="ListParagraph"/>
              <w:numPr>
                <w:ilvl w:val="0"/>
                <w:numId w:val="23"/>
              </w:numPr>
              <w:jc w:val="both"/>
              <w:rPr>
                <w:i/>
                <w:color w:val="000000" w:themeColor="text1"/>
              </w:rPr>
            </w:pPr>
            <w:r>
              <w:rPr>
                <w:i/>
                <w:color w:val="000000" w:themeColor="text1"/>
              </w:rPr>
              <w:t>Almacenaje (inserción, actualización, modificación y eliminación)</w:t>
            </w:r>
            <w:r w:rsidRPr="00441047">
              <w:rPr>
                <w:i/>
                <w:color w:val="000000" w:themeColor="text1"/>
              </w:rPr>
              <w:t xml:space="preserve"> de datos personales, del personal autorizado y propietarios.</w:t>
            </w:r>
            <w:r w:rsidRPr="00441047">
              <w:rPr>
                <w:i/>
                <w:color w:val="000000" w:themeColor="text1"/>
              </w:rPr>
              <w:tab/>
            </w:r>
          </w:p>
          <w:p w14:paraId="25FEE94C" w14:textId="77777777" w:rsidR="003E4BA5" w:rsidRPr="00441047" w:rsidRDefault="003E4BA5" w:rsidP="001651D0">
            <w:pPr>
              <w:pStyle w:val="ListParagraph"/>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3E4BA5" w14:paraId="4BED1CEF"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66F9220" w14:textId="77777777" w:rsidR="003E4BA5" w:rsidRDefault="003E4BA5" w:rsidP="001651D0">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145C03F" w14:textId="77777777" w:rsidR="003E4BA5" w:rsidRPr="00441047" w:rsidRDefault="003E4BA5" w:rsidP="001651D0">
            <w:pPr>
              <w:spacing w:line="259" w:lineRule="auto"/>
              <w:rPr>
                <w:color w:val="000000" w:themeColor="text1"/>
              </w:rPr>
            </w:pPr>
            <w:r w:rsidRPr="00441047">
              <w:rPr>
                <w:i/>
                <w:color w:val="000000" w:themeColor="text1"/>
              </w:rPr>
              <w:t>Departamento de Sistemas</w:t>
            </w:r>
          </w:p>
        </w:tc>
      </w:tr>
    </w:tbl>
    <w:p w14:paraId="627BD3D0" w14:textId="77777777" w:rsidR="003E4BA5" w:rsidRDefault="003E4BA5" w:rsidP="003E4BA5"/>
    <w:tbl>
      <w:tblPr>
        <w:tblW w:w="0" w:type="auto"/>
        <w:jc w:val="center"/>
        <w:tblLook w:val="0600" w:firstRow="0" w:lastRow="0" w:firstColumn="0" w:lastColumn="0" w:noHBand="1" w:noVBand="1"/>
      </w:tblPr>
      <w:tblGrid>
        <w:gridCol w:w="2145"/>
        <w:gridCol w:w="5230"/>
      </w:tblGrid>
      <w:tr w:rsidR="003E4BA5" w14:paraId="6B175537" w14:textId="77777777" w:rsidTr="001651D0">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379CE58" w14:textId="77777777" w:rsidR="003E4BA5" w:rsidRDefault="003E4BA5" w:rsidP="001651D0">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2EDE282" w14:textId="77777777" w:rsidR="003E4BA5" w:rsidRDefault="003E4BA5" w:rsidP="001651D0">
            <w:pPr>
              <w:spacing w:after="160"/>
              <w:rPr>
                <w:b/>
                <w:bCs/>
                <w:i/>
                <w:iCs/>
              </w:rPr>
            </w:pPr>
            <w:r w:rsidRPr="6566AD56">
              <w:rPr>
                <w:b/>
                <w:bCs/>
                <w:i/>
                <w:iCs/>
              </w:rPr>
              <w:t>ACT-</w:t>
            </w:r>
            <w:r>
              <w:rPr>
                <w:b/>
                <w:bCs/>
                <w:i/>
                <w:iCs/>
              </w:rPr>
              <w:t>3</w:t>
            </w:r>
          </w:p>
        </w:tc>
      </w:tr>
      <w:tr w:rsidR="003E4BA5" w14:paraId="219578ED" w14:textId="77777777" w:rsidTr="001651D0">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92CFD76" w14:textId="77777777" w:rsidR="003E4BA5" w:rsidRDefault="003E4BA5" w:rsidP="001651D0">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049A04" w14:textId="77777777" w:rsidR="003E4BA5" w:rsidRPr="00441047" w:rsidRDefault="003E4BA5" w:rsidP="001651D0">
            <w:pPr>
              <w:spacing w:line="259" w:lineRule="auto"/>
              <w:rPr>
                <w:b/>
                <w:i/>
                <w:color w:val="000000" w:themeColor="text1"/>
              </w:rPr>
            </w:pPr>
            <w:r w:rsidRPr="00441047">
              <w:rPr>
                <w:b/>
                <w:i/>
                <w:color w:val="000000" w:themeColor="text1"/>
              </w:rPr>
              <w:t>Propietario</w:t>
            </w:r>
          </w:p>
        </w:tc>
      </w:tr>
      <w:tr w:rsidR="003E4BA5" w14:paraId="1625E345" w14:textId="77777777" w:rsidTr="001651D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E4CDE08" w14:textId="77777777" w:rsidR="003E4BA5" w:rsidRDefault="003E4BA5" w:rsidP="001651D0">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5EED31D" w14:textId="77777777" w:rsidR="003E4BA5" w:rsidRPr="00441047" w:rsidRDefault="003E4BA5" w:rsidP="001651D0">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3E4BA5" w14:paraId="1E033288" w14:textId="77777777" w:rsidTr="001651D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68C787A" w14:textId="77777777" w:rsidR="003E4BA5" w:rsidRDefault="003E4BA5" w:rsidP="001651D0">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5F6B2D2" w14:textId="77777777" w:rsidR="003E4BA5" w:rsidRPr="00441047" w:rsidRDefault="003E4BA5" w:rsidP="001651D0">
            <w:pPr>
              <w:pStyle w:val="ListParagraph"/>
              <w:numPr>
                <w:ilvl w:val="0"/>
                <w:numId w:val="24"/>
              </w:numPr>
              <w:jc w:val="both"/>
              <w:rPr>
                <w:i/>
                <w:color w:val="000000" w:themeColor="text1"/>
              </w:rPr>
            </w:pPr>
            <w:r w:rsidRPr="00441047">
              <w:rPr>
                <w:i/>
                <w:color w:val="000000" w:themeColor="text1"/>
              </w:rPr>
              <w:t>Solicitar y receptar la información de sus transacciones.</w:t>
            </w:r>
          </w:p>
          <w:p w14:paraId="3436D53E" w14:textId="77777777" w:rsidR="003E4BA5" w:rsidRPr="00441047" w:rsidRDefault="003E4BA5" w:rsidP="001651D0">
            <w:pPr>
              <w:pStyle w:val="ListParagraph"/>
              <w:numPr>
                <w:ilvl w:val="0"/>
                <w:numId w:val="24"/>
              </w:numPr>
              <w:jc w:val="both"/>
              <w:rPr>
                <w:i/>
                <w:color w:val="000000" w:themeColor="text1"/>
              </w:rPr>
            </w:pPr>
            <w:r w:rsidRPr="00441047">
              <w:rPr>
                <w:i/>
                <w:color w:val="000000" w:themeColor="text1"/>
              </w:rPr>
              <w:t>Visualizar el estado de sus pagos.</w:t>
            </w:r>
          </w:p>
          <w:p w14:paraId="369F72C8" w14:textId="77777777" w:rsidR="003E4BA5" w:rsidRPr="00441047" w:rsidRDefault="003E4BA5" w:rsidP="001651D0">
            <w:pPr>
              <w:pStyle w:val="ListParagraph"/>
              <w:numPr>
                <w:ilvl w:val="0"/>
                <w:numId w:val="24"/>
              </w:numPr>
              <w:jc w:val="both"/>
              <w:rPr>
                <w:color w:val="000000" w:themeColor="text1"/>
              </w:rPr>
            </w:pPr>
            <w:r w:rsidRPr="00441047">
              <w:rPr>
                <w:i/>
                <w:color w:val="000000" w:themeColor="text1"/>
              </w:rPr>
              <w:t>Realizar sus pagos municipales con respecto a sus vehículos.</w:t>
            </w:r>
          </w:p>
        </w:tc>
      </w:tr>
      <w:tr w:rsidR="003E4BA5" w14:paraId="0D87F71E" w14:textId="77777777" w:rsidTr="001651D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BB65701" w14:textId="77777777" w:rsidR="003E4BA5" w:rsidRDefault="003E4BA5" w:rsidP="001651D0">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D34CC22" w14:textId="77777777" w:rsidR="003E4BA5" w:rsidRPr="00441047" w:rsidRDefault="003E4BA5" w:rsidP="001651D0">
            <w:pPr>
              <w:spacing w:line="259" w:lineRule="auto"/>
              <w:rPr>
                <w:color w:val="000000" w:themeColor="text1"/>
              </w:rPr>
            </w:pPr>
            <w:r w:rsidRPr="00441047">
              <w:rPr>
                <w:i/>
                <w:color w:val="000000" w:themeColor="text1"/>
              </w:rPr>
              <w:t>Departamento de Atención al Cliente</w:t>
            </w:r>
          </w:p>
        </w:tc>
      </w:tr>
    </w:tbl>
    <w:p w14:paraId="341FE74E" w14:textId="77777777" w:rsidR="003E4BA5" w:rsidRDefault="003E4BA5" w:rsidP="003E4BA5"/>
    <w:tbl>
      <w:tblPr>
        <w:tblW w:w="0" w:type="auto"/>
        <w:jc w:val="center"/>
        <w:tblLook w:val="0600" w:firstRow="0" w:lastRow="0" w:firstColumn="0" w:lastColumn="0" w:noHBand="1" w:noVBand="1"/>
      </w:tblPr>
      <w:tblGrid>
        <w:gridCol w:w="2145"/>
        <w:gridCol w:w="5230"/>
      </w:tblGrid>
      <w:tr w:rsidR="003E4BA5" w14:paraId="673A7E0D" w14:textId="77777777" w:rsidTr="001651D0">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6F97806" w14:textId="77777777" w:rsidR="003E4BA5" w:rsidRDefault="003E4BA5" w:rsidP="001651D0">
            <w:pPr>
              <w:rPr>
                <w:rFonts w:ascii="Calibri" w:hAnsi="Calibri" w:cs="Calibri"/>
                <w:i/>
                <w:iCs/>
                <w:lang w:val="en-US"/>
              </w:rPr>
            </w:pPr>
            <w:r w:rsidRPr="5F4A329C">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B7E4C1A" w14:textId="77777777" w:rsidR="003E4BA5" w:rsidRDefault="003E4BA5" w:rsidP="001651D0">
            <w:pPr>
              <w:spacing w:after="160"/>
              <w:rPr>
                <w:b/>
                <w:bCs/>
                <w:i/>
                <w:iCs/>
              </w:rPr>
            </w:pPr>
            <w:r w:rsidRPr="5F4A329C">
              <w:rPr>
                <w:b/>
                <w:bCs/>
                <w:i/>
                <w:iCs/>
              </w:rPr>
              <w:t>ACT-</w:t>
            </w:r>
            <w:r>
              <w:rPr>
                <w:b/>
                <w:bCs/>
                <w:i/>
                <w:iCs/>
              </w:rPr>
              <w:t>4</w:t>
            </w:r>
          </w:p>
        </w:tc>
      </w:tr>
      <w:tr w:rsidR="003E4BA5" w14:paraId="0364D401" w14:textId="77777777" w:rsidTr="001651D0">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A029542" w14:textId="77777777" w:rsidR="003E4BA5" w:rsidRPr="00441047" w:rsidRDefault="003E4BA5" w:rsidP="001651D0">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024EB54" w14:textId="77777777" w:rsidR="003E4BA5" w:rsidRPr="00441047" w:rsidRDefault="003E4BA5" w:rsidP="001651D0">
            <w:pPr>
              <w:spacing w:line="259" w:lineRule="auto"/>
              <w:rPr>
                <w:b/>
                <w:bCs/>
                <w:i/>
                <w:iCs/>
                <w:color w:val="000000" w:themeColor="text1"/>
              </w:rPr>
            </w:pPr>
            <w:r w:rsidRPr="00441047">
              <w:rPr>
                <w:b/>
                <w:bCs/>
                <w:i/>
                <w:iCs/>
                <w:color w:val="000000" w:themeColor="text1"/>
              </w:rPr>
              <w:t>Banco</w:t>
            </w:r>
          </w:p>
        </w:tc>
      </w:tr>
      <w:tr w:rsidR="003E4BA5" w14:paraId="21A0CCF4"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E25DFB6" w14:textId="77777777" w:rsidR="003E4BA5" w:rsidRPr="00441047" w:rsidRDefault="003E4BA5" w:rsidP="001651D0">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042F8C" w14:textId="77777777" w:rsidR="003E4BA5" w:rsidRPr="00441047" w:rsidRDefault="003E4BA5" w:rsidP="001651D0">
            <w:pPr>
              <w:spacing w:line="259" w:lineRule="auto"/>
              <w:rPr>
                <w:i/>
                <w:iCs/>
                <w:color w:val="000000" w:themeColor="text1"/>
              </w:rPr>
            </w:pPr>
            <w:r w:rsidRPr="00441047">
              <w:rPr>
                <w:i/>
                <w:iCs/>
                <w:color w:val="000000" w:themeColor="text1"/>
              </w:rPr>
              <w:t>Entidad encargada de las operaciones financieras del sistema.</w:t>
            </w:r>
          </w:p>
        </w:tc>
      </w:tr>
      <w:tr w:rsidR="003E4BA5" w14:paraId="21889C46"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0E35DDF" w14:textId="77777777" w:rsidR="003E4BA5" w:rsidRPr="00441047" w:rsidRDefault="003E4BA5" w:rsidP="001651D0">
            <w:pPr>
              <w:rPr>
                <w:rFonts w:ascii="Calibri" w:hAnsi="Calibri" w:cs="Calibri"/>
                <w:i/>
                <w:iCs/>
                <w:color w:val="000000" w:themeColor="text1"/>
                <w:lang w:val="en-US"/>
              </w:rPr>
            </w:pPr>
            <w:r w:rsidRPr="00441047">
              <w:rPr>
                <w:rFonts w:ascii="Calibri" w:hAnsi="Calibri" w:cs="Calibri"/>
                <w:i/>
                <w:iCs/>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D94F474" w14:textId="77777777" w:rsidR="003E4BA5" w:rsidRPr="00441047" w:rsidRDefault="003E4BA5" w:rsidP="001651D0">
            <w:pPr>
              <w:pStyle w:val="ListParagraph"/>
              <w:numPr>
                <w:ilvl w:val="0"/>
                <w:numId w:val="24"/>
              </w:numPr>
              <w:jc w:val="both"/>
              <w:rPr>
                <w:i/>
                <w:iCs/>
                <w:color w:val="000000" w:themeColor="text1"/>
              </w:rPr>
            </w:pPr>
            <w:r w:rsidRPr="00441047">
              <w:rPr>
                <w:i/>
                <w:iCs/>
                <w:color w:val="000000" w:themeColor="text1"/>
              </w:rPr>
              <w:t>Permite aplazar pagos.</w:t>
            </w:r>
          </w:p>
          <w:p w14:paraId="7672C1B5" w14:textId="77777777" w:rsidR="003E4BA5" w:rsidRPr="00441047" w:rsidRDefault="003E4BA5" w:rsidP="001651D0">
            <w:pPr>
              <w:pStyle w:val="ListParagraph"/>
              <w:numPr>
                <w:ilvl w:val="0"/>
                <w:numId w:val="24"/>
              </w:numPr>
              <w:jc w:val="both"/>
              <w:rPr>
                <w:i/>
                <w:iCs/>
                <w:color w:val="000000" w:themeColor="text1"/>
              </w:rPr>
            </w:pPr>
            <w:r w:rsidRPr="15DA8D2E">
              <w:rPr>
                <w:i/>
                <w:iCs/>
                <w:color w:val="000000" w:themeColor="text1"/>
              </w:rPr>
              <w:t>Permite uso de tarjetas de crédito y de débito.</w:t>
            </w:r>
          </w:p>
          <w:p w14:paraId="2B7E261B" w14:textId="77777777" w:rsidR="003E4BA5" w:rsidRPr="00441047" w:rsidRDefault="003E4BA5" w:rsidP="001651D0">
            <w:pPr>
              <w:pStyle w:val="ListParagraph"/>
              <w:numPr>
                <w:ilvl w:val="0"/>
                <w:numId w:val="24"/>
              </w:numPr>
              <w:jc w:val="both"/>
              <w:rPr>
                <w:i/>
                <w:iCs/>
                <w:color w:val="000000" w:themeColor="text1"/>
              </w:rPr>
            </w:pPr>
            <w:r w:rsidRPr="15DA8D2E">
              <w:rPr>
                <w:i/>
                <w:iCs/>
                <w:color w:val="000000" w:themeColor="text1"/>
              </w:rPr>
              <w:t>Emisión de préstamos y crédito.</w:t>
            </w:r>
          </w:p>
        </w:tc>
      </w:tr>
      <w:tr w:rsidR="003E4BA5" w14:paraId="1F02AE95" w14:textId="77777777" w:rsidTr="001651D0">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DFE154" w14:textId="77777777" w:rsidR="003E4BA5" w:rsidRPr="00441047" w:rsidRDefault="003E4BA5" w:rsidP="001651D0">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7D41A52" w14:textId="77777777" w:rsidR="003E4BA5" w:rsidRPr="00441047" w:rsidRDefault="003E4BA5" w:rsidP="001651D0">
            <w:pPr>
              <w:spacing w:line="259" w:lineRule="auto"/>
              <w:rPr>
                <w:i/>
                <w:iCs/>
                <w:color w:val="000000" w:themeColor="text1"/>
              </w:rPr>
            </w:pPr>
            <w:r w:rsidRPr="00441047">
              <w:rPr>
                <w:i/>
                <w:iCs/>
                <w:color w:val="000000" w:themeColor="text1"/>
              </w:rPr>
              <w:t>Departamento Contable.</w:t>
            </w:r>
          </w:p>
        </w:tc>
      </w:tr>
    </w:tbl>
    <w:p w14:paraId="44F04818" w14:textId="77777777" w:rsidR="003E4BA5" w:rsidRDefault="003E4BA5" w:rsidP="003E4BA5"/>
    <w:p w14:paraId="510AA2E0" w14:textId="77777777" w:rsidR="003E4BA5" w:rsidRPr="00A3332F" w:rsidRDefault="003E4BA5" w:rsidP="003E4BA5"/>
    <w:p w14:paraId="20174345" w14:textId="77777777" w:rsidR="003E4BA5" w:rsidRDefault="003E4BA5" w:rsidP="003E4BA5">
      <w:pPr>
        <w:pStyle w:val="Heading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377C6404" w14:textId="77777777" w:rsidR="003E4BA5" w:rsidRDefault="003E4BA5" w:rsidP="003E4BA5">
      <w:pPr>
        <w:pStyle w:val="Heading3"/>
        <w:numPr>
          <w:ilvl w:val="3"/>
          <w:numId w:val="19"/>
        </w:numPr>
        <w:ind w:firstLine="403"/>
        <w:rPr>
          <w:rFonts w:ascii="Calibri" w:hAnsi="Calibri" w:cs="Calibri"/>
          <w:sz w:val="24"/>
          <w:szCs w:val="24"/>
        </w:rPr>
      </w:pPr>
      <w:r>
        <w:rPr>
          <w:rFonts w:ascii="Calibri" w:hAnsi="Calibri" w:cs="Calibri"/>
          <w:sz w:val="24"/>
          <w:szCs w:val="24"/>
        </w:rPr>
        <w:t xml:space="preserve">Caso de Uso 01 </w:t>
      </w:r>
      <w:r w:rsidRPr="00A36118">
        <w:rPr>
          <w:rFonts w:ascii="Calibri" w:hAnsi="Calibri" w:cs="Calibri"/>
          <w:sz w:val="24"/>
          <w:szCs w:val="24"/>
        </w:rPr>
        <w:t>Actualizar datos del Propietario</w:t>
      </w:r>
    </w:p>
    <w:p w14:paraId="3A15BEE7" w14:textId="77777777" w:rsidR="003E4BA5" w:rsidRDefault="003E4BA5" w:rsidP="003E4BA5">
      <w:pPr>
        <w:jc w:val="center"/>
      </w:pPr>
      <w:r>
        <w:rPr>
          <w:noProof/>
        </w:rPr>
        <w:drawing>
          <wp:inline distT="0" distB="0" distL="0" distR="0" wp14:anchorId="5C2D9918" wp14:editId="5C570934">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6F496866" w14:textId="77777777" w:rsidR="003E4BA5" w:rsidRDefault="003E4BA5" w:rsidP="003E4BA5">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 xml:space="preserve">Caso de Uso 02 </w:t>
      </w:r>
      <w:r w:rsidRPr="00F131A8">
        <w:rPr>
          <w:rFonts w:ascii="Calibri" w:hAnsi="Calibri" w:cs="Calibri"/>
          <w:sz w:val="24"/>
          <w:szCs w:val="24"/>
        </w:rPr>
        <w:t>Actualizar datos Vehículo</w:t>
      </w:r>
    </w:p>
    <w:p w14:paraId="6E371201" w14:textId="77777777" w:rsidR="003E4BA5" w:rsidRDefault="003E4BA5" w:rsidP="003E4BA5">
      <w:pPr>
        <w:jc w:val="center"/>
      </w:pPr>
      <w:r>
        <w:rPr>
          <w:noProof/>
        </w:rPr>
        <w:drawing>
          <wp:inline distT="0" distB="0" distL="0" distR="0" wp14:anchorId="120907C7" wp14:editId="7F7C28BE">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BAA16E" w14:textId="77777777" w:rsidR="003E4BA5" w:rsidRDefault="003E4BA5" w:rsidP="003E4BA5"/>
    <w:p w14:paraId="7FCFD68B" w14:textId="77777777" w:rsidR="003E4BA5" w:rsidRPr="00F131A8" w:rsidRDefault="003E4BA5" w:rsidP="003E4BA5"/>
    <w:p w14:paraId="63668DAD" w14:textId="77777777" w:rsidR="003E4BA5" w:rsidRDefault="003E4BA5" w:rsidP="003E4BA5">
      <w:pPr>
        <w:pStyle w:val="Heading3"/>
        <w:numPr>
          <w:ilvl w:val="3"/>
          <w:numId w:val="19"/>
        </w:numPr>
        <w:ind w:firstLine="403"/>
        <w:rPr>
          <w:rFonts w:ascii="Calibri" w:hAnsi="Calibri" w:cs="Calibri"/>
          <w:sz w:val="24"/>
          <w:szCs w:val="24"/>
        </w:rPr>
      </w:pPr>
      <w:r>
        <w:rPr>
          <w:rFonts w:ascii="Calibri" w:hAnsi="Calibri" w:cs="Calibri"/>
          <w:sz w:val="24"/>
          <w:szCs w:val="24"/>
        </w:rPr>
        <w:t xml:space="preserve">Caso de Uso 03 </w:t>
      </w:r>
      <w:r w:rsidRPr="00A06F8F">
        <w:rPr>
          <w:rFonts w:ascii="Calibri" w:hAnsi="Calibri" w:cs="Calibri"/>
          <w:sz w:val="24"/>
          <w:szCs w:val="24"/>
        </w:rPr>
        <w:t>Registrar nuevo funcionario</w:t>
      </w:r>
    </w:p>
    <w:p w14:paraId="7056175D" w14:textId="77777777" w:rsidR="003E4BA5" w:rsidRPr="00F66AB4" w:rsidRDefault="003E4BA5" w:rsidP="003E4BA5">
      <w:pPr>
        <w:jc w:val="center"/>
      </w:pPr>
      <w:r>
        <w:rPr>
          <w:noProof/>
        </w:rPr>
        <w:drawing>
          <wp:inline distT="0" distB="0" distL="0" distR="0" wp14:anchorId="5933FDDA" wp14:editId="3A9E85B6">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31CB2BBE" w14:textId="77777777" w:rsidR="003E4BA5" w:rsidRDefault="003E4BA5" w:rsidP="003E4BA5">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Pr="009754C0">
        <w:t xml:space="preserve"> </w:t>
      </w:r>
      <w:r w:rsidRPr="009754C0">
        <w:rPr>
          <w:rFonts w:ascii="Calibri" w:hAnsi="Calibri" w:cs="Calibri"/>
          <w:sz w:val="24"/>
          <w:szCs w:val="24"/>
        </w:rPr>
        <w:t>Autentificación de Funcionario</w:t>
      </w:r>
    </w:p>
    <w:p w14:paraId="5A59F3A9" w14:textId="77777777" w:rsidR="003E4BA5" w:rsidRDefault="003E4BA5" w:rsidP="003E4BA5">
      <w:pPr>
        <w:jc w:val="center"/>
      </w:pPr>
      <w:r>
        <w:rPr>
          <w:noProof/>
        </w:rPr>
        <w:drawing>
          <wp:inline distT="0" distB="0" distL="0" distR="0" wp14:anchorId="6E7C7812" wp14:editId="38174C64">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47E579DA" w14:textId="77777777" w:rsidR="003E4BA5" w:rsidRDefault="003E4BA5" w:rsidP="003E4BA5"/>
    <w:p w14:paraId="498089C5" w14:textId="77777777" w:rsidR="003E4BA5" w:rsidRDefault="003E4BA5" w:rsidP="003E4BA5">
      <w:pPr>
        <w:pStyle w:val="Heading3"/>
        <w:numPr>
          <w:ilvl w:val="3"/>
          <w:numId w:val="19"/>
        </w:numPr>
        <w:ind w:firstLine="403"/>
        <w:rPr>
          <w:rFonts w:ascii="Calibri" w:hAnsi="Calibri" w:cs="Calibri"/>
          <w:sz w:val="24"/>
          <w:szCs w:val="24"/>
        </w:rPr>
      </w:pPr>
      <w:r>
        <w:rPr>
          <w:rFonts w:ascii="Calibri" w:hAnsi="Calibri" w:cs="Calibri"/>
          <w:sz w:val="24"/>
          <w:szCs w:val="24"/>
        </w:rPr>
        <w:t xml:space="preserve">Caso de Uso 05 </w:t>
      </w:r>
      <w:r w:rsidRPr="001E2D4F">
        <w:rPr>
          <w:rFonts w:ascii="Calibri" w:hAnsi="Calibri" w:cs="Calibri"/>
          <w:sz w:val="24"/>
          <w:szCs w:val="24"/>
        </w:rPr>
        <w:t>Notificar al Propietario</w:t>
      </w:r>
    </w:p>
    <w:p w14:paraId="633221C8" w14:textId="77777777" w:rsidR="003E4BA5" w:rsidRPr="001E2D4F" w:rsidRDefault="003E4BA5" w:rsidP="003E4BA5">
      <w:pPr>
        <w:jc w:val="center"/>
      </w:pPr>
      <w:r>
        <w:rPr>
          <w:noProof/>
        </w:rPr>
        <w:drawing>
          <wp:inline distT="0" distB="0" distL="0" distR="0" wp14:anchorId="70DA69EC" wp14:editId="061E7B86">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1546DFFC" w14:textId="77777777" w:rsidR="003E4BA5"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06 Realizar pagos en ventanilla por multas</w:t>
      </w:r>
    </w:p>
    <w:p w14:paraId="5B0B705B" w14:textId="77777777" w:rsidR="003E4BA5" w:rsidRDefault="003E4BA5" w:rsidP="003E4BA5">
      <w:r>
        <w:rPr>
          <w:noProof/>
        </w:rPr>
        <w:drawing>
          <wp:inline distT="0" distB="0" distL="0" distR="0" wp14:anchorId="5A756FA9" wp14:editId="66499822">
            <wp:extent cx="6115050" cy="3086100"/>
            <wp:effectExtent l="0" t="0" r="0" b="0"/>
            <wp:docPr id="314280695" name="Picture 3142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80695"/>
                    <pic:cNvPicPr/>
                  </pic:nvPicPr>
                  <pic:blipFill>
                    <a:blip r:embed="rId23">
                      <a:extLst>
                        <a:ext uri="{28A0092B-C50C-407E-A947-70E740481C1C}">
                          <a14:useLocalDpi xmlns:a14="http://schemas.microsoft.com/office/drawing/2010/main" val="0"/>
                        </a:ext>
                      </a:extLst>
                    </a:blip>
                    <a:stretch>
                      <a:fillRect/>
                    </a:stretch>
                  </pic:blipFill>
                  <pic:spPr>
                    <a:xfrm>
                      <a:off x="0" y="0"/>
                      <a:ext cx="6115050" cy="3086100"/>
                    </a:xfrm>
                    <a:prstGeom prst="rect">
                      <a:avLst/>
                    </a:prstGeom>
                  </pic:spPr>
                </pic:pic>
              </a:graphicData>
            </a:graphic>
          </wp:inline>
        </w:drawing>
      </w:r>
    </w:p>
    <w:p w14:paraId="60E23A88" w14:textId="77777777" w:rsidR="003E4BA5"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07 Actualización de datos y pago por tarjeta</w:t>
      </w:r>
    </w:p>
    <w:p w14:paraId="61EC6DB0" w14:textId="77777777" w:rsidR="003E4BA5" w:rsidRDefault="003E4BA5" w:rsidP="003E4BA5">
      <w:pPr>
        <w:jc w:val="center"/>
      </w:pPr>
      <w:r>
        <w:rPr>
          <w:noProof/>
        </w:rPr>
        <w:drawing>
          <wp:inline distT="0" distB="0" distL="0" distR="0" wp14:anchorId="305E4637" wp14:editId="2BB87B1B">
            <wp:extent cx="6115050" cy="5229225"/>
            <wp:effectExtent l="0" t="0" r="0" b="0"/>
            <wp:docPr id="1678509903" name="Picture 167850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509903"/>
                    <pic:cNvPicPr/>
                  </pic:nvPicPr>
                  <pic:blipFill>
                    <a:blip r:embed="rId24">
                      <a:extLst>
                        <a:ext uri="{28A0092B-C50C-407E-A947-70E740481C1C}">
                          <a14:useLocalDpi xmlns:a14="http://schemas.microsoft.com/office/drawing/2010/main" val="0"/>
                        </a:ext>
                      </a:extLst>
                    </a:blip>
                    <a:stretch>
                      <a:fillRect/>
                    </a:stretch>
                  </pic:blipFill>
                  <pic:spPr>
                    <a:xfrm>
                      <a:off x="0" y="0"/>
                      <a:ext cx="6115050" cy="5229225"/>
                    </a:xfrm>
                    <a:prstGeom prst="rect">
                      <a:avLst/>
                    </a:prstGeom>
                  </pic:spPr>
                </pic:pic>
              </a:graphicData>
            </a:graphic>
          </wp:inline>
        </w:drawing>
      </w:r>
    </w:p>
    <w:p w14:paraId="4638E38F" w14:textId="77777777" w:rsidR="003E4BA5" w:rsidRDefault="003E4BA5" w:rsidP="003E4BA5"/>
    <w:p w14:paraId="0F7ED100" w14:textId="77777777" w:rsidR="003E4BA5" w:rsidRDefault="003E4BA5" w:rsidP="003E4BA5"/>
    <w:p w14:paraId="0F249DA2" w14:textId="77777777" w:rsidR="003E4BA5" w:rsidRDefault="003E4BA5" w:rsidP="003E4BA5"/>
    <w:p w14:paraId="0ABFFEE9" w14:textId="77777777" w:rsidR="003E4BA5" w:rsidRDefault="003E4BA5" w:rsidP="003E4BA5"/>
    <w:p w14:paraId="02A2E6D2" w14:textId="77777777" w:rsidR="003E4BA5" w:rsidRDefault="003E4BA5" w:rsidP="003E4BA5"/>
    <w:p w14:paraId="3E7DC647" w14:textId="77777777" w:rsidR="003E4BA5" w:rsidRDefault="003E4BA5" w:rsidP="003E4BA5"/>
    <w:p w14:paraId="7A2C7047" w14:textId="77777777" w:rsidR="003E4BA5" w:rsidRDefault="003E4BA5" w:rsidP="003E4BA5"/>
    <w:p w14:paraId="15DC4683" w14:textId="77777777" w:rsidR="003E4BA5" w:rsidRDefault="003E4BA5" w:rsidP="003E4BA5"/>
    <w:p w14:paraId="3E89C6AA" w14:textId="77777777" w:rsidR="003E4BA5" w:rsidRDefault="003E4BA5" w:rsidP="003E4BA5"/>
    <w:p w14:paraId="46972EA4" w14:textId="77777777" w:rsidR="003E4BA5" w:rsidRDefault="003E4BA5" w:rsidP="003E4BA5">
      <w:pPr>
        <w:pStyle w:val="Heading3"/>
        <w:numPr>
          <w:ilvl w:val="3"/>
          <w:numId w:val="19"/>
        </w:numPr>
        <w:ind w:firstLine="403"/>
        <w:rPr>
          <w:rFonts w:ascii="Calibri" w:hAnsi="Calibri" w:cs="Calibri"/>
          <w:sz w:val="24"/>
          <w:szCs w:val="24"/>
        </w:rPr>
      </w:pPr>
      <w:r w:rsidRPr="0CACFCAB">
        <w:rPr>
          <w:rFonts w:ascii="Calibri" w:hAnsi="Calibri" w:cs="Calibri"/>
          <w:sz w:val="24"/>
          <w:szCs w:val="24"/>
        </w:rPr>
        <w:lastRenderedPageBreak/>
        <w:t>Caso de Uso 08 Realizar Pago de impuesto</w:t>
      </w:r>
    </w:p>
    <w:p w14:paraId="30E51CF9" w14:textId="77777777" w:rsidR="003E4BA5" w:rsidRPr="00600BFC" w:rsidRDefault="003E4BA5" w:rsidP="003E4BA5">
      <w:pPr>
        <w:jc w:val="center"/>
      </w:pPr>
      <w:r>
        <w:rPr>
          <w:noProof/>
        </w:rPr>
        <w:drawing>
          <wp:inline distT="0" distB="0" distL="0" distR="0" wp14:anchorId="5F578D74" wp14:editId="3CDA8264">
            <wp:extent cx="6115050" cy="2047875"/>
            <wp:effectExtent l="0" t="0" r="0" b="0"/>
            <wp:docPr id="1967000802" name="Picture 196700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000802"/>
                    <pic:cNvPicPr/>
                  </pic:nvPicPr>
                  <pic:blipFill>
                    <a:blip r:embed="rId25">
                      <a:extLst>
                        <a:ext uri="{28A0092B-C50C-407E-A947-70E740481C1C}">
                          <a14:useLocalDpi xmlns:a14="http://schemas.microsoft.com/office/drawing/2010/main" val="0"/>
                        </a:ext>
                      </a:extLst>
                    </a:blip>
                    <a:stretch>
                      <a:fillRect/>
                    </a:stretch>
                  </pic:blipFill>
                  <pic:spPr>
                    <a:xfrm>
                      <a:off x="0" y="0"/>
                      <a:ext cx="6115050" cy="2047875"/>
                    </a:xfrm>
                    <a:prstGeom prst="rect">
                      <a:avLst/>
                    </a:prstGeom>
                  </pic:spPr>
                </pic:pic>
              </a:graphicData>
            </a:graphic>
          </wp:inline>
        </w:drawing>
      </w:r>
    </w:p>
    <w:p w14:paraId="60955CAA" w14:textId="77777777" w:rsidR="003E4BA5"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09 Organizar Fechas de pago</w:t>
      </w:r>
    </w:p>
    <w:p w14:paraId="5D10C849" w14:textId="77777777" w:rsidR="003E4BA5" w:rsidRDefault="003E4BA5" w:rsidP="003E4BA5">
      <w:pPr>
        <w:jc w:val="center"/>
      </w:pPr>
      <w:r>
        <w:rPr>
          <w:noProof/>
        </w:rPr>
        <w:drawing>
          <wp:inline distT="0" distB="0" distL="0" distR="0" wp14:anchorId="25C91BB5" wp14:editId="2F38BF61">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67E09340" w14:textId="77777777" w:rsidR="003E4BA5" w:rsidRPr="00A92F6A" w:rsidRDefault="003E4BA5" w:rsidP="003E4BA5"/>
    <w:p w14:paraId="2D7DEC52" w14:textId="77777777" w:rsidR="003E4BA5"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 Generación de reporte total</w:t>
      </w:r>
    </w:p>
    <w:p w14:paraId="52DFD91C" w14:textId="77777777" w:rsidR="003E4BA5" w:rsidRDefault="003E4BA5" w:rsidP="003E4BA5">
      <w:pPr>
        <w:jc w:val="center"/>
      </w:pPr>
      <w:r>
        <w:rPr>
          <w:noProof/>
        </w:rPr>
        <w:drawing>
          <wp:inline distT="0" distB="0" distL="0" distR="0" wp14:anchorId="2F12B0CD" wp14:editId="7B1563A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7">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7098E069" w14:textId="77777777" w:rsidR="003E4BA5" w:rsidRPr="00643501" w:rsidRDefault="003E4BA5" w:rsidP="003E4BA5"/>
    <w:p w14:paraId="33E602CC" w14:textId="77777777" w:rsidR="003E4BA5"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11 Generación de reporte por mes de pago</w:t>
      </w:r>
    </w:p>
    <w:p w14:paraId="1A062042" w14:textId="77777777" w:rsidR="003E4BA5" w:rsidRPr="00113ED7" w:rsidRDefault="003E4BA5" w:rsidP="003E4BA5"/>
    <w:p w14:paraId="781036C6" w14:textId="77777777" w:rsidR="003E4BA5" w:rsidRDefault="003E4BA5" w:rsidP="003E4BA5">
      <w:pPr>
        <w:jc w:val="center"/>
      </w:pPr>
      <w:r>
        <w:rPr>
          <w:noProof/>
        </w:rPr>
        <w:drawing>
          <wp:inline distT="0" distB="0" distL="0" distR="0" wp14:anchorId="7E9D5DA0" wp14:editId="761DC07A">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28">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21124FFB" w14:textId="77777777" w:rsidR="003E4BA5" w:rsidRDefault="003E4BA5" w:rsidP="003E4BA5"/>
    <w:p w14:paraId="56930203" w14:textId="77777777" w:rsidR="003E4BA5" w:rsidRDefault="003E4BA5" w:rsidP="003E4BA5"/>
    <w:p w14:paraId="60C0FEE9" w14:textId="77777777" w:rsidR="003E4BA5" w:rsidRDefault="003E4BA5" w:rsidP="003E4BA5"/>
    <w:p w14:paraId="670017F8" w14:textId="77777777" w:rsidR="003E4BA5" w:rsidRDefault="003E4BA5" w:rsidP="003E4BA5"/>
    <w:p w14:paraId="09A47172" w14:textId="77777777" w:rsidR="003E4BA5" w:rsidRDefault="003E4BA5" w:rsidP="003E4BA5"/>
    <w:p w14:paraId="04A0C88E" w14:textId="77777777" w:rsidR="003E4BA5" w:rsidRDefault="003E4BA5" w:rsidP="003E4BA5"/>
    <w:p w14:paraId="273AB486" w14:textId="77777777" w:rsidR="003E4BA5" w:rsidRDefault="003E4BA5" w:rsidP="003E4BA5"/>
    <w:p w14:paraId="122C305B" w14:textId="77777777" w:rsidR="003E4BA5" w:rsidRPr="00113ED7" w:rsidRDefault="003E4BA5" w:rsidP="003E4BA5"/>
    <w:p w14:paraId="4447C4F6" w14:textId="77777777" w:rsidR="003E4BA5" w:rsidRPr="002D4328" w:rsidRDefault="003E4BA5" w:rsidP="003E4BA5">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12 Generación de reporte por transacción</w:t>
      </w:r>
    </w:p>
    <w:p w14:paraId="105BEA29" w14:textId="77777777" w:rsidR="003E4BA5" w:rsidRDefault="003E4BA5" w:rsidP="003E4BA5"/>
    <w:p w14:paraId="3132E3BD" w14:textId="77777777" w:rsidR="003E4BA5" w:rsidRDefault="003E4BA5" w:rsidP="003E4BA5">
      <w:pPr>
        <w:jc w:val="center"/>
      </w:pPr>
      <w:r>
        <w:rPr>
          <w:noProof/>
        </w:rPr>
        <w:drawing>
          <wp:inline distT="0" distB="0" distL="0" distR="0" wp14:anchorId="6E6E042D" wp14:editId="0DA315EE">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29">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08579006" w14:textId="77777777" w:rsidR="003E4BA5" w:rsidRDefault="003E4BA5" w:rsidP="003E4BA5"/>
    <w:p w14:paraId="223CD8CC" w14:textId="77777777" w:rsidR="003E4BA5" w:rsidRDefault="003E4BA5" w:rsidP="003E4BA5"/>
    <w:p w14:paraId="1355E0CE" w14:textId="77777777" w:rsidR="003E4BA5" w:rsidRDefault="003E4BA5" w:rsidP="003E4BA5"/>
    <w:p w14:paraId="609DF861" w14:textId="77777777" w:rsidR="003E4BA5" w:rsidRDefault="003E4BA5" w:rsidP="003E4BA5"/>
    <w:p w14:paraId="274E8E43" w14:textId="77777777" w:rsidR="003E4BA5" w:rsidRDefault="003E4BA5" w:rsidP="003E4BA5"/>
    <w:p w14:paraId="0BB45ED5" w14:textId="77777777" w:rsidR="003E4BA5" w:rsidRDefault="003E4BA5" w:rsidP="003E4BA5"/>
    <w:p w14:paraId="21A6D797" w14:textId="77777777" w:rsidR="003E4BA5" w:rsidRDefault="003E4BA5" w:rsidP="003E4BA5"/>
    <w:p w14:paraId="18A976E7" w14:textId="77777777" w:rsidR="003E4BA5" w:rsidRDefault="003E4BA5" w:rsidP="003E4BA5"/>
    <w:p w14:paraId="3843347D" w14:textId="77777777" w:rsidR="003E4BA5" w:rsidRDefault="003E4BA5" w:rsidP="003E4BA5"/>
    <w:p w14:paraId="05417E93" w14:textId="77777777" w:rsidR="003E4BA5" w:rsidRDefault="003E4BA5" w:rsidP="003E4BA5"/>
    <w:p w14:paraId="3CA174BD" w14:textId="77777777" w:rsidR="003E4BA5" w:rsidRDefault="003E4BA5" w:rsidP="003E4BA5"/>
    <w:p w14:paraId="19085E5D" w14:textId="77777777" w:rsidR="003E4BA5" w:rsidRPr="003100C1" w:rsidRDefault="003E4BA5" w:rsidP="003E4BA5"/>
    <w:p w14:paraId="7118D83E" w14:textId="77777777" w:rsidR="003E4BA5" w:rsidRPr="002D4328" w:rsidRDefault="003E4BA5" w:rsidP="003E4BA5">
      <w:pPr>
        <w:pStyle w:val="Heading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E4BA5" w:rsidRPr="005F1767" w14:paraId="040C046A" w14:textId="77777777" w:rsidTr="001651D0">
        <w:trPr>
          <w:trHeight w:val="707"/>
          <w:jc w:val="center"/>
        </w:trPr>
        <w:tc>
          <w:tcPr>
            <w:tcW w:w="1000" w:type="pct"/>
            <w:shd w:val="clear" w:color="auto" w:fill="auto"/>
          </w:tcPr>
          <w:p w14:paraId="612CC725" w14:textId="77777777" w:rsidR="003E4BA5" w:rsidRPr="00CF6119" w:rsidRDefault="003E4BA5" w:rsidP="001651D0">
            <w:pPr>
              <w:jc w:val="center"/>
              <w:rPr>
                <w:b/>
              </w:rPr>
            </w:pPr>
            <w:r w:rsidRPr="00CF6119">
              <w:rPr>
                <w:b/>
              </w:rPr>
              <w:t>Id</w:t>
            </w:r>
          </w:p>
        </w:tc>
        <w:tc>
          <w:tcPr>
            <w:tcW w:w="1000" w:type="pct"/>
            <w:shd w:val="clear" w:color="auto" w:fill="auto"/>
          </w:tcPr>
          <w:p w14:paraId="0DE0C3C4" w14:textId="77777777" w:rsidR="003E4BA5" w:rsidRPr="005F1767" w:rsidRDefault="003E4BA5" w:rsidP="001651D0">
            <w:pPr>
              <w:jc w:val="center"/>
              <w:rPr>
                <w:b/>
              </w:rPr>
            </w:pPr>
            <w:r w:rsidRPr="005F1767">
              <w:rPr>
                <w:b/>
              </w:rPr>
              <w:t>Caso de Uso</w:t>
            </w:r>
          </w:p>
        </w:tc>
        <w:tc>
          <w:tcPr>
            <w:tcW w:w="1000" w:type="pct"/>
            <w:shd w:val="clear" w:color="auto" w:fill="auto"/>
          </w:tcPr>
          <w:p w14:paraId="02C2EA35" w14:textId="77777777" w:rsidR="003E4BA5" w:rsidRPr="005F1767" w:rsidRDefault="003E4BA5" w:rsidP="001651D0">
            <w:pPr>
              <w:jc w:val="center"/>
              <w:rPr>
                <w:b/>
              </w:rPr>
            </w:pPr>
            <w:r>
              <w:rPr>
                <w:b/>
              </w:rPr>
              <w:t>Complejidad</w:t>
            </w:r>
          </w:p>
        </w:tc>
        <w:tc>
          <w:tcPr>
            <w:tcW w:w="1000" w:type="pct"/>
            <w:shd w:val="clear" w:color="auto" w:fill="auto"/>
          </w:tcPr>
          <w:p w14:paraId="0A9FA8FB" w14:textId="77777777" w:rsidR="003E4BA5" w:rsidRPr="005F1767" w:rsidRDefault="003E4BA5" w:rsidP="001651D0">
            <w:pPr>
              <w:jc w:val="center"/>
              <w:rPr>
                <w:b/>
              </w:rPr>
            </w:pPr>
            <w:r w:rsidRPr="005F1767">
              <w:rPr>
                <w:b/>
              </w:rPr>
              <w:t xml:space="preserve">Prioridad </w:t>
            </w:r>
            <w:r>
              <w:rPr>
                <w:b/>
              </w:rPr>
              <w:t>del cliente</w:t>
            </w:r>
          </w:p>
        </w:tc>
        <w:tc>
          <w:tcPr>
            <w:tcW w:w="1000" w:type="pct"/>
            <w:shd w:val="clear" w:color="auto" w:fill="auto"/>
          </w:tcPr>
          <w:p w14:paraId="2A2261BB" w14:textId="77777777" w:rsidR="003E4BA5" w:rsidRPr="005F1767" w:rsidRDefault="003E4BA5" w:rsidP="001651D0">
            <w:pPr>
              <w:jc w:val="center"/>
              <w:rPr>
                <w:b/>
              </w:rPr>
            </w:pPr>
            <w:r w:rsidRPr="005F1767">
              <w:rPr>
                <w:b/>
              </w:rPr>
              <w:t>Prioridad Técnica</w:t>
            </w:r>
          </w:p>
        </w:tc>
      </w:tr>
      <w:tr w:rsidR="003E4BA5" w:rsidRPr="005F1767" w14:paraId="7D3BFDB2" w14:textId="77777777" w:rsidTr="001651D0">
        <w:trPr>
          <w:trHeight w:val="1060"/>
          <w:jc w:val="center"/>
        </w:trPr>
        <w:tc>
          <w:tcPr>
            <w:tcW w:w="1000" w:type="pct"/>
          </w:tcPr>
          <w:p w14:paraId="5C1217A8" w14:textId="77777777" w:rsidR="003E4BA5" w:rsidRPr="00A41CDB" w:rsidRDefault="003E4BA5" w:rsidP="001651D0">
            <w:pPr>
              <w:jc w:val="center"/>
              <w:rPr>
                <w:color w:val="000000" w:themeColor="text1"/>
              </w:rPr>
            </w:pPr>
            <w:r w:rsidRPr="00A41CDB">
              <w:rPr>
                <w:color w:val="000000" w:themeColor="text1"/>
              </w:rPr>
              <w:t>CU1</w:t>
            </w:r>
          </w:p>
        </w:tc>
        <w:tc>
          <w:tcPr>
            <w:tcW w:w="1000" w:type="pct"/>
          </w:tcPr>
          <w:p w14:paraId="3D22729E" w14:textId="77777777" w:rsidR="003E4BA5" w:rsidRPr="00A41CDB" w:rsidRDefault="003E4BA5" w:rsidP="001651D0">
            <w:pPr>
              <w:jc w:val="center"/>
              <w:rPr>
                <w:color w:val="000000" w:themeColor="text1"/>
              </w:rPr>
            </w:pPr>
            <w:r w:rsidRPr="60A15E10">
              <w:rPr>
                <w:color w:val="000000" w:themeColor="text1"/>
              </w:rPr>
              <w:t>Actualizar datos del Propietario</w:t>
            </w:r>
          </w:p>
        </w:tc>
        <w:tc>
          <w:tcPr>
            <w:tcW w:w="1000" w:type="pct"/>
          </w:tcPr>
          <w:p w14:paraId="6D93ECD0" w14:textId="77777777" w:rsidR="003E4BA5" w:rsidRPr="00A41CDB" w:rsidRDefault="003E4BA5" w:rsidP="001651D0">
            <w:pPr>
              <w:jc w:val="center"/>
              <w:rPr>
                <w:color w:val="000000" w:themeColor="text1"/>
              </w:rPr>
            </w:pPr>
            <w:r w:rsidRPr="00A41CDB">
              <w:rPr>
                <w:color w:val="000000" w:themeColor="text1"/>
              </w:rPr>
              <w:t>Media</w:t>
            </w:r>
          </w:p>
        </w:tc>
        <w:tc>
          <w:tcPr>
            <w:tcW w:w="1000" w:type="pct"/>
          </w:tcPr>
          <w:p w14:paraId="5EF0EA76" w14:textId="77777777" w:rsidR="003E4BA5" w:rsidRPr="00A41CDB" w:rsidRDefault="003E4BA5" w:rsidP="001651D0">
            <w:pPr>
              <w:jc w:val="center"/>
              <w:rPr>
                <w:color w:val="000000" w:themeColor="text1"/>
              </w:rPr>
            </w:pPr>
            <w:r w:rsidRPr="00A41CDB">
              <w:rPr>
                <w:color w:val="000000" w:themeColor="text1"/>
              </w:rPr>
              <w:t>Baja</w:t>
            </w:r>
          </w:p>
        </w:tc>
        <w:tc>
          <w:tcPr>
            <w:tcW w:w="1000" w:type="pct"/>
          </w:tcPr>
          <w:p w14:paraId="5B5F974B" w14:textId="77777777" w:rsidR="003E4BA5" w:rsidRPr="00A41CDB" w:rsidRDefault="003E4BA5" w:rsidP="001651D0">
            <w:pPr>
              <w:jc w:val="center"/>
              <w:rPr>
                <w:color w:val="000000" w:themeColor="text1"/>
              </w:rPr>
            </w:pPr>
            <w:r>
              <w:rPr>
                <w:color w:val="000000" w:themeColor="text1"/>
              </w:rPr>
              <w:t>Media</w:t>
            </w:r>
          </w:p>
        </w:tc>
      </w:tr>
      <w:tr w:rsidR="003E4BA5" w:rsidRPr="005F1767" w14:paraId="5D1404F9" w14:textId="77777777" w:rsidTr="001651D0">
        <w:trPr>
          <w:trHeight w:val="737"/>
          <w:jc w:val="center"/>
        </w:trPr>
        <w:tc>
          <w:tcPr>
            <w:tcW w:w="1000" w:type="pct"/>
          </w:tcPr>
          <w:p w14:paraId="0180939F" w14:textId="77777777" w:rsidR="003E4BA5" w:rsidRPr="6E6ABA66" w:rsidRDefault="003E4BA5" w:rsidP="001651D0">
            <w:pPr>
              <w:jc w:val="center"/>
              <w:rPr>
                <w:color w:val="000000" w:themeColor="text1"/>
              </w:rPr>
            </w:pPr>
            <w:r w:rsidRPr="2EECBB3C">
              <w:rPr>
                <w:color w:val="000000" w:themeColor="text1"/>
              </w:rPr>
              <w:t>CU2</w:t>
            </w:r>
          </w:p>
        </w:tc>
        <w:tc>
          <w:tcPr>
            <w:tcW w:w="1000" w:type="pct"/>
          </w:tcPr>
          <w:p w14:paraId="3CABFB47" w14:textId="77777777" w:rsidR="003E4BA5" w:rsidRPr="6E6ABA66" w:rsidRDefault="003E4BA5" w:rsidP="001651D0">
            <w:pPr>
              <w:spacing w:line="259" w:lineRule="auto"/>
              <w:jc w:val="center"/>
              <w:rPr>
                <w:color w:val="0000FF"/>
              </w:rPr>
            </w:pPr>
            <w:r w:rsidRPr="2EECBB3C">
              <w:t>Actualizar datos del Vehículo</w:t>
            </w:r>
          </w:p>
        </w:tc>
        <w:tc>
          <w:tcPr>
            <w:tcW w:w="1000" w:type="pct"/>
          </w:tcPr>
          <w:p w14:paraId="2CD39555" w14:textId="77777777" w:rsidR="003E4BA5" w:rsidRPr="6E6ABA66" w:rsidRDefault="003E4BA5" w:rsidP="001651D0">
            <w:pPr>
              <w:spacing w:line="259" w:lineRule="auto"/>
              <w:jc w:val="center"/>
              <w:rPr>
                <w:color w:val="0000FF"/>
              </w:rPr>
            </w:pPr>
            <w:r w:rsidRPr="2EECBB3C">
              <w:t>Media</w:t>
            </w:r>
          </w:p>
        </w:tc>
        <w:tc>
          <w:tcPr>
            <w:tcW w:w="1000" w:type="pct"/>
          </w:tcPr>
          <w:p w14:paraId="4C14A835" w14:textId="77777777" w:rsidR="003E4BA5" w:rsidRDefault="003E4BA5" w:rsidP="001651D0">
            <w:pPr>
              <w:jc w:val="center"/>
            </w:pPr>
            <w:r w:rsidRPr="2EECBB3C">
              <w:t>Baja</w:t>
            </w:r>
          </w:p>
        </w:tc>
        <w:tc>
          <w:tcPr>
            <w:tcW w:w="1000" w:type="pct"/>
          </w:tcPr>
          <w:p w14:paraId="4F85DA49" w14:textId="77777777" w:rsidR="003E4BA5" w:rsidRDefault="003E4BA5" w:rsidP="001651D0">
            <w:pPr>
              <w:jc w:val="center"/>
            </w:pPr>
            <w:r w:rsidRPr="2EECBB3C">
              <w:t>Media</w:t>
            </w:r>
          </w:p>
        </w:tc>
      </w:tr>
      <w:tr w:rsidR="003E4BA5" w:rsidRPr="005F1767" w14:paraId="35EFBF12" w14:textId="77777777" w:rsidTr="001651D0">
        <w:trPr>
          <w:trHeight w:val="737"/>
          <w:jc w:val="center"/>
        </w:trPr>
        <w:tc>
          <w:tcPr>
            <w:tcW w:w="1000" w:type="pct"/>
          </w:tcPr>
          <w:p w14:paraId="640FB838" w14:textId="77777777" w:rsidR="003E4BA5" w:rsidRPr="006C045A" w:rsidRDefault="003E4BA5" w:rsidP="001651D0">
            <w:pPr>
              <w:jc w:val="center"/>
              <w:rPr>
                <w:b/>
                <w:bCs/>
                <w:color w:val="000000" w:themeColor="text1"/>
              </w:rPr>
            </w:pPr>
            <w:r w:rsidRPr="006C045A">
              <w:rPr>
                <w:b/>
                <w:bCs/>
              </w:rPr>
              <w:t>CU1</w:t>
            </w:r>
          </w:p>
        </w:tc>
        <w:tc>
          <w:tcPr>
            <w:tcW w:w="1000" w:type="pct"/>
          </w:tcPr>
          <w:p w14:paraId="4A1B2E89" w14:textId="77777777" w:rsidR="003E4BA5" w:rsidRPr="006C045A" w:rsidRDefault="003E4BA5" w:rsidP="001651D0">
            <w:pPr>
              <w:spacing w:line="259" w:lineRule="auto"/>
              <w:jc w:val="center"/>
              <w:rPr>
                <w:b/>
                <w:bCs/>
              </w:rPr>
            </w:pPr>
            <w:r w:rsidRPr="006C045A">
              <w:rPr>
                <w:b/>
                <w:bCs/>
              </w:rPr>
              <w:t>Actualizar Empleado</w:t>
            </w:r>
          </w:p>
        </w:tc>
        <w:tc>
          <w:tcPr>
            <w:tcW w:w="1000" w:type="pct"/>
          </w:tcPr>
          <w:p w14:paraId="0FD510B8" w14:textId="77777777" w:rsidR="003E4BA5" w:rsidRPr="006C045A" w:rsidRDefault="003E4BA5" w:rsidP="001651D0">
            <w:pPr>
              <w:spacing w:line="259" w:lineRule="auto"/>
              <w:jc w:val="center"/>
              <w:rPr>
                <w:b/>
                <w:bCs/>
              </w:rPr>
            </w:pPr>
            <w:r>
              <w:rPr>
                <w:b/>
                <w:bCs/>
              </w:rPr>
              <w:t>Media</w:t>
            </w:r>
          </w:p>
        </w:tc>
        <w:tc>
          <w:tcPr>
            <w:tcW w:w="1000" w:type="pct"/>
          </w:tcPr>
          <w:p w14:paraId="7BEF193D" w14:textId="77777777" w:rsidR="003E4BA5" w:rsidRPr="006C045A" w:rsidRDefault="003E4BA5" w:rsidP="001651D0">
            <w:pPr>
              <w:jc w:val="center"/>
              <w:rPr>
                <w:b/>
                <w:bCs/>
              </w:rPr>
            </w:pPr>
            <w:r w:rsidRPr="006C045A">
              <w:rPr>
                <w:b/>
                <w:bCs/>
              </w:rPr>
              <w:t>Media</w:t>
            </w:r>
          </w:p>
        </w:tc>
        <w:tc>
          <w:tcPr>
            <w:tcW w:w="1000" w:type="pct"/>
          </w:tcPr>
          <w:p w14:paraId="1EA8346B" w14:textId="77777777" w:rsidR="003E4BA5" w:rsidRPr="006C045A" w:rsidRDefault="003E4BA5" w:rsidP="001651D0">
            <w:pPr>
              <w:jc w:val="center"/>
              <w:rPr>
                <w:b/>
                <w:bCs/>
              </w:rPr>
            </w:pPr>
            <w:r w:rsidRPr="006C045A">
              <w:rPr>
                <w:b/>
                <w:bCs/>
              </w:rPr>
              <w:t>Alta</w:t>
            </w:r>
          </w:p>
        </w:tc>
      </w:tr>
      <w:tr w:rsidR="003E4BA5" w:rsidRPr="005F1767" w14:paraId="7BFAC043" w14:textId="77777777" w:rsidTr="001651D0">
        <w:trPr>
          <w:trHeight w:val="737"/>
          <w:jc w:val="center"/>
        </w:trPr>
        <w:tc>
          <w:tcPr>
            <w:tcW w:w="1000" w:type="pct"/>
          </w:tcPr>
          <w:p w14:paraId="4981D2FB" w14:textId="77777777" w:rsidR="003E4BA5" w:rsidRPr="006C045A" w:rsidRDefault="003E4BA5" w:rsidP="001651D0">
            <w:pPr>
              <w:jc w:val="center"/>
              <w:rPr>
                <w:b/>
                <w:bCs/>
              </w:rPr>
            </w:pPr>
            <w:r w:rsidRPr="006C045A">
              <w:rPr>
                <w:b/>
                <w:bCs/>
              </w:rPr>
              <w:t>CU2</w:t>
            </w:r>
          </w:p>
        </w:tc>
        <w:tc>
          <w:tcPr>
            <w:tcW w:w="1000" w:type="pct"/>
          </w:tcPr>
          <w:p w14:paraId="1487BEED" w14:textId="77777777" w:rsidR="003E4BA5" w:rsidRPr="006C045A" w:rsidRDefault="003E4BA5" w:rsidP="001651D0">
            <w:pPr>
              <w:spacing w:line="259" w:lineRule="auto"/>
              <w:jc w:val="center"/>
              <w:rPr>
                <w:b/>
                <w:bCs/>
              </w:rPr>
            </w:pPr>
            <w:r w:rsidRPr="006C045A">
              <w:rPr>
                <w:b/>
                <w:bCs/>
              </w:rPr>
              <w:t>Controlar Solicitud</w:t>
            </w:r>
          </w:p>
        </w:tc>
        <w:tc>
          <w:tcPr>
            <w:tcW w:w="1000" w:type="pct"/>
          </w:tcPr>
          <w:p w14:paraId="36B45879" w14:textId="77777777" w:rsidR="003E4BA5" w:rsidRPr="006C045A" w:rsidRDefault="003E4BA5" w:rsidP="001651D0">
            <w:pPr>
              <w:spacing w:line="259" w:lineRule="auto"/>
              <w:jc w:val="center"/>
              <w:rPr>
                <w:b/>
                <w:bCs/>
              </w:rPr>
            </w:pPr>
            <w:r w:rsidRPr="006C045A">
              <w:rPr>
                <w:b/>
                <w:bCs/>
              </w:rPr>
              <w:t>Baja</w:t>
            </w:r>
          </w:p>
        </w:tc>
        <w:tc>
          <w:tcPr>
            <w:tcW w:w="1000" w:type="pct"/>
          </w:tcPr>
          <w:p w14:paraId="3FB2F3A6" w14:textId="77777777" w:rsidR="003E4BA5" w:rsidRPr="006C045A" w:rsidRDefault="003E4BA5" w:rsidP="001651D0">
            <w:pPr>
              <w:jc w:val="center"/>
              <w:rPr>
                <w:b/>
                <w:bCs/>
              </w:rPr>
            </w:pPr>
            <w:r>
              <w:rPr>
                <w:b/>
                <w:bCs/>
              </w:rPr>
              <w:t>Baja</w:t>
            </w:r>
          </w:p>
        </w:tc>
        <w:tc>
          <w:tcPr>
            <w:tcW w:w="1000" w:type="pct"/>
          </w:tcPr>
          <w:p w14:paraId="4F39EB0A" w14:textId="77777777" w:rsidR="003E4BA5" w:rsidRPr="006C045A" w:rsidRDefault="003E4BA5" w:rsidP="001651D0">
            <w:pPr>
              <w:jc w:val="center"/>
              <w:rPr>
                <w:b/>
                <w:bCs/>
              </w:rPr>
            </w:pPr>
            <w:r>
              <w:rPr>
                <w:b/>
                <w:bCs/>
              </w:rPr>
              <w:t>Media</w:t>
            </w:r>
          </w:p>
        </w:tc>
      </w:tr>
      <w:tr w:rsidR="003E4BA5" w:rsidRPr="005F1767" w14:paraId="4DBE1ADD" w14:textId="77777777" w:rsidTr="001651D0">
        <w:trPr>
          <w:trHeight w:val="707"/>
          <w:jc w:val="center"/>
        </w:trPr>
        <w:tc>
          <w:tcPr>
            <w:tcW w:w="1000" w:type="pct"/>
          </w:tcPr>
          <w:p w14:paraId="5DAEBE2D" w14:textId="77777777" w:rsidR="003E4BA5" w:rsidRPr="006C045A" w:rsidRDefault="003E4BA5" w:rsidP="001651D0">
            <w:pPr>
              <w:jc w:val="center"/>
              <w:rPr>
                <w:b/>
                <w:bCs/>
              </w:rPr>
            </w:pPr>
            <w:r w:rsidRPr="006C045A">
              <w:rPr>
                <w:b/>
                <w:bCs/>
              </w:rPr>
              <w:t>CU3</w:t>
            </w:r>
          </w:p>
        </w:tc>
        <w:tc>
          <w:tcPr>
            <w:tcW w:w="1000" w:type="pct"/>
          </w:tcPr>
          <w:p w14:paraId="13C2BDA9" w14:textId="77777777" w:rsidR="003E4BA5" w:rsidRPr="006C045A" w:rsidRDefault="003E4BA5" w:rsidP="001651D0">
            <w:pPr>
              <w:jc w:val="center"/>
              <w:rPr>
                <w:b/>
                <w:bCs/>
              </w:rPr>
            </w:pPr>
            <w:r w:rsidRPr="006C045A">
              <w:rPr>
                <w:b/>
                <w:bCs/>
              </w:rPr>
              <w:t>Registrar Empleado</w:t>
            </w:r>
          </w:p>
        </w:tc>
        <w:tc>
          <w:tcPr>
            <w:tcW w:w="1000" w:type="pct"/>
          </w:tcPr>
          <w:p w14:paraId="30F2B2CB" w14:textId="77777777" w:rsidR="003E4BA5" w:rsidRPr="006C045A" w:rsidRDefault="003E4BA5" w:rsidP="001651D0">
            <w:pPr>
              <w:jc w:val="center"/>
              <w:rPr>
                <w:b/>
                <w:bCs/>
              </w:rPr>
            </w:pPr>
            <w:r w:rsidRPr="006C045A">
              <w:rPr>
                <w:b/>
                <w:bCs/>
              </w:rPr>
              <w:t>Baja</w:t>
            </w:r>
          </w:p>
        </w:tc>
        <w:tc>
          <w:tcPr>
            <w:tcW w:w="1000" w:type="pct"/>
          </w:tcPr>
          <w:p w14:paraId="69C1EAA3" w14:textId="77777777" w:rsidR="003E4BA5" w:rsidRPr="006C045A" w:rsidRDefault="003E4BA5" w:rsidP="001651D0">
            <w:pPr>
              <w:jc w:val="center"/>
              <w:rPr>
                <w:b/>
                <w:bCs/>
              </w:rPr>
            </w:pPr>
            <w:r w:rsidRPr="006C045A">
              <w:rPr>
                <w:b/>
                <w:bCs/>
              </w:rPr>
              <w:t>Media</w:t>
            </w:r>
          </w:p>
        </w:tc>
        <w:tc>
          <w:tcPr>
            <w:tcW w:w="1000" w:type="pct"/>
          </w:tcPr>
          <w:p w14:paraId="4F5367B3" w14:textId="77777777" w:rsidR="003E4BA5" w:rsidRPr="006C045A" w:rsidRDefault="003E4BA5" w:rsidP="001651D0">
            <w:pPr>
              <w:jc w:val="center"/>
              <w:rPr>
                <w:b/>
                <w:bCs/>
              </w:rPr>
            </w:pPr>
            <w:r w:rsidRPr="006C045A">
              <w:rPr>
                <w:b/>
                <w:bCs/>
              </w:rPr>
              <w:t>Alta</w:t>
            </w:r>
          </w:p>
        </w:tc>
      </w:tr>
      <w:tr w:rsidR="003E4BA5" w:rsidRPr="005F1767" w14:paraId="405EA2F9" w14:textId="77777777" w:rsidTr="001651D0">
        <w:trPr>
          <w:trHeight w:val="575"/>
          <w:jc w:val="center"/>
        </w:trPr>
        <w:tc>
          <w:tcPr>
            <w:tcW w:w="1000" w:type="pct"/>
          </w:tcPr>
          <w:p w14:paraId="11196C27" w14:textId="77777777" w:rsidR="003E4BA5" w:rsidRPr="006C045A" w:rsidRDefault="003E4BA5" w:rsidP="001651D0">
            <w:pPr>
              <w:spacing w:line="259" w:lineRule="auto"/>
              <w:jc w:val="center"/>
              <w:rPr>
                <w:b/>
                <w:bCs/>
              </w:rPr>
            </w:pPr>
            <w:r w:rsidRPr="006C045A">
              <w:rPr>
                <w:b/>
                <w:bCs/>
              </w:rPr>
              <w:t>CU4</w:t>
            </w:r>
          </w:p>
        </w:tc>
        <w:tc>
          <w:tcPr>
            <w:tcW w:w="1000" w:type="pct"/>
          </w:tcPr>
          <w:p w14:paraId="1756BBCF" w14:textId="77777777" w:rsidR="003E4BA5" w:rsidRPr="006C045A" w:rsidRDefault="003E4BA5" w:rsidP="001651D0">
            <w:pPr>
              <w:jc w:val="center"/>
              <w:rPr>
                <w:b/>
                <w:bCs/>
              </w:rPr>
            </w:pPr>
            <w:r w:rsidRPr="006C045A">
              <w:rPr>
                <w:b/>
                <w:bCs/>
              </w:rPr>
              <w:t>Validar Datos</w:t>
            </w:r>
          </w:p>
        </w:tc>
        <w:tc>
          <w:tcPr>
            <w:tcW w:w="1000" w:type="pct"/>
          </w:tcPr>
          <w:p w14:paraId="756FAB0B" w14:textId="77777777" w:rsidR="003E4BA5" w:rsidRPr="006C045A" w:rsidRDefault="003E4BA5" w:rsidP="001651D0">
            <w:pPr>
              <w:jc w:val="center"/>
              <w:rPr>
                <w:b/>
                <w:bCs/>
              </w:rPr>
            </w:pPr>
            <w:r w:rsidRPr="006C045A">
              <w:rPr>
                <w:b/>
                <w:bCs/>
              </w:rPr>
              <w:t>Media</w:t>
            </w:r>
          </w:p>
        </w:tc>
        <w:tc>
          <w:tcPr>
            <w:tcW w:w="1000" w:type="pct"/>
          </w:tcPr>
          <w:p w14:paraId="5801C3B3" w14:textId="77777777" w:rsidR="003E4BA5" w:rsidRPr="006C045A" w:rsidRDefault="003E4BA5" w:rsidP="001651D0">
            <w:pPr>
              <w:jc w:val="center"/>
              <w:rPr>
                <w:b/>
                <w:bCs/>
              </w:rPr>
            </w:pPr>
            <w:r w:rsidRPr="006C045A">
              <w:rPr>
                <w:b/>
                <w:bCs/>
              </w:rPr>
              <w:t>Media</w:t>
            </w:r>
          </w:p>
        </w:tc>
        <w:tc>
          <w:tcPr>
            <w:tcW w:w="1000" w:type="pct"/>
          </w:tcPr>
          <w:p w14:paraId="56BD89DC" w14:textId="77777777" w:rsidR="003E4BA5" w:rsidRPr="006C045A" w:rsidRDefault="003E4BA5" w:rsidP="001651D0">
            <w:pPr>
              <w:jc w:val="center"/>
              <w:rPr>
                <w:b/>
                <w:bCs/>
              </w:rPr>
            </w:pPr>
            <w:r w:rsidRPr="006C045A">
              <w:rPr>
                <w:b/>
                <w:bCs/>
              </w:rPr>
              <w:t>Alta</w:t>
            </w:r>
          </w:p>
        </w:tc>
      </w:tr>
      <w:tr w:rsidR="003E4BA5" w:rsidRPr="005F1767" w14:paraId="65194A48" w14:textId="77777777" w:rsidTr="001651D0">
        <w:trPr>
          <w:trHeight w:val="800"/>
          <w:jc w:val="center"/>
        </w:trPr>
        <w:tc>
          <w:tcPr>
            <w:tcW w:w="1000" w:type="pct"/>
          </w:tcPr>
          <w:p w14:paraId="099F136F" w14:textId="77777777" w:rsidR="003E4BA5" w:rsidRPr="006C045A" w:rsidRDefault="003E4BA5" w:rsidP="001651D0">
            <w:pPr>
              <w:spacing w:line="259" w:lineRule="auto"/>
              <w:jc w:val="center"/>
              <w:rPr>
                <w:b/>
                <w:bCs/>
              </w:rPr>
            </w:pPr>
            <w:r w:rsidRPr="006C045A">
              <w:rPr>
                <w:b/>
                <w:bCs/>
              </w:rPr>
              <w:t>CU5</w:t>
            </w:r>
          </w:p>
        </w:tc>
        <w:tc>
          <w:tcPr>
            <w:tcW w:w="1000" w:type="pct"/>
          </w:tcPr>
          <w:p w14:paraId="36B94F29" w14:textId="77777777" w:rsidR="003E4BA5" w:rsidRPr="006C045A" w:rsidRDefault="003E4BA5" w:rsidP="001651D0">
            <w:pPr>
              <w:jc w:val="center"/>
              <w:rPr>
                <w:b/>
                <w:bCs/>
              </w:rPr>
            </w:pPr>
            <w:r w:rsidRPr="006C045A">
              <w:rPr>
                <w:b/>
                <w:bCs/>
              </w:rPr>
              <w:t>Autentificar Empleado</w:t>
            </w:r>
          </w:p>
        </w:tc>
        <w:tc>
          <w:tcPr>
            <w:tcW w:w="1000" w:type="pct"/>
          </w:tcPr>
          <w:p w14:paraId="7E1E9675" w14:textId="77777777" w:rsidR="003E4BA5" w:rsidRPr="006C045A" w:rsidRDefault="003E4BA5" w:rsidP="001651D0">
            <w:pPr>
              <w:jc w:val="center"/>
              <w:rPr>
                <w:b/>
                <w:bCs/>
              </w:rPr>
            </w:pPr>
            <w:r w:rsidRPr="006C045A">
              <w:rPr>
                <w:b/>
                <w:bCs/>
              </w:rPr>
              <w:t>Media</w:t>
            </w:r>
          </w:p>
        </w:tc>
        <w:tc>
          <w:tcPr>
            <w:tcW w:w="1000" w:type="pct"/>
          </w:tcPr>
          <w:p w14:paraId="767EFA0A" w14:textId="77777777" w:rsidR="003E4BA5" w:rsidRPr="006C045A" w:rsidRDefault="003E4BA5" w:rsidP="001651D0">
            <w:pPr>
              <w:jc w:val="center"/>
              <w:rPr>
                <w:b/>
                <w:bCs/>
              </w:rPr>
            </w:pPr>
            <w:r w:rsidRPr="006C045A">
              <w:rPr>
                <w:b/>
                <w:bCs/>
              </w:rPr>
              <w:t>Baja</w:t>
            </w:r>
          </w:p>
        </w:tc>
        <w:tc>
          <w:tcPr>
            <w:tcW w:w="1000" w:type="pct"/>
          </w:tcPr>
          <w:p w14:paraId="004B5570" w14:textId="77777777" w:rsidR="003E4BA5" w:rsidRPr="006C045A" w:rsidRDefault="003E4BA5" w:rsidP="001651D0">
            <w:pPr>
              <w:jc w:val="center"/>
              <w:rPr>
                <w:b/>
                <w:bCs/>
              </w:rPr>
            </w:pPr>
            <w:r w:rsidRPr="006C045A">
              <w:rPr>
                <w:b/>
                <w:bCs/>
              </w:rPr>
              <w:t>Alta</w:t>
            </w:r>
          </w:p>
        </w:tc>
      </w:tr>
      <w:tr w:rsidR="003E4BA5" w:rsidRPr="005F1767" w14:paraId="5605A145" w14:textId="77777777" w:rsidTr="001651D0">
        <w:trPr>
          <w:trHeight w:val="707"/>
          <w:jc w:val="center"/>
        </w:trPr>
        <w:tc>
          <w:tcPr>
            <w:tcW w:w="1000" w:type="pct"/>
          </w:tcPr>
          <w:p w14:paraId="16438686" w14:textId="77777777" w:rsidR="003E4BA5" w:rsidRPr="000D79FA" w:rsidRDefault="003E4BA5" w:rsidP="001651D0">
            <w:pPr>
              <w:jc w:val="center"/>
              <w:rPr>
                <w:color w:val="000000" w:themeColor="text1"/>
              </w:rPr>
            </w:pPr>
            <w:r w:rsidRPr="000D79FA">
              <w:rPr>
                <w:color w:val="000000" w:themeColor="text1"/>
              </w:rPr>
              <w:t>CU5</w:t>
            </w:r>
          </w:p>
        </w:tc>
        <w:tc>
          <w:tcPr>
            <w:tcW w:w="1000" w:type="pct"/>
          </w:tcPr>
          <w:p w14:paraId="378C86CA" w14:textId="77777777" w:rsidR="003E4BA5" w:rsidRPr="000D79FA" w:rsidRDefault="003E4BA5" w:rsidP="001651D0">
            <w:pPr>
              <w:jc w:val="center"/>
              <w:rPr>
                <w:color w:val="000000" w:themeColor="text1"/>
              </w:rPr>
            </w:pPr>
            <w:r>
              <w:rPr>
                <w:color w:val="000000" w:themeColor="text1"/>
              </w:rPr>
              <w:t>Notificar al Propietario</w:t>
            </w:r>
          </w:p>
        </w:tc>
        <w:tc>
          <w:tcPr>
            <w:tcW w:w="1000" w:type="pct"/>
          </w:tcPr>
          <w:p w14:paraId="251BD17F" w14:textId="77777777" w:rsidR="003E4BA5" w:rsidRPr="000D79FA" w:rsidRDefault="003E4BA5" w:rsidP="001651D0">
            <w:pPr>
              <w:jc w:val="center"/>
              <w:rPr>
                <w:color w:val="000000" w:themeColor="text1"/>
              </w:rPr>
            </w:pPr>
            <w:r>
              <w:rPr>
                <w:color w:val="000000" w:themeColor="text1"/>
              </w:rPr>
              <w:t>Baja</w:t>
            </w:r>
          </w:p>
        </w:tc>
        <w:tc>
          <w:tcPr>
            <w:tcW w:w="1000" w:type="pct"/>
          </w:tcPr>
          <w:p w14:paraId="3740AE02" w14:textId="77777777" w:rsidR="003E4BA5" w:rsidRPr="000D79FA" w:rsidRDefault="003E4BA5" w:rsidP="001651D0">
            <w:pPr>
              <w:jc w:val="center"/>
              <w:rPr>
                <w:color w:val="000000" w:themeColor="text1"/>
              </w:rPr>
            </w:pPr>
            <w:r w:rsidRPr="000D79FA">
              <w:rPr>
                <w:color w:val="000000" w:themeColor="text1"/>
              </w:rPr>
              <w:t>Media</w:t>
            </w:r>
          </w:p>
        </w:tc>
        <w:tc>
          <w:tcPr>
            <w:tcW w:w="1000" w:type="pct"/>
          </w:tcPr>
          <w:p w14:paraId="47605765" w14:textId="77777777" w:rsidR="003E4BA5" w:rsidRPr="000D79FA" w:rsidRDefault="003E4BA5" w:rsidP="001651D0">
            <w:pPr>
              <w:jc w:val="center"/>
              <w:rPr>
                <w:color w:val="000000" w:themeColor="text1"/>
              </w:rPr>
            </w:pPr>
            <w:r>
              <w:rPr>
                <w:color w:val="000000" w:themeColor="text1"/>
              </w:rPr>
              <w:t>Media</w:t>
            </w:r>
          </w:p>
        </w:tc>
      </w:tr>
      <w:tr w:rsidR="003E4BA5" w:rsidRPr="005F1767" w14:paraId="37AEE89B" w14:textId="77777777" w:rsidTr="001651D0">
        <w:trPr>
          <w:trHeight w:val="1143"/>
          <w:jc w:val="center"/>
        </w:trPr>
        <w:tc>
          <w:tcPr>
            <w:tcW w:w="1000" w:type="pct"/>
          </w:tcPr>
          <w:p w14:paraId="3108BD44" w14:textId="77777777" w:rsidR="003E4BA5" w:rsidRPr="00CF6119" w:rsidRDefault="003E4BA5" w:rsidP="001651D0">
            <w:pPr>
              <w:spacing w:line="259" w:lineRule="auto"/>
              <w:jc w:val="center"/>
              <w:rPr>
                <w:color w:val="000000" w:themeColor="text1"/>
              </w:rPr>
            </w:pPr>
            <w:r w:rsidRPr="7AB21F69">
              <w:rPr>
                <w:color w:val="000000" w:themeColor="text1"/>
              </w:rPr>
              <w:t>CU6</w:t>
            </w:r>
          </w:p>
        </w:tc>
        <w:tc>
          <w:tcPr>
            <w:tcW w:w="1000" w:type="pct"/>
          </w:tcPr>
          <w:p w14:paraId="3751B471" w14:textId="77777777" w:rsidR="003E4BA5" w:rsidRPr="00CF6119" w:rsidRDefault="003E4BA5" w:rsidP="001651D0">
            <w:pPr>
              <w:spacing w:line="259" w:lineRule="auto"/>
              <w:jc w:val="center"/>
              <w:rPr>
                <w:color w:val="000000" w:themeColor="text1"/>
              </w:rPr>
            </w:pPr>
            <w:r w:rsidRPr="7AB21F69">
              <w:rPr>
                <w:color w:val="000000" w:themeColor="text1"/>
              </w:rPr>
              <w:t>Realizar pago a ventanilla por multas</w:t>
            </w:r>
          </w:p>
        </w:tc>
        <w:tc>
          <w:tcPr>
            <w:tcW w:w="1000" w:type="pct"/>
          </w:tcPr>
          <w:p w14:paraId="54842B9D" w14:textId="77777777" w:rsidR="003E4BA5" w:rsidRPr="00CF6119" w:rsidRDefault="003E4BA5" w:rsidP="001651D0">
            <w:pPr>
              <w:jc w:val="center"/>
            </w:pPr>
            <w:r w:rsidRPr="7AB21F69">
              <w:t>Media</w:t>
            </w:r>
          </w:p>
        </w:tc>
        <w:tc>
          <w:tcPr>
            <w:tcW w:w="1000" w:type="pct"/>
          </w:tcPr>
          <w:p w14:paraId="6D8A1AB2" w14:textId="77777777" w:rsidR="003E4BA5" w:rsidRPr="00CF6119" w:rsidRDefault="003E4BA5" w:rsidP="001651D0">
            <w:pPr>
              <w:spacing w:line="259" w:lineRule="auto"/>
              <w:jc w:val="center"/>
            </w:pPr>
            <w:r w:rsidRPr="7AB21F69">
              <w:rPr>
                <w:color w:val="000000" w:themeColor="text1"/>
              </w:rPr>
              <w:t>Baja</w:t>
            </w:r>
          </w:p>
        </w:tc>
        <w:tc>
          <w:tcPr>
            <w:tcW w:w="1000" w:type="pct"/>
          </w:tcPr>
          <w:p w14:paraId="662F17BF" w14:textId="77777777" w:rsidR="003E4BA5" w:rsidRPr="00CF6119" w:rsidRDefault="003E4BA5" w:rsidP="001651D0">
            <w:pPr>
              <w:jc w:val="center"/>
              <w:rPr>
                <w:color w:val="000000" w:themeColor="text1"/>
              </w:rPr>
            </w:pPr>
            <w:r w:rsidRPr="7AB21F69">
              <w:rPr>
                <w:color w:val="000000" w:themeColor="text1"/>
              </w:rPr>
              <w:t>Alta</w:t>
            </w:r>
          </w:p>
        </w:tc>
      </w:tr>
      <w:tr w:rsidR="003E4BA5" w:rsidRPr="005F1767" w14:paraId="68830BEB" w14:textId="77777777" w:rsidTr="001651D0">
        <w:trPr>
          <w:trHeight w:val="1169"/>
          <w:jc w:val="center"/>
        </w:trPr>
        <w:tc>
          <w:tcPr>
            <w:tcW w:w="1000" w:type="pct"/>
          </w:tcPr>
          <w:p w14:paraId="4C1E6391" w14:textId="77777777" w:rsidR="003E4BA5" w:rsidRPr="00CF6119" w:rsidRDefault="003E4BA5" w:rsidP="001651D0">
            <w:pPr>
              <w:spacing w:line="259" w:lineRule="auto"/>
              <w:jc w:val="center"/>
              <w:rPr>
                <w:color w:val="000000" w:themeColor="text1"/>
              </w:rPr>
            </w:pPr>
            <w:r w:rsidRPr="7AB21F69">
              <w:rPr>
                <w:color w:val="000000" w:themeColor="text1"/>
              </w:rPr>
              <w:t>CU7</w:t>
            </w:r>
          </w:p>
        </w:tc>
        <w:tc>
          <w:tcPr>
            <w:tcW w:w="1000" w:type="pct"/>
          </w:tcPr>
          <w:p w14:paraId="44DE82AC" w14:textId="77777777" w:rsidR="003E4BA5" w:rsidRPr="00CF6119" w:rsidRDefault="003E4BA5" w:rsidP="001651D0">
            <w:pPr>
              <w:spacing w:line="259" w:lineRule="auto"/>
              <w:jc w:val="center"/>
              <w:rPr>
                <w:color w:val="000000" w:themeColor="text1"/>
              </w:rPr>
            </w:pPr>
            <w:r w:rsidRPr="7AB21F69">
              <w:rPr>
                <w:color w:val="000000" w:themeColor="text1"/>
              </w:rPr>
              <w:t>Actualización de datos y pago por tarjeta</w:t>
            </w:r>
          </w:p>
        </w:tc>
        <w:tc>
          <w:tcPr>
            <w:tcW w:w="1000" w:type="pct"/>
          </w:tcPr>
          <w:p w14:paraId="2747E7E3" w14:textId="77777777" w:rsidR="003E4BA5" w:rsidRPr="00CF6119" w:rsidRDefault="003E4BA5" w:rsidP="001651D0">
            <w:pPr>
              <w:jc w:val="center"/>
            </w:pPr>
            <w:r w:rsidRPr="7AB21F69">
              <w:t>Alta</w:t>
            </w:r>
          </w:p>
        </w:tc>
        <w:tc>
          <w:tcPr>
            <w:tcW w:w="1000" w:type="pct"/>
          </w:tcPr>
          <w:p w14:paraId="0C97BC6B" w14:textId="77777777" w:rsidR="003E4BA5" w:rsidRPr="00CF6119" w:rsidRDefault="003E4BA5" w:rsidP="001651D0">
            <w:pPr>
              <w:spacing w:line="259" w:lineRule="auto"/>
              <w:jc w:val="center"/>
            </w:pPr>
            <w:r w:rsidRPr="7AB21F69">
              <w:t>Baja</w:t>
            </w:r>
          </w:p>
        </w:tc>
        <w:tc>
          <w:tcPr>
            <w:tcW w:w="1000" w:type="pct"/>
          </w:tcPr>
          <w:p w14:paraId="34241D41" w14:textId="77777777" w:rsidR="003E4BA5" w:rsidRPr="00CF6119" w:rsidRDefault="003E4BA5" w:rsidP="001651D0">
            <w:pPr>
              <w:spacing w:line="259" w:lineRule="auto"/>
              <w:jc w:val="center"/>
            </w:pPr>
            <w:r w:rsidRPr="7AB21F69">
              <w:t>Alta</w:t>
            </w:r>
          </w:p>
        </w:tc>
      </w:tr>
      <w:tr w:rsidR="003E4BA5" w:rsidRPr="005F1767" w14:paraId="7B10A91F" w14:textId="77777777" w:rsidTr="001651D0">
        <w:trPr>
          <w:trHeight w:val="762"/>
          <w:jc w:val="center"/>
        </w:trPr>
        <w:tc>
          <w:tcPr>
            <w:tcW w:w="1000" w:type="pct"/>
          </w:tcPr>
          <w:p w14:paraId="066D3740" w14:textId="77777777" w:rsidR="003E4BA5" w:rsidRPr="00CF6119" w:rsidRDefault="003E4BA5" w:rsidP="001651D0">
            <w:pPr>
              <w:spacing w:line="259" w:lineRule="auto"/>
              <w:jc w:val="center"/>
              <w:rPr>
                <w:color w:val="000000" w:themeColor="text1"/>
              </w:rPr>
            </w:pPr>
            <w:r w:rsidRPr="7AB21F69">
              <w:rPr>
                <w:color w:val="000000" w:themeColor="text1"/>
              </w:rPr>
              <w:t>CU8</w:t>
            </w:r>
          </w:p>
        </w:tc>
        <w:tc>
          <w:tcPr>
            <w:tcW w:w="1000" w:type="pct"/>
          </w:tcPr>
          <w:p w14:paraId="26ED55E9" w14:textId="77777777" w:rsidR="003E4BA5" w:rsidRPr="00CF6119" w:rsidRDefault="003E4BA5" w:rsidP="001651D0">
            <w:pPr>
              <w:spacing w:line="259" w:lineRule="auto"/>
              <w:jc w:val="center"/>
              <w:rPr>
                <w:color w:val="000000" w:themeColor="text1"/>
              </w:rPr>
            </w:pPr>
            <w:r w:rsidRPr="7AB21F69">
              <w:rPr>
                <w:color w:val="000000" w:themeColor="text1"/>
              </w:rPr>
              <w:t>Realizar pago de impuesto</w:t>
            </w:r>
          </w:p>
        </w:tc>
        <w:tc>
          <w:tcPr>
            <w:tcW w:w="1000" w:type="pct"/>
          </w:tcPr>
          <w:p w14:paraId="7A05A64E" w14:textId="77777777" w:rsidR="003E4BA5" w:rsidRPr="00CF6119" w:rsidRDefault="003E4BA5" w:rsidP="001651D0">
            <w:pPr>
              <w:spacing w:line="259" w:lineRule="auto"/>
              <w:jc w:val="center"/>
            </w:pPr>
            <w:r w:rsidRPr="7AB21F69">
              <w:t>Media</w:t>
            </w:r>
          </w:p>
        </w:tc>
        <w:tc>
          <w:tcPr>
            <w:tcW w:w="1000" w:type="pct"/>
          </w:tcPr>
          <w:p w14:paraId="45C9F64C" w14:textId="77777777" w:rsidR="003E4BA5" w:rsidRPr="00CF6119" w:rsidRDefault="003E4BA5" w:rsidP="001651D0">
            <w:pPr>
              <w:spacing w:line="259" w:lineRule="auto"/>
              <w:jc w:val="center"/>
            </w:pPr>
            <w:r w:rsidRPr="7AB21F69">
              <w:t>Baja</w:t>
            </w:r>
          </w:p>
        </w:tc>
        <w:tc>
          <w:tcPr>
            <w:tcW w:w="1000" w:type="pct"/>
          </w:tcPr>
          <w:p w14:paraId="6FFA941A" w14:textId="77777777" w:rsidR="003E4BA5" w:rsidRPr="00CF6119" w:rsidRDefault="003E4BA5" w:rsidP="001651D0">
            <w:pPr>
              <w:spacing w:line="259" w:lineRule="auto"/>
              <w:jc w:val="center"/>
            </w:pPr>
            <w:r w:rsidRPr="7AB21F69">
              <w:t>Alta</w:t>
            </w:r>
          </w:p>
        </w:tc>
      </w:tr>
      <w:tr w:rsidR="003E4BA5" w:rsidRPr="005F1767" w14:paraId="4E980FBE" w14:textId="77777777" w:rsidTr="001651D0">
        <w:trPr>
          <w:trHeight w:val="707"/>
          <w:jc w:val="center"/>
        </w:trPr>
        <w:tc>
          <w:tcPr>
            <w:tcW w:w="1000" w:type="pct"/>
          </w:tcPr>
          <w:p w14:paraId="4934F7E2" w14:textId="77777777" w:rsidR="003E4BA5" w:rsidRPr="000537D8" w:rsidRDefault="003E4BA5" w:rsidP="001651D0">
            <w:pPr>
              <w:jc w:val="center"/>
              <w:rPr>
                <w:color w:val="000000" w:themeColor="text1"/>
              </w:rPr>
            </w:pPr>
            <w:r w:rsidRPr="000537D8">
              <w:rPr>
                <w:color w:val="000000" w:themeColor="text1"/>
              </w:rPr>
              <w:t>CU9</w:t>
            </w:r>
          </w:p>
        </w:tc>
        <w:tc>
          <w:tcPr>
            <w:tcW w:w="1000" w:type="pct"/>
          </w:tcPr>
          <w:p w14:paraId="1016690E" w14:textId="77777777" w:rsidR="003E4BA5" w:rsidRPr="000537D8" w:rsidRDefault="003E4BA5" w:rsidP="001651D0">
            <w:pPr>
              <w:jc w:val="center"/>
              <w:rPr>
                <w:color w:val="000000" w:themeColor="text1"/>
              </w:rPr>
            </w:pPr>
            <w:r w:rsidRPr="000537D8">
              <w:rPr>
                <w:color w:val="000000" w:themeColor="text1"/>
              </w:rPr>
              <w:t>Organizar Fechas de pago</w:t>
            </w:r>
          </w:p>
        </w:tc>
        <w:tc>
          <w:tcPr>
            <w:tcW w:w="1000" w:type="pct"/>
          </w:tcPr>
          <w:p w14:paraId="46C8EA4B" w14:textId="77777777" w:rsidR="003E4BA5" w:rsidRPr="000537D8" w:rsidRDefault="003E4BA5" w:rsidP="001651D0">
            <w:pPr>
              <w:jc w:val="center"/>
              <w:rPr>
                <w:color w:val="000000" w:themeColor="text1"/>
              </w:rPr>
            </w:pPr>
            <w:r w:rsidRPr="000537D8">
              <w:rPr>
                <w:color w:val="000000" w:themeColor="text1"/>
              </w:rPr>
              <w:t>Baja</w:t>
            </w:r>
          </w:p>
        </w:tc>
        <w:tc>
          <w:tcPr>
            <w:tcW w:w="1000" w:type="pct"/>
          </w:tcPr>
          <w:p w14:paraId="24D11F88" w14:textId="77777777" w:rsidR="003E4BA5" w:rsidRPr="000537D8" w:rsidRDefault="003E4BA5" w:rsidP="001651D0">
            <w:pPr>
              <w:jc w:val="center"/>
              <w:rPr>
                <w:color w:val="000000" w:themeColor="text1"/>
              </w:rPr>
            </w:pPr>
            <w:r w:rsidRPr="000537D8">
              <w:rPr>
                <w:color w:val="000000" w:themeColor="text1"/>
              </w:rPr>
              <w:t>Baja</w:t>
            </w:r>
          </w:p>
        </w:tc>
        <w:tc>
          <w:tcPr>
            <w:tcW w:w="1000" w:type="pct"/>
          </w:tcPr>
          <w:p w14:paraId="05B3678C" w14:textId="77777777" w:rsidR="003E4BA5" w:rsidRPr="000537D8" w:rsidRDefault="003E4BA5" w:rsidP="001651D0">
            <w:pPr>
              <w:jc w:val="center"/>
              <w:rPr>
                <w:color w:val="000000" w:themeColor="text1"/>
              </w:rPr>
            </w:pPr>
            <w:r w:rsidRPr="000537D8">
              <w:rPr>
                <w:color w:val="000000" w:themeColor="text1"/>
              </w:rPr>
              <w:t>Alta</w:t>
            </w:r>
          </w:p>
        </w:tc>
      </w:tr>
      <w:tr w:rsidR="003E4BA5" w14:paraId="14942DBF" w14:textId="77777777" w:rsidTr="001651D0">
        <w:trPr>
          <w:trHeight w:val="707"/>
          <w:jc w:val="center"/>
        </w:trPr>
        <w:tc>
          <w:tcPr>
            <w:tcW w:w="1000" w:type="pct"/>
          </w:tcPr>
          <w:p w14:paraId="3AA0DA78" w14:textId="77777777" w:rsidR="003E4BA5" w:rsidRDefault="003E4BA5" w:rsidP="001651D0">
            <w:pPr>
              <w:jc w:val="center"/>
              <w:rPr>
                <w:color w:val="000000" w:themeColor="text1"/>
              </w:rPr>
            </w:pPr>
            <w:r w:rsidRPr="15DA8D2E">
              <w:rPr>
                <w:color w:val="000000" w:themeColor="text1"/>
              </w:rPr>
              <w:t>CU10</w:t>
            </w:r>
          </w:p>
        </w:tc>
        <w:tc>
          <w:tcPr>
            <w:tcW w:w="1000" w:type="pct"/>
          </w:tcPr>
          <w:p w14:paraId="47E9FD64" w14:textId="77777777" w:rsidR="003E4BA5" w:rsidRDefault="003E4BA5" w:rsidP="001651D0">
            <w:pPr>
              <w:jc w:val="center"/>
              <w:rPr>
                <w:color w:val="000000" w:themeColor="text1"/>
              </w:rPr>
            </w:pPr>
            <w:r w:rsidRPr="15DA8D2E">
              <w:rPr>
                <w:color w:val="000000" w:themeColor="text1"/>
              </w:rPr>
              <w:t>Generación de reporte Total</w:t>
            </w:r>
          </w:p>
        </w:tc>
        <w:tc>
          <w:tcPr>
            <w:tcW w:w="1000" w:type="pct"/>
          </w:tcPr>
          <w:p w14:paraId="76AAD053" w14:textId="77777777" w:rsidR="003E4BA5" w:rsidRDefault="003E4BA5" w:rsidP="001651D0">
            <w:pPr>
              <w:jc w:val="center"/>
              <w:rPr>
                <w:color w:val="000000" w:themeColor="text1"/>
              </w:rPr>
            </w:pPr>
            <w:r w:rsidRPr="15DA8D2E">
              <w:rPr>
                <w:color w:val="000000" w:themeColor="text1"/>
              </w:rPr>
              <w:t>Media</w:t>
            </w:r>
          </w:p>
        </w:tc>
        <w:tc>
          <w:tcPr>
            <w:tcW w:w="1000" w:type="pct"/>
          </w:tcPr>
          <w:p w14:paraId="1206E8AE" w14:textId="77777777" w:rsidR="003E4BA5" w:rsidRDefault="003E4BA5" w:rsidP="001651D0">
            <w:pPr>
              <w:jc w:val="center"/>
              <w:rPr>
                <w:color w:val="000000" w:themeColor="text1"/>
              </w:rPr>
            </w:pPr>
            <w:r w:rsidRPr="15DA8D2E">
              <w:rPr>
                <w:color w:val="000000" w:themeColor="text1"/>
              </w:rPr>
              <w:t>Baja</w:t>
            </w:r>
          </w:p>
        </w:tc>
        <w:tc>
          <w:tcPr>
            <w:tcW w:w="1000" w:type="pct"/>
          </w:tcPr>
          <w:p w14:paraId="2E191DAC" w14:textId="77777777" w:rsidR="003E4BA5" w:rsidRDefault="003E4BA5" w:rsidP="001651D0">
            <w:pPr>
              <w:jc w:val="center"/>
              <w:rPr>
                <w:color w:val="000000" w:themeColor="text1"/>
              </w:rPr>
            </w:pPr>
            <w:r w:rsidRPr="15DA8D2E">
              <w:rPr>
                <w:color w:val="000000" w:themeColor="text1"/>
              </w:rPr>
              <w:t>Alta</w:t>
            </w:r>
          </w:p>
        </w:tc>
      </w:tr>
      <w:tr w:rsidR="003E4BA5" w14:paraId="09C5CA78" w14:textId="77777777" w:rsidTr="001651D0">
        <w:trPr>
          <w:trHeight w:val="1060"/>
          <w:jc w:val="center"/>
        </w:trPr>
        <w:tc>
          <w:tcPr>
            <w:tcW w:w="1000" w:type="pct"/>
          </w:tcPr>
          <w:p w14:paraId="13ABBF32" w14:textId="77777777" w:rsidR="003E4BA5" w:rsidRDefault="003E4BA5" w:rsidP="001651D0">
            <w:pPr>
              <w:jc w:val="center"/>
              <w:rPr>
                <w:color w:val="000000" w:themeColor="text1"/>
              </w:rPr>
            </w:pPr>
            <w:r w:rsidRPr="15DA8D2E">
              <w:rPr>
                <w:color w:val="000000" w:themeColor="text1"/>
              </w:rPr>
              <w:t>CU11</w:t>
            </w:r>
          </w:p>
        </w:tc>
        <w:tc>
          <w:tcPr>
            <w:tcW w:w="1000" w:type="pct"/>
          </w:tcPr>
          <w:p w14:paraId="3ED2AD97" w14:textId="77777777" w:rsidR="003E4BA5" w:rsidRDefault="003E4BA5" w:rsidP="001651D0">
            <w:pPr>
              <w:jc w:val="center"/>
              <w:rPr>
                <w:color w:val="000000" w:themeColor="text1"/>
              </w:rPr>
            </w:pPr>
            <w:r w:rsidRPr="15DA8D2E">
              <w:rPr>
                <w:color w:val="000000" w:themeColor="text1"/>
              </w:rPr>
              <w:t>Generación de reporte por mes de pago</w:t>
            </w:r>
          </w:p>
        </w:tc>
        <w:tc>
          <w:tcPr>
            <w:tcW w:w="1000" w:type="pct"/>
          </w:tcPr>
          <w:p w14:paraId="335A5E30" w14:textId="77777777" w:rsidR="003E4BA5" w:rsidRDefault="003E4BA5" w:rsidP="001651D0">
            <w:pPr>
              <w:jc w:val="center"/>
              <w:rPr>
                <w:color w:val="000000" w:themeColor="text1"/>
              </w:rPr>
            </w:pPr>
            <w:r w:rsidRPr="15DA8D2E">
              <w:rPr>
                <w:color w:val="000000" w:themeColor="text1"/>
              </w:rPr>
              <w:t>Media</w:t>
            </w:r>
          </w:p>
        </w:tc>
        <w:tc>
          <w:tcPr>
            <w:tcW w:w="1000" w:type="pct"/>
          </w:tcPr>
          <w:p w14:paraId="2CDC133B" w14:textId="77777777" w:rsidR="003E4BA5" w:rsidRDefault="003E4BA5" w:rsidP="001651D0">
            <w:pPr>
              <w:jc w:val="center"/>
              <w:rPr>
                <w:color w:val="000000" w:themeColor="text1"/>
              </w:rPr>
            </w:pPr>
            <w:r w:rsidRPr="15DA8D2E">
              <w:rPr>
                <w:color w:val="000000" w:themeColor="text1"/>
              </w:rPr>
              <w:t>Baja</w:t>
            </w:r>
          </w:p>
        </w:tc>
        <w:tc>
          <w:tcPr>
            <w:tcW w:w="1000" w:type="pct"/>
          </w:tcPr>
          <w:p w14:paraId="11DA9654" w14:textId="77777777" w:rsidR="003E4BA5" w:rsidRDefault="003E4BA5" w:rsidP="001651D0">
            <w:pPr>
              <w:jc w:val="center"/>
              <w:rPr>
                <w:color w:val="000000" w:themeColor="text1"/>
              </w:rPr>
            </w:pPr>
            <w:r w:rsidRPr="15DA8D2E">
              <w:rPr>
                <w:color w:val="000000" w:themeColor="text1"/>
              </w:rPr>
              <w:t>Alta</w:t>
            </w:r>
          </w:p>
        </w:tc>
      </w:tr>
      <w:tr w:rsidR="003E4BA5" w14:paraId="7F44B525" w14:textId="77777777" w:rsidTr="001651D0">
        <w:trPr>
          <w:trHeight w:val="1060"/>
          <w:jc w:val="center"/>
        </w:trPr>
        <w:tc>
          <w:tcPr>
            <w:tcW w:w="1000" w:type="pct"/>
          </w:tcPr>
          <w:p w14:paraId="03F508AE" w14:textId="77777777" w:rsidR="003E4BA5" w:rsidRDefault="003E4BA5" w:rsidP="001651D0">
            <w:pPr>
              <w:jc w:val="center"/>
              <w:rPr>
                <w:color w:val="000000" w:themeColor="text1"/>
              </w:rPr>
            </w:pPr>
            <w:r w:rsidRPr="15DA8D2E">
              <w:rPr>
                <w:color w:val="000000" w:themeColor="text1"/>
              </w:rPr>
              <w:lastRenderedPageBreak/>
              <w:t>CU12</w:t>
            </w:r>
          </w:p>
        </w:tc>
        <w:tc>
          <w:tcPr>
            <w:tcW w:w="1000" w:type="pct"/>
          </w:tcPr>
          <w:p w14:paraId="6A5ABFB1" w14:textId="77777777" w:rsidR="003E4BA5" w:rsidRDefault="003E4BA5" w:rsidP="001651D0">
            <w:pPr>
              <w:jc w:val="center"/>
              <w:rPr>
                <w:color w:val="000000" w:themeColor="text1"/>
              </w:rPr>
            </w:pPr>
            <w:r w:rsidRPr="15DA8D2E">
              <w:rPr>
                <w:color w:val="000000" w:themeColor="text1"/>
              </w:rPr>
              <w:t>Generación de reporte por transacción</w:t>
            </w:r>
          </w:p>
        </w:tc>
        <w:tc>
          <w:tcPr>
            <w:tcW w:w="1000" w:type="pct"/>
          </w:tcPr>
          <w:p w14:paraId="3678EA41" w14:textId="77777777" w:rsidR="003E4BA5" w:rsidRDefault="003E4BA5" w:rsidP="001651D0">
            <w:pPr>
              <w:jc w:val="center"/>
              <w:rPr>
                <w:color w:val="000000" w:themeColor="text1"/>
              </w:rPr>
            </w:pPr>
            <w:r w:rsidRPr="15DA8D2E">
              <w:rPr>
                <w:color w:val="000000" w:themeColor="text1"/>
              </w:rPr>
              <w:t>Media</w:t>
            </w:r>
          </w:p>
        </w:tc>
        <w:tc>
          <w:tcPr>
            <w:tcW w:w="1000" w:type="pct"/>
          </w:tcPr>
          <w:p w14:paraId="57BF8A3E" w14:textId="77777777" w:rsidR="003E4BA5" w:rsidRDefault="003E4BA5" w:rsidP="001651D0">
            <w:pPr>
              <w:jc w:val="center"/>
              <w:rPr>
                <w:color w:val="000000" w:themeColor="text1"/>
              </w:rPr>
            </w:pPr>
            <w:r w:rsidRPr="15DA8D2E">
              <w:rPr>
                <w:color w:val="000000" w:themeColor="text1"/>
              </w:rPr>
              <w:t>Baja</w:t>
            </w:r>
          </w:p>
        </w:tc>
        <w:tc>
          <w:tcPr>
            <w:tcW w:w="1000" w:type="pct"/>
          </w:tcPr>
          <w:p w14:paraId="6A274310" w14:textId="77777777" w:rsidR="003E4BA5" w:rsidRDefault="003E4BA5" w:rsidP="001651D0">
            <w:pPr>
              <w:jc w:val="center"/>
              <w:rPr>
                <w:color w:val="000000" w:themeColor="text1"/>
              </w:rPr>
            </w:pPr>
            <w:r w:rsidRPr="15DA8D2E">
              <w:rPr>
                <w:color w:val="000000" w:themeColor="text1"/>
              </w:rPr>
              <w:t>Alta</w:t>
            </w:r>
          </w:p>
        </w:tc>
      </w:tr>
    </w:tbl>
    <w:p w14:paraId="09E641B5" w14:textId="77777777" w:rsidR="003E4BA5" w:rsidRPr="003100C1" w:rsidRDefault="003E4BA5" w:rsidP="003E4BA5">
      <w:pPr>
        <w:ind w:left="709"/>
        <w:jc w:val="both"/>
        <w:rPr>
          <w:rFonts w:ascii="Calibri" w:hAnsi="Calibri" w:cs="Book Antiqua"/>
          <w:i/>
          <w:color w:val="0000FF"/>
        </w:rPr>
      </w:pPr>
    </w:p>
    <w:p w14:paraId="61737A91" w14:textId="77777777" w:rsidR="003E4BA5" w:rsidRDefault="003E4BA5" w:rsidP="003E4BA5">
      <w:pPr>
        <w:ind w:left="709"/>
        <w:jc w:val="both"/>
        <w:rPr>
          <w:rFonts w:ascii="Calibri" w:hAnsi="Calibri" w:cs="Book Antiqua"/>
          <w:i/>
          <w:color w:val="0000FF"/>
        </w:rPr>
      </w:pPr>
    </w:p>
    <w:p w14:paraId="26320743" w14:textId="77777777" w:rsidR="003E4BA5" w:rsidRPr="002D4328" w:rsidRDefault="003E4BA5" w:rsidP="003E4BA5">
      <w:pPr>
        <w:pStyle w:val="Heading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684D4F1C" w14:textId="77777777" w:rsidR="003E4BA5" w:rsidRPr="006D2E82" w:rsidRDefault="003E4BA5" w:rsidP="003E4BA5"/>
    <w:p w14:paraId="78E0C0BB" w14:textId="77777777" w:rsidR="003E4BA5" w:rsidRPr="001916DA" w:rsidRDefault="003E4BA5" w:rsidP="003E4BA5">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614EC4C9" w14:textId="77777777" w:rsidR="003E4BA5" w:rsidRPr="001916DA" w:rsidRDefault="003E4BA5" w:rsidP="003E4BA5">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25E040CB" w14:textId="77777777" w:rsidR="003E4BA5" w:rsidRPr="001916DA" w:rsidRDefault="003E4BA5" w:rsidP="003E4BA5">
      <w:pPr>
        <w:ind w:left="1134"/>
        <w:rPr>
          <w:rFonts w:ascii="Calibri" w:hAnsi="Calibri" w:cs="Book Antiqua"/>
          <w:i/>
          <w:color w:val="0000FF"/>
          <w:lang w:val="es-EC"/>
        </w:rPr>
      </w:pPr>
    </w:p>
    <w:p w14:paraId="27226332" w14:textId="77777777" w:rsidR="003E4BA5" w:rsidRPr="001916DA" w:rsidRDefault="003E4BA5" w:rsidP="003E4BA5">
      <w:pPr>
        <w:ind w:left="1134"/>
        <w:rPr>
          <w:b/>
          <w:i/>
          <w:lang w:val="es-EC"/>
        </w:rPr>
      </w:pPr>
      <w:r w:rsidRPr="001916DA">
        <w:rPr>
          <w:rFonts w:ascii="Calibri" w:hAnsi="Calibri" w:cs="Book Antiqua"/>
          <w:b/>
          <w:i/>
          <w:lang w:val="es-EC"/>
        </w:rPr>
        <w:t>CU2 Actualizar datos del Vehículo</w:t>
      </w:r>
    </w:p>
    <w:p w14:paraId="6D443886" w14:textId="77777777" w:rsidR="003E4BA5" w:rsidRPr="001916DA" w:rsidRDefault="003E4BA5" w:rsidP="003E4BA5">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6D3951D5" w14:textId="77777777" w:rsidR="003E4BA5" w:rsidRDefault="003E4BA5" w:rsidP="003E4BA5">
      <w:pPr>
        <w:ind w:left="1134"/>
        <w:rPr>
          <w:rFonts w:ascii="Calibri" w:hAnsi="Calibri" w:cs="Book Antiqua"/>
          <w:i/>
          <w:color w:val="0000FF"/>
          <w:lang w:val="es-EC"/>
        </w:rPr>
      </w:pPr>
    </w:p>
    <w:p w14:paraId="4B053A9C" w14:textId="77777777" w:rsidR="003E4BA5" w:rsidRPr="001916DA" w:rsidRDefault="003E4BA5" w:rsidP="003E4BA5">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1</w:t>
      </w:r>
      <w:r w:rsidRPr="001916DA">
        <w:rPr>
          <w:rFonts w:asciiTheme="minorHAnsi" w:hAnsiTheme="minorHAnsi" w:cstheme="minorHAnsi"/>
          <w:b/>
          <w:i/>
          <w:lang w:val="es-EC"/>
        </w:rPr>
        <w:t xml:space="preserve"> </w:t>
      </w:r>
      <w:r>
        <w:rPr>
          <w:rFonts w:asciiTheme="minorHAnsi" w:hAnsiTheme="minorHAnsi" w:cstheme="minorHAnsi"/>
          <w:b/>
          <w:i/>
          <w:lang w:val="es-EC"/>
        </w:rPr>
        <w:t>Actualizar Empleado</w:t>
      </w:r>
    </w:p>
    <w:p w14:paraId="22A6519C" w14:textId="77777777" w:rsidR="003E4BA5" w:rsidRPr="001916DA" w:rsidRDefault="003E4BA5" w:rsidP="003E4BA5">
      <w:pPr>
        <w:ind w:left="1134"/>
        <w:rPr>
          <w:rFonts w:asciiTheme="minorHAnsi" w:hAnsiTheme="minorHAnsi" w:cstheme="minorHAnsi"/>
          <w:i/>
          <w:lang w:val="es-EC"/>
        </w:rPr>
      </w:pPr>
      <w:r>
        <w:rPr>
          <w:rFonts w:asciiTheme="minorHAnsi" w:hAnsiTheme="minorHAnsi" w:cstheme="minorHAnsi"/>
          <w:i/>
          <w:lang w:val="es-EC"/>
        </w:rPr>
        <w:t>Se encarga de actualizar manualmente la información correspondiente a los empleados de la empresa.</w:t>
      </w:r>
    </w:p>
    <w:p w14:paraId="61958677" w14:textId="77777777" w:rsidR="003E4BA5" w:rsidRDefault="003E4BA5" w:rsidP="003E4BA5">
      <w:pPr>
        <w:ind w:left="1134"/>
        <w:rPr>
          <w:rFonts w:ascii="Calibri" w:hAnsi="Calibri" w:cs="Book Antiqua"/>
          <w:i/>
          <w:color w:val="0000FF"/>
          <w:lang w:val="es-EC"/>
        </w:rPr>
      </w:pPr>
    </w:p>
    <w:p w14:paraId="4054774B" w14:textId="77777777" w:rsidR="003E4BA5" w:rsidRPr="001916DA" w:rsidRDefault="003E4BA5" w:rsidP="003E4BA5">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2</w:t>
      </w:r>
      <w:r w:rsidRPr="001916DA">
        <w:rPr>
          <w:rFonts w:asciiTheme="minorHAnsi" w:hAnsiTheme="minorHAnsi" w:cstheme="minorHAnsi"/>
          <w:b/>
          <w:i/>
          <w:lang w:val="es-EC"/>
        </w:rPr>
        <w:t xml:space="preserve"> </w:t>
      </w:r>
      <w:r>
        <w:rPr>
          <w:rFonts w:asciiTheme="minorHAnsi" w:hAnsiTheme="minorHAnsi" w:cstheme="minorHAnsi"/>
          <w:b/>
          <w:i/>
          <w:lang w:val="es-EC"/>
        </w:rPr>
        <w:t>Controlar Solicitud</w:t>
      </w:r>
    </w:p>
    <w:p w14:paraId="03715FF3" w14:textId="77777777" w:rsidR="003E4BA5" w:rsidRPr="001916DA" w:rsidRDefault="003E4BA5" w:rsidP="003E4BA5">
      <w:pPr>
        <w:ind w:left="1134"/>
        <w:rPr>
          <w:rFonts w:asciiTheme="minorHAnsi" w:hAnsiTheme="minorHAnsi" w:cstheme="minorHAnsi"/>
          <w:i/>
          <w:lang w:val="es-EC"/>
        </w:rPr>
      </w:pPr>
      <w:r w:rsidRPr="001916DA">
        <w:rPr>
          <w:rFonts w:asciiTheme="minorHAnsi" w:hAnsiTheme="minorHAnsi" w:cstheme="minorHAnsi"/>
          <w:i/>
          <w:lang w:val="es-EC"/>
        </w:rPr>
        <w:t xml:space="preserve">Se </w:t>
      </w:r>
      <w:r>
        <w:rPr>
          <w:rFonts w:asciiTheme="minorHAnsi" w:hAnsiTheme="minorHAnsi" w:cstheme="minorHAnsi"/>
          <w:i/>
          <w:lang w:val="es-EC"/>
        </w:rPr>
        <w:t>enfoca en distribuir eficazmente las solicitudes internas o externas a los empleados para un óptimo desempeño en cada uno de los departamentos de la empresa.</w:t>
      </w:r>
    </w:p>
    <w:p w14:paraId="2F7AAFBD" w14:textId="77777777" w:rsidR="003E4BA5" w:rsidRPr="001916DA" w:rsidRDefault="003E4BA5" w:rsidP="003E4BA5">
      <w:pPr>
        <w:ind w:left="1134"/>
        <w:rPr>
          <w:rFonts w:ascii="Calibri" w:hAnsi="Calibri" w:cs="Book Antiqua"/>
          <w:i/>
          <w:color w:val="0000FF"/>
          <w:lang w:val="es-EC"/>
        </w:rPr>
      </w:pPr>
    </w:p>
    <w:p w14:paraId="10B4C3EC" w14:textId="77777777" w:rsidR="003E4BA5" w:rsidRPr="001916DA" w:rsidRDefault="003E4BA5" w:rsidP="003E4BA5">
      <w:pPr>
        <w:ind w:left="1134"/>
        <w:rPr>
          <w:rFonts w:asciiTheme="minorHAnsi" w:hAnsiTheme="minorHAnsi" w:cstheme="minorHAnsi"/>
          <w:b/>
          <w:i/>
          <w:lang w:val="es-EC"/>
        </w:rPr>
      </w:pPr>
      <w:r w:rsidRPr="001916DA">
        <w:rPr>
          <w:rFonts w:asciiTheme="minorHAnsi" w:hAnsiTheme="minorHAnsi" w:cstheme="minorHAnsi"/>
          <w:b/>
          <w:i/>
          <w:lang w:val="es-EC"/>
        </w:rPr>
        <w:t xml:space="preserve">CU3 Registrar </w:t>
      </w:r>
      <w:r>
        <w:rPr>
          <w:rFonts w:asciiTheme="minorHAnsi" w:hAnsiTheme="minorHAnsi" w:cstheme="minorHAnsi"/>
          <w:b/>
          <w:i/>
          <w:lang w:val="es-EC"/>
        </w:rPr>
        <w:t>Empleado</w:t>
      </w:r>
    </w:p>
    <w:p w14:paraId="01CCFB8C" w14:textId="77777777" w:rsidR="003E4BA5" w:rsidRPr="001916DA" w:rsidRDefault="003E4BA5" w:rsidP="003E4BA5">
      <w:pPr>
        <w:ind w:left="1134"/>
        <w:rPr>
          <w:rFonts w:asciiTheme="minorHAnsi" w:hAnsiTheme="minorHAnsi" w:cstheme="minorHAnsi"/>
          <w:i/>
          <w:lang w:val="es-EC"/>
        </w:rPr>
      </w:pPr>
      <w:r w:rsidRPr="001916DA">
        <w:rPr>
          <w:rFonts w:asciiTheme="minorHAnsi" w:hAnsiTheme="minorHAnsi" w:cstheme="minorHAnsi"/>
          <w:i/>
          <w:lang w:val="es-EC"/>
        </w:rPr>
        <w:t xml:space="preserve">Se encarga del registro de </w:t>
      </w:r>
      <w:r>
        <w:rPr>
          <w:rFonts w:asciiTheme="minorHAnsi" w:hAnsiTheme="minorHAnsi" w:cstheme="minorHAnsi"/>
          <w:i/>
          <w:lang w:val="es-EC"/>
        </w:rPr>
        <w:t xml:space="preserve">nuevo personal en el sistema haciendo uso del </w:t>
      </w:r>
      <w:r>
        <w:rPr>
          <w:rFonts w:asciiTheme="minorHAnsi" w:hAnsiTheme="minorHAnsi" w:cstheme="minorHAnsi"/>
          <w:b/>
          <w:bCs/>
          <w:i/>
          <w:lang w:val="es-EC"/>
        </w:rPr>
        <w:t xml:space="preserve">CU4 Validar Datos </w:t>
      </w:r>
      <w:r w:rsidRPr="00C956B0">
        <w:rPr>
          <w:rFonts w:asciiTheme="minorHAnsi" w:hAnsiTheme="minorHAnsi" w:cstheme="minorHAnsi"/>
          <w:i/>
          <w:lang w:val="es-EC"/>
        </w:rPr>
        <w:t>para corroborar la información.</w:t>
      </w:r>
      <w:r>
        <w:rPr>
          <w:rFonts w:asciiTheme="minorHAnsi" w:hAnsiTheme="minorHAnsi" w:cstheme="minorHAnsi"/>
          <w:i/>
          <w:lang w:val="es-EC"/>
        </w:rPr>
        <w:t xml:space="preserve"> </w:t>
      </w:r>
    </w:p>
    <w:p w14:paraId="2FDACFED" w14:textId="77777777" w:rsidR="003E4BA5" w:rsidRDefault="003E4BA5" w:rsidP="003E4BA5">
      <w:pPr>
        <w:ind w:left="1134"/>
        <w:rPr>
          <w:rFonts w:asciiTheme="minorHAnsi" w:hAnsiTheme="minorHAnsi" w:cstheme="minorBidi"/>
          <w:i/>
          <w:color w:val="0000FF"/>
        </w:rPr>
      </w:pPr>
    </w:p>
    <w:p w14:paraId="78677510" w14:textId="77777777" w:rsidR="003E4BA5" w:rsidRPr="001916DA" w:rsidRDefault="003E4BA5" w:rsidP="003E4BA5">
      <w:pPr>
        <w:ind w:left="1134"/>
        <w:rPr>
          <w:rFonts w:asciiTheme="minorHAnsi" w:hAnsiTheme="minorHAnsi" w:cstheme="minorHAnsi"/>
          <w:b/>
          <w:i/>
        </w:rPr>
      </w:pPr>
      <w:r w:rsidRPr="001916DA">
        <w:rPr>
          <w:rFonts w:asciiTheme="minorHAnsi" w:hAnsiTheme="minorHAnsi" w:cstheme="minorHAnsi"/>
          <w:b/>
          <w:i/>
        </w:rPr>
        <w:t>C</w:t>
      </w:r>
      <w:r>
        <w:rPr>
          <w:rFonts w:asciiTheme="minorHAnsi" w:hAnsiTheme="minorHAnsi" w:cstheme="minorHAnsi"/>
          <w:b/>
          <w:i/>
        </w:rPr>
        <w:t>U4</w:t>
      </w:r>
      <w:r w:rsidRPr="001916DA">
        <w:rPr>
          <w:rFonts w:asciiTheme="minorHAnsi" w:hAnsiTheme="minorHAnsi" w:cstheme="minorHAnsi"/>
          <w:b/>
          <w:i/>
        </w:rPr>
        <w:t xml:space="preserve"> </w:t>
      </w:r>
      <w:r>
        <w:rPr>
          <w:rFonts w:asciiTheme="minorHAnsi" w:hAnsiTheme="minorHAnsi" w:cstheme="minorHAnsi"/>
          <w:b/>
          <w:i/>
        </w:rPr>
        <w:t>Validar Datos</w:t>
      </w:r>
    </w:p>
    <w:p w14:paraId="3402DFF9" w14:textId="77777777" w:rsidR="003E4BA5" w:rsidRDefault="003E4BA5" w:rsidP="003E4BA5">
      <w:pPr>
        <w:ind w:left="1134"/>
        <w:rPr>
          <w:rFonts w:asciiTheme="minorHAnsi" w:hAnsiTheme="minorHAnsi" w:cstheme="minorHAnsi"/>
          <w:i/>
        </w:rPr>
      </w:pPr>
      <w:r>
        <w:rPr>
          <w:rFonts w:asciiTheme="minorHAnsi" w:hAnsiTheme="minorHAnsi" w:cstheme="minorHAnsi"/>
          <w:i/>
        </w:rPr>
        <w:t>Se compromete en validar cada uno de los datos ingresados durante el proceso de registro / autentificación en la base de datos utilizada por el sistema.</w:t>
      </w:r>
    </w:p>
    <w:p w14:paraId="6D57225B" w14:textId="77777777" w:rsidR="003E4BA5" w:rsidRPr="001916DA" w:rsidRDefault="003E4BA5" w:rsidP="003E4BA5">
      <w:pPr>
        <w:ind w:left="1134"/>
        <w:rPr>
          <w:rFonts w:asciiTheme="minorHAnsi" w:hAnsiTheme="minorHAnsi" w:cstheme="minorBidi"/>
          <w:i/>
          <w:color w:val="0000FF"/>
        </w:rPr>
      </w:pPr>
    </w:p>
    <w:p w14:paraId="42CDE12A" w14:textId="77777777" w:rsidR="003E4BA5" w:rsidRPr="001916DA" w:rsidRDefault="003E4BA5" w:rsidP="003E4BA5">
      <w:pPr>
        <w:ind w:left="1134"/>
        <w:rPr>
          <w:rFonts w:asciiTheme="minorHAnsi" w:hAnsiTheme="minorHAnsi" w:cstheme="minorHAnsi"/>
          <w:b/>
          <w:i/>
        </w:rPr>
      </w:pPr>
      <w:r w:rsidRPr="001916DA">
        <w:rPr>
          <w:rFonts w:asciiTheme="minorHAnsi" w:hAnsiTheme="minorHAnsi" w:cstheme="minorHAnsi"/>
          <w:b/>
          <w:i/>
        </w:rPr>
        <w:t>CU</w:t>
      </w:r>
      <w:r>
        <w:rPr>
          <w:rFonts w:asciiTheme="minorHAnsi" w:hAnsiTheme="minorHAnsi" w:cstheme="minorHAnsi"/>
          <w:b/>
          <w:i/>
        </w:rPr>
        <w:t>5</w:t>
      </w:r>
      <w:r w:rsidRPr="001916DA">
        <w:rPr>
          <w:rFonts w:asciiTheme="minorHAnsi" w:hAnsiTheme="minorHAnsi" w:cstheme="minorHAnsi"/>
          <w:b/>
          <w:i/>
        </w:rPr>
        <w:t xml:space="preserve"> Autentifica</w:t>
      </w:r>
      <w:r>
        <w:rPr>
          <w:rFonts w:asciiTheme="minorHAnsi" w:hAnsiTheme="minorHAnsi" w:cstheme="minorHAnsi"/>
          <w:b/>
          <w:i/>
        </w:rPr>
        <w:t>r</w:t>
      </w:r>
      <w:r w:rsidRPr="001916DA">
        <w:rPr>
          <w:rFonts w:asciiTheme="minorHAnsi" w:hAnsiTheme="minorHAnsi" w:cstheme="minorHAnsi"/>
          <w:b/>
          <w:i/>
        </w:rPr>
        <w:t xml:space="preserve"> </w:t>
      </w:r>
      <w:r>
        <w:rPr>
          <w:rFonts w:asciiTheme="minorHAnsi" w:hAnsiTheme="minorHAnsi" w:cstheme="minorHAnsi"/>
          <w:b/>
          <w:i/>
        </w:rPr>
        <w:t>Empleado</w:t>
      </w:r>
    </w:p>
    <w:p w14:paraId="6F43D582" w14:textId="77777777" w:rsidR="003E4BA5" w:rsidRDefault="003E4BA5" w:rsidP="003E4BA5">
      <w:pPr>
        <w:ind w:left="1134"/>
        <w:rPr>
          <w:rFonts w:asciiTheme="minorHAnsi" w:hAnsiTheme="minorHAnsi" w:cstheme="minorHAnsi"/>
          <w:i/>
        </w:rPr>
      </w:pPr>
      <w:r w:rsidRPr="001916DA">
        <w:rPr>
          <w:rFonts w:asciiTheme="minorHAnsi" w:hAnsiTheme="minorHAnsi" w:cstheme="minorHAnsi"/>
          <w:i/>
        </w:rPr>
        <w:t xml:space="preserve">La autentificación permite </w:t>
      </w:r>
      <w:r>
        <w:rPr>
          <w:rFonts w:asciiTheme="minorHAnsi" w:hAnsiTheme="minorHAnsi" w:cstheme="minorHAnsi"/>
          <w:i/>
        </w:rPr>
        <w:t xml:space="preserve">hacer uso del </w:t>
      </w:r>
      <w:r>
        <w:rPr>
          <w:rFonts w:asciiTheme="minorHAnsi" w:hAnsiTheme="minorHAnsi" w:cstheme="minorHAnsi"/>
          <w:b/>
          <w:bCs/>
          <w:i/>
        </w:rPr>
        <w:t>CU4</w:t>
      </w:r>
      <w:r>
        <w:rPr>
          <w:rFonts w:asciiTheme="minorHAnsi" w:hAnsiTheme="minorHAnsi" w:cstheme="minorHAnsi"/>
          <w:i/>
        </w:rPr>
        <w:t xml:space="preserve"> </w:t>
      </w:r>
      <w:r w:rsidRPr="00362112">
        <w:rPr>
          <w:rFonts w:asciiTheme="minorHAnsi" w:hAnsiTheme="minorHAnsi" w:cstheme="minorHAnsi"/>
          <w:b/>
          <w:bCs/>
          <w:i/>
        </w:rPr>
        <w:t>Validar Datos</w:t>
      </w:r>
      <w:r>
        <w:rPr>
          <w:rFonts w:asciiTheme="minorHAnsi" w:hAnsiTheme="minorHAnsi" w:cstheme="minorHAnsi"/>
          <w:b/>
          <w:bCs/>
          <w:i/>
        </w:rPr>
        <w:t>,</w:t>
      </w:r>
      <w:r>
        <w:rPr>
          <w:rFonts w:asciiTheme="minorHAnsi" w:hAnsiTheme="minorHAnsi" w:cstheme="minorHAnsi"/>
          <w:i/>
        </w:rPr>
        <w:t xml:space="preserve"> proporcionándole los datos respectivos </w:t>
      </w:r>
      <w:r w:rsidRPr="001916DA">
        <w:rPr>
          <w:rFonts w:asciiTheme="minorHAnsi" w:hAnsiTheme="minorHAnsi" w:cstheme="minorHAnsi"/>
          <w:i/>
        </w:rPr>
        <w:t>para obtener el acceso al sistema por medio del</w:t>
      </w:r>
      <w:r>
        <w:rPr>
          <w:rFonts w:asciiTheme="minorHAnsi" w:hAnsiTheme="minorHAnsi" w:cstheme="minorHAnsi"/>
          <w:i/>
        </w:rPr>
        <w:t xml:space="preserve"> apartado de</w:t>
      </w:r>
      <w:r w:rsidRPr="001916DA">
        <w:rPr>
          <w:rFonts w:asciiTheme="minorHAnsi" w:hAnsiTheme="minorHAnsi" w:cstheme="minorHAnsi"/>
          <w:i/>
        </w:rPr>
        <w:t xml:space="preserve"> inicio de sesión</w:t>
      </w:r>
      <w:r>
        <w:rPr>
          <w:rFonts w:asciiTheme="minorHAnsi" w:hAnsiTheme="minorHAnsi" w:cstheme="minorHAnsi"/>
          <w:i/>
        </w:rPr>
        <w:t>.</w:t>
      </w:r>
    </w:p>
    <w:p w14:paraId="1862C07C" w14:textId="77777777" w:rsidR="003E4BA5" w:rsidRPr="001916DA" w:rsidRDefault="003E4BA5" w:rsidP="003E4BA5">
      <w:pPr>
        <w:ind w:left="1134"/>
        <w:rPr>
          <w:rFonts w:asciiTheme="minorHAnsi" w:hAnsiTheme="minorHAnsi" w:cstheme="minorBidi"/>
          <w:i/>
          <w:color w:val="0000FF"/>
        </w:rPr>
      </w:pPr>
    </w:p>
    <w:p w14:paraId="1F7F0A06" w14:textId="77777777" w:rsidR="003E4BA5" w:rsidRPr="001916DA" w:rsidRDefault="003E4BA5" w:rsidP="003E4BA5">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67B04BC3" w14:textId="77777777" w:rsidR="003E4BA5" w:rsidRPr="001916DA" w:rsidRDefault="003E4BA5" w:rsidP="003E4BA5">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15771E5" w14:textId="77777777" w:rsidR="003E4BA5" w:rsidRPr="001916DA" w:rsidRDefault="003E4BA5" w:rsidP="003E4BA5">
      <w:pPr>
        <w:ind w:left="1134"/>
        <w:rPr>
          <w:rFonts w:ascii="Calibri" w:hAnsi="Calibri" w:cs="Book Antiqua"/>
          <w:i/>
          <w:color w:val="0000FF"/>
        </w:rPr>
      </w:pPr>
    </w:p>
    <w:p w14:paraId="42B95A46"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b/>
          <w:bCs/>
          <w:i/>
        </w:rPr>
        <w:lastRenderedPageBreak/>
        <w:t>CU6 Realizar pagos en ventanilla por multas</w:t>
      </w:r>
    </w:p>
    <w:p w14:paraId="5BC9017A"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494A7B30" w14:textId="77777777" w:rsidR="003E4BA5" w:rsidRPr="001916DA" w:rsidRDefault="003E4BA5" w:rsidP="003E4BA5">
      <w:pPr>
        <w:ind w:left="1134"/>
        <w:rPr>
          <w:rFonts w:ascii="Calibri" w:hAnsi="Calibri" w:cs="Book Antiqua"/>
          <w:i/>
          <w:color w:val="0000FF"/>
        </w:rPr>
      </w:pPr>
    </w:p>
    <w:p w14:paraId="4964C06C" w14:textId="77777777" w:rsidR="003E4BA5" w:rsidRPr="001916DA" w:rsidRDefault="003E4BA5" w:rsidP="003E4BA5">
      <w:pPr>
        <w:spacing w:line="259" w:lineRule="auto"/>
        <w:ind w:left="1134"/>
        <w:rPr>
          <w:rFonts w:asciiTheme="minorHAnsi" w:hAnsiTheme="minorHAnsi" w:cstheme="minorBidi"/>
          <w:b/>
          <w:bCs/>
          <w:i/>
        </w:rPr>
      </w:pPr>
      <w:r w:rsidRPr="001916DA">
        <w:rPr>
          <w:rFonts w:asciiTheme="minorHAnsi" w:hAnsiTheme="minorHAnsi" w:cstheme="minorBidi"/>
          <w:b/>
          <w:bCs/>
          <w:i/>
        </w:rPr>
        <w:t xml:space="preserve">CU7 </w:t>
      </w:r>
      <w:r w:rsidRPr="001916DA">
        <w:rPr>
          <w:rFonts w:ascii="Calibri" w:hAnsi="Calibri" w:cs="Book Antiqua"/>
          <w:b/>
          <w:bCs/>
          <w:i/>
          <w:color w:val="000000" w:themeColor="text1"/>
        </w:rPr>
        <w:t>Actualización de datos y pago por tarjeta</w:t>
      </w:r>
    </w:p>
    <w:p w14:paraId="3936BCDC"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03F824A9" w14:textId="77777777" w:rsidR="003E4BA5" w:rsidRPr="001916DA" w:rsidRDefault="003E4BA5" w:rsidP="003E4BA5">
      <w:pPr>
        <w:spacing w:line="259" w:lineRule="auto"/>
        <w:ind w:left="1134"/>
        <w:rPr>
          <w:rFonts w:asciiTheme="minorHAnsi" w:hAnsiTheme="minorHAnsi" w:cstheme="minorBidi"/>
          <w:b/>
          <w:i/>
        </w:rPr>
      </w:pPr>
    </w:p>
    <w:p w14:paraId="61A3079D" w14:textId="77777777" w:rsidR="003E4BA5" w:rsidRPr="001916DA" w:rsidRDefault="003E4BA5" w:rsidP="003E4BA5">
      <w:pPr>
        <w:spacing w:line="259" w:lineRule="auto"/>
        <w:ind w:left="1134"/>
        <w:rPr>
          <w:rFonts w:asciiTheme="minorHAnsi" w:hAnsiTheme="minorHAnsi" w:cstheme="minorBidi"/>
          <w:b/>
          <w:i/>
        </w:rPr>
      </w:pPr>
      <w:r w:rsidRPr="001916DA">
        <w:rPr>
          <w:rFonts w:asciiTheme="minorHAnsi" w:hAnsiTheme="minorHAnsi" w:cstheme="minorBidi"/>
          <w:b/>
          <w:bCs/>
          <w:i/>
        </w:rPr>
        <w:t>CU8</w:t>
      </w:r>
      <w:r w:rsidRPr="001916DA">
        <w:rPr>
          <w:rFonts w:ascii="Calibri" w:hAnsi="Calibri" w:cs="Book Antiqua"/>
          <w:b/>
          <w:bCs/>
          <w:i/>
          <w:color w:val="000000" w:themeColor="text1"/>
        </w:rPr>
        <w:t xml:space="preserve"> Realizar Pago de impuesto</w:t>
      </w:r>
    </w:p>
    <w:p w14:paraId="4667EFEC"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1C6BFB11" w14:textId="77777777" w:rsidR="003E4BA5" w:rsidRPr="001916DA" w:rsidRDefault="003E4BA5" w:rsidP="003E4BA5">
      <w:pPr>
        <w:spacing w:line="259" w:lineRule="auto"/>
        <w:ind w:left="1134"/>
        <w:rPr>
          <w:rFonts w:asciiTheme="minorHAnsi" w:hAnsiTheme="minorHAnsi" w:cstheme="minorBidi"/>
          <w:b/>
          <w:bCs/>
          <w:i/>
        </w:rPr>
      </w:pPr>
    </w:p>
    <w:p w14:paraId="758B75D7" w14:textId="77777777" w:rsidR="003E4BA5" w:rsidRPr="001916DA" w:rsidRDefault="003E4BA5" w:rsidP="003E4BA5">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0234C1EE"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3D006EA6" w14:textId="77777777" w:rsidR="003E4BA5" w:rsidRPr="001916DA" w:rsidRDefault="003E4BA5" w:rsidP="003E4BA5">
      <w:pPr>
        <w:spacing w:line="259" w:lineRule="auto"/>
        <w:ind w:left="1134"/>
        <w:rPr>
          <w:rFonts w:asciiTheme="minorHAnsi" w:hAnsiTheme="minorHAnsi" w:cstheme="minorBidi"/>
          <w:i/>
        </w:rPr>
      </w:pPr>
    </w:p>
    <w:p w14:paraId="54A1B012"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9EC843F"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19A3954" w14:textId="77777777" w:rsidR="003E4BA5" w:rsidRPr="001916DA" w:rsidRDefault="003E4BA5" w:rsidP="003E4BA5">
      <w:pPr>
        <w:spacing w:line="259" w:lineRule="auto"/>
        <w:ind w:left="1134"/>
        <w:rPr>
          <w:rFonts w:asciiTheme="minorHAnsi" w:hAnsiTheme="minorHAnsi" w:cstheme="minorBidi"/>
          <w:i/>
        </w:rPr>
      </w:pPr>
    </w:p>
    <w:p w14:paraId="7496408D"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433756C9"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3D0936B6" w14:textId="77777777" w:rsidR="003E4BA5" w:rsidRPr="001916DA" w:rsidRDefault="003E4BA5" w:rsidP="003E4BA5">
      <w:pPr>
        <w:spacing w:line="259" w:lineRule="auto"/>
        <w:ind w:left="1134"/>
        <w:rPr>
          <w:rFonts w:asciiTheme="minorHAnsi" w:hAnsiTheme="minorHAnsi" w:cstheme="minorBidi"/>
          <w:i/>
        </w:rPr>
      </w:pPr>
    </w:p>
    <w:p w14:paraId="2584A7DB" w14:textId="77777777" w:rsidR="003E4BA5" w:rsidRPr="001916DA" w:rsidRDefault="003E4BA5" w:rsidP="003E4BA5">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6D2837D3" w14:textId="77777777" w:rsidR="003E4BA5" w:rsidRPr="001916DA" w:rsidRDefault="003E4BA5" w:rsidP="003E4BA5">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3AF28D7E" w14:textId="77777777" w:rsidR="003E4BA5" w:rsidRDefault="003E4BA5" w:rsidP="003E4BA5"/>
    <w:p w14:paraId="062AEDB9" w14:textId="77777777" w:rsidR="003E4BA5" w:rsidRDefault="003E4BA5" w:rsidP="003E4BA5">
      <w:pPr>
        <w:pStyle w:val="BodyText"/>
        <w:ind w:left="900"/>
        <w:rPr>
          <w:rFonts w:ascii="Calibri" w:hAnsi="Calibri"/>
          <w:i/>
          <w:color w:val="0000FF"/>
        </w:rPr>
      </w:pPr>
    </w:p>
    <w:p w14:paraId="37EE889B" w14:textId="77777777" w:rsidR="003E4BA5" w:rsidRDefault="003E4BA5" w:rsidP="003E4BA5">
      <w:pPr>
        <w:ind w:left="2124"/>
        <w:rPr>
          <w:rFonts w:ascii="Calibri" w:hAnsi="Calibri" w:cs="Book Antiqua"/>
          <w:b/>
          <w:spacing w:val="20"/>
        </w:rPr>
      </w:pPr>
    </w:p>
    <w:p w14:paraId="54FB7734" w14:textId="77777777" w:rsidR="003E4BA5" w:rsidRDefault="003E4BA5" w:rsidP="003E4BA5">
      <w:pPr>
        <w:ind w:left="2124"/>
        <w:rPr>
          <w:rFonts w:ascii="Calibri" w:hAnsi="Calibri" w:cs="Book Antiqua"/>
          <w:b/>
          <w:spacing w:val="20"/>
        </w:rPr>
      </w:pPr>
    </w:p>
    <w:p w14:paraId="4E18D803" w14:textId="77777777" w:rsidR="003E4BA5" w:rsidRDefault="003E4BA5" w:rsidP="003E4BA5">
      <w:pPr>
        <w:ind w:left="2124"/>
        <w:rPr>
          <w:rFonts w:ascii="Calibri" w:hAnsi="Calibri" w:cs="Book Antiqua"/>
          <w:b/>
          <w:spacing w:val="20"/>
        </w:rPr>
      </w:pPr>
    </w:p>
    <w:p w14:paraId="2A23C7ED" w14:textId="77777777" w:rsidR="003E4BA5" w:rsidRDefault="003E4BA5" w:rsidP="003E4BA5">
      <w:pPr>
        <w:ind w:left="2124"/>
        <w:rPr>
          <w:rFonts w:ascii="Calibri" w:hAnsi="Calibri" w:cs="Book Antiqua"/>
          <w:b/>
          <w:spacing w:val="20"/>
        </w:rPr>
      </w:pPr>
    </w:p>
    <w:p w14:paraId="39B9AAF6" w14:textId="77777777" w:rsidR="003E4BA5" w:rsidRDefault="003E4BA5" w:rsidP="003E4BA5">
      <w:pPr>
        <w:ind w:left="2124"/>
        <w:rPr>
          <w:rFonts w:ascii="Calibri" w:hAnsi="Calibri" w:cs="Book Antiqua"/>
          <w:b/>
          <w:spacing w:val="20"/>
        </w:rPr>
      </w:pPr>
    </w:p>
    <w:p w14:paraId="22E06D5F" w14:textId="77777777" w:rsidR="003E4BA5" w:rsidRDefault="003E4BA5" w:rsidP="003E4BA5">
      <w:pPr>
        <w:ind w:left="2124"/>
        <w:rPr>
          <w:rFonts w:ascii="Calibri" w:hAnsi="Calibri" w:cs="Book Antiqua"/>
          <w:b/>
          <w:spacing w:val="20"/>
        </w:rPr>
      </w:pPr>
    </w:p>
    <w:p w14:paraId="16D08C5D" w14:textId="77777777" w:rsidR="003E4BA5" w:rsidRDefault="003E4BA5" w:rsidP="003E4BA5">
      <w:pPr>
        <w:ind w:left="2124"/>
        <w:rPr>
          <w:rFonts w:ascii="Calibri" w:hAnsi="Calibri" w:cs="Book Antiqua"/>
          <w:b/>
          <w:spacing w:val="20"/>
        </w:rPr>
      </w:pPr>
    </w:p>
    <w:p w14:paraId="59A57DC3" w14:textId="77777777" w:rsidR="003E4BA5" w:rsidRDefault="003E4BA5" w:rsidP="003E4BA5">
      <w:pPr>
        <w:ind w:left="2124"/>
        <w:rPr>
          <w:rFonts w:ascii="Calibri" w:hAnsi="Calibri" w:cs="Book Antiqua"/>
          <w:b/>
          <w:spacing w:val="20"/>
        </w:rPr>
      </w:pPr>
    </w:p>
    <w:p w14:paraId="3CD68199" w14:textId="77777777" w:rsidR="003E4BA5" w:rsidRDefault="003E4BA5" w:rsidP="003E4BA5">
      <w:pPr>
        <w:ind w:left="2124"/>
        <w:rPr>
          <w:rFonts w:ascii="Calibri" w:hAnsi="Calibri" w:cs="Book Antiqua"/>
          <w:b/>
          <w:spacing w:val="20"/>
        </w:rPr>
      </w:pPr>
    </w:p>
    <w:p w14:paraId="0C36A9AB"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3E4BA5" w:rsidRPr="00FF34EA" w14:paraId="6689619A" w14:textId="77777777" w:rsidTr="001651D0">
        <w:trPr>
          <w:tblHeader/>
        </w:trPr>
        <w:tc>
          <w:tcPr>
            <w:tcW w:w="0" w:type="auto"/>
            <w:shd w:val="clear" w:color="auto" w:fill="D9D9D9" w:themeFill="background1" w:themeFillShade="D9"/>
          </w:tcPr>
          <w:p w14:paraId="2817CBDB"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lastRenderedPageBreak/>
              <w:t>IDENTIFICADOR CASO DE USO:</w:t>
            </w:r>
          </w:p>
          <w:p w14:paraId="33F45605" w14:textId="77777777" w:rsidR="003E4BA5" w:rsidRPr="00E176E6" w:rsidRDefault="003E4BA5" w:rsidP="001651D0">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F94BFE7"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NOMBRE:</w:t>
            </w:r>
          </w:p>
          <w:p w14:paraId="4892E2B3" w14:textId="77777777" w:rsidR="003E4BA5" w:rsidRPr="00E176E6" w:rsidRDefault="003E4BA5" w:rsidP="001651D0">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460FC871" w14:textId="77777777" w:rsidR="003E4BA5" w:rsidRPr="00E176E6" w:rsidRDefault="003E4BA5" w:rsidP="001651D0">
            <w:pPr>
              <w:rPr>
                <w:rFonts w:ascii="Calibri" w:hAnsi="Calibri" w:cs="Calibri"/>
                <w:b/>
                <w:color w:val="000000" w:themeColor="text1"/>
              </w:rPr>
            </w:pPr>
          </w:p>
        </w:tc>
      </w:tr>
      <w:tr w:rsidR="003E4BA5" w:rsidRPr="00FF34EA" w14:paraId="26FB972C" w14:textId="77777777" w:rsidTr="001651D0">
        <w:tc>
          <w:tcPr>
            <w:tcW w:w="0" w:type="auto"/>
          </w:tcPr>
          <w:p w14:paraId="3F7246E2"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COMPLEJIDAD:</w:t>
            </w:r>
          </w:p>
          <w:p w14:paraId="1E162232" w14:textId="77777777" w:rsidR="003E4BA5" w:rsidRPr="00E176E6" w:rsidRDefault="003E4BA5" w:rsidP="001651D0">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522AA6B0"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PRIORIDAD:</w:t>
            </w:r>
          </w:p>
          <w:p w14:paraId="49499590" w14:textId="77777777" w:rsidR="003E4BA5" w:rsidRPr="00E176E6" w:rsidRDefault="003E4BA5" w:rsidP="001651D0">
            <w:pPr>
              <w:spacing w:line="259" w:lineRule="auto"/>
              <w:rPr>
                <w:color w:val="000000" w:themeColor="text1"/>
              </w:rPr>
            </w:pPr>
            <w:r w:rsidRPr="00E176E6">
              <w:rPr>
                <w:rFonts w:ascii="Calibri" w:eastAsia="Arial Unicode MS" w:hAnsi="Calibri" w:cs="Calibri"/>
                <w:color w:val="000000" w:themeColor="text1"/>
              </w:rPr>
              <w:t>Media</w:t>
            </w:r>
          </w:p>
        </w:tc>
      </w:tr>
      <w:tr w:rsidR="003E4BA5" w:rsidRPr="00FF34EA" w14:paraId="52F8050F" w14:textId="77777777" w:rsidTr="001651D0">
        <w:tc>
          <w:tcPr>
            <w:tcW w:w="0" w:type="auto"/>
            <w:gridSpan w:val="2"/>
          </w:tcPr>
          <w:p w14:paraId="1CE32F01"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REQUERIMIENTO FUNCIONAL ASOCIADO:</w:t>
            </w:r>
          </w:p>
          <w:p w14:paraId="528EFFCC" w14:textId="77777777" w:rsidR="003E4BA5" w:rsidRPr="00E176E6" w:rsidRDefault="003E4BA5" w:rsidP="001651D0">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3E4BA5" w:rsidRPr="003B60AA" w14:paraId="43A30395" w14:textId="77777777" w:rsidTr="001651D0">
        <w:tc>
          <w:tcPr>
            <w:tcW w:w="0" w:type="auto"/>
            <w:gridSpan w:val="2"/>
          </w:tcPr>
          <w:p w14:paraId="0FE6E306"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ACTORES:</w:t>
            </w:r>
          </w:p>
          <w:p w14:paraId="27A0171A" w14:textId="77777777" w:rsidR="003E4BA5" w:rsidRPr="003B60AA" w:rsidRDefault="003E4BA5" w:rsidP="001651D0">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3E4BA5" w:rsidRPr="00FF34EA" w14:paraId="783DB5EF" w14:textId="77777777" w:rsidTr="001651D0">
        <w:tc>
          <w:tcPr>
            <w:tcW w:w="0" w:type="auto"/>
            <w:gridSpan w:val="2"/>
          </w:tcPr>
          <w:p w14:paraId="5FCD3B60"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CASOS DE USO ASOCIADOS:</w:t>
            </w:r>
          </w:p>
          <w:p w14:paraId="5F6BC051" w14:textId="77777777" w:rsidR="003E4BA5" w:rsidRPr="00E176E6" w:rsidRDefault="003E4BA5" w:rsidP="001651D0">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43BDD996" w14:textId="77777777" w:rsidR="003E4BA5" w:rsidRPr="00E176E6" w:rsidRDefault="003E4BA5" w:rsidP="001651D0">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65513A7D" w14:textId="77777777" w:rsidR="003E4BA5" w:rsidRPr="00E176E6" w:rsidRDefault="003E4BA5" w:rsidP="001651D0">
            <w:pPr>
              <w:rPr>
                <w:rFonts w:ascii="Calibri" w:eastAsia="Arial Unicode MS" w:hAnsi="Calibri" w:cs="Calibri"/>
                <w:i/>
                <w:color w:val="000000" w:themeColor="text1"/>
              </w:rPr>
            </w:pPr>
          </w:p>
        </w:tc>
      </w:tr>
      <w:tr w:rsidR="003E4BA5" w:rsidRPr="00FF34EA" w14:paraId="3A3EA769" w14:textId="77777777" w:rsidTr="001651D0">
        <w:tc>
          <w:tcPr>
            <w:tcW w:w="0" w:type="auto"/>
            <w:gridSpan w:val="2"/>
          </w:tcPr>
          <w:p w14:paraId="72797A92" w14:textId="77777777" w:rsidR="003E4BA5" w:rsidRPr="007949FF" w:rsidRDefault="003E4BA5" w:rsidP="001651D0">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396030D8" w14:textId="77777777" w:rsidR="003E4BA5" w:rsidRPr="007949FF" w:rsidRDefault="003E4BA5" w:rsidP="001651D0">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3E4BA5" w:rsidRPr="00FF34EA" w14:paraId="64C3A61B" w14:textId="77777777" w:rsidTr="001651D0">
        <w:tc>
          <w:tcPr>
            <w:tcW w:w="0" w:type="auto"/>
            <w:gridSpan w:val="2"/>
            <w:tcBorders>
              <w:bottom w:val="single" w:sz="4" w:space="0" w:color="auto"/>
            </w:tcBorders>
          </w:tcPr>
          <w:p w14:paraId="10A931ED" w14:textId="77777777" w:rsidR="003E4BA5" w:rsidRPr="00E176E6" w:rsidRDefault="003E4BA5" w:rsidP="001651D0">
            <w:pPr>
              <w:rPr>
                <w:rFonts w:ascii="Calibri" w:hAnsi="Calibri" w:cs="Calibri"/>
                <w:b/>
                <w:color w:val="000000" w:themeColor="text1"/>
              </w:rPr>
            </w:pPr>
            <w:r w:rsidRPr="00E176E6">
              <w:rPr>
                <w:rFonts w:ascii="Calibri" w:hAnsi="Calibri" w:cs="Calibri"/>
                <w:b/>
                <w:color w:val="000000" w:themeColor="text1"/>
              </w:rPr>
              <w:t>NOTAS:</w:t>
            </w:r>
          </w:p>
          <w:p w14:paraId="45ED0F37" w14:textId="77777777" w:rsidR="003E4BA5" w:rsidRPr="00EF35A7" w:rsidRDefault="003E4BA5" w:rsidP="001651D0">
            <w:pPr>
              <w:pStyle w:val="ListParagraph"/>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326D7AB6" w14:textId="77777777" w:rsidR="003E4BA5" w:rsidRPr="00D66487" w:rsidRDefault="003E4BA5" w:rsidP="001651D0">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2D0967C4" w14:textId="77777777" w:rsidR="003E4BA5" w:rsidRDefault="003E4BA5" w:rsidP="001651D0">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5CDEA743" w14:textId="77777777" w:rsidR="003E4BA5" w:rsidRPr="00EF35A7" w:rsidRDefault="003E4BA5" w:rsidP="001651D0">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del propietario.</w:t>
            </w:r>
          </w:p>
        </w:tc>
      </w:tr>
      <w:tr w:rsidR="003E4BA5" w:rsidRPr="00FF34EA" w14:paraId="5D918088" w14:textId="77777777" w:rsidTr="001651D0">
        <w:trPr>
          <w:trHeight w:val="345"/>
        </w:trPr>
        <w:tc>
          <w:tcPr>
            <w:tcW w:w="0" w:type="auto"/>
            <w:gridSpan w:val="2"/>
            <w:tcBorders>
              <w:bottom w:val="single" w:sz="4" w:space="0" w:color="auto"/>
            </w:tcBorders>
            <w:shd w:val="clear" w:color="auto" w:fill="D9D9D9" w:themeFill="background1" w:themeFillShade="D9"/>
          </w:tcPr>
          <w:p w14:paraId="40C841CF" w14:textId="77777777" w:rsidR="003E4BA5" w:rsidRPr="00E176E6" w:rsidRDefault="003E4BA5" w:rsidP="001651D0">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t xml:space="preserve">ESCENARIOS: </w:t>
            </w:r>
          </w:p>
        </w:tc>
      </w:tr>
      <w:tr w:rsidR="003E4BA5" w:rsidRPr="00FF34EA" w14:paraId="3D3FC215" w14:textId="77777777" w:rsidTr="001651D0">
        <w:trPr>
          <w:trHeight w:val="1674"/>
        </w:trPr>
        <w:tc>
          <w:tcPr>
            <w:tcW w:w="0" w:type="auto"/>
            <w:tcBorders>
              <w:bottom w:val="single" w:sz="4" w:space="0" w:color="auto"/>
            </w:tcBorders>
          </w:tcPr>
          <w:p w14:paraId="31FCD58C" w14:textId="77777777" w:rsidR="003E4BA5" w:rsidRPr="00E176E6" w:rsidRDefault="003E4BA5" w:rsidP="001651D0">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4B99242A"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4D0D43F6"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0F51301"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24E6D0A7" w14:textId="77777777" w:rsidR="003E4BA5" w:rsidRPr="00E176E6" w:rsidRDefault="003E4BA5" w:rsidP="001651D0">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45DF4E7D"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2D2F79D"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12721296"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3E4BA5" w:rsidRPr="00FF34EA" w14:paraId="71538D26" w14:textId="77777777" w:rsidTr="001651D0">
        <w:trPr>
          <w:trHeight w:val="1674"/>
        </w:trPr>
        <w:tc>
          <w:tcPr>
            <w:tcW w:w="0" w:type="auto"/>
            <w:tcBorders>
              <w:bottom w:val="single" w:sz="4" w:space="0" w:color="auto"/>
            </w:tcBorders>
          </w:tcPr>
          <w:p w14:paraId="5205854E" w14:textId="77777777" w:rsidR="003E4BA5" w:rsidRPr="00E176E6" w:rsidRDefault="003E4BA5" w:rsidP="001651D0">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38D7EDD5"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4ECBDED1"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7E2FDAFA"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0CF0ADF9" w14:textId="77777777" w:rsidR="003E4BA5" w:rsidRPr="00E176E6" w:rsidRDefault="003E4BA5" w:rsidP="001651D0">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084ED465"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5336DD3D"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7AD24FFD" w14:textId="77777777" w:rsidR="003E4BA5" w:rsidRPr="00E176E6" w:rsidRDefault="003E4BA5" w:rsidP="001651D0">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3E4BA5" w:rsidRPr="00FF34EA" w14:paraId="5A229B2A" w14:textId="77777777" w:rsidTr="001651D0">
        <w:trPr>
          <w:trHeight w:val="1674"/>
        </w:trPr>
        <w:tc>
          <w:tcPr>
            <w:tcW w:w="0" w:type="auto"/>
            <w:tcBorders>
              <w:bottom w:val="single" w:sz="4" w:space="0" w:color="auto"/>
            </w:tcBorders>
          </w:tcPr>
          <w:p w14:paraId="2D5AEEE8" w14:textId="77777777" w:rsidR="003E4BA5" w:rsidRPr="00E176E6" w:rsidRDefault="003E4BA5" w:rsidP="001651D0">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lastRenderedPageBreak/>
              <w:t>ES-1.3</w:t>
            </w:r>
          </w:p>
        </w:tc>
        <w:tc>
          <w:tcPr>
            <w:tcW w:w="0" w:type="auto"/>
            <w:tcBorders>
              <w:bottom w:val="single" w:sz="4" w:space="0" w:color="auto"/>
            </w:tcBorders>
          </w:tcPr>
          <w:p w14:paraId="148BF6C0"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5885EDA1"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24FA1713"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295408B9" w14:textId="77777777" w:rsidR="003E4BA5" w:rsidRPr="00E176E6" w:rsidRDefault="003E4BA5" w:rsidP="001651D0">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17DF6C5D"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714CE660"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2E2EF2BA" w14:textId="77777777" w:rsidR="003E4BA5" w:rsidRPr="00E176E6" w:rsidRDefault="003E4BA5" w:rsidP="001651D0">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3E4BA5" w:rsidRPr="00FF34EA" w14:paraId="5944FE6C" w14:textId="77777777" w:rsidTr="001651D0">
        <w:tc>
          <w:tcPr>
            <w:tcW w:w="0" w:type="auto"/>
            <w:gridSpan w:val="2"/>
          </w:tcPr>
          <w:p w14:paraId="7CA7930A" w14:textId="77777777" w:rsidR="003E4BA5" w:rsidRPr="00FF34EA" w:rsidRDefault="003E4BA5" w:rsidP="001651D0">
            <w:pPr>
              <w:rPr>
                <w:rFonts w:ascii="Calibri" w:hAnsi="Calibri" w:cs="Calibri"/>
                <w:b/>
              </w:rPr>
            </w:pPr>
            <w:r w:rsidRPr="00FF34EA">
              <w:rPr>
                <w:rFonts w:ascii="Calibri" w:hAnsi="Calibri" w:cs="Calibri"/>
                <w:b/>
              </w:rPr>
              <w:t>REQUERIMIENTOS ESPECIALES - REGLAS DEL NEGOCIO Y DEL SISTEMA:</w:t>
            </w:r>
          </w:p>
          <w:p w14:paraId="43C0DF58" w14:textId="77777777" w:rsidR="003E4BA5" w:rsidRPr="00FF34EA" w:rsidRDefault="003E4BA5" w:rsidP="001651D0">
            <w:pPr>
              <w:pStyle w:val="listparagraph0"/>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3E4BA5" w:rsidRPr="00FF34EA" w14:paraId="4FE90CB6" w14:textId="77777777" w:rsidTr="001651D0">
        <w:trPr>
          <w:trHeight w:val="628"/>
        </w:trPr>
        <w:tc>
          <w:tcPr>
            <w:tcW w:w="0" w:type="auto"/>
            <w:gridSpan w:val="2"/>
          </w:tcPr>
          <w:p w14:paraId="46E14BB4" w14:textId="77777777" w:rsidR="003E4BA5" w:rsidRPr="00FF34EA" w:rsidRDefault="003E4BA5" w:rsidP="001651D0">
            <w:pPr>
              <w:rPr>
                <w:rFonts w:ascii="Calibri" w:hAnsi="Calibri" w:cs="Calibri"/>
                <w:b/>
              </w:rPr>
            </w:pPr>
            <w:r w:rsidRPr="00FF34EA">
              <w:rPr>
                <w:rFonts w:ascii="Calibri" w:hAnsi="Calibri" w:cs="Calibri"/>
                <w:b/>
              </w:rPr>
              <w:t>RIESGOS:</w:t>
            </w:r>
          </w:p>
          <w:p w14:paraId="4C220365" w14:textId="77777777" w:rsidR="003E4BA5" w:rsidRPr="00604562" w:rsidRDefault="003E4BA5" w:rsidP="001651D0">
            <w:pPr>
              <w:pStyle w:val="ListParagraph"/>
              <w:numPr>
                <w:ilvl w:val="0"/>
                <w:numId w:val="16"/>
              </w:numPr>
              <w:jc w:val="both"/>
              <w:rPr>
                <w:rFonts w:ascii="Calibri" w:eastAsia="Arial Unicode MS" w:hAnsi="Calibri" w:cs="Calibri"/>
                <w:b/>
              </w:rPr>
            </w:pPr>
            <w:r>
              <w:rPr>
                <w:rFonts w:ascii="Calibri" w:hAnsi="Calibri" w:cs="Calibri"/>
                <w:b/>
              </w:rPr>
              <w:t xml:space="preserve">No Aplica </w:t>
            </w:r>
          </w:p>
        </w:tc>
      </w:tr>
      <w:tr w:rsidR="003E4BA5" w:rsidRPr="00FF34EA" w14:paraId="49F45ACE" w14:textId="77777777" w:rsidTr="001651D0">
        <w:trPr>
          <w:trHeight w:val="744"/>
        </w:trPr>
        <w:tc>
          <w:tcPr>
            <w:tcW w:w="0" w:type="auto"/>
            <w:gridSpan w:val="2"/>
          </w:tcPr>
          <w:p w14:paraId="3A9985D9" w14:textId="77777777" w:rsidR="003E4BA5" w:rsidRPr="00FF34EA" w:rsidRDefault="003E4BA5" w:rsidP="001651D0">
            <w:pPr>
              <w:rPr>
                <w:rFonts w:ascii="Calibri" w:hAnsi="Calibri" w:cs="Calibri"/>
                <w:b/>
              </w:rPr>
            </w:pPr>
            <w:r w:rsidRPr="00FF34EA">
              <w:rPr>
                <w:rFonts w:ascii="Calibri" w:hAnsi="Calibri" w:cs="Calibri"/>
                <w:b/>
              </w:rPr>
              <w:t>CRITERIOS DE ACEPTACIÓN:</w:t>
            </w:r>
          </w:p>
          <w:p w14:paraId="2EB0A69B" w14:textId="77777777" w:rsidR="003E4BA5" w:rsidRPr="00604562" w:rsidRDefault="003E4BA5" w:rsidP="001651D0">
            <w:pPr>
              <w:pStyle w:val="ListParagraph"/>
              <w:numPr>
                <w:ilvl w:val="0"/>
                <w:numId w:val="16"/>
              </w:numPr>
              <w:jc w:val="both"/>
              <w:rPr>
                <w:rFonts w:ascii="Calibri" w:hAnsi="Calibri" w:cs="Calibri"/>
                <w:b/>
              </w:rPr>
            </w:pPr>
            <w:r w:rsidRPr="00604562">
              <w:rPr>
                <w:rFonts w:ascii="Calibri" w:hAnsi="Calibri" w:cs="Calibri"/>
                <w:b/>
              </w:rPr>
              <w:t>No Aplica</w:t>
            </w:r>
          </w:p>
        </w:tc>
      </w:tr>
      <w:tr w:rsidR="003E4BA5" w:rsidRPr="00FF34EA" w14:paraId="32834790" w14:textId="77777777" w:rsidTr="001651D0">
        <w:trPr>
          <w:trHeight w:val="609"/>
        </w:trPr>
        <w:tc>
          <w:tcPr>
            <w:tcW w:w="0" w:type="auto"/>
            <w:gridSpan w:val="2"/>
          </w:tcPr>
          <w:p w14:paraId="3E4C6A27" w14:textId="77777777" w:rsidR="003E4BA5" w:rsidRPr="00FF34EA" w:rsidRDefault="003E4BA5" w:rsidP="001651D0">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491216E" w14:textId="77777777" w:rsidR="003E4BA5" w:rsidRPr="00604562" w:rsidRDefault="003E4BA5" w:rsidP="001651D0">
            <w:pPr>
              <w:pStyle w:val="ListParagraph"/>
              <w:numPr>
                <w:ilvl w:val="0"/>
                <w:numId w:val="16"/>
              </w:numPr>
              <w:jc w:val="both"/>
              <w:rPr>
                <w:rFonts w:ascii="Calibri" w:hAnsi="Calibri" w:cs="Calibri"/>
                <w:b/>
                <w:bCs/>
              </w:rPr>
            </w:pPr>
            <w:r w:rsidRPr="00604562">
              <w:rPr>
                <w:rFonts w:ascii="Calibri" w:hAnsi="Calibri" w:cs="Calibri"/>
                <w:b/>
              </w:rPr>
              <w:t>No Aplica</w:t>
            </w:r>
          </w:p>
          <w:p w14:paraId="1EBC2279" w14:textId="77777777" w:rsidR="003E4BA5" w:rsidRPr="00FF34EA" w:rsidRDefault="003E4BA5" w:rsidP="001651D0">
            <w:pPr>
              <w:rPr>
                <w:rFonts w:ascii="Calibri" w:hAnsi="Calibri" w:cs="Calibri"/>
                <w:b/>
              </w:rPr>
            </w:pPr>
          </w:p>
        </w:tc>
      </w:tr>
    </w:tbl>
    <w:p w14:paraId="715D1D5A" w14:textId="77777777" w:rsidR="003E4BA5" w:rsidRDefault="003E4BA5" w:rsidP="003E4BA5">
      <w:pPr>
        <w:ind w:left="2124"/>
        <w:rPr>
          <w:rFonts w:ascii="Calibri" w:hAnsi="Calibri" w:cs="Book Antiqua"/>
          <w:b/>
          <w:spacing w:val="20"/>
        </w:rPr>
      </w:pPr>
    </w:p>
    <w:p w14:paraId="1C3BEED2"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3E4BA5" w14:paraId="3E678F0A" w14:textId="77777777" w:rsidTr="001651D0">
        <w:trPr>
          <w:trHeight w:val="935"/>
        </w:trPr>
        <w:tc>
          <w:tcPr>
            <w:tcW w:w="4440" w:type="dxa"/>
            <w:gridSpan w:val="2"/>
            <w:shd w:val="clear" w:color="auto" w:fill="D9D9D9" w:themeFill="background1" w:themeFillShade="D9"/>
          </w:tcPr>
          <w:p w14:paraId="4245C222" w14:textId="77777777" w:rsidR="003E4BA5" w:rsidRDefault="003E4BA5" w:rsidP="001651D0">
            <w:pPr>
              <w:rPr>
                <w:rFonts w:ascii="Calibri" w:hAnsi="Calibri" w:cs="Calibri"/>
                <w:b/>
                <w:bCs/>
              </w:rPr>
            </w:pPr>
            <w:r w:rsidRPr="1E6304D2">
              <w:rPr>
                <w:rFonts w:ascii="Calibri" w:hAnsi="Calibri" w:cs="Calibri"/>
                <w:b/>
                <w:bCs/>
              </w:rPr>
              <w:t>IDENTIFICADOR CASO DE USO:</w:t>
            </w:r>
          </w:p>
          <w:p w14:paraId="09357603" w14:textId="77777777" w:rsidR="003E4BA5" w:rsidRPr="00E936EE" w:rsidRDefault="003E4BA5" w:rsidP="001651D0">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62FCF487" w14:textId="77777777" w:rsidR="003E4BA5" w:rsidRDefault="003E4BA5" w:rsidP="001651D0">
            <w:pPr>
              <w:rPr>
                <w:rFonts w:ascii="Calibri" w:hAnsi="Calibri" w:cs="Calibri"/>
                <w:b/>
                <w:bCs/>
              </w:rPr>
            </w:pPr>
            <w:r w:rsidRPr="1E6304D2">
              <w:rPr>
                <w:rFonts w:ascii="Calibri" w:hAnsi="Calibri" w:cs="Calibri"/>
                <w:b/>
                <w:bCs/>
              </w:rPr>
              <w:t>NOMBRE:</w:t>
            </w:r>
          </w:p>
          <w:p w14:paraId="1D3DDC07" w14:textId="77777777" w:rsidR="003E4BA5" w:rsidRPr="00E936EE" w:rsidRDefault="003E4BA5" w:rsidP="001651D0">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692EAB1E" w14:textId="77777777" w:rsidR="003E4BA5" w:rsidRDefault="003E4BA5" w:rsidP="001651D0">
            <w:pPr>
              <w:rPr>
                <w:rFonts w:ascii="Calibri" w:hAnsi="Calibri" w:cs="Calibri"/>
                <w:b/>
                <w:bCs/>
              </w:rPr>
            </w:pPr>
          </w:p>
        </w:tc>
      </w:tr>
      <w:tr w:rsidR="003E4BA5" w14:paraId="72C5E307" w14:textId="77777777" w:rsidTr="001651D0">
        <w:trPr>
          <w:trHeight w:val="645"/>
        </w:trPr>
        <w:tc>
          <w:tcPr>
            <w:tcW w:w="6077" w:type="dxa"/>
            <w:gridSpan w:val="3"/>
          </w:tcPr>
          <w:p w14:paraId="25E7571D" w14:textId="77777777" w:rsidR="003E4BA5" w:rsidRDefault="003E4BA5" w:rsidP="001651D0">
            <w:pPr>
              <w:rPr>
                <w:rFonts w:ascii="Calibri" w:hAnsi="Calibri" w:cs="Calibri"/>
                <w:b/>
                <w:bCs/>
              </w:rPr>
            </w:pPr>
            <w:r w:rsidRPr="1E6304D2">
              <w:rPr>
                <w:rFonts w:ascii="Calibri" w:hAnsi="Calibri" w:cs="Calibri"/>
                <w:b/>
                <w:bCs/>
              </w:rPr>
              <w:t>COMPLEJIDAD:</w:t>
            </w:r>
          </w:p>
          <w:p w14:paraId="3705BD44" w14:textId="77777777" w:rsidR="003E4BA5" w:rsidRPr="00E936EE" w:rsidRDefault="003E4BA5" w:rsidP="001651D0">
            <w:pPr>
              <w:rPr>
                <w:rFonts w:ascii="Calibri" w:hAnsi="Calibri" w:cs="Calibri"/>
                <w:b/>
              </w:rPr>
            </w:pPr>
            <w:r w:rsidRPr="00E936EE">
              <w:rPr>
                <w:rFonts w:ascii="Calibri" w:eastAsia="Arial Unicode MS" w:hAnsi="Calibri" w:cs="Calibri"/>
              </w:rPr>
              <w:t>Media</w:t>
            </w:r>
          </w:p>
        </w:tc>
        <w:tc>
          <w:tcPr>
            <w:tcW w:w="3141" w:type="dxa"/>
          </w:tcPr>
          <w:p w14:paraId="723AA959" w14:textId="77777777" w:rsidR="003E4BA5" w:rsidRDefault="003E4BA5" w:rsidP="001651D0">
            <w:pPr>
              <w:rPr>
                <w:rFonts w:ascii="Calibri" w:hAnsi="Calibri" w:cs="Calibri"/>
                <w:b/>
                <w:bCs/>
              </w:rPr>
            </w:pPr>
            <w:r w:rsidRPr="1E6304D2">
              <w:rPr>
                <w:rFonts w:ascii="Calibri" w:hAnsi="Calibri" w:cs="Calibri"/>
                <w:b/>
                <w:bCs/>
              </w:rPr>
              <w:t>PRIORIDAD:</w:t>
            </w:r>
          </w:p>
          <w:p w14:paraId="4F7FBEC1" w14:textId="77777777" w:rsidR="003E4BA5" w:rsidRDefault="003E4BA5" w:rsidP="001651D0">
            <w:pPr>
              <w:spacing w:line="259" w:lineRule="auto"/>
            </w:pPr>
            <w:r w:rsidRPr="00E936EE">
              <w:rPr>
                <w:rFonts w:ascii="Calibri" w:eastAsia="Arial Unicode MS" w:hAnsi="Calibri" w:cs="Calibri"/>
              </w:rPr>
              <w:t>Media</w:t>
            </w:r>
          </w:p>
        </w:tc>
      </w:tr>
      <w:tr w:rsidR="003E4BA5" w14:paraId="1D531590" w14:textId="77777777" w:rsidTr="001651D0">
        <w:trPr>
          <w:trHeight w:val="645"/>
        </w:trPr>
        <w:tc>
          <w:tcPr>
            <w:tcW w:w="9219" w:type="dxa"/>
            <w:gridSpan w:val="4"/>
          </w:tcPr>
          <w:p w14:paraId="2CA3797B"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167839EE" w14:textId="77777777" w:rsidR="003E4BA5" w:rsidRDefault="003E4BA5" w:rsidP="001651D0">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3E4BA5" w14:paraId="1ED71163" w14:textId="77777777" w:rsidTr="001651D0">
        <w:trPr>
          <w:trHeight w:val="912"/>
        </w:trPr>
        <w:tc>
          <w:tcPr>
            <w:tcW w:w="9219" w:type="dxa"/>
            <w:gridSpan w:val="4"/>
          </w:tcPr>
          <w:p w14:paraId="176EEE56" w14:textId="77777777" w:rsidR="003E4BA5" w:rsidRDefault="003E4BA5" w:rsidP="001651D0">
            <w:pPr>
              <w:rPr>
                <w:rFonts w:ascii="Calibri" w:hAnsi="Calibri" w:cs="Calibri"/>
                <w:b/>
                <w:bCs/>
              </w:rPr>
            </w:pPr>
            <w:r w:rsidRPr="1E6304D2">
              <w:rPr>
                <w:rFonts w:ascii="Calibri" w:hAnsi="Calibri" w:cs="Calibri"/>
                <w:b/>
                <w:bCs/>
              </w:rPr>
              <w:t>ACTORES:</w:t>
            </w:r>
          </w:p>
          <w:p w14:paraId="15BA157D" w14:textId="77777777" w:rsidR="003E4BA5" w:rsidRPr="00E936EE" w:rsidRDefault="003E4BA5" w:rsidP="001651D0">
            <w:pPr>
              <w:rPr>
                <w:rFonts w:ascii="Calibri" w:eastAsia="Arial Unicode MS" w:hAnsi="Calibri" w:cs="Calibri"/>
                <w:i/>
              </w:rPr>
            </w:pPr>
            <w:r w:rsidRPr="00E936EE">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3E4BA5" w14:paraId="0FBD6F68" w14:textId="77777777" w:rsidTr="001651D0">
        <w:trPr>
          <w:trHeight w:val="935"/>
        </w:trPr>
        <w:tc>
          <w:tcPr>
            <w:tcW w:w="9219" w:type="dxa"/>
            <w:gridSpan w:val="4"/>
          </w:tcPr>
          <w:p w14:paraId="3BC2C68D" w14:textId="77777777" w:rsidR="003E4BA5" w:rsidRDefault="003E4BA5" w:rsidP="001651D0">
            <w:pPr>
              <w:rPr>
                <w:rFonts w:ascii="Calibri" w:hAnsi="Calibri" w:cs="Calibri"/>
                <w:b/>
                <w:bCs/>
              </w:rPr>
            </w:pPr>
            <w:r w:rsidRPr="1E6304D2">
              <w:rPr>
                <w:rFonts w:ascii="Calibri" w:hAnsi="Calibri" w:cs="Calibri"/>
                <w:b/>
                <w:bCs/>
              </w:rPr>
              <w:t>CASOS DE USO ASOCIADOS:</w:t>
            </w:r>
          </w:p>
          <w:p w14:paraId="3A47E2EB" w14:textId="77777777" w:rsidR="003E4BA5" w:rsidRPr="00E936EE" w:rsidRDefault="003E4BA5" w:rsidP="001651D0">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72D92716" w14:textId="77777777" w:rsidR="003E4BA5" w:rsidRPr="00E936EE" w:rsidRDefault="003E4BA5" w:rsidP="001651D0">
            <w:pPr>
              <w:rPr>
                <w:rFonts w:ascii="Calibri" w:eastAsia="Arial Unicode MS" w:hAnsi="Calibri" w:cs="Calibri"/>
                <w:i/>
              </w:rPr>
            </w:pPr>
          </w:p>
        </w:tc>
      </w:tr>
      <w:tr w:rsidR="003E4BA5" w14:paraId="577B7487" w14:textId="77777777" w:rsidTr="001651D0">
        <w:trPr>
          <w:trHeight w:val="935"/>
        </w:trPr>
        <w:tc>
          <w:tcPr>
            <w:tcW w:w="9219" w:type="dxa"/>
            <w:gridSpan w:val="4"/>
          </w:tcPr>
          <w:p w14:paraId="7167985C" w14:textId="77777777" w:rsidR="003E4BA5" w:rsidRDefault="003E4BA5" w:rsidP="001651D0">
            <w:pPr>
              <w:rPr>
                <w:rFonts w:ascii="Calibri" w:hAnsi="Calibri" w:cs="Calibri"/>
                <w:color w:val="0000FF"/>
                <w:lang w:eastAsia="es-ES"/>
              </w:rPr>
            </w:pPr>
            <w:r w:rsidRPr="1E6304D2">
              <w:rPr>
                <w:rFonts w:ascii="Calibri" w:hAnsi="Calibri" w:cs="Calibri"/>
                <w:b/>
                <w:bCs/>
              </w:rPr>
              <w:t>DESCRIPCIÓN:</w:t>
            </w:r>
          </w:p>
          <w:p w14:paraId="2E4CE860" w14:textId="77777777" w:rsidR="003E4BA5" w:rsidRDefault="003E4BA5" w:rsidP="001651D0">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3E4BA5" w14:paraId="00488CC2" w14:textId="77777777" w:rsidTr="001651D0">
        <w:trPr>
          <w:trHeight w:val="935"/>
        </w:trPr>
        <w:tc>
          <w:tcPr>
            <w:tcW w:w="9219" w:type="dxa"/>
            <w:gridSpan w:val="4"/>
            <w:tcBorders>
              <w:bottom w:val="single" w:sz="4" w:space="0" w:color="auto"/>
            </w:tcBorders>
          </w:tcPr>
          <w:p w14:paraId="36324E16" w14:textId="77777777" w:rsidR="003E4BA5" w:rsidRDefault="003E4BA5" w:rsidP="001651D0">
            <w:pPr>
              <w:rPr>
                <w:rFonts w:ascii="Calibri" w:hAnsi="Calibri" w:cs="Calibri"/>
                <w:b/>
                <w:bCs/>
              </w:rPr>
            </w:pPr>
            <w:r w:rsidRPr="1E6304D2">
              <w:rPr>
                <w:rFonts w:ascii="Calibri" w:hAnsi="Calibri" w:cs="Calibri"/>
                <w:b/>
                <w:bCs/>
              </w:rPr>
              <w:t>NOTAS:</w:t>
            </w:r>
          </w:p>
          <w:p w14:paraId="42EA832D" w14:textId="77777777" w:rsidR="003E4BA5" w:rsidRDefault="003E4BA5" w:rsidP="001651D0">
            <w:pPr>
              <w:pStyle w:val="ListParagraph"/>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39B71F61" w14:textId="77777777" w:rsidR="003E4BA5" w:rsidRDefault="003E4BA5" w:rsidP="001651D0">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lastRenderedPageBreak/>
              <w:t>El propietario solicitará al funcionario municipal la renovación de datos de los vehículos asociados a él.</w:t>
            </w:r>
          </w:p>
          <w:p w14:paraId="413B9166" w14:textId="77777777" w:rsidR="003E4BA5" w:rsidRDefault="003E4BA5" w:rsidP="001651D0">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2545C2A2" w14:textId="77777777" w:rsidR="003E4BA5" w:rsidRDefault="003E4BA5" w:rsidP="001651D0">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3E4BA5" w14:paraId="68F0BF2F" w14:textId="77777777" w:rsidTr="001651D0">
        <w:trPr>
          <w:trHeight w:val="357"/>
        </w:trPr>
        <w:tc>
          <w:tcPr>
            <w:tcW w:w="9219" w:type="dxa"/>
            <w:gridSpan w:val="4"/>
            <w:tcBorders>
              <w:bottom w:val="single" w:sz="4" w:space="0" w:color="auto"/>
            </w:tcBorders>
            <w:shd w:val="clear" w:color="auto" w:fill="D9D9D9" w:themeFill="background1" w:themeFillShade="D9"/>
          </w:tcPr>
          <w:p w14:paraId="7A4CA206" w14:textId="77777777" w:rsidR="003E4BA5" w:rsidRDefault="003E4BA5" w:rsidP="001651D0">
            <w:pPr>
              <w:rPr>
                <w:rFonts w:ascii="Calibri" w:hAnsi="Calibri" w:cs="Calibri"/>
                <w:b/>
                <w:bCs/>
              </w:rPr>
            </w:pPr>
            <w:r w:rsidRPr="1E6304D2">
              <w:rPr>
                <w:rFonts w:ascii="Calibri" w:hAnsi="Calibri" w:cs="Calibri"/>
                <w:b/>
                <w:bCs/>
              </w:rPr>
              <w:lastRenderedPageBreak/>
              <w:t xml:space="preserve">ESCENARIOS: </w:t>
            </w:r>
          </w:p>
        </w:tc>
      </w:tr>
      <w:tr w:rsidR="003E4BA5" w14:paraId="4094A82A" w14:textId="77777777" w:rsidTr="001651D0">
        <w:trPr>
          <w:trHeight w:val="1733"/>
        </w:trPr>
        <w:tc>
          <w:tcPr>
            <w:tcW w:w="1268" w:type="dxa"/>
            <w:tcBorders>
              <w:bottom w:val="single" w:sz="4" w:space="0" w:color="auto"/>
            </w:tcBorders>
          </w:tcPr>
          <w:p w14:paraId="76E351CD" w14:textId="77777777" w:rsidR="003E4BA5" w:rsidRPr="00AD1A67" w:rsidRDefault="003E4BA5" w:rsidP="001651D0">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09C61C9D" w14:textId="77777777" w:rsidR="003E4BA5" w:rsidRPr="00AD1A67" w:rsidRDefault="003E4BA5" w:rsidP="001651D0">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10445F52" w14:textId="77777777" w:rsidR="003E4BA5" w:rsidRPr="00AD1A67" w:rsidRDefault="003E4BA5" w:rsidP="001651D0">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2A098DAE" w14:textId="77777777" w:rsidR="003E4BA5" w:rsidRDefault="003E4BA5" w:rsidP="001651D0">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4B8D0B3A" w14:textId="77777777" w:rsidR="003E4BA5" w:rsidRDefault="003E4BA5" w:rsidP="001651D0">
            <w:pPr>
              <w:rPr>
                <w:rFonts w:ascii="Calibri" w:eastAsia="Arial Unicode MS" w:hAnsi="Calibri" w:cs="Calibri"/>
                <w:i/>
              </w:rPr>
            </w:pPr>
            <w:r>
              <w:rPr>
                <w:rFonts w:ascii="Calibri" w:eastAsia="Arial Unicode MS" w:hAnsi="Calibri" w:cs="Calibri"/>
                <w:i/>
              </w:rPr>
              <w:t>Los nuevos datos del vehículo son ingresados.</w:t>
            </w:r>
          </w:p>
          <w:p w14:paraId="7CF480B1" w14:textId="77777777" w:rsidR="003E4BA5" w:rsidRPr="00AD1A67" w:rsidRDefault="003E4BA5" w:rsidP="001651D0">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AF9F139" w14:textId="77777777" w:rsidR="003E4BA5" w:rsidRDefault="003E4BA5" w:rsidP="001651D0">
            <w:pPr>
              <w:rPr>
                <w:rFonts w:ascii="Calibri" w:hAnsi="Calibri" w:cs="Calibri"/>
                <w:b/>
                <w:bCs/>
                <w:lang w:val="es-EC"/>
              </w:rPr>
            </w:pPr>
            <w:r w:rsidRPr="00AD1A67">
              <w:rPr>
                <w:rFonts w:ascii="Calibri" w:eastAsia="Arial Unicode MS" w:hAnsi="Calibri" w:cs="Calibri"/>
                <w:i/>
              </w:rPr>
              <w:t xml:space="preserve">El estado del vehículo ha cambiado. </w:t>
            </w:r>
          </w:p>
          <w:p w14:paraId="71A7F956" w14:textId="77777777" w:rsidR="003E4BA5" w:rsidRPr="00AD1A67" w:rsidRDefault="003E4BA5" w:rsidP="001651D0">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4154C15"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El vehículo tiene un nuevo estado. </w:t>
            </w:r>
          </w:p>
          <w:p w14:paraId="50149493"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3E4BA5" w14:paraId="4575FA7E" w14:textId="77777777" w:rsidTr="001651D0">
        <w:trPr>
          <w:trHeight w:val="1733"/>
        </w:trPr>
        <w:tc>
          <w:tcPr>
            <w:tcW w:w="1268" w:type="dxa"/>
            <w:tcBorders>
              <w:bottom w:val="single" w:sz="4" w:space="0" w:color="auto"/>
            </w:tcBorders>
          </w:tcPr>
          <w:p w14:paraId="22042827"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1485324B" w14:textId="77777777" w:rsidR="003E4BA5" w:rsidRPr="00AD1A67" w:rsidRDefault="003E4BA5" w:rsidP="001651D0">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54E71DB8" w14:textId="77777777" w:rsidR="003E4BA5" w:rsidRPr="00AD1A67" w:rsidRDefault="003E4BA5" w:rsidP="001651D0">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416BF7B5"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660AA8C1" w14:textId="77777777" w:rsidR="003E4BA5" w:rsidRDefault="003E4BA5" w:rsidP="001651D0">
            <w:pPr>
              <w:rPr>
                <w:rFonts w:ascii="Calibri" w:hAnsi="Calibri" w:cs="Calibri"/>
                <w:b/>
                <w:bCs/>
                <w:lang w:val="es-EC"/>
              </w:rPr>
            </w:pPr>
            <w:r w:rsidRPr="00AD1A67">
              <w:rPr>
                <w:rFonts w:ascii="Calibri" w:eastAsia="Arial Unicode MS" w:hAnsi="Calibri" w:cs="Calibri"/>
                <w:i/>
              </w:rPr>
              <w:t xml:space="preserve">El funcionario ingreso datos erróneos. </w:t>
            </w:r>
          </w:p>
          <w:p w14:paraId="41F8D153" w14:textId="77777777" w:rsidR="003E4BA5" w:rsidRPr="00AD1A67" w:rsidRDefault="003E4BA5" w:rsidP="001651D0">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0183357F"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1A80289" w14:textId="77777777" w:rsidR="003E4BA5" w:rsidRDefault="003E4BA5" w:rsidP="001651D0">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3E4BA5" w14:paraId="031F0CE1" w14:textId="77777777" w:rsidTr="001651D0">
        <w:trPr>
          <w:trHeight w:val="1733"/>
        </w:trPr>
        <w:tc>
          <w:tcPr>
            <w:tcW w:w="1268" w:type="dxa"/>
            <w:tcBorders>
              <w:bottom w:val="single" w:sz="4" w:space="0" w:color="auto"/>
            </w:tcBorders>
          </w:tcPr>
          <w:p w14:paraId="5A178602"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3</w:t>
            </w:r>
          </w:p>
        </w:tc>
        <w:tc>
          <w:tcPr>
            <w:tcW w:w="7950" w:type="dxa"/>
            <w:gridSpan w:val="3"/>
            <w:tcBorders>
              <w:bottom w:val="single" w:sz="4" w:space="0" w:color="auto"/>
            </w:tcBorders>
          </w:tcPr>
          <w:p w14:paraId="537CCECC" w14:textId="77777777" w:rsidR="003E4BA5" w:rsidRPr="00AD1A67" w:rsidRDefault="003E4BA5" w:rsidP="001651D0">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76163A4E" w14:textId="77777777" w:rsidR="003E4BA5" w:rsidRPr="00AD1A67" w:rsidRDefault="003E4BA5" w:rsidP="001651D0">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4DC7A624"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7F3D8AD1" w14:textId="77777777" w:rsidR="003E4BA5" w:rsidRDefault="003E4BA5" w:rsidP="001651D0">
            <w:pPr>
              <w:rPr>
                <w:rFonts w:ascii="Calibri" w:hAnsi="Calibri" w:cs="Calibri"/>
                <w:b/>
                <w:bCs/>
                <w:lang w:val="es-EC"/>
              </w:rPr>
            </w:pPr>
            <w:r w:rsidRPr="00AD1A67">
              <w:rPr>
                <w:rFonts w:ascii="Calibri" w:eastAsia="Arial Unicode MS" w:hAnsi="Calibri" w:cs="Calibri"/>
                <w:i/>
              </w:rPr>
              <w:t xml:space="preserve">El funcionario envía campos vacíos.  </w:t>
            </w:r>
          </w:p>
          <w:p w14:paraId="770368A9" w14:textId="77777777" w:rsidR="003E4BA5" w:rsidRPr="00AD1A67" w:rsidRDefault="003E4BA5" w:rsidP="001651D0">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8D31B98" w14:textId="77777777" w:rsidR="003E4BA5" w:rsidRPr="00AD1A67" w:rsidRDefault="003E4BA5" w:rsidP="001651D0">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35D68E54" w14:textId="77777777" w:rsidR="003E4BA5" w:rsidRDefault="003E4BA5" w:rsidP="001651D0">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593DB77A"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3E4BA5" w14:paraId="6427D276" w14:textId="77777777" w:rsidTr="001651D0">
        <w:tc>
          <w:tcPr>
            <w:tcW w:w="4378" w:type="dxa"/>
            <w:gridSpan w:val="2"/>
            <w:shd w:val="clear" w:color="auto" w:fill="D9D9D9" w:themeFill="background1" w:themeFillShade="D9"/>
          </w:tcPr>
          <w:p w14:paraId="2FB4B5D0" w14:textId="77777777" w:rsidR="003E4BA5" w:rsidRDefault="003E4BA5" w:rsidP="001651D0">
            <w:pPr>
              <w:rPr>
                <w:rFonts w:ascii="Calibri" w:hAnsi="Calibri" w:cs="Calibri"/>
                <w:b/>
                <w:bCs/>
              </w:rPr>
            </w:pPr>
            <w:r w:rsidRPr="1E6304D2">
              <w:rPr>
                <w:rFonts w:ascii="Calibri" w:hAnsi="Calibri" w:cs="Calibri"/>
                <w:b/>
                <w:bCs/>
              </w:rPr>
              <w:t>IDENTIFICADOR CASO DE USO:</w:t>
            </w:r>
          </w:p>
          <w:p w14:paraId="42AFCC05" w14:textId="77777777" w:rsidR="003E4BA5" w:rsidRPr="008C2474" w:rsidRDefault="003E4BA5" w:rsidP="001651D0">
            <w:pPr>
              <w:rPr>
                <w:rFonts w:ascii="Calibri" w:hAnsi="Calibri" w:cs="Calibri"/>
                <w:b/>
              </w:rPr>
            </w:pPr>
            <w:r w:rsidRPr="1E6304D2">
              <w:rPr>
                <w:rFonts w:ascii="Calibri" w:hAnsi="Calibri" w:cs="Calibri"/>
                <w:b/>
                <w:bCs/>
              </w:rPr>
              <w:t>CU-</w:t>
            </w:r>
            <w:r>
              <w:rPr>
                <w:rFonts w:ascii="Calibri" w:hAnsi="Calibri" w:cs="Calibri"/>
                <w:b/>
                <w:bCs/>
              </w:rPr>
              <w:t>1</w:t>
            </w:r>
          </w:p>
        </w:tc>
        <w:tc>
          <w:tcPr>
            <w:tcW w:w="4858" w:type="dxa"/>
            <w:gridSpan w:val="2"/>
            <w:shd w:val="clear" w:color="auto" w:fill="D9D9D9" w:themeFill="background1" w:themeFillShade="D9"/>
          </w:tcPr>
          <w:p w14:paraId="6D32C563" w14:textId="77777777" w:rsidR="003E4BA5" w:rsidRDefault="003E4BA5" w:rsidP="001651D0">
            <w:pPr>
              <w:rPr>
                <w:rFonts w:ascii="Calibri" w:hAnsi="Calibri" w:cs="Calibri"/>
                <w:b/>
                <w:bCs/>
              </w:rPr>
            </w:pPr>
            <w:r w:rsidRPr="1E6304D2">
              <w:rPr>
                <w:rFonts w:ascii="Calibri" w:hAnsi="Calibri" w:cs="Calibri"/>
                <w:b/>
                <w:bCs/>
              </w:rPr>
              <w:t>NOMBRE:</w:t>
            </w:r>
          </w:p>
          <w:p w14:paraId="4FCB648B" w14:textId="77777777" w:rsidR="003E4BA5" w:rsidRPr="008C2474" w:rsidRDefault="003E4BA5" w:rsidP="001651D0">
            <w:pPr>
              <w:spacing w:line="259" w:lineRule="auto"/>
              <w:rPr>
                <w:rFonts w:ascii="Calibri" w:eastAsia="Arial Unicode MS" w:hAnsi="Calibri" w:cs="Calibri"/>
              </w:rPr>
            </w:pPr>
            <w:r>
              <w:rPr>
                <w:rFonts w:ascii="Calibri" w:eastAsia="Arial Unicode MS" w:hAnsi="Calibri" w:cs="Calibri"/>
              </w:rPr>
              <w:t>Actualizar Empleado</w:t>
            </w:r>
          </w:p>
          <w:p w14:paraId="48DD12D2" w14:textId="77777777" w:rsidR="003E4BA5" w:rsidRDefault="003E4BA5" w:rsidP="001651D0">
            <w:pPr>
              <w:rPr>
                <w:rFonts w:ascii="Calibri" w:hAnsi="Calibri" w:cs="Calibri"/>
                <w:b/>
                <w:bCs/>
              </w:rPr>
            </w:pPr>
          </w:p>
        </w:tc>
      </w:tr>
      <w:tr w:rsidR="003E4BA5" w14:paraId="5FD1449F" w14:textId="77777777" w:rsidTr="001651D0">
        <w:tc>
          <w:tcPr>
            <w:tcW w:w="6175" w:type="dxa"/>
            <w:gridSpan w:val="3"/>
          </w:tcPr>
          <w:p w14:paraId="66C1E057" w14:textId="77777777" w:rsidR="003E4BA5" w:rsidRDefault="003E4BA5" w:rsidP="001651D0">
            <w:pPr>
              <w:rPr>
                <w:rFonts w:ascii="Calibri" w:hAnsi="Calibri" w:cs="Calibri"/>
                <w:b/>
                <w:bCs/>
              </w:rPr>
            </w:pPr>
            <w:r w:rsidRPr="1E6304D2">
              <w:rPr>
                <w:rFonts w:ascii="Calibri" w:hAnsi="Calibri" w:cs="Calibri"/>
                <w:b/>
                <w:bCs/>
              </w:rPr>
              <w:t>COMPLEJIDAD:</w:t>
            </w:r>
          </w:p>
          <w:p w14:paraId="36C863E4" w14:textId="77777777" w:rsidR="003E4BA5" w:rsidRPr="008C2474" w:rsidRDefault="003E4BA5" w:rsidP="001651D0">
            <w:pPr>
              <w:rPr>
                <w:rFonts w:ascii="Calibri" w:hAnsi="Calibri" w:cs="Calibri"/>
                <w:b/>
              </w:rPr>
            </w:pPr>
            <w:r>
              <w:rPr>
                <w:rFonts w:ascii="Calibri" w:eastAsia="Arial Unicode MS" w:hAnsi="Calibri" w:cs="Calibri"/>
              </w:rPr>
              <w:t>Media</w:t>
            </w:r>
          </w:p>
        </w:tc>
        <w:tc>
          <w:tcPr>
            <w:tcW w:w="3061" w:type="dxa"/>
          </w:tcPr>
          <w:p w14:paraId="40ACE617" w14:textId="77777777" w:rsidR="003E4BA5" w:rsidRDefault="003E4BA5" w:rsidP="001651D0">
            <w:pPr>
              <w:rPr>
                <w:rFonts w:ascii="Calibri" w:hAnsi="Calibri" w:cs="Calibri"/>
                <w:b/>
                <w:bCs/>
              </w:rPr>
            </w:pPr>
            <w:r w:rsidRPr="1E6304D2">
              <w:rPr>
                <w:rFonts w:ascii="Calibri" w:hAnsi="Calibri" w:cs="Calibri"/>
                <w:b/>
                <w:bCs/>
              </w:rPr>
              <w:t>PRIORIDAD:</w:t>
            </w:r>
          </w:p>
          <w:p w14:paraId="4403C60A" w14:textId="77777777" w:rsidR="003E4BA5" w:rsidRDefault="003E4BA5" w:rsidP="001651D0">
            <w:pPr>
              <w:spacing w:line="259" w:lineRule="auto"/>
            </w:pPr>
            <w:r w:rsidRPr="008C2474">
              <w:rPr>
                <w:rFonts w:ascii="Calibri" w:eastAsia="Arial Unicode MS" w:hAnsi="Calibri" w:cs="Calibri"/>
              </w:rPr>
              <w:t>Media</w:t>
            </w:r>
          </w:p>
        </w:tc>
      </w:tr>
      <w:tr w:rsidR="003E4BA5" w14:paraId="4C814155" w14:textId="77777777" w:rsidTr="001651D0">
        <w:tc>
          <w:tcPr>
            <w:tcW w:w="9236" w:type="dxa"/>
            <w:gridSpan w:val="4"/>
          </w:tcPr>
          <w:p w14:paraId="7A42838A"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64BD4808" w14:textId="77777777" w:rsidR="003E4BA5" w:rsidRDefault="003E4BA5" w:rsidP="001651D0">
            <w:pPr>
              <w:spacing w:line="259" w:lineRule="auto"/>
            </w:pPr>
            <w:r w:rsidRPr="008C2474">
              <w:rPr>
                <w:rFonts w:ascii="Calibri" w:eastAsia="Arial Unicode MS" w:hAnsi="Calibri" w:cs="Calibri"/>
                <w:i/>
              </w:rPr>
              <w:t>RF-4.1.</w:t>
            </w:r>
            <w:r>
              <w:rPr>
                <w:rFonts w:ascii="Calibri" w:eastAsia="Arial Unicode MS" w:hAnsi="Calibri" w:cs="Calibri"/>
                <w:i/>
              </w:rPr>
              <w:t>4</w:t>
            </w:r>
            <w:r w:rsidRPr="008C2474">
              <w:rPr>
                <w:rFonts w:ascii="Calibri" w:eastAsia="Arial Unicode MS" w:hAnsi="Calibri" w:cs="Calibri"/>
                <w:i/>
              </w:rPr>
              <w:t xml:space="preserve"> </w:t>
            </w:r>
            <w:r>
              <w:rPr>
                <w:rFonts w:ascii="Calibri" w:eastAsia="Arial Unicode MS" w:hAnsi="Calibri" w:cs="Calibri"/>
                <w:i/>
              </w:rPr>
              <w:t>Actualización de Datos</w:t>
            </w:r>
          </w:p>
        </w:tc>
      </w:tr>
      <w:tr w:rsidR="003E4BA5" w14:paraId="5D6A1D65" w14:textId="77777777" w:rsidTr="001651D0">
        <w:tc>
          <w:tcPr>
            <w:tcW w:w="9236" w:type="dxa"/>
            <w:gridSpan w:val="4"/>
          </w:tcPr>
          <w:p w14:paraId="15B43F56" w14:textId="77777777" w:rsidR="003E4BA5" w:rsidRDefault="003E4BA5" w:rsidP="001651D0">
            <w:pPr>
              <w:rPr>
                <w:rFonts w:ascii="Calibri" w:hAnsi="Calibri" w:cs="Calibri"/>
                <w:b/>
                <w:bCs/>
              </w:rPr>
            </w:pPr>
            <w:r w:rsidRPr="1E6304D2">
              <w:rPr>
                <w:rFonts w:ascii="Calibri" w:hAnsi="Calibri" w:cs="Calibri"/>
                <w:b/>
                <w:bCs/>
              </w:rPr>
              <w:t>ACTORES:</w:t>
            </w:r>
          </w:p>
          <w:p w14:paraId="3EEE7778"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3E4BA5" w14:paraId="3899ED3B" w14:textId="77777777" w:rsidTr="001651D0">
        <w:tc>
          <w:tcPr>
            <w:tcW w:w="9236" w:type="dxa"/>
            <w:gridSpan w:val="4"/>
          </w:tcPr>
          <w:p w14:paraId="4AF68D9F" w14:textId="77777777" w:rsidR="003E4BA5" w:rsidRDefault="003E4BA5" w:rsidP="001651D0">
            <w:pPr>
              <w:rPr>
                <w:rFonts w:ascii="Calibri" w:hAnsi="Calibri" w:cs="Calibri"/>
                <w:b/>
                <w:bCs/>
              </w:rPr>
            </w:pPr>
            <w:r w:rsidRPr="1E6304D2">
              <w:rPr>
                <w:rFonts w:ascii="Calibri" w:hAnsi="Calibri" w:cs="Calibri"/>
                <w:b/>
                <w:bCs/>
              </w:rPr>
              <w:t>CASOS DE USO ASOCIADOS:</w:t>
            </w:r>
          </w:p>
          <w:p w14:paraId="6FA3F61C" w14:textId="77777777" w:rsidR="003E4BA5" w:rsidRPr="00F15582" w:rsidRDefault="003E4BA5" w:rsidP="001651D0">
            <w:pPr>
              <w:numPr>
                <w:ilvl w:val="0"/>
                <w:numId w:val="16"/>
              </w:numPr>
              <w:spacing w:line="240" w:lineRule="atLeast"/>
              <w:jc w:val="both"/>
              <w:rPr>
                <w:i/>
              </w:rPr>
            </w:pPr>
            <w:r>
              <w:rPr>
                <w:i/>
              </w:rPr>
              <w:t xml:space="preserve">Utiliza el </w:t>
            </w:r>
            <w:r>
              <w:rPr>
                <w:b/>
                <w:bCs/>
                <w:i/>
              </w:rPr>
              <w:t>CU4.</w:t>
            </w:r>
          </w:p>
          <w:p w14:paraId="002578DA" w14:textId="77777777" w:rsidR="003E4BA5" w:rsidRPr="009F21D5" w:rsidRDefault="003E4BA5" w:rsidP="001651D0">
            <w:pPr>
              <w:numPr>
                <w:ilvl w:val="0"/>
                <w:numId w:val="16"/>
              </w:numPr>
              <w:spacing w:line="240" w:lineRule="atLeast"/>
              <w:jc w:val="both"/>
              <w:rPr>
                <w:i/>
              </w:rPr>
            </w:pPr>
            <w:r>
              <w:rPr>
                <w:i/>
              </w:rPr>
              <w:t xml:space="preserve">Requiere del </w:t>
            </w:r>
            <w:r>
              <w:rPr>
                <w:b/>
                <w:bCs/>
                <w:i/>
              </w:rPr>
              <w:t>CU2.</w:t>
            </w:r>
          </w:p>
        </w:tc>
      </w:tr>
      <w:tr w:rsidR="003E4BA5" w14:paraId="7C41DA94" w14:textId="77777777" w:rsidTr="001651D0">
        <w:tc>
          <w:tcPr>
            <w:tcW w:w="9236" w:type="dxa"/>
            <w:gridSpan w:val="4"/>
          </w:tcPr>
          <w:p w14:paraId="042EC675" w14:textId="77777777" w:rsidR="003E4BA5" w:rsidRPr="008C2474" w:rsidRDefault="003E4BA5" w:rsidP="001651D0">
            <w:pPr>
              <w:rPr>
                <w:rFonts w:ascii="Calibri" w:hAnsi="Calibri" w:cs="Calibri"/>
                <w:lang w:eastAsia="es-ES"/>
              </w:rPr>
            </w:pPr>
            <w:r w:rsidRPr="1E6304D2">
              <w:rPr>
                <w:rFonts w:ascii="Calibri" w:hAnsi="Calibri" w:cs="Calibri"/>
                <w:b/>
                <w:bCs/>
              </w:rPr>
              <w:lastRenderedPageBreak/>
              <w:t>DESCRIPCIÓN:</w:t>
            </w:r>
          </w:p>
          <w:p w14:paraId="11802616" w14:textId="77777777" w:rsidR="003E4BA5" w:rsidRPr="008C2474" w:rsidRDefault="003E4BA5" w:rsidP="001651D0">
            <w:pPr>
              <w:rPr>
                <w:rFonts w:ascii="Calibri" w:eastAsia="Arial Unicode MS" w:hAnsi="Calibri" w:cs="Calibri"/>
                <w:i/>
              </w:rPr>
            </w:pPr>
            <w:r>
              <w:rPr>
                <w:rFonts w:ascii="Calibri" w:eastAsia="Arial Unicode MS" w:hAnsi="Calibri" w:cs="Calibri"/>
                <w:i/>
              </w:rPr>
              <w:t>El Administrador de Base de Datos actualizará la información correspondiente a los empleados del sistema.</w:t>
            </w:r>
          </w:p>
        </w:tc>
      </w:tr>
      <w:tr w:rsidR="003E4BA5" w14:paraId="6711B24C" w14:textId="77777777" w:rsidTr="001651D0">
        <w:tc>
          <w:tcPr>
            <w:tcW w:w="9236" w:type="dxa"/>
            <w:gridSpan w:val="4"/>
            <w:tcBorders>
              <w:bottom w:val="single" w:sz="4" w:space="0" w:color="auto"/>
            </w:tcBorders>
          </w:tcPr>
          <w:p w14:paraId="056B4FA3" w14:textId="77777777" w:rsidR="003E4BA5" w:rsidRDefault="003E4BA5" w:rsidP="001651D0">
            <w:pPr>
              <w:rPr>
                <w:rFonts w:ascii="Calibri" w:hAnsi="Calibri" w:cs="Calibri"/>
                <w:b/>
                <w:bCs/>
              </w:rPr>
            </w:pPr>
            <w:r w:rsidRPr="1E6304D2">
              <w:rPr>
                <w:rFonts w:ascii="Calibri" w:hAnsi="Calibri" w:cs="Calibri"/>
                <w:b/>
                <w:bCs/>
              </w:rPr>
              <w:t>NOTAS:</w:t>
            </w:r>
          </w:p>
          <w:p w14:paraId="00DADB0A" w14:textId="77777777" w:rsidR="003E4BA5" w:rsidRPr="008C2474" w:rsidRDefault="003E4BA5" w:rsidP="001651D0">
            <w:pPr>
              <w:pStyle w:val="ListParagraph"/>
              <w:numPr>
                <w:ilvl w:val="0"/>
                <w:numId w:val="15"/>
              </w:numPr>
              <w:jc w:val="both"/>
              <w:rPr>
                <w:i/>
              </w:rPr>
            </w:pPr>
            <w:r>
              <w:rPr>
                <w:rFonts w:ascii="Calibri" w:hAnsi="Calibri" w:cs="Calibri"/>
                <w:i/>
              </w:rPr>
              <w:t>Se realizará la actualización cuando sea solicitada o cuando ya no este vigente.</w:t>
            </w:r>
          </w:p>
        </w:tc>
      </w:tr>
      <w:tr w:rsidR="003E4BA5" w14:paraId="59EF6564" w14:textId="77777777" w:rsidTr="001651D0">
        <w:trPr>
          <w:trHeight w:val="345"/>
        </w:trPr>
        <w:tc>
          <w:tcPr>
            <w:tcW w:w="9236" w:type="dxa"/>
            <w:gridSpan w:val="4"/>
            <w:tcBorders>
              <w:bottom w:val="single" w:sz="4" w:space="0" w:color="auto"/>
            </w:tcBorders>
            <w:shd w:val="clear" w:color="auto" w:fill="D9D9D9" w:themeFill="background1" w:themeFillShade="D9"/>
          </w:tcPr>
          <w:p w14:paraId="2CF1F922"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03738D46" w14:textId="77777777" w:rsidTr="001651D0">
        <w:trPr>
          <w:trHeight w:val="1502"/>
        </w:trPr>
        <w:tc>
          <w:tcPr>
            <w:tcW w:w="1130" w:type="dxa"/>
            <w:tcBorders>
              <w:bottom w:val="single" w:sz="4" w:space="0" w:color="auto"/>
            </w:tcBorders>
          </w:tcPr>
          <w:p w14:paraId="50119793" w14:textId="77777777" w:rsidR="003E4BA5" w:rsidRPr="008C2474" w:rsidRDefault="003E4BA5" w:rsidP="001651D0">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4DF0D1F8"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se realiza de forma exitosa. </w:t>
            </w:r>
          </w:p>
          <w:p w14:paraId="2AB402B1"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56D813D8"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son verificados correctamente. </w:t>
            </w:r>
          </w:p>
          <w:p w14:paraId="3A7E339D"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68EE854" w14:textId="77777777" w:rsidR="003E4BA5" w:rsidRPr="008C2474" w:rsidRDefault="003E4BA5" w:rsidP="001651D0">
            <w:pPr>
              <w:rPr>
                <w:rFonts w:ascii="Calibri" w:eastAsia="Arial Unicode MS" w:hAnsi="Calibri" w:cs="Calibri"/>
                <w:i/>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esta actualizado correctamente. </w:t>
            </w:r>
          </w:p>
        </w:tc>
      </w:tr>
      <w:tr w:rsidR="003E4BA5" w14:paraId="75212955" w14:textId="77777777" w:rsidTr="001651D0">
        <w:trPr>
          <w:trHeight w:val="1439"/>
        </w:trPr>
        <w:tc>
          <w:tcPr>
            <w:tcW w:w="1130" w:type="dxa"/>
            <w:tcBorders>
              <w:bottom w:val="single" w:sz="4" w:space="0" w:color="auto"/>
            </w:tcBorders>
          </w:tcPr>
          <w:p w14:paraId="02FF7719"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1D88A432"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 incorrecta. </w:t>
            </w:r>
          </w:p>
          <w:p w14:paraId="1E0FC8CB"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5E96C7D2"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ingresado no corresponden a ningún campo en el SGBD.  </w:t>
            </w:r>
          </w:p>
          <w:p w14:paraId="597CA658"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E065CC1" w14:textId="77777777" w:rsidR="003E4BA5" w:rsidRDefault="003E4BA5" w:rsidP="001651D0">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consultar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w:t>
            </w:r>
          </w:p>
        </w:tc>
      </w:tr>
      <w:tr w:rsidR="003E4BA5" w14:paraId="34CB6B11" w14:textId="77777777" w:rsidTr="001651D0">
        <w:trPr>
          <w:trHeight w:val="1493"/>
        </w:trPr>
        <w:tc>
          <w:tcPr>
            <w:tcW w:w="1130" w:type="dxa"/>
            <w:tcBorders>
              <w:bottom w:val="single" w:sz="4" w:space="0" w:color="auto"/>
            </w:tcBorders>
          </w:tcPr>
          <w:p w14:paraId="143B9E30"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4E30581A"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forma incorrecta. </w:t>
            </w:r>
          </w:p>
          <w:p w14:paraId="2FB0ADEB"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280CED5C"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12FAA5DC" w14:textId="77777777" w:rsidR="003E4BA5" w:rsidRPr="00E176E6" w:rsidRDefault="003E4BA5" w:rsidP="001651D0">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34B9AEAE"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526F272C" w14:textId="77777777" w:rsidR="003E4BA5" w:rsidRPr="00E176E6" w:rsidRDefault="003E4BA5" w:rsidP="001651D0">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0D3E9449" w14:textId="77777777" w:rsidR="003E4BA5" w:rsidRDefault="003E4BA5" w:rsidP="001651D0">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actualizar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manera correcta. </w:t>
            </w:r>
          </w:p>
        </w:tc>
      </w:tr>
      <w:tr w:rsidR="003E4BA5" w14:paraId="08640CC1" w14:textId="77777777" w:rsidTr="001651D0">
        <w:tc>
          <w:tcPr>
            <w:tcW w:w="9236" w:type="dxa"/>
            <w:gridSpan w:val="4"/>
          </w:tcPr>
          <w:p w14:paraId="7AD74E01" w14:textId="77777777" w:rsidR="003E4BA5" w:rsidRDefault="003E4BA5" w:rsidP="001651D0">
            <w:pPr>
              <w:rPr>
                <w:rFonts w:ascii="Calibri" w:hAnsi="Calibri" w:cs="Calibri"/>
                <w:b/>
                <w:bCs/>
              </w:rPr>
            </w:pPr>
            <w:r w:rsidRPr="1E6304D2">
              <w:rPr>
                <w:rFonts w:ascii="Calibri" w:hAnsi="Calibri" w:cs="Calibri"/>
                <w:b/>
                <w:bCs/>
              </w:rPr>
              <w:t>REQUERIMIENTOS ESPECIALES - REGLAS DEL NEGOCIO Y DEL SISTEMA:</w:t>
            </w:r>
          </w:p>
          <w:p w14:paraId="30D86C9B"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9CB540A" w14:textId="77777777" w:rsidR="003E4BA5" w:rsidRDefault="003E4BA5" w:rsidP="001651D0">
            <w:pPr>
              <w:pStyle w:val="listparagraph0"/>
              <w:rPr>
                <w:rFonts w:ascii="Calibri" w:hAnsi="Calibri" w:cs="Calibri"/>
                <w:i/>
                <w:iCs/>
                <w:color w:val="800000"/>
                <w:sz w:val="24"/>
                <w:szCs w:val="24"/>
                <w:lang w:val="es-CO" w:eastAsia="en-US"/>
              </w:rPr>
            </w:pPr>
          </w:p>
        </w:tc>
      </w:tr>
      <w:tr w:rsidR="003E4BA5" w14:paraId="39889AB1" w14:textId="77777777" w:rsidTr="001651D0">
        <w:trPr>
          <w:trHeight w:val="840"/>
        </w:trPr>
        <w:tc>
          <w:tcPr>
            <w:tcW w:w="9236" w:type="dxa"/>
            <w:gridSpan w:val="4"/>
          </w:tcPr>
          <w:p w14:paraId="014A0B2E" w14:textId="77777777" w:rsidR="003E4BA5" w:rsidRDefault="003E4BA5" w:rsidP="001651D0">
            <w:pPr>
              <w:rPr>
                <w:rFonts w:ascii="Calibri" w:hAnsi="Calibri" w:cs="Calibri"/>
                <w:b/>
                <w:bCs/>
              </w:rPr>
            </w:pPr>
            <w:r w:rsidRPr="1E6304D2">
              <w:rPr>
                <w:rFonts w:ascii="Calibri" w:hAnsi="Calibri" w:cs="Calibri"/>
                <w:b/>
                <w:bCs/>
              </w:rPr>
              <w:t>RIESGOS:</w:t>
            </w:r>
          </w:p>
          <w:p w14:paraId="109B86A1" w14:textId="77777777" w:rsidR="003E4BA5" w:rsidRDefault="003E4BA5" w:rsidP="001651D0">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3E4BA5" w14:paraId="75E54C4C" w14:textId="77777777" w:rsidTr="001651D0">
        <w:trPr>
          <w:trHeight w:val="744"/>
        </w:trPr>
        <w:tc>
          <w:tcPr>
            <w:tcW w:w="9236" w:type="dxa"/>
            <w:gridSpan w:val="4"/>
          </w:tcPr>
          <w:p w14:paraId="48A3533A" w14:textId="77777777" w:rsidR="003E4BA5" w:rsidRDefault="003E4BA5" w:rsidP="001651D0">
            <w:pPr>
              <w:rPr>
                <w:rFonts w:ascii="Calibri" w:hAnsi="Calibri" w:cs="Calibri"/>
                <w:b/>
                <w:bCs/>
              </w:rPr>
            </w:pPr>
            <w:r w:rsidRPr="1E6304D2">
              <w:rPr>
                <w:rFonts w:ascii="Calibri" w:hAnsi="Calibri" w:cs="Calibri"/>
                <w:b/>
                <w:bCs/>
              </w:rPr>
              <w:t>CRITERIOS DE ACEPTACIÓN:</w:t>
            </w:r>
          </w:p>
          <w:p w14:paraId="3CBCAED6"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D8C2E9F" w14:textId="77777777" w:rsidR="003E4BA5" w:rsidRDefault="003E4BA5" w:rsidP="001651D0">
            <w:pPr>
              <w:rPr>
                <w:rFonts w:ascii="Calibri" w:hAnsi="Calibri" w:cs="Calibri"/>
                <w:i/>
                <w:iCs/>
                <w:color w:val="800000"/>
              </w:rPr>
            </w:pPr>
          </w:p>
        </w:tc>
      </w:tr>
      <w:tr w:rsidR="003E4BA5" w14:paraId="3CD13B6E" w14:textId="77777777" w:rsidTr="001651D0">
        <w:trPr>
          <w:trHeight w:val="609"/>
        </w:trPr>
        <w:tc>
          <w:tcPr>
            <w:tcW w:w="9236" w:type="dxa"/>
            <w:gridSpan w:val="4"/>
          </w:tcPr>
          <w:p w14:paraId="78ACE4D6" w14:textId="77777777" w:rsidR="003E4BA5" w:rsidRDefault="003E4BA5" w:rsidP="001651D0">
            <w:pPr>
              <w:rPr>
                <w:rFonts w:ascii="Calibri" w:hAnsi="Calibri" w:cs="Calibri"/>
                <w:b/>
                <w:bCs/>
              </w:rPr>
            </w:pPr>
            <w:r w:rsidRPr="1E6304D2">
              <w:rPr>
                <w:rFonts w:ascii="Calibri" w:hAnsi="Calibri" w:cs="Calibri"/>
                <w:b/>
                <w:bCs/>
              </w:rPr>
              <w:t>PROTOTIPO EXPLORATORIO</w:t>
            </w:r>
          </w:p>
          <w:p w14:paraId="1BD3CEDE"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7B3EE7F" w14:textId="77777777" w:rsidR="003E4BA5" w:rsidRDefault="003E4BA5" w:rsidP="001651D0">
            <w:pPr>
              <w:rPr>
                <w:rFonts w:ascii="Calibri" w:hAnsi="Calibri" w:cs="Calibri"/>
                <w:b/>
                <w:bCs/>
              </w:rPr>
            </w:pPr>
          </w:p>
        </w:tc>
      </w:tr>
    </w:tbl>
    <w:p w14:paraId="41E1B4C4"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3E4BA5" w14:paraId="41EE2F36" w14:textId="77777777" w:rsidTr="001651D0">
        <w:tc>
          <w:tcPr>
            <w:tcW w:w="4378" w:type="dxa"/>
            <w:gridSpan w:val="2"/>
            <w:shd w:val="clear" w:color="auto" w:fill="D9D9D9" w:themeFill="background1" w:themeFillShade="D9"/>
          </w:tcPr>
          <w:p w14:paraId="0AE099D3" w14:textId="77777777" w:rsidR="003E4BA5" w:rsidRDefault="003E4BA5" w:rsidP="001651D0">
            <w:pPr>
              <w:rPr>
                <w:rFonts w:ascii="Calibri" w:hAnsi="Calibri" w:cs="Calibri"/>
                <w:b/>
                <w:bCs/>
              </w:rPr>
            </w:pPr>
            <w:r w:rsidRPr="1E6304D2">
              <w:rPr>
                <w:rFonts w:ascii="Calibri" w:hAnsi="Calibri" w:cs="Calibri"/>
                <w:b/>
                <w:bCs/>
              </w:rPr>
              <w:t>IDENTIFICADOR CASO DE USO:</w:t>
            </w:r>
          </w:p>
          <w:p w14:paraId="6579E63A" w14:textId="77777777" w:rsidR="003E4BA5" w:rsidRPr="008C2474" w:rsidRDefault="003E4BA5" w:rsidP="001651D0">
            <w:pPr>
              <w:rPr>
                <w:rFonts w:ascii="Calibri" w:hAnsi="Calibri" w:cs="Calibri"/>
                <w:b/>
              </w:rPr>
            </w:pPr>
            <w:r w:rsidRPr="1E6304D2">
              <w:rPr>
                <w:rFonts w:ascii="Calibri" w:hAnsi="Calibri" w:cs="Calibri"/>
                <w:b/>
                <w:bCs/>
              </w:rPr>
              <w:t>CU-</w:t>
            </w:r>
            <w:r>
              <w:rPr>
                <w:rFonts w:ascii="Calibri" w:hAnsi="Calibri" w:cs="Calibri"/>
                <w:b/>
                <w:bCs/>
              </w:rPr>
              <w:t>2</w:t>
            </w:r>
          </w:p>
        </w:tc>
        <w:tc>
          <w:tcPr>
            <w:tcW w:w="4858" w:type="dxa"/>
            <w:gridSpan w:val="2"/>
            <w:shd w:val="clear" w:color="auto" w:fill="D9D9D9" w:themeFill="background1" w:themeFillShade="D9"/>
          </w:tcPr>
          <w:p w14:paraId="10823037" w14:textId="77777777" w:rsidR="003E4BA5" w:rsidRDefault="003E4BA5" w:rsidP="001651D0">
            <w:pPr>
              <w:rPr>
                <w:rFonts w:ascii="Calibri" w:hAnsi="Calibri" w:cs="Calibri"/>
                <w:b/>
                <w:bCs/>
              </w:rPr>
            </w:pPr>
            <w:r w:rsidRPr="1E6304D2">
              <w:rPr>
                <w:rFonts w:ascii="Calibri" w:hAnsi="Calibri" w:cs="Calibri"/>
                <w:b/>
                <w:bCs/>
              </w:rPr>
              <w:t>NOMBRE:</w:t>
            </w:r>
          </w:p>
          <w:p w14:paraId="6D806C18" w14:textId="77777777" w:rsidR="003E4BA5" w:rsidRPr="008C2474" w:rsidRDefault="003E4BA5" w:rsidP="001651D0">
            <w:pPr>
              <w:spacing w:line="259" w:lineRule="auto"/>
              <w:rPr>
                <w:rFonts w:ascii="Calibri" w:eastAsia="Arial Unicode MS" w:hAnsi="Calibri" w:cs="Calibri"/>
              </w:rPr>
            </w:pPr>
            <w:r>
              <w:rPr>
                <w:rFonts w:ascii="Calibri" w:eastAsia="Arial Unicode MS" w:hAnsi="Calibri" w:cs="Calibri"/>
              </w:rPr>
              <w:t>Controlar Solicitud</w:t>
            </w:r>
          </w:p>
          <w:p w14:paraId="72BFC4CF" w14:textId="77777777" w:rsidR="003E4BA5" w:rsidRDefault="003E4BA5" w:rsidP="001651D0">
            <w:pPr>
              <w:rPr>
                <w:rFonts w:ascii="Calibri" w:hAnsi="Calibri" w:cs="Calibri"/>
                <w:b/>
                <w:bCs/>
              </w:rPr>
            </w:pPr>
          </w:p>
        </w:tc>
      </w:tr>
      <w:tr w:rsidR="003E4BA5" w14:paraId="145E0975" w14:textId="77777777" w:rsidTr="001651D0">
        <w:tc>
          <w:tcPr>
            <w:tcW w:w="6175" w:type="dxa"/>
            <w:gridSpan w:val="3"/>
          </w:tcPr>
          <w:p w14:paraId="699607C0" w14:textId="77777777" w:rsidR="003E4BA5" w:rsidRDefault="003E4BA5" w:rsidP="001651D0">
            <w:pPr>
              <w:rPr>
                <w:rFonts w:ascii="Calibri" w:hAnsi="Calibri" w:cs="Calibri"/>
                <w:b/>
                <w:bCs/>
              </w:rPr>
            </w:pPr>
            <w:r w:rsidRPr="1E6304D2">
              <w:rPr>
                <w:rFonts w:ascii="Calibri" w:hAnsi="Calibri" w:cs="Calibri"/>
                <w:b/>
                <w:bCs/>
              </w:rPr>
              <w:t>COMPLEJIDAD:</w:t>
            </w:r>
          </w:p>
          <w:p w14:paraId="3BB4487C" w14:textId="77777777" w:rsidR="003E4BA5" w:rsidRPr="008C2474" w:rsidRDefault="003E4BA5" w:rsidP="001651D0">
            <w:pPr>
              <w:rPr>
                <w:rFonts w:ascii="Calibri" w:hAnsi="Calibri" w:cs="Calibri"/>
                <w:b/>
              </w:rPr>
            </w:pPr>
            <w:r w:rsidRPr="008C2474">
              <w:rPr>
                <w:rFonts w:ascii="Calibri" w:eastAsia="Arial Unicode MS" w:hAnsi="Calibri" w:cs="Calibri"/>
              </w:rPr>
              <w:t>Baja</w:t>
            </w:r>
          </w:p>
        </w:tc>
        <w:tc>
          <w:tcPr>
            <w:tcW w:w="3061" w:type="dxa"/>
          </w:tcPr>
          <w:p w14:paraId="0E4DA0EE" w14:textId="77777777" w:rsidR="003E4BA5" w:rsidRDefault="003E4BA5" w:rsidP="001651D0">
            <w:pPr>
              <w:rPr>
                <w:rFonts w:ascii="Calibri" w:hAnsi="Calibri" w:cs="Calibri"/>
                <w:b/>
                <w:bCs/>
              </w:rPr>
            </w:pPr>
            <w:r w:rsidRPr="1E6304D2">
              <w:rPr>
                <w:rFonts w:ascii="Calibri" w:hAnsi="Calibri" w:cs="Calibri"/>
                <w:b/>
                <w:bCs/>
              </w:rPr>
              <w:t>PRIORIDAD:</w:t>
            </w:r>
          </w:p>
          <w:p w14:paraId="532382CE" w14:textId="77777777" w:rsidR="003E4BA5" w:rsidRDefault="003E4BA5" w:rsidP="001651D0">
            <w:pPr>
              <w:spacing w:line="259" w:lineRule="auto"/>
            </w:pPr>
            <w:r>
              <w:rPr>
                <w:rFonts w:ascii="Calibri" w:eastAsia="Arial Unicode MS" w:hAnsi="Calibri" w:cs="Calibri"/>
              </w:rPr>
              <w:t>Baja</w:t>
            </w:r>
          </w:p>
        </w:tc>
      </w:tr>
      <w:tr w:rsidR="003E4BA5" w14:paraId="2CD05EB2" w14:textId="77777777" w:rsidTr="001651D0">
        <w:tc>
          <w:tcPr>
            <w:tcW w:w="9236" w:type="dxa"/>
            <w:gridSpan w:val="4"/>
          </w:tcPr>
          <w:p w14:paraId="769D8134"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13728E78" w14:textId="77777777" w:rsidR="003E4BA5" w:rsidRDefault="003E4BA5" w:rsidP="001651D0">
            <w:pPr>
              <w:spacing w:line="259" w:lineRule="auto"/>
            </w:pPr>
            <w:r w:rsidRPr="008C2474">
              <w:rPr>
                <w:rFonts w:ascii="Calibri" w:eastAsia="Arial Unicode MS" w:hAnsi="Calibri" w:cs="Calibri"/>
                <w:i/>
              </w:rPr>
              <w:t>RF-4.1.</w:t>
            </w:r>
            <w:r>
              <w:rPr>
                <w:rFonts w:ascii="Calibri" w:eastAsia="Arial Unicode MS" w:hAnsi="Calibri" w:cs="Calibri"/>
                <w:i/>
              </w:rPr>
              <w:t>5</w:t>
            </w:r>
            <w:r w:rsidRPr="008C2474">
              <w:rPr>
                <w:rFonts w:ascii="Calibri" w:eastAsia="Arial Unicode MS" w:hAnsi="Calibri" w:cs="Calibri"/>
                <w:i/>
              </w:rPr>
              <w:t xml:space="preserve"> </w:t>
            </w:r>
            <w:r>
              <w:rPr>
                <w:rFonts w:ascii="Calibri" w:eastAsia="Arial Unicode MS" w:hAnsi="Calibri" w:cs="Calibri"/>
                <w:i/>
              </w:rPr>
              <w:t>Organización de Datos</w:t>
            </w:r>
          </w:p>
        </w:tc>
      </w:tr>
      <w:tr w:rsidR="003E4BA5" w14:paraId="19FDCA4D" w14:textId="77777777" w:rsidTr="001651D0">
        <w:tc>
          <w:tcPr>
            <w:tcW w:w="9236" w:type="dxa"/>
            <w:gridSpan w:val="4"/>
          </w:tcPr>
          <w:p w14:paraId="50CDA8FB" w14:textId="77777777" w:rsidR="003E4BA5" w:rsidRDefault="003E4BA5" w:rsidP="001651D0">
            <w:pPr>
              <w:rPr>
                <w:rFonts w:ascii="Calibri" w:hAnsi="Calibri" w:cs="Calibri"/>
                <w:b/>
                <w:bCs/>
              </w:rPr>
            </w:pPr>
            <w:r w:rsidRPr="1E6304D2">
              <w:rPr>
                <w:rFonts w:ascii="Calibri" w:hAnsi="Calibri" w:cs="Calibri"/>
                <w:b/>
                <w:bCs/>
              </w:rPr>
              <w:lastRenderedPageBreak/>
              <w:t>ACTORES:</w:t>
            </w:r>
          </w:p>
          <w:p w14:paraId="7CD8889C"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3E4BA5" w14:paraId="21EC1258" w14:textId="77777777" w:rsidTr="001651D0">
        <w:tc>
          <w:tcPr>
            <w:tcW w:w="9236" w:type="dxa"/>
            <w:gridSpan w:val="4"/>
          </w:tcPr>
          <w:p w14:paraId="3846A8BE" w14:textId="77777777" w:rsidR="003E4BA5" w:rsidRDefault="003E4BA5" w:rsidP="001651D0">
            <w:pPr>
              <w:rPr>
                <w:rFonts w:ascii="Calibri" w:hAnsi="Calibri" w:cs="Calibri"/>
                <w:b/>
                <w:bCs/>
              </w:rPr>
            </w:pPr>
            <w:r w:rsidRPr="1E6304D2">
              <w:rPr>
                <w:rFonts w:ascii="Calibri" w:hAnsi="Calibri" w:cs="Calibri"/>
                <w:b/>
                <w:bCs/>
              </w:rPr>
              <w:t>CASOS DE USO ASOCIADOS:</w:t>
            </w:r>
          </w:p>
          <w:p w14:paraId="09C4406B" w14:textId="77777777" w:rsidR="003E4BA5" w:rsidRPr="00597F15" w:rsidRDefault="003E4BA5" w:rsidP="001651D0">
            <w:pPr>
              <w:numPr>
                <w:ilvl w:val="0"/>
                <w:numId w:val="16"/>
              </w:numPr>
              <w:spacing w:line="240" w:lineRule="atLeast"/>
              <w:jc w:val="both"/>
              <w:rPr>
                <w:i/>
              </w:rPr>
            </w:pPr>
            <w:r>
              <w:rPr>
                <w:i/>
              </w:rPr>
              <w:t xml:space="preserve">Soporte para </w:t>
            </w:r>
            <w:r>
              <w:rPr>
                <w:b/>
                <w:bCs/>
                <w:i/>
              </w:rPr>
              <w:t>CU1</w:t>
            </w:r>
          </w:p>
          <w:p w14:paraId="48E7EF9C" w14:textId="77777777" w:rsidR="003E4BA5" w:rsidRPr="00597F15" w:rsidRDefault="003E4BA5" w:rsidP="001651D0">
            <w:pPr>
              <w:numPr>
                <w:ilvl w:val="0"/>
                <w:numId w:val="16"/>
              </w:numPr>
              <w:spacing w:line="240" w:lineRule="atLeast"/>
              <w:jc w:val="both"/>
              <w:rPr>
                <w:i/>
              </w:rPr>
            </w:pPr>
            <w:r>
              <w:rPr>
                <w:i/>
              </w:rPr>
              <w:t xml:space="preserve">Soporte para </w:t>
            </w:r>
            <w:r>
              <w:rPr>
                <w:b/>
                <w:bCs/>
                <w:i/>
              </w:rPr>
              <w:t>CU3</w:t>
            </w:r>
          </w:p>
          <w:p w14:paraId="04E009FE" w14:textId="77777777" w:rsidR="003E4BA5" w:rsidRPr="00F956CE" w:rsidRDefault="003E4BA5" w:rsidP="001651D0">
            <w:pPr>
              <w:numPr>
                <w:ilvl w:val="0"/>
                <w:numId w:val="16"/>
              </w:numPr>
              <w:spacing w:line="240" w:lineRule="atLeast"/>
              <w:jc w:val="both"/>
              <w:rPr>
                <w:i/>
              </w:rPr>
            </w:pPr>
            <w:r>
              <w:rPr>
                <w:i/>
              </w:rPr>
              <w:t xml:space="preserve">Soporte para </w:t>
            </w:r>
            <w:r>
              <w:rPr>
                <w:b/>
                <w:bCs/>
                <w:i/>
              </w:rPr>
              <w:t>CU5</w:t>
            </w:r>
          </w:p>
        </w:tc>
      </w:tr>
      <w:tr w:rsidR="003E4BA5" w14:paraId="43078161" w14:textId="77777777" w:rsidTr="001651D0">
        <w:tc>
          <w:tcPr>
            <w:tcW w:w="9236" w:type="dxa"/>
            <w:gridSpan w:val="4"/>
          </w:tcPr>
          <w:p w14:paraId="78886EDD" w14:textId="77777777" w:rsidR="003E4BA5" w:rsidRPr="008C2474" w:rsidRDefault="003E4BA5" w:rsidP="001651D0">
            <w:pPr>
              <w:rPr>
                <w:rFonts w:ascii="Calibri" w:hAnsi="Calibri" w:cs="Calibri"/>
                <w:lang w:eastAsia="es-ES"/>
              </w:rPr>
            </w:pPr>
            <w:r w:rsidRPr="1E6304D2">
              <w:rPr>
                <w:rFonts w:ascii="Calibri" w:hAnsi="Calibri" w:cs="Calibri"/>
                <w:b/>
                <w:bCs/>
              </w:rPr>
              <w:t>DESCRIPCIÓN:</w:t>
            </w:r>
          </w:p>
          <w:p w14:paraId="25121DA1" w14:textId="77777777" w:rsidR="003E4BA5" w:rsidRPr="008C2474" w:rsidRDefault="003E4BA5" w:rsidP="001651D0">
            <w:pPr>
              <w:rPr>
                <w:rFonts w:ascii="Calibri" w:eastAsia="Arial Unicode MS" w:hAnsi="Calibri" w:cs="Calibri"/>
                <w:i/>
              </w:rPr>
            </w:pPr>
            <w:r>
              <w:rPr>
                <w:rFonts w:ascii="Calibri" w:eastAsia="Arial Unicode MS" w:hAnsi="Calibri" w:cs="Calibri"/>
                <w:i/>
              </w:rPr>
              <w:t>El sistema receptará y organizará las solicitudes procedentes desde los módulos de inserción de este.</w:t>
            </w:r>
          </w:p>
        </w:tc>
      </w:tr>
      <w:tr w:rsidR="003E4BA5" w14:paraId="5C6846F8" w14:textId="77777777" w:rsidTr="001651D0">
        <w:tc>
          <w:tcPr>
            <w:tcW w:w="9236" w:type="dxa"/>
            <w:gridSpan w:val="4"/>
            <w:tcBorders>
              <w:bottom w:val="single" w:sz="4" w:space="0" w:color="auto"/>
            </w:tcBorders>
          </w:tcPr>
          <w:p w14:paraId="11FB428E" w14:textId="77777777" w:rsidR="003E4BA5" w:rsidRDefault="003E4BA5" w:rsidP="001651D0">
            <w:pPr>
              <w:rPr>
                <w:rFonts w:ascii="Calibri" w:hAnsi="Calibri" w:cs="Calibri"/>
                <w:b/>
                <w:bCs/>
              </w:rPr>
            </w:pPr>
            <w:r w:rsidRPr="1E6304D2">
              <w:rPr>
                <w:rFonts w:ascii="Calibri" w:hAnsi="Calibri" w:cs="Calibri"/>
                <w:b/>
                <w:bCs/>
              </w:rPr>
              <w:t>NOTAS:</w:t>
            </w:r>
          </w:p>
          <w:p w14:paraId="6F34ECAB" w14:textId="77777777" w:rsidR="003E4BA5" w:rsidRPr="008C2474" w:rsidRDefault="003E4BA5" w:rsidP="001651D0">
            <w:pPr>
              <w:pStyle w:val="ListParagraph"/>
              <w:numPr>
                <w:ilvl w:val="0"/>
                <w:numId w:val="15"/>
              </w:numPr>
              <w:jc w:val="both"/>
              <w:rPr>
                <w:i/>
              </w:rPr>
            </w:pPr>
            <w:r>
              <w:rPr>
                <w:rFonts w:ascii="Calibri" w:hAnsi="Calibri" w:cs="Calibri"/>
                <w:i/>
              </w:rPr>
              <w:t>Se organizarán de acuerdo con su grado prioritario.</w:t>
            </w:r>
          </w:p>
        </w:tc>
      </w:tr>
      <w:tr w:rsidR="003E4BA5" w14:paraId="2C7D2DF2" w14:textId="77777777" w:rsidTr="001651D0">
        <w:trPr>
          <w:trHeight w:val="345"/>
        </w:trPr>
        <w:tc>
          <w:tcPr>
            <w:tcW w:w="9236" w:type="dxa"/>
            <w:gridSpan w:val="4"/>
            <w:tcBorders>
              <w:bottom w:val="single" w:sz="4" w:space="0" w:color="auto"/>
            </w:tcBorders>
            <w:shd w:val="clear" w:color="auto" w:fill="D9D9D9" w:themeFill="background1" w:themeFillShade="D9"/>
          </w:tcPr>
          <w:p w14:paraId="277772D5"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39BCD94F" w14:textId="77777777" w:rsidTr="001651D0">
        <w:trPr>
          <w:trHeight w:val="1502"/>
        </w:trPr>
        <w:tc>
          <w:tcPr>
            <w:tcW w:w="1130" w:type="dxa"/>
            <w:tcBorders>
              <w:bottom w:val="single" w:sz="4" w:space="0" w:color="auto"/>
            </w:tcBorders>
          </w:tcPr>
          <w:p w14:paraId="59586B37" w14:textId="77777777" w:rsidR="003E4BA5" w:rsidRPr="008C2474" w:rsidRDefault="003E4BA5" w:rsidP="001651D0">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3015EFB4"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son válidas.</w:t>
            </w:r>
            <w:r w:rsidRPr="008C2474">
              <w:rPr>
                <w:rFonts w:ascii="Calibri" w:eastAsia="Arial Unicode MS" w:hAnsi="Calibri" w:cs="Calibri"/>
                <w:i/>
              </w:rPr>
              <w:t xml:space="preserve"> </w:t>
            </w:r>
          </w:p>
          <w:p w14:paraId="5499943F"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2D91625" w14:textId="77777777" w:rsidR="003E4BA5" w:rsidRDefault="003E4BA5" w:rsidP="001651D0">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as solicitudes son verídicas.</w:t>
            </w:r>
          </w:p>
          <w:p w14:paraId="7D335A6F"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6216217"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La </w:t>
            </w:r>
            <w:r>
              <w:rPr>
                <w:rFonts w:ascii="Calibri" w:eastAsia="Arial Unicode MS" w:hAnsi="Calibri" w:cs="Calibri"/>
                <w:i/>
              </w:rPr>
              <w:t>solicitud se resuelve.</w:t>
            </w:r>
            <w:r w:rsidRPr="008C2474">
              <w:rPr>
                <w:rFonts w:ascii="Calibri" w:eastAsia="Arial Unicode MS" w:hAnsi="Calibri" w:cs="Calibri"/>
                <w:i/>
              </w:rPr>
              <w:t xml:space="preserve"> </w:t>
            </w:r>
          </w:p>
        </w:tc>
      </w:tr>
      <w:tr w:rsidR="003E4BA5" w14:paraId="0DF04EBD" w14:textId="77777777" w:rsidTr="001651D0">
        <w:trPr>
          <w:trHeight w:val="1439"/>
        </w:trPr>
        <w:tc>
          <w:tcPr>
            <w:tcW w:w="1130" w:type="dxa"/>
            <w:tcBorders>
              <w:bottom w:val="single" w:sz="4" w:space="0" w:color="auto"/>
            </w:tcBorders>
          </w:tcPr>
          <w:p w14:paraId="1CE97415"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43170EF0"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no son válidas.</w:t>
            </w:r>
          </w:p>
          <w:p w14:paraId="66A4E7B3"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F59A80D"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Las solicitudes</w:t>
            </w:r>
            <w:r>
              <w:rPr>
                <w:rFonts w:ascii="Calibri" w:eastAsia="Arial Unicode MS" w:hAnsi="Calibri" w:cs="Calibri"/>
                <w:i/>
              </w:rPr>
              <w:t xml:space="preserve"> son falsas.</w:t>
            </w:r>
          </w:p>
          <w:p w14:paraId="0D90D564"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8570891" w14:textId="77777777" w:rsidR="003E4BA5" w:rsidRDefault="003E4BA5" w:rsidP="001651D0">
            <w:pPr>
              <w:rPr>
                <w:rFonts w:ascii="Calibri" w:hAnsi="Calibri" w:cs="Calibri"/>
                <w:b/>
                <w:bCs/>
              </w:rPr>
            </w:pPr>
            <w:r>
              <w:rPr>
                <w:rFonts w:ascii="Calibri" w:eastAsia="Arial Unicode MS" w:hAnsi="Calibri" w:cs="Calibri"/>
                <w:i/>
              </w:rPr>
              <w:t>La solicitud no se resuelve y se desecha.</w:t>
            </w:r>
            <w:r w:rsidRPr="008C2474">
              <w:rPr>
                <w:rFonts w:ascii="Calibri" w:eastAsia="Arial Unicode MS" w:hAnsi="Calibri" w:cs="Calibri"/>
                <w:i/>
              </w:rPr>
              <w:t xml:space="preserve"> </w:t>
            </w:r>
          </w:p>
        </w:tc>
      </w:tr>
      <w:tr w:rsidR="003E4BA5" w14:paraId="74AD6837" w14:textId="77777777" w:rsidTr="001651D0">
        <w:trPr>
          <w:trHeight w:val="1493"/>
        </w:trPr>
        <w:tc>
          <w:tcPr>
            <w:tcW w:w="1130" w:type="dxa"/>
            <w:tcBorders>
              <w:bottom w:val="single" w:sz="4" w:space="0" w:color="auto"/>
            </w:tcBorders>
          </w:tcPr>
          <w:p w14:paraId="570954A4"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1C010952" w14:textId="77777777" w:rsidR="003E4BA5" w:rsidRPr="008C2474" w:rsidRDefault="003E4BA5" w:rsidP="001651D0">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La solicitud no puede ser receptada.</w:t>
            </w:r>
            <w:r w:rsidRPr="008C2474">
              <w:rPr>
                <w:rFonts w:ascii="Calibri" w:eastAsia="Arial Unicode MS" w:hAnsi="Calibri" w:cs="Calibri"/>
                <w:i/>
              </w:rPr>
              <w:t xml:space="preserve"> </w:t>
            </w:r>
          </w:p>
          <w:p w14:paraId="6ECF5E49"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4610C02" w14:textId="77777777" w:rsidR="003E4BA5" w:rsidRDefault="003E4BA5" w:rsidP="001651D0">
            <w:pPr>
              <w:rPr>
                <w:rFonts w:ascii="Calibri" w:hAnsi="Calibri" w:cs="Calibri"/>
                <w:b/>
                <w:bCs/>
                <w:lang w:val="es-EC"/>
              </w:rPr>
            </w:pPr>
            <w:r>
              <w:rPr>
                <w:rFonts w:ascii="Calibri" w:eastAsia="Arial Unicode MS" w:hAnsi="Calibri" w:cs="Calibri"/>
                <w:i/>
              </w:rPr>
              <w:t>Las solicitudes están mal formuladas.</w:t>
            </w:r>
          </w:p>
          <w:p w14:paraId="3A167B60"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B87D2C4" w14:textId="77777777" w:rsidR="003E4BA5" w:rsidRDefault="003E4BA5" w:rsidP="001651D0">
            <w:pPr>
              <w:rPr>
                <w:rFonts w:ascii="Calibri" w:hAnsi="Calibri" w:cs="Calibri"/>
                <w:b/>
                <w:bCs/>
              </w:rPr>
            </w:pPr>
            <w:r w:rsidRPr="008C2474">
              <w:rPr>
                <w:rFonts w:ascii="Calibri" w:eastAsia="Arial Unicode MS" w:hAnsi="Calibri" w:cs="Calibri"/>
                <w:i/>
              </w:rPr>
              <w:t xml:space="preserve">El </w:t>
            </w:r>
            <w:r>
              <w:rPr>
                <w:rFonts w:ascii="Calibri" w:eastAsia="Arial Unicode MS" w:hAnsi="Calibri" w:cs="Calibri"/>
                <w:i/>
              </w:rPr>
              <w:t>sistema notifica y solicita su corrección.</w:t>
            </w:r>
            <w:r w:rsidRPr="008C2474">
              <w:rPr>
                <w:rFonts w:ascii="Calibri" w:eastAsia="Arial Unicode MS" w:hAnsi="Calibri" w:cs="Calibri"/>
                <w:i/>
              </w:rPr>
              <w:t xml:space="preserve"> </w:t>
            </w:r>
          </w:p>
        </w:tc>
      </w:tr>
      <w:tr w:rsidR="003E4BA5" w14:paraId="5BA88994" w14:textId="77777777" w:rsidTr="001651D0">
        <w:tc>
          <w:tcPr>
            <w:tcW w:w="9236" w:type="dxa"/>
            <w:gridSpan w:val="4"/>
          </w:tcPr>
          <w:p w14:paraId="3B83FCF8" w14:textId="77777777" w:rsidR="003E4BA5" w:rsidRDefault="003E4BA5" w:rsidP="001651D0">
            <w:pPr>
              <w:rPr>
                <w:rFonts w:ascii="Calibri" w:hAnsi="Calibri" w:cs="Calibri"/>
                <w:b/>
                <w:bCs/>
              </w:rPr>
            </w:pPr>
            <w:r w:rsidRPr="1E6304D2">
              <w:rPr>
                <w:rFonts w:ascii="Calibri" w:hAnsi="Calibri" w:cs="Calibri"/>
                <w:b/>
                <w:bCs/>
              </w:rPr>
              <w:t>REQUERIMIENTOS ESPECIALES - REGLAS DEL NEGOCIO Y DEL SISTEMA:</w:t>
            </w:r>
          </w:p>
          <w:p w14:paraId="518C7AA7"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54A3A3A" w14:textId="77777777" w:rsidR="003E4BA5" w:rsidRDefault="003E4BA5" w:rsidP="001651D0">
            <w:pPr>
              <w:pStyle w:val="listparagraph0"/>
              <w:rPr>
                <w:rFonts w:ascii="Calibri" w:hAnsi="Calibri" w:cs="Calibri"/>
                <w:i/>
                <w:iCs/>
                <w:color w:val="800000"/>
                <w:sz w:val="24"/>
                <w:szCs w:val="24"/>
                <w:lang w:val="es-CO" w:eastAsia="en-US"/>
              </w:rPr>
            </w:pPr>
          </w:p>
        </w:tc>
      </w:tr>
      <w:tr w:rsidR="003E4BA5" w14:paraId="48307FE9" w14:textId="77777777" w:rsidTr="001651D0">
        <w:trPr>
          <w:trHeight w:val="840"/>
        </w:trPr>
        <w:tc>
          <w:tcPr>
            <w:tcW w:w="9236" w:type="dxa"/>
            <w:gridSpan w:val="4"/>
          </w:tcPr>
          <w:p w14:paraId="6BB2C9AE" w14:textId="77777777" w:rsidR="003E4BA5" w:rsidRDefault="003E4BA5" w:rsidP="001651D0">
            <w:pPr>
              <w:rPr>
                <w:rFonts w:ascii="Calibri" w:hAnsi="Calibri" w:cs="Calibri"/>
                <w:b/>
                <w:bCs/>
              </w:rPr>
            </w:pPr>
            <w:r w:rsidRPr="1E6304D2">
              <w:rPr>
                <w:rFonts w:ascii="Calibri" w:hAnsi="Calibri" w:cs="Calibri"/>
                <w:b/>
                <w:bCs/>
              </w:rPr>
              <w:t>RIESGOS:</w:t>
            </w:r>
          </w:p>
          <w:p w14:paraId="44F00D06" w14:textId="77777777" w:rsidR="003E4BA5" w:rsidRDefault="003E4BA5" w:rsidP="001651D0">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3E4BA5" w14:paraId="0D8584BB" w14:textId="77777777" w:rsidTr="001651D0">
        <w:trPr>
          <w:trHeight w:val="744"/>
        </w:trPr>
        <w:tc>
          <w:tcPr>
            <w:tcW w:w="9236" w:type="dxa"/>
            <w:gridSpan w:val="4"/>
          </w:tcPr>
          <w:p w14:paraId="07A7FA98" w14:textId="77777777" w:rsidR="003E4BA5" w:rsidRDefault="003E4BA5" w:rsidP="001651D0">
            <w:pPr>
              <w:rPr>
                <w:rFonts w:ascii="Calibri" w:hAnsi="Calibri" w:cs="Calibri"/>
                <w:b/>
                <w:bCs/>
              </w:rPr>
            </w:pPr>
            <w:r w:rsidRPr="1E6304D2">
              <w:rPr>
                <w:rFonts w:ascii="Calibri" w:hAnsi="Calibri" w:cs="Calibri"/>
                <w:b/>
                <w:bCs/>
              </w:rPr>
              <w:t>CRITERIOS DE ACEPTACIÓN:</w:t>
            </w:r>
          </w:p>
          <w:p w14:paraId="524550BD"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837535A" w14:textId="77777777" w:rsidR="003E4BA5" w:rsidRDefault="003E4BA5" w:rsidP="001651D0">
            <w:pPr>
              <w:rPr>
                <w:rFonts w:ascii="Calibri" w:hAnsi="Calibri" w:cs="Calibri"/>
                <w:i/>
                <w:iCs/>
                <w:color w:val="800000"/>
              </w:rPr>
            </w:pPr>
          </w:p>
        </w:tc>
      </w:tr>
      <w:tr w:rsidR="003E4BA5" w14:paraId="29C2ADF9" w14:textId="77777777" w:rsidTr="001651D0">
        <w:trPr>
          <w:trHeight w:val="609"/>
        </w:trPr>
        <w:tc>
          <w:tcPr>
            <w:tcW w:w="9236" w:type="dxa"/>
            <w:gridSpan w:val="4"/>
          </w:tcPr>
          <w:p w14:paraId="5641B606" w14:textId="77777777" w:rsidR="003E4BA5" w:rsidRDefault="003E4BA5" w:rsidP="001651D0">
            <w:pPr>
              <w:rPr>
                <w:rFonts w:ascii="Calibri" w:hAnsi="Calibri" w:cs="Calibri"/>
                <w:b/>
                <w:bCs/>
              </w:rPr>
            </w:pPr>
            <w:r w:rsidRPr="1E6304D2">
              <w:rPr>
                <w:rFonts w:ascii="Calibri" w:hAnsi="Calibri" w:cs="Calibri"/>
                <w:b/>
                <w:bCs/>
              </w:rPr>
              <w:t>PROTOTIPO EXPLORATORIO</w:t>
            </w:r>
          </w:p>
          <w:p w14:paraId="31F0F7F2"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464CABF" w14:textId="77777777" w:rsidR="003E4BA5" w:rsidRDefault="003E4BA5" w:rsidP="001651D0">
            <w:pPr>
              <w:rPr>
                <w:rFonts w:ascii="Calibri" w:hAnsi="Calibri" w:cs="Calibri"/>
                <w:b/>
                <w:bCs/>
              </w:rPr>
            </w:pPr>
          </w:p>
        </w:tc>
      </w:tr>
    </w:tbl>
    <w:p w14:paraId="2C98DFDB"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3E4BA5" w14:paraId="3A0C69C7" w14:textId="77777777" w:rsidTr="001651D0">
        <w:tc>
          <w:tcPr>
            <w:tcW w:w="4378" w:type="dxa"/>
            <w:gridSpan w:val="2"/>
            <w:shd w:val="clear" w:color="auto" w:fill="D9D9D9" w:themeFill="background1" w:themeFillShade="D9"/>
          </w:tcPr>
          <w:p w14:paraId="7FD0A973" w14:textId="77777777" w:rsidR="003E4BA5" w:rsidRDefault="003E4BA5" w:rsidP="001651D0">
            <w:pPr>
              <w:rPr>
                <w:rFonts w:ascii="Calibri" w:hAnsi="Calibri" w:cs="Calibri"/>
                <w:b/>
                <w:bCs/>
              </w:rPr>
            </w:pPr>
            <w:r w:rsidRPr="1E6304D2">
              <w:rPr>
                <w:rFonts w:ascii="Calibri" w:hAnsi="Calibri" w:cs="Calibri"/>
                <w:b/>
                <w:bCs/>
              </w:rPr>
              <w:t>IDENTIFICADOR CASO DE USO:</w:t>
            </w:r>
          </w:p>
          <w:p w14:paraId="03019944" w14:textId="77777777" w:rsidR="003E4BA5" w:rsidRPr="008C2474" w:rsidRDefault="003E4BA5" w:rsidP="001651D0">
            <w:pPr>
              <w:rPr>
                <w:rFonts w:ascii="Calibri" w:hAnsi="Calibri" w:cs="Calibri"/>
                <w:b/>
              </w:rPr>
            </w:pPr>
            <w:r w:rsidRPr="1E6304D2">
              <w:rPr>
                <w:rFonts w:ascii="Calibri" w:hAnsi="Calibri" w:cs="Calibri"/>
                <w:b/>
                <w:bCs/>
              </w:rPr>
              <w:t>CU-</w:t>
            </w:r>
            <w:r w:rsidRPr="008C2474">
              <w:rPr>
                <w:rFonts w:ascii="Calibri" w:hAnsi="Calibri" w:cs="Calibri"/>
                <w:b/>
              </w:rPr>
              <w:t>3</w:t>
            </w:r>
          </w:p>
        </w:tc>
        <w:tc>
          <w:tcPr>
            <w:tcW w:w="4858" w:type="dxa"/>
            <w:gridSpan w:val="2"/>
            <w:shd w:val="clear" w:color="auto" w:fill="D9D9D9" w:themeFill="background1" w:themeFillShade="D9"/>
          </w:tcPr>
          <w:p w14:paraId="6F617C2C" w14:textId="77777777" w:rsidR="003E4BA5" w:rsidRDefault="003E4BA5" w:rsidP="001651D0">
            <w:pPr>
              <w:rPr>
                <w:rFonts w:ascii="Calibri" w:hAnsi="Calibri" w:cs="Calibri"/>
                <w:b/>
                <w:bCs/>
              </w:rPr>
            </w:pPr>
            <w:r w:rsidRPr="1E6304D2">
              <w:rPr>
                <w:rFonts w:ascii="Calibri" w:hAnsi="Calibri" w:cs="Calibri"/>
                <w:b/>
                <w:bCs/>
              </w:rPr>
              <w:t>NOMBRE:</w:t>
            </w:r>
          </w:p>
          <w:p w14:paraId="09E5A637" w14:textId="77777777" w:rsidR="003E4BA5" w:rsidRPr="008C2474" w:rsidRDefault="003E4BA5" w:rsidP="001651D0">
            <w:pPr>
              <w:spacing w:line="259" w:lineRule="auto"/>
              <w:rPr>
                <w:rFonts w:ascii="Calibri" w:eastAsia="Arial Unicode MS" w:hAnsi="Calibri" w:cs="Calibri"/>
              </w:rPr>
            </w:pPr>
            <w:r w:rsidRPr="008C2474">
              <w:rPr>
                <w:rFonts w:ascii="Calibri" w:eastAsia="Arial Unicode MS" w:hAnsi="Calibri" w:cs="Calibri"/>
              </w:rPr>
              <w:t xml:space="preserve">Registrar </w:t>
            </w:r>
            <w:r>
              <w:rPr>
                <w:rFonts w:ascii="Calibri" w:eastAsia="Arial Unicode MS" w:hAnsi="Calibri" w:cs="Calibri"/>
              </w:rPr>
              <w:t>Empleado</w:t>
            </w:r>
          </w:p>
          <w:p w14:paraId="4A264AB2" w14:textId="77777777" w:rsidR="003E4BA5" w:rsidRDefault="003E4BA5" w:rsidP="001651D0">
            <w:pPr>
              <w:rPr>
                <w:rFonts w:ascii="Calibri" w:hAnsi="Calibri" w:cs="Calibri"/>
                <w:b/>
                <w:bCs/>
              </w:rPr>
            </w:pPr>
          </w:p>
        </w:tc>
      </w:tr>
      <w:tr w:rsidR="003E4BA5" w14:paraId="4F0FE1D7" w14:textId="77777777" w:rsidTr="001651D0">
        <w:tc>
          <w:tcPr>
            <w:tcW w:w="6175" w:type="dxa"/>
            <w:gridSpan w:val="3"/>
          </w:tcPr>
          <w:p w14:paraId="0942CC57" w14:textId="77777777" w:rsidR="003E4BA5" w:rsidRDefault="003E4BA5" w:rsidP="001651D0">
            <w:pPr>
              <w:rPr>
                <w:rFonts w:ascii="Calibri" w:hAnsi="Calibri" w:cs="Calibri"/>
                <w:b/>
                <w:bCs/>
              </w:rPr>
            </w:pPr>
            <w:r w:rsidRPr="1E6304D2">
              <w:rPr>
                <w:rFonts w:ascii="Calibri" w:hAnsi="Calibri" w:cs="Calibri"/>
                <w:b/>
                <w:bCs/>
              </w:rPr>
              <w:t>COMPLEJIDAD:</w:t>
            </w:r>
          </w:p>
          <w:p w14:paraId="62A5DF4C" w14:textId="77777777" w:rsidR="003E4BA5" w:rsidRPr="008C2474" w:rsidRDefault="003E4BA5" w:rsidP="001651D0">
            <w:pPr>
              <w:rPr>
                <w:rFonts w:ascii="Calibri" w:hAnsi="Calibri" w:cs="Calibri"/>
                <w:b/>
              </w:rPr>
            </w:pPr>
            <w:r w:rsidRPr="008C2474">
              <w:rPr>
                <w:rFonts w:ascii="Calibri" w:eastAsia="Arial Unicode MS" w:hAnsi="Calibri" w:cs="Calibri"/>
              </w:rPr>
              <w:t>Baja</w:t>
            </w:r>
          </w:p>
        </w:tc>
        <w:tc>
          <w:tcPr>
            <w:tcW w:w="3061" w:type="dxa"/>
          </w:tcPr>
          <w:p w14:paraId="10746192" w14:textId="77777777" w:rsidR="003E4BA5" w:rsidRDefault="003E4BA5" w:rsidP="001651D0">
            <w:pPr>
              <w:rPr>
                <w:rFonts w:ascii="Calibri" w:hAnsi="Calibri" w:cs="Calibri"/>
                <w:b/>
                <w:bCs/>
              </w:rPr>
            </w:pPr>
            <w:r w:rsidRPr="1E6304D2">
              <w:rPr>
                <w:rFonts w:ascii="Calibri" w:hAnsi="Calibri" w:cs="Calibri"/>
                <w:b/>
                <w:bCs/>
              </w:rPr>
              <w:t>PRIORIDAD:</w:t>
            </w:r>
          </w:p>
          <w:p w14:paraId="5BCFD449" w14:textId="77777777" w:rsidR="003E4BA5" w:rsidRDefault="003E4BA5" w:rsidP="001651D0">
            <w:pPr>
              <w:spacing w:line="259" w:lineRule="auto"/>
            </w:pPr>
            <w:r w:rsidRPr="008C2474">
              <w:rPr>
                <w:rFonts w:ascii="Calibri" w:eastAsia="Arial Unicode MS" w:hAnsi="Calibri" w:cs="Calibri"/>
              </w:rPr>
              <w:t>Media</w:t>
            </w:r>
          </w:p>
        </w:tc>
      </w:tr>
      <w:tr w:rsidR="003E4BA5" w14:paraId="7A09981D" w14:textId="77777777" w:rsidTr="001651D0">
        <w:tc>
          <w:tcPr>
            <w:tcW w:w="9236" w:type="dxa"/>
            <w:gridSpan w:val="4"/>
          </w:tcPr>
          <w:p w14:paraId="2F57CF78" w14:textId="77777777" w:rsidR="003E4BA5" w:rsidRDefault="003E4BA5" w:rsidP="001651D0">
            <w:pPr>
              <w:rPr>
                <w:rFonts w:ascii="Calibri" w:hAnsi="Calibri" w:cs="Calibri"/>
                <w:b/>
                <w:bCs/>
              </w:rPr>
            </w:pPr>
            <w:r w:rsidRPr="1E6304D2">
              <w:rPr>
                <w:rFonts w:ascii="Calibri" w:hAnsi="Calibri" w:cs="Calibri"/>
                <w:b/>
                <w:bCs/>
              </w:rPr>
              <w:lastRenderedPageBreak/>
              <w:t>REQUERIMIENTO FUNCIONAL ASOCIADO:</w:t>
            </w:r>
          </w:p>
          <w:p w14:paraId="56BF0AAE" w14:textId="77777777" w:rsidR="003E4BA5" w:rsidRDefault="003E4BA5" w:rsidP="001651D0">
            <w:pPr>
              <w:spacing w:line="259" w:lineRule="auto"/>
            </w:pPr>
            <w:r w:rsidRPr="008C2474">
              <w:rPr>
                <w:rFonts w:ascii="Calibri" w:eastAsia="Arial Unicode MS" w:hAnsi="Calibri" w:cs="Calibri"/>
                <w:i/>
              </w:rPr>
              <w:t>RF-4.1.6 Gestión de Ingreso</w:t>
            </w:r>
          </w:p>
        </w:tc>
      </w:tr>
      <w:tr w:rsidR="003E4BA5" w14:paraId="42EAF742" w14:textId="77777777" w:rsidTr="001651D0">
        <w:tc>
          <w:tcPr>
            <w:tcW w:w="9236" w:type="dxa"/>
            <w:gridSpan w:val="4"/>
          </w:tcPr>
          <w:p w14:paraId="5D1D87BF" w14:textId="77777777" w:rsidR="003E4BA5" w:rsidRDefault="003E4BA5" w:rsidP="001651D0">
            <w:pPr>
              <w:rPr>
                <w:rFonts w:ascii="Calibri" w:hAnsi="Calibri" w:cs="Calibri"/>
                <w:b/>
                <w:bCs/>
              </w:rPr>
            </w:pPr>
            <w:r w:rsidRPr="1E6304D2">
              <w:rPr>
                <w:rFonts w:ascii="Calibri" w:hAnsi="Calibri" w:cs="Calibri"/>
                <w:b/>
                <w:bCs/>
              </w:rPr>
              <w:t>ACTORES:</w:t>
            </w:r>
          </w:p>
          <w:p w14:paraId="50ED83ED"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ACT-1 Funcionario Municipal</w:t>
            </w:r>
          </w:p>
        </w:tc>
      </w:tr>
      <w:tr w:rsidR="003E4BA5" w14:paraId="2E2CEB13" w14:textId="77777777" w:rsidTr="001651D0">
        <w:tc>
          <w:tcPr>
            <w:tcW w:w="9236" w:type="dxa"/>
            <w:gridSpan w:val="4"/>
          </w:tcPr>
          <w:p w14:paraId="4B1C88DA" w14:textId="77777777" w:rsidR="003E4BA5" w:rsidRDefault="003E4BA5" w:rsidP="001651D0">
            <w:pPr>
              <w:rPr>
                <w:rFonts w:ascii="Calibri" w:hAnsi="Calibri" w:cs="Calibri"/>
                <w:b/>
                <w:bCs/>
              </w:rPr>
            </w:pPr>
            <w:r w:rsidRPr="1E6304D2">
              <w:rPr>
                <w:rFonts w:ascii="Calibri" w:hAnsi="Calibri" w:cs="Calibri"/>
                <w:b/>
                <w:bCs/>
              </w:rPr>
              <w:t>CASOS DE USO ASOCIADOS:</w:t>
            </w:r>
          </w:p>
          <w:p w14:paraId="20BADFED" w14:textId="77777777" w:rsidR="003E4BA5" w:rsidRPr="00D35CE7" w:rsidRDefault="003E4BA5" w:rsidP="001651D0">
            <w:pPr>
              <w:numPr>
                <w:ilvl w:val="0"/>
                <w:numId w:val="16"/>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CU4</w:t>
            </w:r>
          </w:p>
          <w:p w14:paraId="3C2D3A93" w14:textId="77777777" w:rsidR="003E4BA5" w:rsidRPr="00F956CE" w:rsidRDefault="003E4BA5" w:rsidP="001651D0">
            <w:pPr>
              <w:numPr>
                <w:ilvl w:val="0"/>
                <w:numId w:val="16"/>
              </w:numPr>
              <w:spacing w:line="240" w:lineRule="atLeast"/>
              <w:jc w:val="both"/>
              <w:rPr>
                <w:i/>
              </w:rPr>
            </w:pPr>
            <w:r>
              <w:rPr>
                <w:rFonts w:ascii="Calibri" w:eastAsia="Arial Unicode MS" w:hAnsi="Calibri" w:cs="Calibri"/>
                <w:i/>
              </w:rPr>
              <w:t xml:space="preserve">Utiliza Información del </w:t>
            </w:r>
            <w:r>
              <w:rPr>
                <w:rFonts w:ascii="Calibri" w:eastAsia="Arial Unicode MS" w:hAnsi="Calibri" w:cs="Calibri"/>
                <w:b/>
                <w:bCs/>
                <w:i/>
              </w:rPr>
              <w:t>CU2</w:t>
            </w:r>
          </w:p>
        </w:tc>
      </w:tr>
      <w:tr w:rsidR="003E4BA5" w14:paraId="57B245B5" w14:textId="77777777" w:rsidTr="001651D0">
        <w:tc>
          <w:tcPr>
            <w:tcW w:w="9236" w:type="dxa"/>
            <w:gridSpan w:val="4"/>
          </w:tcPr>
          <w:p w14:paraId="0C43114C" w14:textId="77777777" w:rsidR="003E4BA5" w:rsidRPr="008C2474" w:rsidRDefault="003E4BA5" w:rsidP="001651D0">
            <w:pPr>
              <w:rPr>
                <w:rFonts w:ascii="Calibri" w:hAnsi="Calibri" w:cs="Calibri"/>
                <w:lang w:eastAsia="es-ES"/>
              </w:rPr>
            </w:pPr>
            <w:r w:rsidRPr="1E6304D2">
              <w:rPr>
                <w:rFonts w:ascii="Calibri" w:hAnsi="Calibri" w:cs="Calibri"/>
                <w:b/>
                <w:bCs/>
              </w:rPr>
              <w:t>DESCRIPCIÓN:</w:t>
            </w:r>
          </w:p>
          <w:p w14:paraId="03FB387A"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El Funcionario Municipal registrará los datos de una nueva persona en </w:t>
            </w:r>
            <w:r>
              <w:rPr>
                <w:rFonts w:ascii="Calibri" w:eastAsia="Arial Unicode MS" w:hAnsi="Calibri" w:cs="Calibri"/>
                <w:i/>
              </w:rPr>
              <w:t>el sistema</w:t>
            </w:r>
            <w:r w:rsidRPr="008C2474">
              <w:rPr>
                <w:rFonts w:ascii="Calibri" w:eastAsia="Arial Unicode MS" w:hAnsi="Calibri" w:cs="Calibri"/>
                <w:i/>
              </w:rPr>
              <w:t xml:space="preserve"> siempre y cuando esta cumpla con las obligaciones preestablecidas.</w:t>
            </w:r>
          </w:p>
        </w:tc>
      </w:tr>
      <w:tr w:rsidR="003E4BA5" w14:paraId="06D2A059" w14:textId="77777777" w:rsidTr="001651D0">
        <w:tc>
          <w:tcPr>
            <w:tcW w:w="9236" w:type="dxa"/>
            <w:gridSpan w:val="4"/>
            <w:tcBorders>
              <w:bottom w:val="single" w:sz="4" w:space="0" w:color="auto"/>
            </w:tcBorders>
          </w:tcPr>
          <w:p w14:paraId="6D292318" w14:textId="77777777" w:rsidR="003E4BA5" w:rsidRDefault="003E4BA5" w:rsidP="001651D0">
            <w:pPr>
              <w:rPr>
                <w:rFonts w:ascii="Calibri" w:hAnsi="Calibri" w:cs="Calibri"/>
                <w:b/>
                <w:bCs/>
              </w:rPr>
            </w:pPr>
            <w:r w:rsidRPr="1E6304D2">
              <w:rPr>
                <w:rFonts w:ascii="Calibri" w:hAnsi="Calibri" w:cs="Calibri"/>
                <w:b/>
                <w:bCs/>
              </w:rPr>
              <w:t>NOTAS:</w:t>
            </w:r>
          </w:p>
          <w:p w14:paraId="5E343099" w14:textId="77777777" w:rsidR="003E4BA5" w:rsidRPr="008C2474" w:rsidRDefault="003E4BA5" w:rsidP="001651D0">
            <w:pPr>
              <w:pStyle w:val="ListParagraph"/>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1339588B" w14:textId="77777777" w:rsidR="003E4BA5" w:rsidRPr="008C2474" w:rsidRDefault="003E4BA5" w:rsidP="001651D0">
            <w:pPr>
              <w:pStyle w:val="ListParagraph"/>
              <w:numPr>
                <w:ilvl w:val="0"/>
                <w:numId w:val="15"/>
              </w:numPr>
              <w:jc w:val="both"/>
              <w:rPr>
                <w:i/>
              </w:rPr>
            </w:pPr>
            <w:r w:rsidRPr="008C2474">
              <w:rPr>
                <w:rFonts w:ascii="Calibri" w:hAnsi="Calibri" w:cs="Calibri"/>
                <w:i/>
              </w:rPr>
              <w:t>En el caso de ser aprobado la persona obtendrá el cargo de un funcionario municipal.</w:t>
            </w:r>
          </w:p>
          <w:p w14:paraId="1A0682BF" w14:textId="77777777" w:rsidR="003E4BA5" w:rsidRPr="008C2474" w:rsidRDefault="003E4BA5" w:rsidP="001651D0">
            <w:pPr>
              <w:pStyle w:val="ListParagraph"/>
              <w:rPr>
                <w:i/>
              </w:rPr>
            </w:pPr>
          </w:p>
        </w:tc>
      </w:tr>
      <w:tr w:rsidR="003E4BA5" w14:paraId="0C8ADAF8" w14:textId="77777777" w:rsidTr="001651D0">
        <w:trPr>
          <w:trHeight w:val="345"/>
        </w:trPr>
        <w:tc>
          <w:tcPr>
            <w:tcW w:w="9236" w:type="dxa"/>
            <w:gridSpan w:val="4"/>
            <w:tcBorders>
              <w:bottom w:val="single" w:sz="4" w:space="0" w:color="auto"/>
            </w:tcBorders>
            <w:shd w:val="clear" w:color="auto" w:fill="D9D9D9" w:themeFill="background1" w:themeFillShade="D9"/>
          </w:tcPr>
          <w:p w14:paraId="595E2A55"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3287C6AC" w14:textId="77777777" w:rsidTr="001651D0">
        <w:trPr>
          <w:trHeight w:val="1674"/>
        </w:trPr>
        <w:tc>
          <w:tcPr>
            <w:tcW w:w="1130" w:type="dxa"/>
            <w:tcBorders>
              <w:bottom w:val="single" w:sz="4" w:space="0" w:color="auto"/>
            </w:tcBorders>
          </w:tcPr>
          <w:p w14:paraId="45FF18A3" w14:textId="77777777" w:rsidR="003E4BA5" w:rsidRPr="008C2474" w:rsidRDefault="003E4BA5" w:rsidP="001651D0">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6660F60F"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30CC9D47"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4BA81FD"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72198E8A" w14:textId="77777777" w:rsidR="003E4BA5" w:rsidRDefault="003E4BA5" w:rsidP="001651D0">
            <w:pPr>
              <w:rPr>
                <w:rFonts w:ascii="Calibri" w:hAnsi="Calibri" w:cs="Calibri"/>
                <w:b/>
                <w:bCs/>
                <w:lang w:val="es-EC"/>
              </w:rPr>
            </w:pPr>
            <w:r>
              <w:rPr>
                <w:rFonts w:ascii="Calibri" w:eastAsia="Arial Unicode MS" w:hAnsi="Calibri" w:cs="Calibri"/>
                <w:i/>
              </w:rPr>
              <w:t>Los datos proporcionados son válidos</w:t>
            </w:r>
            <w:r w:rsidRPr="008C2474">
              <w:rPr>
                <w:rFonts w:ascii="Calibri" w:eastAsia="Arial Unicode MS" w:hAnsi="Calibri" w:cs="Calibri"/>
                <w:i/>
              </w:rPr>
              <w:t xml:space="preserve">. </w:t>
            </w:r>
          </w:p>
          <w:p w14:paraId="597E36D9"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A0B0044"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persona forma parte del sistema.</w:t>
            </w:r>
          </w:p>
          <w:p w14:paraId="73161DF2"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3E4BA5" w14:paraId="5D87813C" w14:textId="77777777" w:rsidTr="001651D0">
        <w:trPr>
          <w:trHeight w:val="1674"/>
        </w:trPr>
        <w:tc>
          <w:tcPr>
            <w:tcW w:w="1130" w:type="dxa"/>
            <w:tcBorders>
              <w:bottom w:val="single" w:sz="4" w:space="0" w:color="auto"/>
            </w:tcBorders>
          </w:tcPr>
          <w:p w14:paraId="1DDD94C5"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58A10CB3"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357125A4"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0BDCCA9"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1C613F32"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Los documentos de la persona son falsos.</w:t>
            </w:r>
          </w:p>
          <w:p w14:paraId="59C225CC"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830EBA3"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57CC8E9A" w14:textId="77777777" w:rsidR="003E4BA5" w:rsidRDefault="003E4BA5" w:rsidP="001651D0">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3E4BA5" w14:paraId="4CCDCD5C" w14:textId="77777777" w:rsidTr="001651D0">
        <w:trPr>
          <w:trHeight w:val="1674"/>
        </w:trPr>
        <w:tc>
          <w:tcPr>
            <w:tcW w:w="1130" w:type="dxa"/>
            <w:tcBorders>
              <w:bottom w:val="single" w:sz="4" w:space="0" w:color="auto"/>
            </w:tcBorders>
          </w:tcPr>
          <w:p w14:paraId="3275CC17"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6C235A68" w14:textId="77777777" w:rsidR="003E4BA5" w:rsidRPr="008C2474" w:rsidRDefault="003E4BA5" w:rsidP="001651D0">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23502FA2"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6402A66"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76A76F02" w14:textId="77777777" w:rsidR="003E4BA5" w:rsidRDefault="003E4BA5" w:rsidP="001651D0">
            <w:pPr>
              <w:rPr>
                <w:rFonts w:ascii="Calibri" w:hAnsi="Calibri" w:cs="Calibri"/>
                <w:b/>
                <w:bCs/>
                <w:lang w:val="es-EC"/>
              </w:rPr>
            </w:pPr>
            <w:r w:rsidRPr="008C2474">
              <w:rPr>
                <w:rFonts w:ascii="Calibri" w:eastAsia="Arial Unicode MS" w:hAnsi="Calibri" w:cs="Calibri"/>
                <w:i/>
              </w:rPr>
              <w:t xml:space="preserve">El sistema tiene un fallo energético.   </w:t>
            </w:r>
          </w:p>
          <w:p w14:paraId="105A8568"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BCACFC"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10454752" w14:textId="77777777" w:rsidR="003E4BA5" w:rsidRDefault="003E4BA5" w:rsidP="001651D0">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3E4BA5" w14:paraId="6D215F4D" w14:textId="77777777" w:rsidTr="001651D0">
        <w:tc>
          <w:tcPr>
            <w:tcW w:w="9236" w:type="dxa"/>
            <w:gridSpan w:val="4"/>
          </w:tcPr>
          <w:p w14:paraId="0E4C2196" w14:textId="77777777" w:rsidR="003E4BA5" w:rsidRDefault="003E4BA5" w:rsidP="001651D0">
            <w:pPr>
              <w:rPr>
                <w:rFonts w:ascii="Calibri" w:hAnsi="Calibri" w:cs="Calibri"/>
                <w:b/>
                <w:bCs/>
              </w:rPr>
            </w:pPr>
            <w:r w:rsidRPr="1E6304D2">
              <w:rPr>
                <w:rFonts w:ascii="Calibri" w:hAnsi="Calibri" w:cs="Calibri"/>
                <w:b/>
                <w:bCs/>
              </w:rPr>
              <w:t>REQUERIMIENTOS ESPECIALES - REGLAS DEL NEGOCIO Y DEL SISTEMA:</w:t>
            </w:r>
          </w:p>
          <w:p w14:paraId="19B11ED5"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AF892B8" w14:textId="77777777" w:rsidR="003E4BA5" w:rsidRDefault="003E4BA5" w:rsidP="001651D0">
            <w:pPr>
              <w:pStyle w:val="listparagraph0"/>
              <w:rPr>
                <w:rFonts w:ascii="Calibri" w:hAnsi="Calibri" w:cs="Calibri"/>
                <w:i/>
                <w:iCs/>
                <w:color w:val="800000"/>
                <w:sz w:val="24"/>
                <w:szCs w:val="24"/>
                <w:lang w:val="es-CO" w:eastAsia="en-US"/>
              </w:rPr>
            </w:pPr>
          </w:p>
        </w:tc>
      </w:tr>
      <w:tr w:rsidR="003E4BA5" w14:paraId="1DCE4580" w14:textId="77777777" w:rsidTr="001651D0">
        <w:trPr>
          <w:trHeight w:val="840"/>
        </w:trPr>
        <w:tc>
          <w:tcPr>
            <w:tcW w:w="9236" w:type="dxa"/>
            <w:gridSpan w:val="4"/>
          </w:tcPr>
          <w:p w14:paraId="34521199" w14:textId="77777777" w:rsidR="003E4BA5" w:rsidRDefault="003E4BA5" w:rsidP="001651D0">
            <w:pPr>
              <w:rPr>
                <w:rFonts w:ascii="Calibri" w:hAnsi="Calibri" w:cs="Calibri"/>
                <w:b/>
                <w:bCs/>
              </w:rPr>
            </w:pPr>
            <w:r w:rsidRPr="1E6304D2">
              <w:rPr>
                <w:rFonts w:ascii="Calibri" w:hAnsi="Calibri" w:cs="Calibri"/>
                <w:b/>
                <w:bCs/>
              </w:rPr>
              <w:t>RIESGOS:</w:t>
            </w:r>
          </w:p>
          <w:p w14:paraId="4B79E18A" w14:textId="77777777" w:rsidR="003E4BA5" w:rsidRDefault="003E4BA5" w:rsidP="001651D0">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3E4BA5" w14:paraId="1580B092" w14:textId="77777777" w:rsidTr="001651D0">
        <w:trPr>
          <w:trHeight w:val="744"/>
        </w:trPr>
        <w:tc>
          <w:tcPr>
            <w:tcW w:w="9236" w:type="dxa"/>
            <w:gridSpan w:val="4"/>
          </w:tcPr>
          <w:p w14:paraId="0D4CF53A" w14:textId="77777777" w:rsidR="003E4BA5" w:rsidRDefault="003E4BA5" w:rsidP="001651D0">
            <w:pPr>
              <w:rPr>
                <w:rFonts w:ascii="Calibri" w:hAnsi="Calibri" w:cs="Calibri"/>
                <w:b/>
                <w:bCs/>
              </w:rPr>
            </w:pPr>
            <w:r w:rsidRPr="1E6304D2">
              <w:rPr>
                <w:rFonts w:ascii="Calibri" w:hAnsi="Calibri" w:cs="Calibri"/>
                <w:b/>
                <w:bCs/>
              </w:rPr>
              <w:lastRenderedPageBreak/>
              <w:t>CRITERIOS DE ACEPTACIÓN:</w:t>
            </w:r>
          </w:p>
          <w:p w14:paraId="5C686E9C"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D684DE2" w14:textId="77777777" w:rsidR="003E4BA5" w:rsidRDefault="003E4BA5" w:rsidP="001651D0">
            <w:pPr>
              <w:rPr>
                <w:rFonts w:ascii="Calibri" w:hAnsi="Calibri" w:cs="Calibri"/>
                <w:i/>
                <w:iCs/>
                <w:color w:val="800000"/>
              </w:rPr>
            </w:pPr>
          </w:p>
        </w:tc>
      </w:tr>
      <w:tr w:rsidR="003E4BA5" w14:paraId="0311859C" w14:textId="77777777" w:rsidTr="001651D0">
        <w:trPr>
          <w:trHeight w:val="609"/>
        </w:trPr>
        <w:tc>
          <w:tcPr>
            <w:tcW w:w="9236" w:type="dxa"/>
            <w:gridSpan w:val="4"/>
          </w:tcPr>
          <w:p w14:paraId="05027FE0" w14:textId="77777777" w:rsidR="003E4BA5" w:rsidRDefault="003E4BA5" w:rsidP="001651D0">
            <w:pPr>
              <w:rPr>
                <w:rFonts w:ascii="Calibri" w:hAnsi="Calibri" w:cs="Calibri"/>
                <w:b/>
                <w:bCs/>
              </w:rPr>
            </w:pPr>
            <w:r w:rsidRPr="1E6304D2">
              <w:rPr>
                <w:rFonts w:ascii="Calibri" w:hAnsi="Calibri" w:cs="Calibri"/>
                <w:b/>
                <w:bCs/>
              </w:rPr>
              <w:t>PROTOTIPO EXPLORATORIO</w:t>
            </w:r>
          </w:p>
          <w:p w14:paraId="4BF055A5"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E12674B" w14:textId="77777777" w:rsidR="003E4BA5" w:rsidRDefault="003E4BA5" w:rsidP="001651D0">
            <w:pPr>
              <w:rPr>
                <w:rFonts w:ascii="Calibri" w:hAnsi="Calibri" w:cs="Calibri"/>
                <w:b/>
                <w:bCs/>
              </w:rPr>
            </w:pPr>
          </w:p>
        </w:tc>
      </w:tr>
    </w:tbl>
    <w:p w14:paraId="523F7196"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3B8E12C5" w14:textId="77777777" w:rsidTr="001651D0">
        <w:tc>
          <w:tcPr>
            <w:tcW w:w="4366" w:type="dxa"/>
            <w:gridSpan w:val="2"/>
            <w:shd w:val="clear" w:color="auto" w:fill="D9D9D9" w:themeFill="background1" w:themeFillShade="D9"/>
          </w:tcPr>
          <w:p w14:paraId="66F55F02" w14:textId="77777777" w:rsidR="003E4BA5" w:rsidRDefault="003E4BA5" w:rsidP="001651D0">
            <w:pPr>
              <w:rPr>
                <w:rFonts w:ascii="Calibri" w:hAnsi="Calibri" w:cs="Calibri"/>
                <w:b/>
                <w:bCs/>
              </w:rPr>
            </w:pPr>
            <w:r w:rsidRPr="1E6304D2">
              <w:rPr>
                <w:rFonts w:ascii="Calibri" w:hAnsi="Calibri" w:cs="Calibri"/>
                <w:b/>
                <w:bCs/>
              </w:rPr>
              <w:t>IDENTIFICADOR CASO DE USO:</w:t>
            </w:r>
          </w:p>
          <w:p w14:paraId="6E4AC68F" w14:textId="77777777" w:rsidR="003E4BA5" w:rsidRPr="008C2474" w:rsidRDefault="003E4BA5" w:rsidP="001651D0">
            <w:pPr>
              <w:rPr>
                <w:rFonts w:ascii="Calibri" w:hAnsi="Calibri" w:cs="Calibri"/>
                <w:b/>
              </w:rPr>
            </w:pPr>
            <w:r w:rsidRPr="1E6304D2">
              <w:rPr>
                <w:rFonts w:ascii="Calibri" w:hAnsi="Calibri" w:cs="Calibri"/>
                <w:b/>
                <w:bCs/>
              </w:rPr>
              <w:t>CU-</w:t>
            </w:r>
            <w:r>
              <w:rPr>
                <w:rFonts w:ascii="Calibri" w:hAnsi="Calibri" w:cs="Calibri"/>
                <w:b/>
                <w:bCs/>
              </w:rPr>
              <w:t>4</w:t>
            </w:r>
          </w:p>
        </w:tc>
        <w:tc>
          <w:tcPr>
            <w:tcW w:w="4870" w:type="dxa"/>
            <w:gridSpan w:val="2"/>
            <w:shd w:val="clear" w:color="auto" w:fill="D9D9D9" w:themeFill="background1" w:themeFillShade="D9"/>
          </w:tcPr>
          <w:p w14:paraId="45B05F4C" w14:textId="77777777" w:rsidR="003E4BA5" w:rsidRDefault="003E4BA5" w:rsidP="001651D0">
            <w:pPr>
              <w:rPr>
                <w:rFonts w:ascii="Calibri" w:hAnsi="Calibri" w:cs="Calibri"/>
                <w:b/>
                <w:bCs/>
              </w:rPr>
            </w:pPr>
            <w:r w:rsidRPr="1E6304D2">
              <w:rPr>
                <w:rFonts w:ascii="Calibri" w:hAnsi="Calibri" w:cs="Calibri"/>
                <w:b/>
                <w:bCs/>
              </w:rPr>
              <w:t>NOMBRE:</w:t>
            </w:r>
          </w:p>
          <w:p w14:paraId="1A44D07C" w14:textId="77777777" w:rsidR="003E4BA5" w:rsidRPr="008C2474" w:rsidRDefault="003E4BA5" w:rsidP="001651D0">
            <w:pPr>
              <w:spacing w:line="259" w:lineRule="auto"/>
              <w:rPr>
                <w:rFonts w:ascii="Calibri" w:eastAsia="Arial Unicode MS" w:hAnsi="Calibri" w:cs="Calibri"/>
              </w:rPr>
            </w:pPr>
            <w:r>
              <w:rPr>
                <w:rFonts w:ascii="Calibri" w:eastAsia="Arial Unicode MS" w:hAnsi="Calibri" w:cs="Calibri"/>
              </w:rPr>
              <w:t>Validar Datos</w:t>
            </w:r>
          </w:p>
          <w:p w14:paraId="5CFEF1C6" w14:textId="77777777" w:rsidR="003E4BA5" w:rsidRDefault="003E4BA5" w:rsidP="001651D0">
            <w:pPr>
              <w:rPr>
                <w:rFonts w:ascii="Calibri" w:hAnsi="Calibri" w:cs="Calibri"/>
                <w:b/>
                <w:bCs/>
              </w:rPr>
            </w:pPr>
          </w:p>
        </w:tc>
      </w:tr>
      <w:tr w:rsidR="003E4BA5" w14:paraId="1C920163" w14:textId="77777777" w:rsidTr="001651D0">
        <w:tc>
          <w:tcPr>
            <w:tcW w:w="6168" w:type="dxa"/>
            <w:gridSpan w:val="3"/>
          </w:tcPr>
          <w:p w14:paraId="5472E13D" w14:textId="77777777" w:rsidR="003E4BA5" w:rsidRDefault="003E4BA5" w:rsidP="001651D0">
            <w:pPr>
              <w:rPr>
                <w:rFonts w:ascii="Calibri" w:hAnsi="Calibri" w:cs="Calibri"/>
                <w:b/>
                <w:bCs/>
              </w:rPr>
            </w:pPr>
            <w:r w:rsidRPr="1E6304D2">
              <w:rPr>
                <w:rFonts w:ascii="Calibri" w:hAnsi="Calibri" w:cs="Calibri"/>
                <w:b/>
                <w:bCs/>
              </w:rPr>
              <w:t>COMPLEJIDAD:</w:t>
            </w:r>
          </w:p>
          <w:p w14:paraId="5637BA8C" w14:textId="77777777" w:rsidR="003E4BA5" w:rsidRPr="008C2474" w:rsidRDefault="003E4BA5" w:rsidP="001651D0">
            <w:pPr>
              <w:rPr>
                <w:rFonts w:ascii="Calibri" w:hAnsi="Calibri" w:cs="Calibri"/>
              </w:rPr>
            </w:pPr>
            <w:r w:rsidRPr="008C2474">
              <w:rPr>
                <w:rFonts w:ascii="Calibri" w:hAnsi="Calibri" w:cs="Calibri"/>
              </w:rPr>
              <w:t>Media</w:t>
            </w:r>
          </w:p>
        </w:tc>
        <w:tc>
          <w:tcPr>
            <w:tcW w:w="3068" w:type="dxa"/>
          </w:tcPr>
          <w:p w14:paraId="32FC8173" w14:textId="77777777" w:rsidR="003E4BA5" w:rsidRDefault="003E4BA5" w:rsidP="001651D0">
            <w:pPr>
              <w:rPr>
                <w:rFonts w:ascii="Calibri" w:hAnsi="Calibri" w:cs="Calibri"/>
                <w:b/>
                <w:bCs/>
              </w:rPr>
            </w:pPr>
            <w:r w:rsidRPr="1E6304D2">
              <w:rPr>
                <w:rFonts w:ascii="Calibri" w:hAnsi="Calibri" w:cs="Calibri"/>
                <w:b/>
                <w:bCs/>
              </w:rPr>
              <w:t>PRIORIDAD:</w:t>
            </w:r>
          </w:p>
          <w:p w14:paraId="1BFEE488" w14:textId="77777777" w:rsidR="003E4BA5" w:rsidRPr="00BD6B3A" w:rsidRDefault="003E4BA5" w:rsidP="001651D0">
            <w:pPr>
              <w:spacing w:line="259" w:lineRule="auto"/>
              <w:rPr>
                <w:rFonts w:asciiTheme="minorHAnsi" w:hAnsiTheme="minorHAnsi" w:cstheme="minorHAnsi"/>
              </w:rPr>
            </w:pPr>
            <w:r>
              <w:rPr>
                <w:rFonts w:asciiTheme="minorHAnsi" w:hAnsiTheme="minorHAnsi" w:cstheme="minorHAnsi"/>
              </w:rPr>
              <w:t>Alta</w:t>
            </w:r>
          </w:p>
        </w:tc>
      </w:tr>
      <w:tr w:rsidR="003E4BA5" w14:paraId="23B7CA52" w14:textId="77777777" w:rsidTr="001651D0">
        <w:tc>
          <w:tcPr>
            <w:tcW w:w="9236" w:type="dxa"/>
            <w:gridSpan w:val="4"/>
          </w:tcPr>
          <w:p w14:paraId="284BED7C"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03E28292" w14:textId="77777777" w:rsidR="003E4BA5" w:rsidRDefault="003E4BA5" w:rsidP="001651D0">
            <w:pPr>
              <w:spacing w:line="259" w:lineRule="auto"/>
            </w:pPr>
            <w:r w:rsidRPr="008C2474">
              <w:rPr>
                <w:rFonts w:ascii="Calibri" w:eastAsia="Arial Unicode MS" w:hAnsi="Calibri" w:cs="Calibri"/>
                <w:i/>
              </w:rPr>
              <w:t>RF-4.1.6 Gestión de Ingreso</w:t>
            </w:r>
          </w:p>
        </w:tc>
      </w:tr>
      <w:tr w:rsidR="003E4BA5" w14:paraId="5035D8D3" w14:textId="77777777" w:rsidTr="001651D0">
        <w:tc>
          <w:tcPr>
            <w:tcW w:w="9236" w:type="dxa"/>
            <w:gridSpan w:val="4"/>
          </w:tcPr>
          <w:p w14:paraId="5CD976DE" w14:textId="77777777" w:rsidR="003E4BA5" w:rsidRDefault="003E4BA5" w:rsidP="001651D0">
            <w:pPr>
              <w:rPr>
                <w:rFonts w:ascii="Calibri" w:hAnsi="Calibri" w:cs="Calibri"/>
                <w:b/>
                <w:bCs/>
              </w:rPr>
            </w:pPr>
            <w:r w:rsidRPr="1E6304D2">
              <w:rPr>
                <w:rFonts w:ascii="Calibri" w:hAnsi="Calibri" w:cs="Calibri"/>
                <w:b/>
                <w:bCs/>
              </w:rPr>
              <w:t>ACTORES:</w:t>
            </w:r>
          </w:p>
          <w:p w14:paraId="1DB1FCA4"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3E4BA5" w14:paraId="7B51069D" w14:textId="77777777" w:rsidTr="001651D0">
        <w:tc>
          <w:tcPr>
            <w:tcW w:w="9236" w:type="dxa"/>
            <w:gridSpan w:val="4"/>
          </w:tcPr>
          <w:p w14:paraId="3CCBE7CD" w14:textId="77777777" w:rsidR="003E4BA5" w:rsidRDefault="003E4BA5" w:rsidP="001651D0">
            <w:pPr>
              <w:rPr>
                <w:rFonts w:ascii="Calibri" w:hAnsi="Calibri" w:cs="Calibri"/>
                <w:b/>
                <w:bCs/>
              </w:rPr>
            </w:pPr>
            <w:r w:rsidRPr="1E6304D2">
              <w:rPr>
                <w:rFonts w:ascii="Calibri" w:hAnsi="Calibri" w:cs="Calibri"/>
                <w:b/>
                <w:bCs/>
              </w:rPr>
              <w:t>CASOS DE USO ASOCIADOS:</w:t>
            </w:r>
          </w:p>
          <w:p w14:paraId="75887272" w14:textId="77777777" w:rsidR="003E4BA5" w:rsidRPr="003D75F1" w:rsidRDefault="003E4BA5" w:rsidP="001651D0">
            <w:pPr>
              <w:numPr>
                <w:ilvl w:val="0"/>
                <w:numId w:val="16"/>
              </w:numPr>
              <w:spacing w:line="240" w:lineRule="atLeast"/>
              <w:jc w:val="both"/>
              <w:rPr>
                <w:i/>
              </w:rPr>
            </w:pPr>
            <w:r>
              <w:rPr>
                <w:i/>
              </w:rPr>
              <w:t xml:space="preserve">Soporte para el </w:t>
            </w:r>
            <w:r>
              <w:rPr>
                <w:b/>
                <w:bCs/>
                <w:i/>
              </w:rPr>
              <w:t>CU3.</w:t>
            </w:r>
          </w:p>
          <w:p w14:paraId="0E9B6A7D" w14:textId="77777777" w:rsidR="003E4BA5" w:rsidRPr="00B61C95" w:rsidRDefault="003E4BA5" w:rsidP="001651D0">
            <w:pPr>
              <w:numPr>
                <w:ilvl w:val="0"/>
                <w:numId w:val="16"/>
              </w:numPr>
              <w:spacing w:line="240" w:lineRule="atLeast"/>
              <w:jc w:val="both"/>
              <w:rPr>
                <w:i/>
              </w:rPr>
            </w:pPr>
            <w:r>
              <w:rPr>
                <w:i/>
              </w:rPr>
              <w:t xml:space="preserve">Soporte para el </w:t>
            </w:r>
            <w:r>
              <w:rPr>
                <w:b/>
                <w:bCs/>
                <w:i/>
              </w:rPr>
              <w:t>CU5.</w:t>
            </w:r>
          </w:p>
        </w:tc>
      </w:tr>
      <w:tr w:rsidR="003E4BA5" w14:paraId="667F22E9" w14:textId="77777777" w:rsidTr="001651D0">
        <w:tc>
          <w:tcPr>
            <w:tcW w:w="9236" w:type="dxa"/>
            <w:gridSpan w:val="4"/>
          </w:tcPr>
          <w:p w14:paraId="6E77A0A1" w14:textId="77777777" w:rsidR="003E4BA5" w:rsidRPr="008C2474" w:rsidRDefault="003E4BA5" w:rsidP="001651D0">
            <w:pPr>
              <w:rPr>
                <w:rFonts w:ascii="Calibri" w:hAnsi="Calibri" w:cs="Calibri"/>
                <w:lang w:eastAsia="es-ES"/>
              </w:rPr>
            </w:pPr>
            <w:r w:rsidRPr="1E6304D2">
              <w:rPr>
                <w:rFonts w:ascii="Calibri" w:hAnsi="Calibri" w:cs="Calibri"/>
                <w:b/>
                <w:bCs/>
              </w:rPr>
              <w:t>DESCRIPCIÓN:</w:t>
            </w:r>
          </w:p>
          <w:p w14:paraId="7E5A3A65" w14:textId="77777777" w:rsidR="003E4BA5" w:rsidRPr="008C2474" w:rsidRDefault="003E4BA5" w:rsidP="001651D0">
            <w:pPr>
              <w:rPr>
                <w:rFonts w:ascii="Calibri" w:eastAsia="Arial Unicode MS" w:hAnsi="Calibri" w:cs="Calibri"/>
                <w:i/>
              </w:rPr>
            </w:pPr>
            <w:r>
              <w:rPr>
                <w:rFonts w:ascii="Calibri" w:eastAsia="Arial Unicode MS" w:hAnsi="Calibri" w:cs="Calibri"/>
                <w:i/>
              </w:rPr>
              <w:t>El Administrador de base de Datos haciendo uso del sistema, validará automáticamente que la información sea válida y actual.</w:t>
            </w:r>
          </w:p>
        </w:tc>
      </w:tr>
      <w:tr w:rsidR="003E4BA5" w14:paraId="6376654C" w14:textId="77777777" w:rsidTr="001651D0">
        <w:tc>
          <w:tcPr>
            <w:tcW w:w="9236" w:type="dxa"/>
            <w:gridSpan w:val="4"/>
            <w:tcBorders>
              <w:bottom w:val="single" w:sz="4" w:space="0" w:color="auto"/>
            </w:tcBorders>
          </w:tcPr>
          <w:p w14:paraId="366B25FA" w14:textId="77777777" w:rsidR="003E4BA5" w:rsidRDefault="003E4BA5" w:rsidP="001651D0">
            <w:pPr>
              <w:rPr>
                <w:rFonts w:ascii="Calibri" w:hAnsi="Calibri" w:cs="Calibri"/>
                <w:b/>
                <w:bCs/>
              </w:rPr>
            </w:pPr>
            <w:r w:rsidRPr="1E6304D2">
              <w:rPr>
                <w:rFonts w:ascii="Calibri" w:hAnsi="Calibri" w:cs="Calibri"/>
                <w:b/>
                <w:bCs/>
              </w:rPr>
              <w:t>NOTAS:</w:t>
            </w:r>
          </w:p>
          <w:p w14:paraId="479CBFC9" w14:textId="77777777" w:rsidR="003E4BA5" w:rsidRPr="00C732AF" w:rsidRDefault="003E4BA5" w:rsidP="001651D0">
            <w:pPr>
              <w:pStyle w:val="ListParagraph"/>
              <w:numPr>
                <w:ilvl w:val="0"/>
                <w:numId w:val="15"/>
              </w:numPr>
              <w:jc w:val="both"/>
              <w:rPr>
                <w:rFonts w:ascii="Calibri" w:eastAsia="Calibri" w:hAnsi="Calibri" w:cs="Calibri"/>
                <w:i/>
              </w:rPr>
            </w:pPr>
            <w:r w:rsidRPr="008C2474">
              <w:rPr>
                <w:rFonts w:ascii="Calibri" w:hAnsi="Calibri" w:cs="Calibri"/>
                <w:i/>
              </w:rPr>
              <w:t>L</w:t>
            </w:r>
            <w:r>
              <w:rPr>
                <w:rFonts w:ascii="Calibri" w:hAnsi="Calibri" w:cs="Calibri"/>
                <w:i/>
              </w:rPr>
              <w:t>o</w:t>
            </w:r>
            <w:r w:rsidRPr="008C2474">
              <w:rPr>
                <w:rFonts w:ascii="Calibri" w:hAnsi="Calibri" w:cs="Calibri"/>
                <w:i/>
              </w:rPr>
              <w:t xml:space="preserve">s </w:t>
            </w:r>
            <w:r>
              <w:rPr>
                <w:rFonts w:ascii="Calibri" w:hAnsi="Calibri" w:cs="Calibri"/>
                <w:i/>
              </w:rPr>
              <w:t>datos deben ser escrito correctamente.</w:t>
            </w:r>
          </w:p>
        </w:tc>
      </w:tr>
      <w:tr w:rsidR="003E4BA5" w14:paraId="6B6036D4" w14:textId="77777777" w:rsidTr="001651D0">
        <w:trPr>
          <w:trHeight w:val="345"/>
        </w:trPr>
        <w:tc>
          <w:tcPr>
            <w:tcW w:w="9236" w:type="dxa"/>
            <w:gridSpan w:val="4"/>
            <w:tcBorders>
              <w:bottom w:val="single" w:sz="4" w:space="0" w:color="auto"/>
            </w:tcBorders>
            <w:shd w:val="clear" w:color="auto" w:fill="D9D9D9" w:themeFill="background1" w:themeFillShade="D9"/>
          </w:tcPr>
          <w:p w14:paraId="5019084C"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0FE2F8D1" w14:textId="77777777" w:rsidTr="001651D0">
        <w:trPr>
          <w:trHeight w:val="1502"/>
        </w:trPr>
        <w:tc>
          <w:tcPr>
            <w:tcW w:w="1129" w:type="dxa"/>
            <w:tcBorders>
              <w:bottom w:val="single" w:sz="4" w:space="0" w:color="auto"/>
            </w:tcBorders>
          </w:tcPr>
          <w:p w14:paraId="65246072" w14:textId="77777777" w:rsidR="003E4BA5" w:rsidRPr="008C2474" w:rsidRDefault="003E4BA5" w:rsidP="001651D0">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3F94D1F3"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son comprobados correctamente</w:t>
            </w:r>
            <w:r w:rsidRPr="008C2474">
              <w:rPr>
                <w:rFonts w:ascii="Calibri" w:eastAsia="Arial Unicode MS" w:hAnsi="Calibri" w:cs="Calibri"/>
                <w:i/>
              </w:rPr>
              <w:t xml:space="preserve">. </w:t>
            </w:r>
          </w:p>
          <w:p w14:paraId="4B473DA1"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71427FA" w14:textId="77777777" w:rsidR="003E4BA5" w:rsidRDefault="003E4BA5" w:rsidP="001651D0">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 información es totalmente válida</w:t>
            </w:r>
            <w:r w:rsidRPr="008C2474">
              <w:rPr>
                <w:rFonts w:ascii="Calibri" w:eastAsia="Arial Unicode MS" w:hAnsi="Calibri" w:cs="Calibri"/>
                <w:i/>
              </w:rPr>
              <w:t>.</w:t>
            </w:r>
          </w:p>
          <w:p w14:paraId="2B4E572C"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772F30C" w14:textId="77777777" w:rsidR="003E4BA5" w:rsidRPr="008C2474" w:rsidRDefault="003E4BA5" w:rsidP="001651D0">
            <w:pPr>
              <w:rPr>
                <w:rFonts w:ascii="Calibri" w:eastAsia="Arial Unicode MS" w:hAnsi="Calibri" w:cs="Calibri"/>
                <w:i/>
              </w:rPr>
            </w:pPr>
            <w:r>
              <w:rPr>
                <w:rFonts w:ascii="Calibri" w:eastAsia="Arial Unicode MS" w:hAnsi="Calibri" w:cs="Calibri"/>
                <w:i/>
              </w:rPr>
              <w:t>El registro / autentificación se realiza eficazmente</w:t>
            </w:r>
            <w:r w:rsidRPr="008C2474">
              <w:rPr>
                <w:rFonts w:ascii="Calibri" w:eastAsia="Arial Unicode MS" w:hAnsi="Calibri" w:cs="Calibri"/>
                <w:i/>
              </w:rPr>
              <w:t>.</w:t>
            </w:r>
          </w:p>
        </w:tc>
      </w:tr>
      <w:tr w:rsidR="003E4BA5" w14:paraId="094E5812" w14:textId="77777777" w:rsidTr="001651D0">
        <w:trPr>
          <w:trHeight w:val="1529"/>
        </w:trPr>
        <w:tc>
          <w:tcPr>
            <w:tcW w:w="1129" w:type="dxa"/>
            <w:tcBorders>
              <w:bottom w:val="single" w:sz="4" w:space="0" w:color="auto"/>
            </w:tcBorders>
          </w:tcPr>
          <w:p w14:paraId="11701B4F"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14D44DB7"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no pueden comprobarse.</w:t>
            </w:r>
          </w:p>
          <w:p w14:paraId="2FB618CF"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7E280EE" w14:textId="77777777" w:rsidR="003E4BA5" w:rsidRDefault="003E4BA5" w:rsidP="001651D0">
            <w:pPr>
              <w:rPr>
                <w:rFonts w:ascii="Calibri" w:eastAsia="Arial Unicode MS" w:hAnsi="Calibri" w:cs="Calibri"/>
                <w:i/>
              </w:rPr>
            </w:pPr>
            <w:r>
              <w:rPr>
                <w:rFonts w:ascii="Calibri" w:eastAsia="Arial Unicode MS" w:hAnsi="Calibri" w:cs="Calibri"/>
                <w:i/>
              </w:rPr>
              <w:t>El sistema colapsa repentinamente.</w:t>
            </w:r>
          </w:p>
          <w:p w14:paraId="47793275" w14:textId="77777777" w:rsidR="003E4BA5" w:rsidRPr="008C2474" w:rsidRDefault="003E4BA5" w:rsidP="001651D0">
            <w:pPr>
              <w:rPr>
                <w:rFonts w:ascii="Calibri" w:eastAsia="Arial Unicode MS" w:hAnsi="Calibri" w:cs="Calibri"/>
                <w:i/>
              </w:rPr>
            </w:pPr>
            <w:r>
              <w:rPr>
                <w:rFonts w:ascii="Calibri" w:eastAsia="Arial Unicode MS" w:hAnsi="Calibri" w:cs="Calibri"/>
                <w:i/>
              </w:rPr>
              <w:t>El sistema se encuentra saturado.</w:t>
            </w:r>
          </w:p>
          <w:p w14:paraId="0F91800F"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BEA72D9" w14:textId="77777777" w:rsidR="003E4BA5" w:rsidRDefault="003E4BA5" w:rsidP="001651D0">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retorna a la pantalla inicial.</w:t>
            </w:r>
          </w:p>
          <w:p w14:paraId="4C44DFE6" w14:textId="77777777" w:rsidR="003E4BA5" w:rsidRPr="00305C57" w:rsidRDefault="003E4BA5" w:rsidP="001651D0">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notifica “fuera de servicio”.</w:t>
            </w:r>
          </w:p>
        </w:tc>
      </w:tr>
      <w:tr w:rsidR="003E4BA5" w14:paraId="06E85DED" w14:textId="77777777" w:rsidTr="001651D0">
        <w:trPr>
          <w:trHeight w:val="1520"/>
        </w:trPr>
        <w:tc>
          <w:tcPr>
            <w:tcW w:w="1129" w:type="dxa"/>
            <w:tcBorders>
              <w:bottom w:val="single" w:sz="4" w:space="0" w:color="auto"/>
            </w:tcBorders>
          </w:tcPr>
          <w:p w14:paraId="1D955207"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0478A5D2" w14:textId="77777777" w:rsidR="003E4BA5" w:rsidRPr="008C2474" w:rsidRDefault="003E4BA5" w:rsidP="001651D0">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Los datos son incorrectos.</w:t>
            </w:r>
            <w:r w:rsidRPr="008C2474">
              <w:rPr>
                <w:rFonts w:ascii="Calibri" w:eastAsia="Arial Unicode MS" w:hAnsi="Calibri" w:cs="Calibri"/>
                <w:i/>
              </w:rPr>
              <w:t xml:space="preserve"> </w:t>
            </w:r>
          </w:p>
          <w:p w14:paraId="237E2383" w14:textId="77777777" w:rsidR="003E4BA5"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925113D" w14:textId="77777777" w:rsidR="003E4BA5" w:rsidRPr="008C2474" w:rsidRDefault="003E4BA5" w:rsidP="001651D0">
            <w:pPr>
              <w:rPr>
                <w:rFonts w:ascii="Calibri" w:eastAsia="Arial Unicode MS" w:hAnsi="Calibri" w:cs="Calibri"/>
                <w:i/>
              </w:rPr>
            </w:pPr>
            <w:r>
              <w:rPr>
                <w:rFonts w:ascii="Calibri" w:eastAsia="Arial Unicode MS" w:hAnsi="Calibri" w:cs="Calibri"/>
                <w:i/>
              </w:rPr>
              <w:t>La información no es válida.</w:t>
            </w:r>
          </w:p>
          <w:p w14:paraId="5E1310EC"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C7D1DAE" w14:textId="77777777" w:rsidR="003E4BA5" w:rsidRDefault="003E4BA5" w:rsidP="001651D0">
            <w:pPr>
              <w:rPr>
                <w:rFonts w:ascii="Calibri" w:hAnsi="Calibri" w:cs="Calibri"/>
                <w:b/>
                <w:bCs/>
              </w:rPr>
            </w:pPr>
            <w:r w:rsidRPr="008C2474">
              <w:rPr>
                <w:rFonts w:ascii="Calibri" w:eastAsia="Arial Unicode MS" w:hAnsi="Calibri" w:cs="Calibri"/>
                <w:i/>
              </w:rPr>
              <w:t>El</w:t>
            </w:r>
            <w:r>
              <w:rPr>
                <w:rFonts w:ascii="Calibri" w:eastAsia="Arial Unicode MS" w:hAnsi="Calibri" w:cs="Calibri"/>
                <w:i/>
              </w:rPr>
              <w:t xml:space="preserve"> registro / autentificación no se realiza.</w:t>
            </w:r>
          </w:p>
        </w:tc>
      </w:tr>
      <w:tr w:rsidR="003E4BA5" w14:paraId="756D057E" w14:textId="77777777" w:rsidTr="001651D0">
        <w:tc>
          <w:tcPr>
            <w:tcW w:w="9236" w:type="dxa"/>
            <w:gridSpan w:val="4"/>
          </w:tcPr>
          <w:p w14:paraId="1B680C0A" w14:textId="77777777" w:rsidR="003E4BA5" w:rsidRDefault="003E4BA5" w:rsidP="001651D0">
            <w:pPr>
              <w:rPr>
                <w:rFonts w:ascii="Calibri" w:hAnsi="Calibri" w:cs="Calibri"/>
                <w:b/>
                <w:bCs/>
              </w:rPr>
            </w:pPr>
            <w:r w:rsidRPr="1E6304D2">
              <w:rPr>
                <w:rFonts w:ascii="Calibri" w:hAnsi="Calibri" w:cs="Calibri"/>
                <w:b/>
                <w:bCs/>
              </w:rPr>
              <w:t>REQUERIMIENTOS ESPECIALES - REGLAS DEL NEGOCIO Y DEL SISTEMA:</w:t>
            </w:r>
          </w:p>
          <w:p w14:paraId="01A2A54B"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7ABD090" w14:textId="77777777" w:rsidR="003E4BA5" w:rsidRDefault="003E4BA5" w:rsidP="001651D0">
            <w:pPr>
              <w:pStyle w:val="listparagraph0"/>
              <w:rPr>
                <w:rFonts w:ascii="Calibri" w:hAnsi="Calibri" w:cs="Calibri"/>
                <w:i/>
                <w:iCs/>
                <w:color w:val="800000"/>
                <w:sz w:val="24"/>
                <w:szCs w:val="24"/>
                <w:lang w:val="es-CO" w:eastAsia="en-US"/>
              </w:rPr>
            </w:pPr>
          </w:p>
        </w:tc>
      </w:tr>
      <w:tr w:rsidR="003E4BA5" w14:paraId="4969287C" w14:textId="77777777" w:rsidTr="001651D0">
        <w:trPr>
          <w:trHeight w:val="450"/>
        </w:trPr>
        <w:tc>
          <w:tcPr>
            <w:tcW w:w="9236" w:type="dxa"/>
            <w:gridSpan w:val="4"/>
          </w:tcPr>
          <w:p w14:paraId="7278AEA1" w14:textId="77777777" w:rsidR="003E4BA5" w:rsidRDefault="003E4BA5" w:rsidP="001651D0">
            <w:pPr>
              <w:rPr>
                <w:rFonts w:ascii="Calibri" w:hAnsi="Calibri" w:cs="Calibri"/>
                <w:b/>
                <w:bCs/>
              </w:rPr>
            </w:pPr>
            <w:r w:rsidRPr="1E6304D2">
              <w:rPr>
                <w:rFonts w:ascii="Calibri" w:hAnsi="Calibri" w:cs="Calibri"/>
                <w:b/>
                <w:bCs/>
              </w:rPr>
              <w:lastRenderedPageBreak/>
              <w:t>RIESGOS:</w:t>
            </w:r>
          </w:p>
          <w:p w14:paraId="1AD03A12"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1508773" w14:textId="77777777" w:rsidR="003E4BA5" w:rsidRDefault="003E4BA5" w:rsidP="001651D0">
            <w:pPr>
              <w:rPr>
                <w:rFonts w:ascii="Calibri" w:eastAsia="Arial Unicode MS" w:hAnsi="Calibri" w:cs="Calibri"/>
                <w:color w:val="800000"/>
              </w:rPr>
            </w:pPr>
          </w:p>
        </w:tc>
      </w:tr>
      <w:tr w:rsidR="003E4BA5" w14:paraId="45FFD76F" w14:textId="77777777" w:rsidTr="001651D0">
        <w:trPr>
          <w:trHeight w:val="744"/>
        </w:trPr>
        <w:tc>
          <w:tcPr>
            <w:tcW w:w="9236" w:type="dxa"/>
            <w:gridSpan w:val="4"/>
          </w:tcPr>
          <w:p w14:paraId="6242F17D" w14:textId="77777777" w:rsidR="003E4BA5" w:rsidRDefault="003E4BA5" w:rsidP="001651D0">
            <w:pPr>
              <w:rPr>
                <w:rFonts w:ascii="Calibri" w:hAnsi="Calibri" w:cs="Calibri"/>
                <w:b/>
                <w:bCs/>
              </w:rPr>
            </w:pPr>
            <w:r w:rsidRPr="1E6304D2">
              <w:rPr>
                <w:rFonts w:ascii="Calibri" w:hAnsi="Calibri" w:cs="Calibri"/>
                <w:b/>
                <w:bCs/>
              </w:rPr>
              <w:t>CRITERIOS DE ACEPTACIÓN:</w:t>
            </w:r>
          </w:p>
          <w:p w14:paraId="3D373D73"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B3D33FB" w14:textId="77777777" w:rsidR="003E4BA5" w:rsidRDefault="003E4BA5" w:rsidP="001651D0">
            <w:pPr>
              <w:rPr>
                <w:rFonts w:ascii="Calibri" w:hAnsi="Calibri" w:cs="Calibri"/>
                <w:i/>
                <w:iCs/>
                <w:color w:val="800000"/>
              </w:rPr>
            </w:pPr>
          </w:p>
        </w:tc>
      </w:tr>
      <w:tr w:rsidR="003E4BA5" w14:paraId="43B5EF91" w14:textId="77777777" w:rsidTr="001651D0">
        <w:trPr>
          <w:trHeight w:val="161"/>
        </w:trPr>
        <w:tc>
          <w:tcPr>
            <w:tcW w:w="9236" w:type="dxa"/>
            <w:gridSpan w:val="4"/>
          </w:tcPr>
          <w:p w14:paraId="02F8A075" w14:textId="77777777" w:rsidR="003E4BA5" w:rsidRDefault="003E4BA5" w:rsidP="001651D0">
            <w:pPr>
              <w:rPr>
                <w:rFonts w:ascii="Calibri" w:hAnsi="Calibri" w:cs="Calibri"/>
                <w:b/>
                <w:bCs/>
              </w:rPr>
            </w:pPr>
            <w:r w:rsidRPr="1E6304D2">
              <w:rPr>
                <w:rFonts w:ascii="Calibri" w:hAnsi="Calibri" w:cs="Calibri"/>
                <w:b/>
                <w:bCs/>
              </w:rPr>
              <w:t>PROTOTIPO EXPLORATORIO</w:t>
            </w:r>
          </w:p>
          <w:p w14:paraId="173067E5"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70E894C" w14:textId="77777777" w:rsidR="003E4BA5" w:rsidRDefault="003E4BA5" w:rsidP="001651D0">
            <w:pPr>
              <w:spacing w:line="240" w:lineRule="atLeast"/>
              <w:rPr>
                <w:rFonts w:ascii="Calibri" w:eastAsia="Arial Unicode MS" w:hAnsi="Calibri" w:cs="Calibri"/>
                <w:i/>
              </w:rPr>
            </w:pPr>
          </w:p>
        </w:tc>
      </w:tr>
    </w:tbl>
    <w:p w14:paraId="35B4680A"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53B764F5" w14:textId="77777777" w:rsidTr="001651D0">
        <w:tc>
          <w:tcPr>
            <w:tcW w:w="4366" w:type="dxa"/>
            <w:gridSpan w:val="2"/>
            <w:shd w:val="clear" w:color="auto" w:fill="D9D9D9" w:themeFill="background1" w:themeFillShade="D9"/>
          </w:tcPr>
          <w:p w14:paraId="650823B8" w14:textId="77777777" w:rsidR="003E4BA5" w:rsidRDefault="003E4BA5" w:rsidP="001651D0">
            <w:pPr>
              <w:rPr>
                <w:rFonts w:ascii="Calibri" w:hAnsi="Calibri" w:cs="Calibri"/>
                <w:b/>
                <w:bCs/>
              </w:rPr>
            </w:pPr>
            <w:r w:rsidRPr="1E6304D2">
              <w:rPr>
                <w:rFonts w:ascii="Calibri" w:hAnsi="Calibri" w:cs="Calibri"/>
                <w:b/>
                <w:bCs/>
              </w:rPr>
              <w:t>IDENTIFICADOR CASO DE USO:</w:t>
            </w:r>
          </w:p>
          <w:p w14:paraId="044F2CC1" w14:textId="77777777" w:rsidR="003E4BA5" w:rsidRPr="008C2474" w:rsidRDefault="003E4BA5" w:rsidP="001651D0">
            <w:pPr>
              <w:rPr>
                <w:rFonts w:ascii="Calibri" w:hAnsi="Calibri" w:cs="Calibri"/>
                <w:b/>
              </w:rPr>
            </w:pPr>
            <w:r w:rsidRPr="1E6304D2">
              <w:rPr>
                <w:rFonts w:ascii="Calibri" w:hAnsi="Calibri" w:cs="Calibri"/>
                <w:b/>
                <w:bCs/>
              </w:rPr>
              <w:t>CU-</w:t>
            </w:r>
            <w:r>
              <w:rPr>
                <w:rFonts w:ascii="Calibri" w:hAnsi="Calibri" w:cs="Calibri"/>
                <w:b/>
                <w:bCs/>
              </w:rPr>
              <w:t>5</w:t>
            </w:r>
          </w:p>
        </w:tc>
        <w:tc>
          <w:tcPr>
            <w:tcW w:w="4870" w:type="dxa"/>
            <w:gridSpan w:val="2"/>
            <w:shd w:val="clear" w:color="auto" w:fill="D9D9D9" w:themeFill="background1" w:themeFillShade="D9"/>
          </w:tcPr>
          <w:p w14:paraId="6C749298" w14:textId="77777777" w:rsidR="003E4BA5" w:rsidRDefault="003E4BA5" w:rsidP="001651D0">
            <w:pPr>
              <w:rPr>
                <w:rFonts w:ascii="Calibri" w:hAnsi="Calibri" w:cs="Calibri"/>
                <w:b/>
                <w:bCs/>
              </w:rPr>
            </w:pPr>
            <w:r w:rsidRPr="1E6304D2">
              <w:rPr>
                <w:rFonts w:ascii="Calibri" w:hAnsi="Calibri" w:cs="Calibri"/>
                <w:b/>
                <w:bCs/>
              </w:rPr>
              <w:t>NOMBRE:</w:t>
            </w:r>
          </w:p>
          <w:p w14:paraId="4F28D10C" w14:textId="77777777" w:rsidR="003E4BA5" w:rsidRPr="008C2474" w:rsidRDefault="003E4BA5" w:rsidP="001651D0">
            <w:pPr>
              <w:spacing w:line="259" w:lineRule="auto"/>
              <w:rPr>
                <w:rFonts w:ascii="Calibri" w:eastAsia="Arial Unicode MS" w:hAnsi="Calibri" w:cs="Calibri"/>
              </w:rPr>
            </w:pPr>
            <w:r w:rsidRPr="008C2474">
              <w:rPr>
                <w:rFonts w:ascii="Calibri" w:eastAsia="Arial Unicode MS" w:hAnsi="Calibri" w:cs="Calibri"/>
              </w:rPr>
              <w:t xml:space="preserve">Autentificar </w:t>
            </w:r>
            <w:r>
              <w:rPr>
                <w:rFonts w:ascii="Calibri" w:eastAsia="Arial Unicode MS" w:hAnsi="Calibri" w:cs="Calibri"/>
              </w:rPr>
              <w:t>Empleado</w:t>
            </w:r>
            <w:r w:rsidRPr="008C2474">
              <w:rPr>
                <w:rFonts w:ascii="Calibri" w:eastAsia="Arial Unicode MS" w:hAnsi="Calibri" w:cs="Calibri"/>
              </w:rPr>
              <w:t xml:space="preserve"> </w:t>
            </w:r>
          </w:p>
          <w:p w14:paraId="6BE88EB3" w14:textId="77777777" w:rsidR="003E4BA5" w:rsidRDefault="003E4BA5" w:rsidP="001651D0">
            <w:pPr>
              <w:rPr>
                <w:rFonts w:ascii="Calibri" w:hAnsi="Calibri" w:cs="Calibri"/>
                <w:b/>
                <w:bCs/>
              </w:rPr>
            </w:pPr>
          </w:p>
        </w:tc>
      </w:tr>
      <w:tr w:rsidR="003E4BA5" w14:paraId="7F067DB1" w14:textId="77777777" w:rsidTr="001651D0">
        <w:tc>
          <w:tcPr>
            <w:tcW w:w="6168" w:type="dxa"/>
            <w:gridSpan w:val="3"/>
          </w:tcPr>
          <w:p w14:paraId="3DA8F5A1" w14:textId="77777777" w:rsidR="003E4BA5" w:rsidRDefault="003E4BA5" w:rsidP="001651D0">
            <w:pPr>
              <w:rPr>
                <w:rFonts w:ascii="Calibri" w:hAnsi="Calibri" w:cs="Calibri"/>
                <w:b/>
                <w:bCs/>
              </w:rPr>
            </w:pPr>
            <w:r w:rsidRPr="1E6304D2">
              <w:rPr>
                <w:rFonts w:ascii="Calibri" w:hAnsi="Calibri" w:cs="Calibri"/>
                <w:b/>
                <w:bCs/>
              </w:rPr>
              <w:t>COMPLEJIDAD:</w:t>
            </w:r>
          </w:p>
          <w:p w14:paraId="15E3E72D" w14:textId="77777777" w:rsidR="003E4BA5" w:rsidRPr="008C2474" w:rsidRDefault="003E4BA5" w:rsidP="001651D0">
            <w:pPr>
              <w:rPr>
                <w:rFonts w:ascii="Calibri" w:hAnsi="Calibri" w:cs="Calibri"/>
              </w:rPr>
            </w:pPr>
            <w:r w:rsidRPr="008C2474">
              <w:rPr>
                <w:rFonts w:ascii="Calibri" w:hAnsi="Calibri" w:cs="Calibri"/>
              </w:rPr>
              <w:t>Media</w:t>
            </w:r>
          </w:p>
        </w:tc>
        <w:tc>
          <w:tcPr>
            <w:tcW w:w="3068" w:type="dxa"/>
          </w:tcPr>
          <w:p w14:paraId="632859F9" w14:textId="77777777" w:rsidR="003E4BA5" w:rsidRDefault="003E4BA5" w:rsidP="001651D0">
            <w:pPr>
              <w:rPr>
                <w:rFonts w:ascii="Calibri" w:hAnsi="Calibri" w:cs="Calibri"/>
                <w:b/>
                <w:bCs/>
              </w:rPr>
            </w:pPr>
            <w:r w:rsidRPr="1E6304D2">
              <w:rPr>
                <w:rFonts w:ascii="Calibri" w:hAnsi="Calibri" w:cs="Calibri"/>
                <w:b/>
                <w:bCs/>
              </w:rPr>
              <w:t>PRIORIDAD:</w:t>
            </w:r>
          </w:p>
          <w:p w14:paraId="1E10A13E" w14:textId="77777777" w:rsidR="003E4BA5" w:rsidRPr="00BD6B3A" w:rsidRDefault="003E4BA5" w:rsidP="001651D0">
            <w:pPr>
              <w:spacing w:line="259" w:lineRule="auto"/>
              <w:rPr>
                <w:rFonts w:asciiTheme="minorHAnsi" w:hAnsiTheme="minorHAnsi" w:cstheme="minorHAnsi"/>
              </w:rPr>
            </w:pPr>
            <w:r w:rsidRPr="008C2474">
              <w:rPr>
                <w:rFonts w:asciiTheme="minorHAnsi" w:hAnsiTheme="minorHAnsi" w:cstheme="minorHAnsi"/>
              </w:rPr>
              <w:t>Media</w:t>
            </w:r>
          </w:p>
        </w:tc>
      </w:tr>
      <w:tr w:rsidR="003E4BA5" w14:paraId="3926A9A4" w14:textId="77777777" w:rsidTr="001651D0">
        <w:tc>
          <w:tcPr>
            <w:tcW w:w="9236" w:type="dxa"/>
            <w:gridSpan w:val="4"/>
          </w:tcPr>
          <w:p w14:paraId="3710FC04"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21A10417" w14:textId="77777777" w:rsidR="003E4BA5" w:rsidRDefault="003E4BA5" w:rsidP="001651D0">
            <w:pPr>
              <w:spacing w:line="259" w:lineRule="auto"/>
            </w:pPr>
            <w:r w:rsidRPr="008C2474">
              <w:rPr>
                <w:rFonts w:ascii="Calibri" w:eastAsia="Arial Unicode MS" w:hAnsi="Calibri" w:cs="Calibri"/>
                <w:i/>
              </w:rPr>
              <w:t>RF-4.1.6 Gestión de Ingreso</w:t>
            </w:r>
          </w:p>
        </w:tc>
      </w:tr>
      <w:tr w:rsidR="003E4BA5" w14:paraId="1A91BF8C" w14:textId="77777777" w:rsidTr="001651D0">
        <w:tc>
          <w:tcPr>
            <w:tcW w:w="9236" w:type="dxa"/>
            <w:gridSpan w:val="4"/>
          </w:tcPr>
          <w:p w14:paraId="1B46D6C4" w14:textId="77777777" w:rsidR="003E4BA5" w:rsidRDefault="003E4BA5" w:rsidP="001651D0">
            <w:pPr>
              <w:rPr>
                <w:rFonts w:ascii="Calibri" w:hAnsi="Calibri" w:cs="Calibri"/>
                <w:b/>
                <w:bCs/>
              </w:rPr>
            </w:pPr>
            <w:r w:rsidRPr="1E6304D2">
              <w:rPr>
                <w:rFonts w:ascii="Calibri" w:hAnsi="Calibri" w:cs="Calibri"/>
                <w:b/>
                <w:bCs/>
              </w:rPr>
              <w:t>ACTORES:</w:t>
            </w:r>
          </w:p>
          <w:p w14:paraId="07A9DD0C"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3E4BA5" w14:paraId="37587EA3" w14:textId="77777777" w:rsidTr="001651D0">
        <w:tc>
          <w:tcPr>
            <w:tcW w:w="9236" w:type="dxa"/>
            <w:gridSpan w:val="4"/>
          </w:tcPr>
          <w:p w14:paraId="646E1B73" w14:textId="77777777" w:rsidR="003E4BA5" w:rsidRDefault="003E4BA5" w:rsidP="001651D0">
            <w:pPr>
              <w:rPr>
                <w:rFonts w:ascii="Calibri" w:hAnsi="Calibri" w:cs="Calibri"/>
                <w:b/>
                <w:bCs/>
              </w:rPr>
            </w:pPr>
            <w:r w:rsidRPr="1E6304D2">
              <w:rPr>
                <w:rFonts w:ascii="Calibri" w:hAnsi="Calibri" w:cs="Calibri"/>
                <w:b/>
                <w:bCs/>
              </w:rPr>
              <w:t>CASOS DE USO ASOCIADOS:</w:t>
            </w:r>
          </w:p>
          <w:p w14:paraId="6F1FF074" w14:textId="77777777" w:rsidR="003E4BA5" w:rsidRPr="00B61C95" w:rsidRDefault="003E4BA5" w:rsidP="001651D0">
            <w:pPr>
              <w:numPr>
                <w:ilvl w:val="0"/>
                <w:numId w:val="16"/>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w:t>
            </w:r>
            <w:r>
              <w:rPr>
                <w:rFonts w:ascii="Calibri" w:eastAsia="Arial Unicode MS" w:hAnsi="Calibri" w:cs="Calibri"/>
                <w:b/>
                <w:bCs/>
                <w:i/>
              </w:rPr>
              <w:t>4</w:t>
            </w:r>
          </w:p>
        </w:tc>
      </w:tr>
      <w:tr w:rsidR="003E4BA5" w14:paraId="785E71FD" w14:textId="77777777" w:rsidTr="001651D0">
        <w:tc>
          <w:tcPr>
            <w:tcW w:w="9236" w:type="dxa"/>
            <w:gridSpan w:val="4"/>
          </w:tcPr>
          <w:p w14:paraId="58FF0DA7" w14:textId="77777777" w:rsidR="003E4BA5" w:rsidRPr="008C2474" w:rsidRDefault="003E4BA5" w:rsidP="001651D0">
            <w:pPr>
              <w:rPr>
                <w:rFonts w:ascii="Calibri" w:hAnsi="Calibri" w:cs="Calibri"/>
                <w:lang w:eastAsia="es-ES"/>
              </w:rPr>
            </w:pPr>
            <w:r w:rsidRPr="1E6304D2">
              <w:rPr>
                <w:rFonts w:ascii="Calibri" w:hAnsi="Calibri" w:cs="Calibri"/>
                <w:b/>
                <w:bCs/>
              </w:rPr>
              <w:t>DESCRIPCIÓN:</w:t>
            </w:r>
          </w:p>
          <w:p w14:paraId="4BBBA2B9" w14:textId="77777777" w:rsidR="003E4BA5" w:rsidRPr="008C2474" w:rsidRDefault="003E4BA5" w:rsidP="001651D0">
            <w:pPr>
              <w:rPr>
                <w:rFonts w:ascii="Calibri" w:eastAsia="Arial Unicode MS" w:hAnsi="Calibri" w:cs="Calibri"/>
                <w:i/>
              </w:rPr>
            </w:pPr>
            <w:r>
              <w:rPr>
                <w:rFonts w:ascii="Calibri" w:eastAsia="Arial Unicode MS" w:hAnsi="Calibri" w:cs="Calibri"/>
                <w:i/>
              </w:rPr>
              <w:t>El empleado</w:t>
            </w:r>
            <w:r w:rsidRPr="008C2474">
              <w:rPr>
                <w:rFonts w:ascii="Calibri" w:eastAsia="Arial Unicode MS" w:hAnsi="Calibri" w:cs="Calibri"/>
                <w:i/>
              </w:rPr>
              <w:t xml:space="preserve"> ingresará las credenciales en el </w:t>
            </w:r>
            <w:r>
              <w:rPr>
                <w:rFonts w:ascii="Calibri" w:eastAsia="Arial Unicode MS" w:hAnsi="Calibri" w:cs="Calibri"/>
                <w:i/>
              </w:rPr>
              <w:t>sistema</w:t>
            </w:r>
            <w:r w:rsidRPr="008C2474">
              <w:rPr>
                <w:rFonts w:ascii="Calibri" w:eastAsia="Arial Unicode MS" w:hAnsi="Calibri" w:cs="Calibri"/>
                <w:i/>
              </w:rPr>
              <w:t xml:space="preserve"> para hacer uso de</w:t>
            </w:r>
            <w:r>
              <w:rPr>
                <w:rFonts w:ascii="Calibri" w:eastAsia="Arial Unicode MS" w:hAnsi="Calibri" w:cs="Calibri"/>
                <w:i/>
              </w:rPr>
              <w:t xml:space="preserve"> este.</w:t>
            </w:r>
          </w:p>
        </w:tc>
      </w:tr>
      <w:tr w:rsidR="003E4BA5" w14:paraId="7960F8F0" w14:textId="77777777" w:rsidTr="001651D0">
        <w:tc>
          <w:tcPr>
            <w:tcW w:w="9236" w:type="dxa"/>
            <w:gridSpan w:val="4"/>
            <w:tcBorders>
              <w:bottom w:val="single" w:sz="4" w:space="0" w:color="auto"/>
            </w:tcBorders>
          </w:tcPr>
          <w:p w14:paraId="5A47EE7F" w14:textId="77777777" w:rsidR="003E4BA5" w:rsidRDefault="003E4BA5" w:rsidP="001651D0">
            <w:pPr>
              <w:rPr>
                <w:rFonts w:ascii="Calibri" w:hAnsi="Calibri" w:cs="Calibri"/>
                <w:b/>
                <w:bCs/>
              </w:rPr>
            </w:pPr>
            <w:r w:rsidRPr="1E6304D2">
              <w:rPr>
                <w:rFonts w:ascii="Calibri" w:hAnsi="Calibri" w:cs="Calibri"/>
                <w:b/>
                <w:bCs/>
              </w:rPr>
              <w:t>NOTAS:</w:t>
            </w:r>
          </w:p>
          <w:p w14:paraId="14955415" w14:textId="77777777" w:rsidR="003E4BA5" w:rsidRPr="008C2474" w:rsidRDefault="003E4BA5" w:rsidP="001651D0">
            <w:pPr>
              <w:pStyle w:val="ListParagraph"/>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3FC76A38" w14:textId="77777777" w:rsidR="003E4BA5" w:rsidRPr="008C2474" w:rsidRDefault="003E4BA5" w:rsidP="001651D0">
            <w:pPr>
              <w:pStyle w:val="ListParagraph"/>
              <w:numPr>
                <w:ilvl w:val="0"/>
                <w:numId w:val="15"/>
              </w:numPr>
              <w:jc w:val="both"/>
              <w:rPr>
                <w:i/>
              </w:rPr>
            </w:pPr>
            <w:r w:rsidRPr="008C2474">
              <w:rPr>
                <w:rFonts w:ascii="Calibri" w:hAnsi="Calibri" w:cs="Calibri"/>
                <w:i/>
              </w:rPr>
              <w:t>En el caso de ser aceptado el funcionario municipal obtendrá el acceso al sistema.</w:t>
            </w:r>
          </w:p>
          <w:p w14:paraId="6042AFD9" w14:textId="77777777" w:rsidR="003E4BA5" w:rsidRPr="008C2474" w:rsidRDefault="003E4BA5" w:rsidP="001651D0">
            <w:pPr>
              <w:pStyle w:val="ListParagraph"/>
              <w:rPr>
                <w:i/>
              </w:rPr>
            </w:pPr>
          </w:p>
        </w:tc>
      </w:tr>
      <w:tr w:rsidR="003E4BA5" w14:paraId="29606864" w14:textId="77777777" w:rsidTr="001651D0">
        <w:trPr>
          <w:trHeight w:val="345"/>
        </w:trPr>
        <w:tc>
          <w:tcPr>
            <w:tcW w:w="9236" w:type="dxa"/>
            <w:gridSpan w:val="4"/>
            <w:tcBorders>
              <w:bottom w:val="single" w:sz="4" w:space="0" w:color="auto"/>
            </w:tcBorders>
            <w:shd w:val="clear" w:color="auto" w:fill="D9D9D9" w:themeFill="background1" w:themeFillShade="D9"/>
          </w:tcPr>
          <w:p w14:paraId="183AF89D"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594F7411" w14:textId="77777777" w:rsidTr="001651D0">
        <w:trPr>
          <w:trHeight w:val="1502"/>
        </w:trPr>
        <w:tc>
          <w:tcPr>
            <w:tcW w:w="1129" w:type="dxa"/>
            <w:tcBorders>
              <w:bottom w:val="single" w:sz="4" w:space="0" w:color="auto"/>
            </w:tcBorders>
          </w:tcPr>
          <w:p w14:paraId="7291977F" w14:textId="77777777" w:rsidR="003E4BA5" w:rsidRPr="008C2474" w:rsidRDefault="003E4BA5" w:rsidP="001651D0">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66DD4CD"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4E89AB71"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282E844" w14:textId="77777777" w:rsidR="003E4BA5" w:rsidRDefault="003E4BA5" w:rsidP="001651D0">
            <w:pPr>
              <w:rPr>
                <w:rFonts w:ascii="Calibri" w:hAnsi="Calibri" w:cs="Calibri"/>
                <w:b/>
                <w:bCs/>
                <w:lang w:val="es-EC"/>
              </w:rPr>
            </w:pPr>
            <w:r w:rsidRPr="008C2474">
              <w:rPr>
                <w:rFonts w:ascii="Calibri" w:eastAsia="Arial Unicode MS" w:hAnsi="Calibri" w:cs="Calibri"/>
                <w:i/>
              </w:rPr>
              <w:t>Las credenciales son ingresadas correctamente.</w:t>
            </w:r>
          </w:p>
          <w:p w14:paraId="431546DA"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24C0458"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3E4BA5" w14:paraId="25D29063" w14:textId="77777777" w:rsidTr="001651D0">
        <w:trPr>
          <w:trHeight w:val="1529"/>
        </w:trPr>
        <w:tc>
          <w:tcPr>
            <w:tcW w:w="1129" w:type="dxa"/>
            <w:tcBorders>
              <w:bottom w:val="single" w:sz="4" w:space="0" w:color="auto"/>
            </w:tcBorders>
          </w:tcPr>
          <w:p w14:paraId="582490AF"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0DCF619E"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67E0AE48"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8AEFBA"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Las credenciales ingresadas no son válidas.</w:t>
            </w:r>
          </w:p>
          <w:p w14:paraId="3A1B77CE"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4ACFED61" w14:textId="77777777" w:rsidR="003E4BA5" w:rsidRDefault="003E4BA5" w:rsidP="001651D0">
            <w:pPr>
              <w:rPr>
                <w:rFonts w:ascii="Calibri" w:hAnsi="Calibri" w:cs="Calibri"/>
                <w:b/>
                <w:bCs/>
              </w:rPr>
            </w:pPr>
            <w:r w:rsidRPr="008C2474">
              <w:rPr>
                <w:rFonts w:ascii="Calibri" w:eastAsia="Arial Unicode MS" w:hAnsi="Calibri" w:cs="Calibri"/>
                <w:i/>
              </w:rPr>
              <w:t>El sistema rechaza su ingreso y pide reintentar nuevamente.</w:t>
            </w:r>
          </w:p>
        </w:tc>
      </w:tr>
      <w:tr w:rsidR="003E4BA5" w14:paraId="708CB792" w14:textId="77777777" w:rsidTr="001651D0">
        <w:trPr>
          <w:trHeight w:val="1674"/>
        </w:trPr>
        <w:tc>
          <w:tcPr>
            <w:tcW w:w="1129" w:type="dxa"/>
            <w:tcBorders>
              <w:bottom w:val="single" w:sz="4" w:space="0" w:color="auto"/>
            </w:tcBorders>
          </w:tcPr>
          <w:p w14:paraId="19F9D9E5"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2128D4F3" w14:textId="77777777" w:rsidR="003E4BA5" w:rsidRPr="008C2474" w:rsidRDefault="003E4BA5" w:rsidP="001651D0">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367E2EF1"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1DBA407"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0230572B" w14:textId="77777777" w:rsidR="003E4BA5" w:rsidRDefault="003E4BA5" w:rsidP="001651D0">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138CD00F"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C169536"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9670738" w14:textId="77777777" w:rsidR="003E4BA5" w:rsidRDefault="003E4BA5" w:rsidP="001651D0">
            <w:pPr>
              <w:rPr>
                <w:rFonts w:ascii="Calibri" w:hAnsi="Calibri" w:cs="Calibri"/>
                <w:b/>
                <w:bCs/>
              </w:rPr>
            </w:pPr>
            <w:r w:rsidRPr="008C2474">
              <w:rPr>
                <w:rFonts w:ascii="Calibri" w:eastAsia="Arial Unicode MS" w:hAnsi="Calibri" w:cs="Calibri"/>
                <w:i/>
              </w:rPr>
              <w:lastRenderedPageBreak/>
              <w:t>El funcionario municipal informa sobre el fallo del sistema.</w:t>
            </w:r>
          </w:p>
        </w:tc>
      </w:tr>
      <w:tr w:rsidR="003E4BA5" w14:paraId="26372D66" w14:textId="77777777" w:rsidTr="001651D0">
        <w:tc>
          <w:tcPr>
            <w:tcW w:w="9236" w:type="dxa"/>
            <w:gridSpan w:val="4"/>
          </w:tcPr>
          <w:p w14:paraId="616B6023" w14:textId="77777777" w:rsidR="003E4BA5" w:rsidRDefault="003E4BA5" w:rsidP="001651D0">
            <w:pPr>
              <w:rPr>
                <w:rFonts w:ascii="Calibri" w:hAnsi="Calibri" w:cs="Calibri"/>
                <w:b/>
                <w:bCs/>
              </w:rPr>
            </w:pPr>
            <w:r w:rsidRPr="1E6304D2">
              <w:rPr>
                <w:rFonts w:ascii="Calibri" w:hAnsi="Calibri" w:cs="Calibri"/>
                <w:b/>
                <w:bCs/>
              </w:rPr>
              <w:lastRenderedPageBreak/>
              <w:t>REQUERIMIENTOS ESPECIALES - REGLAS DEL NEGOCIO Y DEL SISTEMA:</w:t>
            </w:r>
          </w:p>
          <w:p w14:paraId="6F54018B"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4CC21BE" w14:textId="77777777" w:rsidR="003E4BA5" w:rsidRDefault="003E4BA5" w:rsidP="001651D0">
            <w:pPr>
              <w:pStyle w:val="listparagraph0"/>
              <w:rPr>
                <w:rFonts w:ascii="Calibri" w:hAnsi="Calibri" w:cs="Calibri"/>
                <w:i/>
                <w:iCs/>
                <w:color w:val="800000"/>
                <w:sz w:val="24"/>
                <w:szCs w:val="24"/>
                <w:lang w:val="es-CO" w:eastAsia="en-US"/>
              </w:rPr>
            </w:pPr>
          </w:p>
        </w:tc>
      </w:tr>
      <w:tr w:rsidR="003E4BA5" w14:paraId="4DBB6F63" w14:textId="77777777" w:rsidTr="001651D0">
        <w:trPr>
          <w:trHeight w:val="450"/>
        </w:trPr>
        <w:tc>
          <w:tcPr>
            <w:tcW w:w="9236" w:type="dxa"/>
            <w:gridSpan w:val="4"/>
          </w:tcPr>
          <w:p w14:paraId="2DD55E73" w14:textId="77777777" w:rsidR="003E4BA5" w:rsidRDefault="003E4BA5" w:rsidP="001651D0">
            <w:pPr>
              <w:rPr>
                <w:rFonts w:ascii="Calibri" w:hAnsi="Calibri" w:cs="Calibri"/>
                <w:b/>
                <w:bCs/>
              </w:rPr>
            </w:pPr>
            <w:r w:rsidRPr="1E6304D2">
              <w:rPr>
                <w:rFonts w:ascii="Calibri" w:hAnsi="Calibri" w:cs="Calibri"/>
                <w:b/>
                <w:bCs/>
              </w:rPr>
              <w:t>RIESGOS:</w:t>
            </w:r>
          </w:p>
          <w:p w14:paraId="6D9524B0"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DAD55A6" w14:textId="77777777" w:rsidR="003E4BA5" w:rsidRDefault="003E4BA5" w:rsidP="001651D0">
            <w:pPr>
              <w:rPr>
                <w:rFonts w:ascii="Calibri" w:eastAsia="Arial Unicode MS" w:hAnsi="Calibri" w:cs="Calibri"/>
                <w:color w:val="800000"/>
              </w:rPr>
            </w:pPr>
          </w:p>
        </w:tc>
      </w:tr>
      <w:tr w:rsidR="003E4BA5" w14:paraId="621E8B69" w14:textId="77777777" w:rsidTr="001651D0">
        <w:trPr>
          <w:trHeight w:val="744"/>
        </w:trPr>
        <w:tc>
          <w:tcPr>
            <w:tcW w:w="9236" w:type="dxa"/>
            <w:gridSpan w:val="4"/>
          </w:tcPr>
          <w:p w14:paraId="2AACF7A4" w14:textId="77777777" w:rsidR="003E4BA5" w:rsidRDefault="003E4BA5" w:rsidP="001651D0">
            <w:pPr>
              <w:rPr>
                <w:rFonts w:ascii="Calibri" w:hAnsi="Calibri" w:cs="Calibri"/>
                <w:b/>
                <w:bCs/>
              </w:rPr>
            </w:pPr>
            <w:r w:rsidRPr="1E6304D2">
              <w:rPr>
                <w:rFonts w:ascii="Calibri" w:hAnsi="Calibri" w:cs="Calibri"/>
                <w:b/>
                <w:bCs/>
              </w:rPr>
              <w:t>CRITERIOS DE ACEPTACIÓN:</w:t>
            </w:r>
          </w:p>
          <w:p w14:paraId="48A51DC7"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17434E9" w14:textId="77777777" w:rsidR="003E4BA5" w:rsidRDefault="003E4BA5" w:rsidP="001651D0">
            <w:pPr>
              <w:rPr>
                <w:rFonts w:ascii="Calibri" w:hAnsi="Calibri" w:cs="Calibri"/>
                <w:i/>
                <w:iCs/>
                <w:color w:val="800000"/>
              </w:rPr>
            </w:pPr>
          </w:p>
        </w:tc>
      </w:tr>
      <w:tr w:rsidR="003E4BA5" w14:paraId="5AF49E09" w14:textId="77777777" w:rsidTr="001651D0">
        <w:trPr>
          <w:trHeight w:val="161"/>
        </w:trPr>
        <w:tc>
          <w:tcPr>
            <w:tcW w:w="9236" w:type="dxa"/>
            <w:gridSpan w:val="4"/>
          </w:tcPr>
          <w:p w14:paraId="48D720E6" w14:textId="77777777" w:rsidR="003E4BA5" w:rsidRDefault="003E4BA5" w:rsidP="001651D0">
            <w:pPr>
              <w:rPr>
                <w:rFonts w:ascii="Calibri" w:hAnsi="Calibri" w:cs="Calibri"/>
                <w:b/>
                <w:bCs/>
              </w:rPr>
            </w:pPr>
            <w:r w:rsidRPr="1E6304D2">
              <w:rPr>
                <w:rFonts w:ascii="Calibri" w:hAnsi="Calibri" w:cs="Calibri"/>
                <w:b/>
                <w:bCs/>
              </w:rPr>
              <w:t>PROTOTIPO EXPLORATORIO</w:t>
            </w:r>
          </w:p>
          <w:p w14:paraId="0015F020" w14:textId="77777777" w:rsidR="003E4BA5" w:rsidRDefault="003E4BA5" w:rsidP="001651D0">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64A9A38F" w14:textId="77777777" w:rsidR="003E4BA5" w:rsidRDefault="003E4BA5" w:rsidP="001651D0">
            <w:pPr>
              <w:spacing w:line="240" w:lineRule="atLeast"/>
              <w:rPr>
                <w:rFonts w:ascii="Calibri" w:eastAsia="Arial Unicode MS" w:hAnsi="Calibri" w:cs="Calibri"/>
                <w:i/>
              </w:rPr>
            </w:pPr>
          </w:p>
        </w:tc>
      </w:tr>
    </w:tbl>
    <w:p w14:paraId="755F94C3" w14:textId="77777777" w:rsidR="003E4BA5" w:rsidRDefault="003E4BA5" w:rsidP="003E4BA5">
      <w:pPr>
        <w:ind w:left="2124"/>
        <w:rPr>
          <w:rFonts w:ascii="Calibri" w:hAnsi="Calibri" w:cs="Book Antiqua"/>
          <w:b/>
          <w:spacing w:val="20"/>
        </w:rPr>
      </w:pPr>
    </w:p>
    <w:p w14:paraId="6EDAE058"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0A1B0A89" w14:textId="77777777" w:rsidTr="001651D0">
        <w:tc>
          <w:tcPr>
            <w:tcW w:w="4366" w:type="dxa"/>
            <w:gridSpan w:val="2"/>
            <w:shd w:val="clear" w:color="auto" w:fill="D9D9D9" w:themeFill="background1" w:themeFillShade="D9"/>
          </w:tcPr>
          <w:p w14:paraId="5DDD7233" w14:textId="77777777" w:rsidR="003E4BA5" w:rsidRDefault="003E4BA5" w:rsidP="001651D0">
            <w:pPr>
              <w:rPr>
                <w:rFonts w:ascii="Calibri" w:hAnsi="Calibri" w:cs="Calibri"/>
                <w:b/>
                <w:bCs/>
              </w:rPr>
            </w:pPr>
            <w:r w:rsidRPr="1E6304D2">
              <w:rPr>
                <w:rFonts w:ascii="Calibri" w:hAnsi="Calibri" w:cs="Calibri"/>
                <w:b/>
                <w:bCs/>
              </w:rPr>
              <w:t>IDENTIFICADOR CASO DE USO:</w:t>
            </w:r>
          </w:p>
          <w:p w14:paraId="1372ED77" w14:textId="77777777" w:rsidR="003E4BA5" w:rsidRPr="008C2474" w:rsidRDefault="003E4BA5" w:rsidP="001651D0">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3B0CA707" w14:textId="77777777" w:rsidR="003E4BA5" w:rsidRDefault="003E4BA5" w:rsidP="001651D0">
            <w:pPr>
              <w:rPr>
                <w:rFonts w:ascii="Calibri" w:hAnsi="Calibri" w:cs="Calibri"/>
                <w:b/>
                <w:bCs/>
              </w:rPr>
            </w:pPr>
            <w:r w:rsidRPr="1E6304D2">
              <w:rPr>
                <w:rFonts w:ascii="Calibri" w:hAnsi="Calibri" w:cs="Calibri"/>
                <w:b/>
                <w:bCs/>
              </w:rPr>
              <w:t>NOMBRE:</w:t>
            </w:r>
          </w:p>
          <w:p w14:paraId="6F70853E" w14:textId="77777777" w:rsidR="003E4BA5" w:rsidRPr="008C2474" w:rsidRDefault="003E4BA5" w:rsidP="001651D0">
            <w:pPr>
              <w:spacing w:line="259" w:lineRule="auto"/>
              <w:rPr>
                <w:rFonts w:ascii="Calibri" w:eastAsia="Arial Unicode MS" w:hAnsi="Calibri" w:cs="Calibri"/>
              </w:rPr>
            </w:pPr>
            <w:r w:rsidRPr="008C2474">
              <w:rPr>
                <w:rFonts w:ascii="Calibri" w:eastAsia="Arial Unicode MS" w:hAnsi="Calibri" w:cs="Calibri"/>
              </w:rPr>
              <w:t>Notificar al Propietario</w:t>
            </w:r>
          </w:p>
          <w:p w14:paraId="4AB48339" w14:textId="77777777" w:rsidR="003E4BA5" w:rsidRDefault="003E4BA5" w:rsidP="001651D0">
            <w:pPr>
              <w:rPr>
                <w:rFonts w:ascii="Calibri" w:hAnsi="Calibri" w:cs="Calibri"/>
                <w:b/>
                <w:bCs/>
              </w:rPr>
            </w:pPr>
          </w:p>
        </w:tc>
      </w:tr>
      <w:tr w:rsidR="003E4BA5" w14:paraId="1E1DEAE8" w14:textId="77777777" w:rsidTr="001651D0">
        <w:tc>
          <w:tcPr>
            <w:tcW w:w="6168" w:type="dxa"/>
            <w:gridSpan w:val="3"/>
          </w:tcPr>
          <w:p w14:paraId="4A6FE1AA" w14:textId="77777777" w:rsidR="003E4BA5" w:rsidRDefault="003E4BA5" w:rsidP="001651D0">
            <w:pPr>
              <w:rPr>
                <w:rFonts w:ascii="Calibri" w:hAnsi="Calibri" w:cs="Calibri"/>
                <w:b/>
                <w:bCs/>
              </w:rPr>
            </w:pPr>
            <w:r w:rsidRPr="1E6304D2">
              <w:rPr>
                <w:rFonts w:ascii="Calibri" w:hAnsi="Calibri" w:cs="Calibri"/>
                <w:b/>
                <w:bCs/>
              </w:rPr>
              <w:t>COMPLEJIDAD:</w:t>
            </w:r>
          </w:p>
          <w:p w14:paraId="413123EE" w14:textId="77777777" w:rsidR="003E4BA5" w:rsidRPr="008C2474" w:rsidRDefault="003E4BA5" w:rsidP="001651D0">
            <w:pPr>
              <w:rPr>
                <w:rFonts w:ascii="Calibri" w:hAnsi="Calibri" w:cs="Calibri"/>
              </w:rPr>
            </w:pPr>
            <w:r w:rsidRPr="008C2474">
              <w:rPr>
                <w:rFonts w:ascii="Calibri" w:hAnsi="Calibri" w:cs="Calibri"/>
              </w:rPr>
              <w:t>Baja</w:t>
            </w:r>
          </w:p>
        </w:tc>
        <w:tc>
          <w:tcPr>
            <w:tcW w:w="3068" w:type="dxa"/>
          </w:tcPr>
          <w:p w14:paraId="153C2DE4" w14:textId="77777777" w:rsidR="003E4BA5" w:rsidRDefault="003E4BA5" w:rsidP="001651D0">
            <w:pPr>
              <w:rPr>
                <w:rFonts w:ascii="Calibri" w:hAnsi="Calibri" w:cs="Calibri"/>
                <w:b/>
                <w:bCs/>
              </w:rPr>
            </w:pPr>
            <w:r w:rsidRPr="1E6304D2">
              <w:rPr>
                <w:rFonts w:ascii="Calibri" w:hAnsi="Calibri" w:cs="Calibri"/>
                <w:b/>
                <w:bCs/>
              </w:rPr>
              <w:t>PRIORIDAD:</w:t>
            </w:r>
          </w:p>
          <w:p w14:paraId="40B941CB" w14:textId="77777777" w:rsidR="003E4BA5" w:rsidRPr="00BD6B3A" w:rsidRDefault="003E4BA5" w:rsidP="001651D0">
            <w:pPr>
              <w:spacing w:line="259" w:lineRule="auto"/>
              <w:rPr>
                <w:rFonts w:asciiTheme="minorHAnsi" w:hAnsiTheme="minorHAnsi" w:cstheme="minorHAnsi"/>
              </w:rPr>
            </w:pPr>
            <w:r w:rsidRPr="008C2474">
              <w:rPr>
                <w:rFonts w:asciiTheme="minorHAnsi" w:hAnsiTheme="minorHAnsi" w:cstheme="minorHAnsi"/>
              </w:rPr>
              <w:t>Media</w:t>
            </w:r>
          </w:p>
        </w:tc>
      </w:tr>
      <w:tr w:rsidR="003E4BA5" w14:paraId="7D809F09" w14:textId="77777777" w:rsidTr="001651D0">
        <w:tc>
          <w:tcPr>
            <w:tcW w:w="9236" w:type="dxa"/>
            <w:gridSpan w:val="4"/>
          </w:tcPr>
          <w:p w14:paraId="7CC977CE" w14:textId="77777777" w:rsidR="003E4BA5" w:rsidRDefault="003E4BA5" w:rsidP="001651D0">
            <w:pPr>
              <w:rPr>
                <w:rFonts w:ascii="Calibri" w:hAnsi="Calibri" w:cs="Calibri"/>
                <w:b/>
                <w:bCs/>
              </w:rPr>
            </w:pPr>
            <w:r w:rsidRPr="1E6304D2">
              <w:rPr>
                <w:rFonts w:ascii="Calibri" w:hAnsi="Calibri" w:cs="Calibri"/>
                <w:b/>
                <w:bCs/>
              </w:rPr>
              <w:t>REQUERIMIENTO FUNCIONAL ASOCIADO:</w:t>
            </w:r>
          </w:p>
          <w:p w14:paraId="58061C82" w14:textId="77777777" w:rsidR="003E4BA5" w:rsidRDefault="003E4BA5" w:rsidP="001651D0">
            <w:pPr>
              <w:spacing w:line="259" w:lineRule="auto"/>
            </w:pPr>
            <w:r w:rsidRPr="008C2474">
              <w:rPr>
                <w:rFonts w:ascii="Calibri" w:eastAsia="Arial Unicode MS" w:hAnsi="Calibri" w:cs="Calibri"/>
                <w:i/>
              </w:rPr>
              <w:t>RF-4.1.6 Gestión de Ingreso</w:t>
            </w:r>
          </w:p>
        </w:tc>
      </w:tr>
      <w:tr w:rsidR="003E4BA5" w14:paraId="02CB19C9" w14:textId="77777777" w:rsidTr="001651D0">
        <w:tc>
          <w:tcPr>
            <w:tcW w:w="9236" w:type="dxa"/>
            <w:gridSpan w:val="4"/>
          </w:tcPr>
          <w:p w14:paraId="4A62071E" w14:textId="77777777" w:rsidR="003E4BA5" w:rsidRDefault="003E4BA5" w:rsidP="001651D0">
            <w:pPr>
              <w:rPr>
                <w:rFonts w:ascii="Calibri" w:hAnsi="Calibri" w:cs="Calibri"/>
                <w:b/>
                <w:bCs/>
              </w:rPr>
            </w:pPr>
            <w:r w:rsidRPr="1E6304D2">
              <w:rPr>
                <w:rFonts w:ascii="Calibri" w:hAnsi="Calibri" w:cs="Calibri"/>
                <w:b/>
                <w:bCs/>
              </w:rPr>
              <w:t>ACTORES:</w:t>
            </w:r>
          </w:p>
          <w:p w14:paraId="2DB7E4A3"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Pr>
                <w:rFonts w:ascii="Calibri" w:eastAsia="Arial Unicode MS" w:hAnsi="Calibri" w:cs="Calibri"/>
                <w:i/>
                <w:color w:val="000000" w:themeColor="text1"/>
              </w:rPr>
              <w:t xml:space="preserve">, </w:t>
            </w:r>
            <w:r w:rsidRPr="008C2474">
              <w:rPr>
                <w:rFonts w:ascii="Calibri" w:eastAsia="Arial Unicode MS" w:hAnsi="Calibri" w:cs="Calibri"/>
                <w:i/>
              </w:rPr>
              <w:t>ACT-</w:t>
            </w:r>
            <w:r>
              <w:rPr>
                <w:rFonts w:ascii="Calibri" w:eastAsia="Arial Unicode MS" w:hAnsi="Calibri" w:cs="Calibri"/>
                <w:i/>
              </w:rPr>
              <w:t>3</w:t>
            </w:r>
            <w:r w:rsidRPr="008C2474">
              <w:rPr>
                <w:rFonts w:ascii="Calibri" w:eastAsia="Arial Unicode MS" w:hAnsi="Calibri" w:cs="Calibri"/>
                <w:i/>
              </w:rPr>
              <w:t xml:space="preserve"> Propietario</w:t>
            </w:r>
          </w:p>
        </w:tc>
      </w:tr>
      <w:tr w:rsidR="003E4BA5" w14:paraId="6B8C3226" w14:textId="77777777" w:rsidTr="001651D0">
        <w:tc>
          <w:tcPr>
            <w:tcW w:w="9236" w:type="dxa"/>
            <w:gridSpan w:val="4"/>
          </w:tcPr>
          <w:p w14:paraId="44A8DBF5" w14:textId="77777777" w:rsidR="003E4BA5" w:rsidRDefault="003E4BA5" w:rsidP="001651D0">
            <w:pPr>
              <w:rPr>
                <w:rFonts w:ascii="Calibri" w:hAnsi="Calibri" w:cs="Calibri"/>
                <w:b/>
                <w:bCs/>
              </w:rPr>
            </w:pPr>
            <w:r w:rsidRPr="1E6304D2">
              <w:rPr>
                <w:rFonts w:ascii="Calibri" w:hAnsi="Calibri" w:cs="Calibri"/>
                <w:b/>
                <w:bCs/>
              </w:rPr>
              <w:t>CASOS DE USO ASOCIADOS:</w:t>
            </w:r>
          </w:p>
          <w:p w14:paraId="1D0B18BB" w14:textId="77777777" w:rsidR="003E4BA5" w:rsidRPr="008C2474" w:rsidRDefault="003E4BA5" w:rsidP="001651D0">
            <w:pPr>
              <w:numPr>
                <w:ilvl w:val="0"/>
                <w:numId w:val="16"/>
              </w:numPr>
              <w:spacing w:line="240" w:lineRule="atLeast"/>
              <w:jc w:val="both"/>
              <w:rPr>
                <w:i/>
              </w:rPr>
            </w:pPr>
            <w:r w:rsidRPr="008C2474">
              <w:rPr>
                <w:rFonts w:ascii="Calibri" w:eastAsia="Arial Unicode MS" w:hAnsi="Calibri" w:cs="Calibri"/>
                <w:i/>
              </w:rPr>
              <w:t>Incluye al CU</w:t>
            </w:r>
          </w:p>
          <w:p w14:paraId="4DC0766E" w14:textId="77777777" w:rsidR="003E4BA5" w:rsidRPr="008C2474" w:rsidRDefault="003E4BA5" w:rsidP="001651D0">
            <w:pPr>
              <w:rPr>
                <w:rFonts w:ascii="Calibri" w:eastAsia="Arial Unicode MS" w:hAnsi="Calibri" w:cs="Calibri"/>
                <w:i/>
              </w:rPr>
            </w:pPr>
          </w:p>
        </w:tc>
      </w:tr>
      <w:tr w:rsidR="003E4BA5" w14:paraId="7DCA8237" w14:textId="77777777" w:rsidTr="001651D0">
        <w:tc>
          <w:tcPr>
            <w:tcW w:w="9236" w:type="dxa"/>
            <w:gridSpan w:val="4"/>
          </w:tcPr>
          <w:p w14:paraId="7C6CD3FC" w14:textId="77777777" w:rsidR="003E4BA5" w:rsidRPr="008C2474" w:rsidRDefault="003E4BA5" w:rsidP="001651D0">
            <w:pPr>
              <w:rPr>
                <w:rFonts w:ascii="Calibri" w:hAnsi="Calibri" w:cs="Calibri"/>
                <w:lang w:eastAsia="es-ES"/>
              </w:rPr>
            </w:pPr>
            <w:r w:rsidRPr="1E6304D2">
              <w:rPr>
                <w:rFonts w:ascii="Calibri" w:hAnsi="Calibri" w:cs="Calibri"/>
                <w:b/>
                <w:bCs/>
              </w:rPr>
              <w:t>DESCRIPCIÓN:</w:t>
            </w:r>
          </w:p>
          <w:p w14:paraId="760D783C"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3E4BA5" w14:paraId="30C76561" w14:textId="77777777" w:rsidTr="001651D0">
        <w:tc>
          <w:tcPr>
            <w:tcW w:w="9236" w:type="dxa"/>
            <w:gridSpan w:val="4"/>
            <w:tcBorders>
              <w:bottom w:val="single" w:sz="4" w:space="0" w:color="auto"/>
            </w:tcBorders>
          </w:tcPr>
          <w:p w14:paraId="5CF271E3" w14:textId="77777777" w:rsidR="003E4BA5" w:rsidRDefault="003E4BA5" w:rsidP="001651D0">
            <w:pPr>
              <w:rPr>
                <w:rFonts w:ascii="Calibri" w:hAnsi="Calibri" w:cs="Calibri"/>
                <w:b/>
                <w:bCs/>
              </w:rPr>
            </w:pPr>
            <w:r w:rsidRPr="1E6304D2">
              <w:rPr>
                <w:rFonts w:ascii="Calibri" w:hAnsi="Calibri" w:cs="Calibri"/>
                <w:b/>
                <w:bCs/>
              </w:rPr>
              <w:t>NOTAS:</w:t>
            </w:r>
          </w:p>
          <w:p w14:paraId="5C07FFAF" w14:textId="77777777" w:rsidR="003E4BA5" w:rsidRPr="008C2474" w:rsidRDefault="003E4BA5" w:rsidP="001651D0">
            <w:pPr>
              <w:pStyle w:val="ListParagraph"/>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39E8BDD5" w14:textId="77777777" w:rsidR="003E4BA5" w:rsidRPr="008C2474" w:rsidRDefault="003E4BA5" w:rsidP="001651D0">
            <w:pPr>
              <w:pStyle w:val="ListParagraph"/>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3E4BA5" w14:paraId="5E1C9FBE" w14:textId="77777777" w:rsidTr="001651D0">
        <w:trPr>
          <w:trHeight w:val="345"/>
        </w:trPr>
        <w:tc>
          <w:tcPr>
            <w:tcW w:w="9236" w:type="dxa"/>
            <w:gridSpan w:val="4"/>
            <w:tcBorders>
              <w:bottom w:val="single" w:sz="4" w:space="0" w:color="auto"/>
            </w:tcBorders>
            <w:shd w:val="clear" w:color="auto" w:fill="D9D9D9" w:themeFill="background1" w:themeFillShade="D9"/>
          </w:tcPr>
          <w:p w14:paraId="6C88FB46" w14:textId="77777777" w:rsidR="003E4BA5" w:rsidRDefault="003E4BA5" w:rsidP="001651D0">
            <w:pPr>
              <w:rPr>
                <w:rFonts w:ascii="Calibri" w:hAnsi="Calibri" w:cs="Calibri"/>
                <w:b/>
                <w:bCs/>
              </w:rPr>
            </w:pPr>
            <w:r w:rsidRPr="1E6304D2">
              <w:rPr>
                <w:rFonts w:ascii="Calibri" w:hAnsi="Calibri" w:cs="Calibri"/>
                <w:b/>
                <w:bCs/>
              </w:rPr>
              <w:t xml:space="preserve">ESCENARIOS: </w:t>
            </w:r>
          </w:p>
        </w:tc>
      </w:tr>
      <w:tr w:rsidR="003E4BA5" w14:paraId="1FC453CF" w14:textId="77777777" w:rsidTr="001651D0">
        <w:trPr>
          <w:trHeight w:val="1674"/>
        </w:trPr>
        <w:tc>
          <w:tcPr>
            <w:tcW w:w="1129" w:type="dxa"/>
            <w:tcBorders>
              <w:bottom w:val="single" w:sz="4" w:space="0" w:color="auto"/>
            </w:tcBorders>
          </w:tcPr>
          <w:p w14:paraId="0B292AD9" w14:textId="77777777" w:rsidR="003E4BA5" w:rsidRPr="008C2474" w:rsidRDefault="003E4BA5" w:rsidP="001651D0">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455D6CBF"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C21B1C8"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3AE09B1"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orden de pago es correcta.</w:t>
            </w:r>
          </w:p>
          <w:p w14:paraId="66B6A271"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email registrado es válido.</w:t>
            </w:r>
          </w:p>
          <w:p w14:paraId="0782AC69"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B1CE614"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orden de pago es enviada con éxito.</w:t>
            </w:r>
          </w:p>
          <w:p w14:paraId="5EB34E01"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email asociado recibe la notificación.</w:t>
            </w:r>
          </w:p>
        </w:tc>
      </w:tr>
      <w:tr w:rsidR="003E4BA5" w14:paraId="33CEBDC7" w14:textId="77777777" w:rsidTr="001651D0">
        <w:trPr>
          <w:trHeight w:val="1674"/>
        </w:trPr>
        <w:tc>
          <w:tcPr>
            <w:tcW w:w="1129" w:type="dxa"/>
            <w:tcBorders>
              <w:bottom w:val="single" w:sz="4" w:space="0" w:color="auto"/>
            </w:tcBorders>
          </w:tcPr>
          <w:p w14:paraId="49CFDEB3" w14:textId="77777777" w:rsidR="003E4BA5" w:rsidRDefault="003E4BA5" w:rsidP="001651D0">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469F6333" w14:textId="77777777" w:rsidR="003E4BA5" w:rsidRPr="008C2474" w:rsidRDefault="003E4BA5" w:rsidP="001651D0">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6BAD8420" w14:textId="77777777" w:rsidR="003E4BA5" w:rsidRPr="008C2474" w:rsidRDefault="003E4BA5" w:rsidP="001651D0">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AB2AF57"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orden de pago es incorrecta.</w:t>
            </w:r>
          </w:p>
          <w:p w14:paraId="33FD9637"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email registrado no existe o es inválido.</w:t>
            </w:r>
          </w:p>
          <w:p w14:paraId="22788E54"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notificación se dirige a correo no deseado.</w:t>
            </w:r>
          </w:p>
          <w:p w14:paraId="05F8F7E6" w14:textId="77777777" w:rsidR="003E4BA5" w:rsidRPr="008C2474" w:rsidRDefault="003E4BA5" w:rsidP="001651D0">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B4ADBB1"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La orden de pago requiere revisión.</w:t>
            </w:r>
          </w:p>
          <w:p w14:paraId="41DAE46D"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email presenta un error y se informa al sistema.</w:t>
            </w:r>
          </w:p>
          <w:p w14:paraId="0579FC3F" w14:textId="77777777" w:rsidR="003E4BA5" w:rsidRDefault="003E4BA5" w:rsidP="001651D0">
            <w:pPr>
              <w:rPr>
                <w:rFonts w:ascii="Calibri" w:hAnsi="Calibri" w:cs="Calibri"/>
                <w:b/>
                <w:bCs/>
              </w:rPr>
            </w:pPr>
            <w:r w:rsidRPr="008C2474">
              <w:rPr>
                <w:rFonts w:ascii="Calibri" w:eastAsia="Arial Unicode MS" w:hAnsi="Calibri" w:cs="Calibri"/>
                <w:i/>
              </w:rPr>
              <w:t>La notificación no se visualiza en la bandeja de entrada.</w:t>
            </w:r>
          </w:p>
        </w:tc>
      </w:tr>
      <w:tr w:rsidR="003E4BA5" w14:paraId="5A0269B6" w14:textId="77777777" w:rsidTr="001651D0">
        <w:trPr>
          <w:trHeight w:val="795"/>
        </w:trPr>
        <w:tc>
          <w:tcPr>
            <w:tcW w:w="9236" w:type="dxa"/>
            <w:gridSpan w:val="4"/>
          </w:tcPr>
          <w:p w14:paraId="1D533A4F" w14:textId="77777777" w:rsidR="003E4BA5" w:rsidRDefault="003E4BA5" w:rsidP="001651D0">
            <w:pPr>
              <w:rPr>
                <w:rFonts w:ascii="Calibri" w:hAnsi="Calibri" w:cs="Calibri"/>
                <w:b/>
                <w:bCs/>
              </w:rPr>
            </w:pPr>
            <w:r w:rsidRPr="1E6304D2">
              <w:rPr>
                <w:rFonts w:ascii="Calibri" w:hAnsi="Calibri" w:cs="Calibri"/>
                <w:b/>
                <w:bCs/>
              </w:rPr>
              <w:t>REQUERIMIENTOS ESPECIALES - REGLAS DEL NEGOCIO Y DEL SISTEMA:</w:t>
            </w:r>
          </w:p>
          <w:p w14:paraId="1CF0B953" w14:textId="77777777" w:rsidR="003E4BA5" w:rsidRDefault="003E4BA5" w:rsidP="001651D0">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3E4BA5" w14:paraId="71C74144" w14:textId="77777777" w:rsidTr="001651D0">
        <w:trPr>
          <w:trHeight w:val="705"/>
        </w:trPr>
        <w:tc>
          <w:tcPr>
            <w:tcW w:w="9236" w:type="dxa"/>
            <w:gridSpan w:val="4"/>
          </w:tcPr>
          <w:p w14:paraId="299E4CAD" w14:textId="77777777" w:rsidR="003E4BA5" w:rsidRDefault="003E4BA5" w:rsidP="001651D0">
            <w:pPr>
              <w:rPr>
                <w:rFonts w:ascii="Calibri" w:hAnsi="Calibri" w:cs="Calibri"/>
                <w:b/>
                <w:bCs/>
              </w:rPr>
            </w:pPr>
            <w:r w:rsidRPr="1E6304D2">
              <w:rPr>
                <w:rFonts w:ascii="Calibri" w:hAnsi="Calibri" w:cs="Calibri"/>
                <w:b/>
                <w:bCs/>
              </w:rPr>
              <w:t>RIESGOS:</w:t>
            </w:r>
          </w:p>
          <w:p w14:paraId="38F04F5B" w14:textId="77777777" w:rsidR="003E4BA5" w:rsidRDefault="003E4BA5" w:rsidP="001651D0">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6212CF9" w14:textId="77777777" w:rsidR="003E4BA5" w:rsidRDefault="003E4BA5" w:rsidP="001651D0">
            <w:pPr>
              <w:spacing w:line="240" w:lineRule="atLeast"/>
              <w:rPr>
                <w:rFonts w:ascii="Calibri" w:eastAsia="Arial Unicode MS" w:hAnsi="Calibri" w:cs="Calibri"/>
                <w:i/>
              </w:rPr>
            </w:pPr>
          </w:p>
        </w:tc>
      </w:tr>
      <w:tr w:rsidR="003E4BA5" w14:paraId="7794BDAC" w14:textId="77777777" w:rsidTr="001651D0">
        <w:trPr>
          <w:trHeight w:val="660"/>
        </w:trPr>
        <w:tc>
          <w:tcPr>
            <w:tcW w:w="9236" w:type="dxa"/>
            <w:gridSpan w:val="4"/>
          </w:tcPr>
          <w:p w14:paraId="041FD4CE" w14:textId="77777777" w:rsidR="003E4BA5" w:rsidRDefault="003E4BA5" w:rsidP="001651D0">
            <w:pPr>
              <w:rPr>
                <w:rFonts w:ascii="Calibri" w:hAnsi="Calibri" w:cs="Calibri"/>
                <w:b/>
                <w:bCs/>
              </w:rPr>
            </w:pPr>
            <w:r w:rsidRPr="1E6304D2">
              <w:rPr>
                <w:rFonts w:ascii="Calibri" w:hAnsi="Calibri" w:cs="Calibri"/>
                <w:b/>
                <w:bCs/>
              </w:rPr>
              <w:t>CRITERIOS DE ACEPTACIÓN:</w:t>
            </w:r>
          </w:p>
          <w:p w14:paraId="54338321" w14:textId="77777777" w:rsidR="003E4BA5" w:rsidRPr="00FF3754" w:rsidRDefault="003E4BA5" w:rsidP="001651D0">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3A6DD7" w14:textId="77777777" w:rsidR="003E4BA5" w:rsidRDefault="003E4BA5" w:rsidP="001651D0">
            <w:pPr>
              <w:spacing w:line="240" w:lineRule="atLeast"/>
              <w:rPr>
                <w:rFonts w:ascii="Calibri" w:eastAsia="Arial Unicode MS" w:hAnsi="Calibri" w:cs="Calibri"/>
                <w:i/>
              </w:rPr>
            </w:pPr>
          </w:p>
        </w:tc>
      </w:tr>
      <w:tr w:rsidR="003E4BA5" w14:paraId="11CD8EAC" w14:textId="77777777" w:rsidTr="001651D0">
        <w:trPr>
          <w:trHeight w:val="609"/>
        </w:trPr>
        <w:tc>
          <w:tcPr>
            <w:tcW w:w="9236" w:type="dxa"/>
            <w:gridSpan w:val="4"/>
          </w:tcPr>
          <w:p w14:paraId="203D7742" w14:textId="77777777" w:rsidR="003E4BA5" w:rsidRDefault="003E4BA5" w:rsidP="001651D0">
            <w:pPr>
              <w:rPr>
                <w:rFonts w:ascii="Calibri" w:hAnsi="Calibri" w:cs="Calibri"/>
                <w:b/>
                <w:bCs/>
              </w:rPr>
            </w:pPr>
            <w:r w:rsidRPr="1E6304D2">
              <w:rPr>
                <w:rFonts w:ascii="Calibri" w:hAnsi="Calibri" w:cs="Calibri"/>
                <w:b/>
                <w:bCs/>
              </w:rPr>
              <w:t>PROTOTIPO EXPLORATORIO</w:t>
            </w:r>
          </w:p>
          <w:p w14:paraId="7114D78B" w14:textId="77777777" w:rsidR="003E4BA5" w:rsidRPr="00FF3754" w:rsidRDefault="003E4BA5" w:rsidP="001651D0">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479DF505" w14:textId="77777777" w:rsidR="003E4BA5" w:rsidRDefault="003E4BA5" w:rsidP="001651D0">
            <w:pPr>
              <w:spacing w:line="240" w:lineRule="atLeast"/>
              <w:rPr>
                <w:rFonts w:ascii="Calibri" w:eastAsia="Arial Unicode MS" w:hAnsi="Calibri" w:cs="Calibri"/>
                <w:i/>
              </w:rPr>
            </w:pPr>
          </w:p>
        </w:tc>
      </w:tr>
    </w:tbl>
    <w:p w14:paraId="15E70566" w14:textId="77777777" w:rsidR="003E4BA5" w:rsidRDefault="003E4BA5" w:rsidP="003E4BA5">
      <w:pPr>
        <w:ind w:left="2124"/>
        <w:rPr>
          <w:rFonts w:ascii="Calibri" w:hAnsi="Calibri" w:cs="Book Antiqua"/>
          <w:b/>
          <w:spacing w:val="20"/>
        </w:rPr>
      </w:pPr>
    </w:p>
    <w:p w14:paraId="5AC6D446" w14:textId="77777777" w:rsidR="003E4BA5" w:rsidRDefault="003E4BA5" w:rsidP="003E4BA5">
      <w:pPr>
        <w:ind w:left="2124"/>
        <w:rPr>
          <w:rFonts w:ascii="Calibri" w:hAnsi="Calibri" w:cs="Book Antiqua"/>
          <w:b/>
          <w:spacing w:val="20"/>
        </w:rPr>
      </w:pPr>
    </w:p>
    <w:p w14:paraId="18CA6071" w14:textId="77777777" w:rsidR="003E4BA5" w:rsidRDefault="003E4BA5" w:rsidP="003E4BA5">
      <w:pPr>
        <w:ind w:left="2124"/>
        <w:rPr>
          <w:rFonts w:ascii="Calibri" w:hAnsi="Calibri" w:cs="Book Antiqua"/>
          <w:b/>
          <w:spacing w:val="20"/>
        </w:rPr>
      </w:pPr>
    </w:p>
    <w:p w14:paraId="26E28ED1" w14:textId="77777777" w:rsidR="003E4BA5" w:rsidRDefault="003E4BA5" w:rsidP="003E4BA5">
      <w:pPr>
        <w:ind w:left="2124"/>
        <w:rPr>
          <w:rFonts w:ascii="Calibri" w:hAnsi="Calibri" w:cs="Book Antiqua"/>
          <w:b/>
          <w:spacing w:val="20"/>
        </w:rPr>
      </w:pPr>
    </w:p>
    <w:p w14:paraId="5C8DB181" w14:textId="77777777" w:rsidR="003E4BA5" w:rsidRDefault="003E4BA5" w:rsidP="003E4BA5">
      <w:pPr>
        <w:ind w:left="2124"/>
        <w:rPr>
          <w:rFonts w:ascii="Calibri" w:hAnsi="Calibri" w:cs="Book Antiqua"/>
          <w:b/>
          <w:spacing w:val="20"/>
        </w:rPr>
      </w:pPr>
    </w:p>
    <w:p w14:paraId="42DF89F0" w14:textId="77777777" w:rsidR="003E4BA5" w:rsidRDefault="003E4BA5" w:rsidP="003E4BA5">
      <w:pPr>
        <w:ind w:left="2124"/>
        <w:rPr>
          <w:rFonts w:ascii="Calibri" w:hAnsi="Calibri" w:cs="Book Antiqua"/>
          <w:b/>
          <w:spacing w:val="20"/>
        </w:rPr>
      </w:pPr>
    </w:p>
    <w:p w14:paraId="14BBA17E" w14:textId="77777777" w:rsidR="003E4BA5" w:rsidRDefault="003E4BA5" w:rsidP="003E4BA5">
      <w:pPr>
        <w:ind w:left="2124"/>
        <w:rPr>
          <w:rFonts w:ascii="Calibri" w:hAnsi="Calibri" w:cs="Book Antiqua"/>
          <w:b/>
          <w:spacing w:val="20"/>
        </w:rPr>
      </w:pPr>
    </w:p>
    <w:p w14:paraId="7D2F286D" w14:textId="77777777" w:rsidR="003E4BA5" w:rsidRDefault="003E4BA5" w:rsidP="003E4BA5">
      <w:pPr>
        <w:ind w:left="2124"/>
        <w:rPr>
          <w:rFonts w:ascii="Calibri" w:hAnsi="Calibri" w:cs="Book Antiqua"/>
          <w:b/>
          <w:spacing w:val="20"/>
        </w:rPr>
      </w:pPr>
    </w:p>
    <w:p w14:paraId="152ECCA5" w14:textId="77777777" w:rsidR="003E4BA5" w:rsidRDefault="003E4BA5" w:rsidP="003E4BA5">
      <w:pPr>
        <w:ind w:left="2124"/>
        <w:rPr>
          <w:rFonts w:ascii="Calibri" w:hAnsi="Calibri" w:cs="Book Antiqua"/>
          <w:b/>
          <w:spacing w:val="20"/>
        </w:rPr>
      </w:pPr>
    </w:p>
    <w:p w14:paraId="3F6D90E9" w14:textId="77777777" w:rsidR="003E4BA5" w:rsidRDefault="003E4BA5" w:rsidP="003E4BA5">
      <w:pPr>
        <w:ind w:left="2124"/>
        <w:rPr>
          <w:rFonts w:ascii="Calibri" w:hAnsi="Calibri" w:cs="Book Antiqua"/>
          <w:b/>
          <w:spacing w:val="20"/>
        </w:rPr>
      </w:pPr>
    </w:p>
    <w:p w14:paraId="695D129C" w14:textId="77777777" w:rsidR="003E4BA5" w:rsidRDefault="003E4BA5" w:rsidP="003E4BA5">
      <w:pPr>
        <w:ind w:left="2124"/>
        <w:rPr>
          <w:rFonts w:ascii="Calibri" w:hAnsi="Calibri" w:cs="Book Antiqua"/>
          <w:b/>
          <w:spacing w:val="20"/>
        </w:rPr>
      </w:pPr>
    </w:p>
    <w:p w14:paraId="329FCDF4" w14:textId="77777777" w:rsidR="003E4BA5" w:rsidRDefault="003E4BA5" w:rsidP="003E4BA5">
      <w:pPr>
        <w:ind w:left="2124"/>
        <w:rPr>
          <w:rFonts w:ascii="Calibri" w:hAnsi="Calibri" w:cs="Book Antiqua"/>
          <w:b/>
          <w:spacing w:val="20"/>
        </w:rPr>
      </w:pPr>
    </w:p>
    <w:p w14:paraId="37ACD6F8" w14:textId="77777777" w:rsidR="003E4BA5" w:rsidRDefault="003E4BA5" w:rsidP="003E4BA5">
      <w:pPr>
        <w:ind w:left="2124"/>
        <w:rPr>
          <w:rFonts w:ascii="Calibri" w:hAnsi="Calibri" w:cs="Book Antiqua"/>
          <w:b/>
          <w:spacing w:val="20"/>
        </w:rPr>
      </w:pPr>
    </w:p>
    <w:p w14:paraId="7CBFACF3" w14:textId="77777777" w:rsidR="003E4BA5" w:rsidRDefault="003E4BA5" w:rsidP="003E4BA5">
      <w:pPr>
        <w:ind w:left="2124"/>
        <w:rPr>
          <w:rFonts w:ascii="Calibri" w:hAnsi="Calibri" w:cs="Book Antiqua"/>
          <w:b/>
          <w:spacing w:val="20"/>
        </w:rPr>
      </w:pPr>
    </w:p>
    <w:p w14:paraId="605AE3B5" w14:textId="77777777" w:rsidR="003E4BA5" w:rsidRDefault="003E4BA5" w:rsidP="003E4BA5">
      <w:pPr>
        <w:ind w:left="2124"/>
        <w:rPr>
          <w:rFonts w:ascii="Calibri" w:hAnsi="Calibri" w:cs="Book Antiqua"/>
          <w:b/>
          <w:spacing w:val="20"/>
        </w:rPr>
      </w:pPr>
    </w:p>
    <w:p w14:paraId="19DE734B" w14:textId="77777777" w:rsidR="003E4BA5" w:rsidRDefault="003E4BA5" w:rsidP="003E4BA5">
      <w:pPr>
        <w:ind w:left="2124"/>
        <w:rPr>
          <w:rFonts w:ascii="Calibri" w:hAnsi="Calibri" w:cs="Book Antiqua"/>
          <w:b/>
          <w:spacing w:val="20"/>
        </w:rPr>
      </w:pPr>
    </w:p>
    <w:p w14:paraId="05F9C43D" w14:textId="77777777" w:rsidR="003E4BA5" w:rsidRDefault="003E4BA5" w:rsidP="003E4BA5">
      <w:pPr>
        <w:ind w:left="2124"/>
        <w:rPr>
          <w:rFonts w:ascii="Calibri" w:hAnsi="Calibri" w:cs="Book Antiqua"/>
          <w:b/>
          <w:spacing w:val="20"/>
        </w:rPr>
      </w:pPr>
    </w:p>
    <w:p w14:paraId="59EA1048"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5BDB049C" w14:textId="77777777" w:rsidTr="001651D0">
        <w:tc>
          <w:tcPr>
            <w:tcW w:w="4366" w:type="dxa"/>
            <w:gridSpan w:val="2"/>
            <w:shd w:val="clear" w:color="auto" w:fill="D9D9D9" w:themeFill="background1" w:themeFillShade="D9"/>
          </w:tcPr>
          <w:p w14:paraId="037F75DF" w14:textId="77777777" w:rsidR="003E4BA5" w:rsidRDefault="003E4BA5" w:rsidP="001651D0">
            <w:pPr>
              <w:rPr>
                <w:rFonts w:ascii="Calibri" w:hAnsi="Calibri" w:cs="Calibri"/>
                <w:b/>
                <w:bCs/>
              </w:rPr>
            </w:pPr>
            <w:r w:rsidRPr="5927C4FB">
              <w:rPr>
                <w:rFonts w:ascii="Calibri" w:hAnsi="Calibri" w:cs="Calibri"/>
                <w:b/>
                <w:bCs/>
              </w:rPr>
              <w:lastRenderedPageBreak/>
              <w:t>IDENTIFICADOR CASO DE USO:</w:t>
            </w:r>
          </w:p>
          <w:p w14:paraId="4BD9AC13" w14:textId="77777777" w:rsidR="003E4BA5" w:rsidRPr="008C2474" w:rsidRDefault="003E4BA5" w:rsidP="001651D0">
            <w:pPr>
              <w:rPr>
                <w:rFonts w:ascii="Calibri" w:hAnsi="Calibri" w:cs="Calibri"/>
                <w:b/>
              </w:rPr>
            </w:pPr>
            <w:r w:rsidRPr="5927C4FB">
              <w:rPr>
                <w:rFonts w:ascii="Calibri" w:hAnsi="Calibri" w:cs="Calibri"/>
                <w:b/>
                <w:bCs/>
              </w:rPr>
              <w:t>CU-</w:t>
            </w:r>
            <w:r w:rsidRPr="008C2474">
              <w:rPr>
                <w:rFonts w:ascii="Calibri" w:eastAsia="Arial Unicode MS" w:hAnsi="Calibri" w:cs="Calibri"/>
                <w:b/>
                <w:i/>
              </w:rPr>
              <w:t>6</w:t>
            </w:r>
          </w:p>
        </w:tc>
        <w:tc>
          <w:tcPr>
            <w:tcW w:w="4870" w:type="dxa"/>
            <w:gridSpan w:val="2"/>
            <w:shd w:val="clear" w:color="auto" w:fill="D9D9D9" w:themeFill="background1" w:themeFillShade="D9"/>
          </w:tcPr>
          <w:p w14:paraId="78AB3A5A" w14:textId="77777777" w:rsidR="003E4BA5" w:rsidRDefault="003E4BA5" w:rsidP="001651D0">
            <w:pPr>
              <w:rPr>
                <w:rFonts w:ascii="Calibri" w:hAnsi="Calibri" w:cs="Calibri"/>
                <w:b/>
                <w:bCs/>
              </w:rPr>
            </w:pPr>
            <w:r w:rsidRPr="5927C4FB">
              <w:rPr>
                <w:rFonts w:ascii="Calibri" w:hAnsi="Calibri" w:cs="Calibri"/>
                <w:b/>
                <w:bCs/>
              </w:rPr>
              <w:t>NOMBRE:</w:t>
            </w:r>
          </w:p>
          <w:p w14:paraId="5BEA8CA6" w14:textId="77777777" w:rsidR="003E4BA5" w:rsidRPr="008C2474" w:rsidRDefault="003E4BA5" w:rsidP="001651D0">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22A32E" w14:textId="77777777" w:rsidR="003E4BA5" w:rsidRPr="008C2474" w:rsidRDefault="003E4BA5" w:rsidP="001651D0">
            <w:pPr>
              <w:spacing w:line="259" w:lineRule="auto"/>
              <w:rPr>
                <w:rFonts w:ascii="Calibri" w:eastAsia="Arial Unicode MS" w:hAnsi="Calibri" w:cs="Calibri"/>
              </w:rPr>
            </w:pPr>
          </w:p>
        </w:tc>
      </w:tr>
      <w:tr w:rsidR="003E4BA5" w14:paraId="1B123085" w14:textId="77777777" w:rsidTr="001651D0">
        <w:tc>
          <w:tcPr>
            <w:tcW w:w="6168" w:type="dxa"/>
            <w:gridSpan w:val="3"/>
          </w:tcPr>
          <w:p w14:paraId="7C4CB9E6" w14:textId="77777777" w:rsidR="003E4BA5" w:rsidRDefault="003E4BA5" w:rsidP="001651D0">
            <w:pPr>
              <w:rPr>
                <w:rFonts w:ascii="Calibri" w:hAnsi="Calibri" w:cs="Calibri"/>
                <w:b/>
                <w:bCs/>
              </w:rPr>
            </w:pPr>
            <w:r w:rsidRPr="5927C4FB">
              <w:rPr>
                <w:rFonts w:ascii="Calibri" w:hAnsi="Calibri" w:cs="Calibri"/>
                <w:b/>
                <w:bCs/>
              </w:rPr>
              <w:t>COMPLEJIDAD:</w:t>
            </w:r>
          </w:p>
          <w:p w14:paraId="2684959B" w14:textId="77777777" w:rsidR="003E4BA5" w:rsidRPr="008C2474" w:rsidRDefault="003E4BA5" w:rsidP="001651D0">
            <w:pPr>
              <w:rPr>
                <w:rFonts w:ascii="Calibri" w:hAnsi="Calibri" w:cs="Calibri"/>
              </w:rPr>
            </w:pPr>
            <w:r w:rsidRPr="008C2474">
              <w:rPr>
                <w:rFonts w:ascii="Calibri" w:hAnsi="Calibri" w:cs="Calibri"/>
              </w:rPr>
              <w:t>Media</w:t>
            </w:r>
          </w:p>
        </w:tc>
        <w:tc>
          <w:tcPr>
            <w:tcW w:w="3068" w:type="dxa"/>
          </w:tcPr>
          <w:p w14:paraId="476C2843" w14:textId="77777777" w:rsidR="003E4BA5" w:rsidRDefault="003E4BA5" w:rsidP="001651D0">
            <w:pPr>
              <w:rPr>
                <w:rFonts w:ascii="Calibri" w:hAnsi="Calibri" w:cs="Calibri"/>
                <w:b/>
                <w:bCs/>
              </w:rPr>
            </w:pPr>
            <w:r w:rsidRPr="5927C4FB">
              <w:rPr>
                <w:rFonts w:ascii="Calibri" w:hAnsi="Calibri" w:cs="Calibri"/>
                <w:b/>
                <w:bCs/>
              </w:rPr>
              <w:t>PRIORIDAD:</w:t>
            </w:r>
          </w:p>
          <w:p w14:paraId="1B515AB9" w14:textId="77777777" w:rsidR="003E4BA5" w:rsidRPr="008C2474" w:rsidRDefault="003E4BA5" w:rsidP="001651D0">
            <w:pPr>
              <w:spacing w:line="259" w:lineRule="auto"/>
              <w:rPr>
                <w:rFonts w:asciiTheme="minorHAnsi" w:hAnsiTheme="minorHAnsi" w:cstheme="minorBidi"/>
              </w:rPr>
            </w:pPr>
            <w:r w:rsidRPr="008C2474">
              <w:rPr>
                <w:rFonts w:asciiTheme="minorHAnsi" w:hAnsiTheme="minorHAnsi" w:cstheme="minorBidi"/>
              </w:rPr>
              <w:t>Alta</w:t>
            </w:r>
          </w:p>
        </w:tc>
      </w:tr>
      <w:tr w:rsidR="003E4BA5" w14:paraId="14B01D48" w14:textId="77777777" w:rsidTr="001651D0">
        <w:tc>
          <w:tcPr>
            <w:tcW w:w="9236" w:type="dxa"/>
            <w:gridSpan w:val="4"/>
          </w:tcPr>
          <w:p w14:paraId="23DC1278" w14:textId="77777777" w:rsidR="003E4BA5" w:rsidRDefault="003E4BA5" w:rsidP="001651D0">
            <w:pPr>
              <w:rPr>
                <w:rFonts w:ascii="Calibri" w:hAnsi="Calibri" w:cs="Calibri"/>
                <w:b/>
                <w:bCs/>
              </w:rPr>
            </w:pPr>
            <w:r w:rsidRPr="5927C4FB">
              <w:rPr>
                <w:rFonts w:ascii="Calibri" w:hAnsi="Calibri" w:cs="Calibri"/>
                <w:b/>
                <w:bCs/>
              </w:rPr>
              <w:t>REQUERIMIENTO FUNCIONAL ASOCIADO:</w:t>
            </w:r>
          </w:p>
          <w:p w14:paraId="4CBD4941"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3E4BA5" w14:paraId="5BBBDC18" w14:textId="77777777" w:rsidTr="001651D0">
        <w:tc>
          <w:tcPr>
            <w:tcW w:w="9236" w:type="dxa"/>
            <w:gridSpan w:val="4"/>
          </w:tcPr>
          <w:p w14:paraId="435FFE64" w14:textId="77777777" w:rsidR="003E4BA5" w:rsidRDefault="003E4BA5" w:rsidP="001651D0">
            <w:pPr>
              <w:rPr>
                <w:rFonts w:ascii="Calibri" w:hAnsi="Calibri" w:cs="Calibri"/>
                <w:b/>
                <w:bCs/>
              </w:rPr>
            </w:pPr>
            <w:r w:rsidRPr="5927C4FB">
              <w:rPr>
                <w:rFonts w:ascii="Calibri" w:hAnsi="Calibri" w:cs="Calibri"/>
                <w:b/>
                <w:bCs/>
              </w:rPr>
              <w:t>ACTORES:</w:t>
            </w:r>
          </w:p>
          <w:p w14:paraId="54AF14C0" w14:textId="77777777" w:rsidR="003E4BA5" w:rsidRPr="008C2474" w:rsidRDefault="003E4BA5" w:rsidP="001651D0">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3E4BA5" w14:paraId="4A4C5146" w14:textId="77777777" w:rsidTr="001651D0">
        <w:tc>
          <w:tcPr>
            <w:tcW w:w="9236" w:type="dxa"/>
            <w:gridSpan w:val="4"/>
          </w:tcPr>
          <w:p w14:paraId="50F77676" w14:textId="77777777" w:rsidR="003E4BA5" w:rsidRDefault="003E4BA5" w:rsidP="001651D0">
            <w:pPr>
              <w:rPr>
                <w:rFonts w:ascii="Calibri" w:hAnsi="Calibri" w:cs="Calibri"/>
                <w:b/>
                <w:bCs/>
              </w:rPr>
            </w:pPr>
            <w:r w:rsidRPr="5927C4FB">
              <w:rPr>
                <w:rFonts w:ascii="Calibri" w:hAnsi="Calibri" w:cs="Calibri"/>
                <w:b/>
                <w:bCs/>
              </w:rPr>
              <w:t>CASOS DE USO ASOCIADOS:</w:t>
            </w:r>
          </w:p>
          <w:p w14:paraId="40885C5E" w14:textId="77777777" w:rsidR="003E4BA5" w:rsidRPr="00FF3754" w:rsidRDefault="003E4BA5" w:rsidP="001651D0">
            <w:pPr>
              <w:pStyle w:val="ListParagraph"/>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3E4BA5" w14:paraId="476EE2B2" w14:textId="77777777" w:rsidTr="001651D0">
        <w:tc>
          <w:tcPr>
            <w:tcW w:w="9236" w:type="dxa"/>
            <w:gridSpan w:val="4"/>
          </w:tcPr>
          <w:p w14:paraId="6CD6BD13" w14:textId="77777777" w:rsidR="003E4BA5" w:rsidRPr="008C2474" w:rsidRDefault="003E4BA5" w:rsidP="001651D0">
            <w:pPr>
              <w:rPr>
                <w:rFonts w:ascii="Calibri" w:hAnsi="Calibri" w:cs="Calibri"/>
                <w:lang w:eastAsia="es-ES"/>
              </w:rPr>
            </w:pPr>
            <w:r w:rsidRPr="5927C4FB">
              <w:rPr>
                <w:rFonts w:ascii="Calibri" w:hAnsi="Calibri" w:cs="Calibri"/>
                <w:b/>
                <w:bCs/>
              </w:rPr>
              <w:t>DESCRIPCIÓN:</w:t>
            </w:r>
          </w:p>
          <w:p w14:paraId="05206928"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3E4BA5" w14:paraId="2596E2E5" w14:textId="77777777" w:rsidTr="001651D0">
        <w:tc>
          <w:tcPr>
            <w:tcW w:w="9236" w:type="dxa"/>
            <w:gridSpan w:val="4"/>
            <w:tcBorders>
              <w:bottom w:val="single" w:sz="4" w:space="0" w:color="auto"/>
            </w:tcBorders>
          </w:tcPr>
          <w:p w14:paraId="03FBA53A" w14:textId="77777777" w:rsidR="003E4BA5" w:rsidRDefault="003E4BA5" w:rsidP="001651D0">
            <w:pPr>
              <w:rPr>
                <w:rFonts w:ascii="Calibri" w:hAnsi="Calibri" w:cs="Calibri"/>
                <w:b/>
                <w:bCs/>
              </w:rPr>
            </w:pPr>
            <w:r w:rsidRPr="5927C4FB">
              <w:rPr>
                <w:rFonts w:ascii="Calibri" w:hAnsi="Calibri" w:cs="Calibri"/>
                <w:b/>
                <w:bCs/>
              </w:rPr>
              <w:t>NOTAS:</w:t>
            </w:r>
          </w:p>
          <w:p w14:paraId="67FE5E63" w14:textId="77777777" w:rsidR="003E4BA5" w:rsidRPr="008C2474" w:rsidRDefault="003E4BA5" w:rsidP="001651D0">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2477DE46" w14:textId="77777777" w:rsidR="003E4BA5" w:rsidRPr="008C2474" w:rsidRDefault="003E4BA5" w:rsidP="001651D0">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3E4BA5" w14:paraId="0106BF8A" w14:textId="77777777" w:rsidTr="001651D0">
        <w:trPr>
          <w:trHeight w:val="345"/>
        </w:trPr>
        <w:tc>
          <w:tcPr>
            <w:tcW w:w="9236" w:type="dxa"/>
            <w:gridSpan w:val="4"/>
            <w:tcBorders>
              <w:bottom w:val="single" w:sz="4" w:space="0" w:color="auto"/>
            </w:tcBorders>
            <w:shd w:val="clear" w:color="auto" w:fill="D9D9D9" w:themeFill="background1" w:themeFillShade="D9"/>
          </w:tcPr>
          <w:p w14:paraId="288B3F43" w14:textId="77777777" w:rsidR="003E4BA5" w:rsidRDefault="003E4BA5" w:rsidP="001651D0">
            <w:pPr>
              <w:rPr>
                <w:rFonts w:ascii="Calibri" w:hAnsi="Calibri" w:cs="Calibri"/>
                <w:b/>
                <w:bCs/>
              </w:rPr>
            </w:pPr>
            <w:r w:rsidRPr="5927C4FB">
              <w:rPr>
                <w:rFonts w:ascii="Calibri" w:hAnsi="Calibri" w:cs="Calibri"/>
                <w:b/>
                <w:bCs/>
              </w:rPr>
              <w:t xml:space="preserve">ESCENARIOS: </w:t>
            </w:r>
          </w:p>
        </w:tc>
      </w:tr>
      <w:tr w:rsidR="003E4BA5" w14:paraId="17193638" w14:textId="77777777" w:rsidTr="001651D0">
        <w:trPr>
          <w:trHeight w:val="1674"/>
        </w:trPr>
        <w:tc>
          <w:tcPr>
            <w:tcW w:w="1129" w:type="dxa"/>
            <w:tcBorders>
              <w:bottom w:val="single" w:sz="4" w:space="0" w:color="auto"/>
            </w:tcBorders>
          </w:tcPr>
          <w:p w14:paraId="7AEECE92" w14:textId="77777777" w:rsidR="003E4BA5" w:rsidRPr="008C2474" w:rsidRDefault="003E4BA5" w:rsidP="001651D0">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3677B525" w14:textId="77777777" w:rsidR="003E4BA5" w:rsidRPr="008C2474" w:rsidRDefault="003E4BA5" w:rsidP="001651D0">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96D266F"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B682991"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460F9730" w14:textId="77777777" w:rsidR="003E4BA5" w:rsidRPr="008C2474" w:rsidRDefault="003E4BA5" w:rsidP="001651D0">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F27DB69"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3E4BA5" w14:paraId="4B7F5664" w14:textId="77777777" w:rsidTr="001651D0">
        <w:trPr>
          <w:trHeight w:val="1674"/>
        </w:trPr>
        <w:tc>
          <w:tcPr>
            <w:tcW w:w="1129" w:type="dxa"/>
            <w:tcBorders>
              <w:bottom w:val="single" w:sz="4" w:space="0" w:color="auto"/>
            </w:tcBorders>
          </w:tcPr>
          <w:p w14:paraId="3D41CB79" w14:textId="77777777" w:rsidR="003E4BA5" w:rsidRDefault="003E4BA5" w:rsidP="001651D0">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2027C597"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30D3E329"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BBE634D" w14:textId="77777777" w:rsidR="003E4BA5" w:rsidRDefault="003E4BA5" w:rsidP="001651D0">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61F45EC8" w14:textId="77777777" w:rsidR="003E4BA5" w:rsidRPr="008C2474" w:rsidRDefault="003E4BA5" w:rsidP="001651D0">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6E50861" w14:textId="77777777" w:rsidR="003E4BA5" w:rsidRDefault="003E4BA5" w:rsidP="001651D0">
            <w:pPr>
              <w:spacing w:line="259" w:lineRule="auto"/>
            </w:pPr>
            <w:r w:rsidRPr="008C2474">
              <w:rPr>
                <w:rFonts w:ascii="Calibri" w:eastAsia="Arial Unicode MS" w:hAnsi="Calibri" w:cs="Calibri"/>
                <w:i/>
              </w:rPr>
              <w:t>El propietario no podrá ingresar al sistema</w:t>
            </w:r>
          </w:p>
        </w:tc>
      </w:tr>
      <w:tr w:rsidR="003E4BA5" w14:paraId="5C1D4722" w14:textId="77777777" w:rsidTr="001651D0">
        <w:trPr>
          <w:trHeight w:val="1674"/>
        </w:trPr>
        <w:tc>
          <w:tcPr>
            <w:tcW w:w="1129" w:type="dxa"/>
            <w:tcBorders>
              <w:bottom w:val="single" w:sz="4" w:space="0" w:color="auto"/>
            </w:tcBorders>
          </w:tcPr>
          <w:p w14:paraId="6F221C8E" w14:textId="77777777" w:rsidR="003E4BA5" w:rsidRPr="008C2474" w:rsidRDefault="003E4BA5" w:rsidP="001651D0">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0AAE78D0" w14:textId="77777777" w:rsidR="003E4BA5" w:rsidRDefault="003E4BA5" w:rsidP="001651D0">
            <w:pPr>
              <w:rPr>
                <w:rFonts w:ascii="Calibri" w:eastAsia="Arial Unicode MS" w:hAnsi="Calibri" w:cs="Calibri"/>
              </w:rPr>
            </w:pPr>
          </w:p>
        </w:tc>
        <w:tc>
          <w:tcPr>
            <w:tcW w:w="8107" w:type="dxa"/>
            <w:gridSpan w:val="3"/>
            <w:tcBorders>
              <w:bottom w:val="single" w:sz="4" w:space="0" w:color="auto"/>
            </w:tcBorders>
          </w:tcPr>
          <w:p w14:paraId="625D758A"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36730EE4"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70F1FE9" w14:textId="77777777" w:rsidR="003E4BA5" w:rsidRPr="008C2474" w:rsidRDefault="003E4BA5" w:rsidP="001651D0">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1A481ABE" w14:textId="77777777" w:rsidR="003E4BA5" w:rsidRPr="008C2474" w:rsidRDefault="003E4BA5" w:rsidP="001651D0">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B36B07B"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3E4BA5" w14:paraId="587B1DC1" w14:textId="77777777" w:rsidTr="001651D0">
        <w:trPr>
          <w:trHeight w:val="380"/>
        </w:trPr>
        <w:tc>
          <w:tcPr>
            <w:tcW w:w="9236" w:type="dxa"/>
            <w:gridSpan w:val="4"/>
          </w:tcPr>
          <w:p w14:paraId="6A3EC521" w14:textId="77777777" w:rsidR="003E4BA5" w:rsidRDefault="003E4BA5" w:rsidP="001651D0">
            <w:pPr>
              <w:rPr>
                <w:rFonts w:ascii="Calibri" w:hAnsi="Calibri" w:cs="Calibri"/>
                <w:b/>
                <w:color w:val="2F5496" w:themeColor="accent1" w:themeShade="BF"/>
                <w:lang w:val="es-CO" w:eastAsia="en-US"/>
              </w:rPr>
            </w:pPr>
            <w:r w:rsidRPr="5927C4FB">
              <w:rPr>
                <w:rFonts w:ascii="Calibri" w:hAnsi="Calibri" w:cs="Calibri"/>
                <w:b/>
                <w:bCs/>
              </w:rPr>
              <w:t>REQUERIMIENTOS ESPECIALES - REGLAS DEL NEGOCIO Y DEL SISTEMA:</w:t>
            </w:r>
          </w:p>
          <w:p w14:paraId="051D84C5" w14:textId="77777777" w:rsidR="003E4BA5" w:rsidRPr="00FF3754" w:rsidRDefault="003E4BA5" w:rsidP="001651D0">
            <w:pPr>
              <w:pStyle w:val="ListParagraph"/>
              <w:numPr>
                <w:ilvl w:val="0"/>
                <w:numId w:val="6"/>
              </w:numPr>
              <w:spacing w:line="240" w:lineRule="atLeast"/>
              <w:jc w:val="both"/>
              <w:rPr>
                <w:i/>
                <w:color w:val="000000" w:themeColor="text1"/>
                <w:lang w:val="es-CO" w:eastAsia="en-US"/>
              </w:rPr>
            </w:pPr>
            <w:r w:rsidRPr="00FF3754">
              <w:rPr>
                <w:rFonts w:ascii="Calibri" w:eastAsia="Arial Unicode MS" w:hAnsi="Calibri" w:cs="Calibri"/>
                <w:i/>
                <w:iCs/>
              </w:rPr>
              <w:t>No aplica</w:t>
            </w:r>
          </w:p>
        </w:tc>
      </w:tr>
      <w:tr w:rsidR="003E4BA5" w14:paraId="4F06CB73" w14:textId="77777777" w:rsidTr="001651D0">
        <w:trPr>
          <w:trHeight w:val="332"/>
        </w:trPr>
        <w:tc>
          <w:tcPr>
            <w:tcW w:w="9236" w:type="dxa"/>
            <w:gridSpan w:val="4"/>
          </w:tcPr>
          <w:p w14:paraId="06316B0E" w14:textId="77777777" w:rsidR="003E4BA5" w:rsidRDefault="003E4BA5" w:rsidP="001651D0">
            <w:pPr>
              <w:rPr>
                <w:rFonts w:ascii="Calibri" w:hAnsi="Calibri" w:cs="Calibri"/>
                <w:b/>
                <w:bCs/>
              </w:rPr>
            </w:pPr>
            <w:r w:rsidRPr="5927C4FB">
              <w:rPr>
                <w:rFonts w:ascii="Calibri" w:hAnsi="Calibri" w:cs="Calibri"/>
                <w:b/>
                <w:bCs/>
              </w:rPr>
              <w:t>RIESGOS:</w:t>
            </w:r>
          </w:p>
          <w:p w14:paraId="30E4A7D1" w14:textId="77777777" w:rsidR="003E4BA5" w:rsidRPr="00FF3754" w:rsidRDefault="003E4BA5" w:rsidP="001651D0">
            <w:pPr>
              <w:pStyle w:val="ListParagraph"/>
              <w:numPr>
                <w:ilvl w:val="0"/>
                <w:numId w:val="6"/>
              </w:numPr>
              <w:spacing w:line="240" w:lineRule="atLeast"/>
              <w:jc w:val="both"/>
              <w:rPr>
                <w:rFonts w:eastAsia="Arial Unicode MS"/>
                <w:i/>
                <w:color w:val="000000" w:themeColor="text1"/>
              </w:rPr>
            </w:pPr>
            <w:r w:rsidRPr="00FF3754">
              <w:rPr>
                <w:rFonts w:ascii="Calibri" w:eastAsia="Arial Unicode MS" w:hAnsi="Calibri" w:cs="Calibri"/>
                <w:i/>
                <w:iCs/>
              </w:rPr>
              <w:t>No aplica</w:t>
            </w:r>
          </w:p>
        </w:tc>
      </w:tr>
      <w:tr w:rsidR="003E4BA5" w14:paraId="7AA13ECF" w14:textId="77777777" w:rsidTr="001651D0">
        <w:trPr>
          <w:trHeight w:val="744"/>
        </w:trPr>
        <w:tc>
          <w:tcPr>
            <w:tcW w:w="9236" w:type="dxa"/>
            <w:gridSpan w:val="4"/>
          </w:tcPr>
          <w:p w14:paraId="52B7E267" w14:textId="77777777" w:rsidR="003E4BA5" w:rsidRDefault="003E4BA5" w:rsidP="001651D0">
            <w:pPr>
              <w:rPr>
                <w:rFonts w:ascii="Calibri" w:hAnsi="Calibri" w:cs="Calibri"/>
                <w:b/>
                <w:bCs/>
              </w:rPr>
            </w:pPr>
            <w:r w:rsidRPr="5927C4FB">
              <w:rPr>
                <w:rFonts w:ascii="Calibri" w:hAnsi="Calibri" w:cs="Calibri"/>
                <w:b/>
                <w:bCs/>
              </w:rPr>
              <w:t>CRITERIOS DE ACEPTACIÓN:</w:t>
            </w:r>
          </w:p>
          <w:p w14:paraId="73756B46" w14:textId="77777777" w:rsidR="003E4BA5" w:rsidRPr="00FF3754" w:rsidRDefault="003E4BA5" w:rsidP="001651D0">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r w:rsidR="003E4BA5" w14:paraId="0ADD33D4" w14:textId="77777777" w:rsidTr="001651D0">
        <w:trPr>
          <w:trHeight w:val="162"/>
        </w:trPr>
        <w:tc>
          <w:tcPr>
            <w:tcW w:w="9236" w:type="dxa"/>
            <w:gridSpan w:val="4"/>
          </w:tcPr>
          <w:p w14:paraId="16F37813" w14:textId="77777777" w:rsidR="003E4BA5" w:rsidRDefault="003E4BA5" w:rsidP="001651D0">
            <w:pPr>
              <w:rPr>
                <w:rFonts w:ascii="Calibri" w:hAnsi="Calibri" w:cs="Calibri"/>
                <w:b/>
                <w:bCs/>
              </w:rPr>
            </w:pPr>
            <w:r w:rsidRPr="5927C4FB">
              <w:rPr>
                <w:rFonts w:ascii="Calibri" w:hAnsi="Calibri" w:cs="Calibri"/>
                <w:b/>
                <w:bCs/>
              </w:rPr>
              <w:t>PROTOTIPO EXPLORATORIO</w:t>
            </w:r>
          </w:p>
          <w:p w14:paraId="15522189" w14:textId="77777777" w:rsidR="003E4BA5" w:rsidRPr="00FF3754" w:rsidRDefault="003E4BA5" w:rsidP="001651D0">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bl>
    <w:p w14:paraId="631A0230" w14:textId="77777777" w:rsidR="003E4BA5" w:rsidRDefault="003E4BA5" w:rsidP="003E4BA5">
      <w:pPr>
        <w:ind w:left="2124"/>
        <w:rPr>
          <w:rFonts w:ascii="Calibri" w:hAnsi="Calibri" w:cs="Book Antiqua"/>
          <w:b/>
          <w:spacing w:val="20"/>
        </w:rPr>
      </w:pPr>
    </w:p>
    <w:p w14:paraId="77D2D1C9"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060B7DA0" w14:textId="77777777" w:rsidTr="001651D0">
        <w:tc>
          <w:tcPr>
            <w:tcW w:w="4366" w:type="dxa"/>
            <w:gridSpan w:val="2"/>
            <w:shd w:val="clear" w:color="auto" w:fill="D9D9D9" w:themeFill="background1" w:themeFillShade="D9"/>
          </w:tcPr>
          <w:p w14:paraId="6DC710DD" w14:textId="77777777" w:rsidR="003E4BA5" w:rsidRDefault="003E4BA5" w:rsidP="001651D0">
            <w:pPr>
              <w:rPr>
                <w:rFonts w:ascii="Calibri" w:hAnsi="Calibri" w:cs="Calibri"/>
                <w:b/>
                <w:bCs/>
              </w:rPr>
            </w:pPr>
            <w:r w:rsidRPr="5927C4FB">
              <w:rPr>
                <w:rFonts w:ascii="Calibri" w:hAnsi="Calibri" w:cs="Calibri"/>
                <w:b/>
                <w:bCs/>
              </w:rPr>
              <w:t>IDENTIFICADOR CASO DE USO:</w:t>
            </w:r>
          </w:p>
          <w:p w14:paraId="08DEF070" w14:textId="77777777" w:rsidR="003E4BA5" w:rsidRPr="008C2474" w:rsidRDefault="003E4BA5" w:rsidP="001651D0">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7</w:t>
            </w:r>
          </w:p>
        </w:tc>
        <w:tc>
          <w:tcPr>
            <w:tcW w:w="4870" w:type="dxa"/>
            <w:gridSpan w:val="2"/>
            <w:shd w:val="clear" w:color="auto" w:fill="D9D9D9" w:themeFill="background1" w:themeFillShade="D9"/>
          </w:tcPr>
          <w:p w14:paraId="6BBABFCB" w14:textId="77777777" w:rsidR="003E4BA5" w:rsidRDefault="003E4BA5" w:rsidP="001651D0">
            <w:pPr>
              <w:rPr>
                <w:rFonts w:ascii="Calibri" w:hAnsi="Calibri" w:cs="Calibri"/>
                <w:b/>
                <w:bCs/>
              </w:rPr>
            </w:pPr>
            <w:r w:rsidRPr="5927C4FB">
              <w:rPr>
                <w:rFonts w:ascii="Calibri" w:hAnsi="Calibri" w:cs="Calibri"/>
                <w:b/>
                <w:bCs/>
              </w:rPr>
              <w:t>NOMBRE:</w:t>
            </w:r>
          </w:p>
          <w:p w14:paraId="765CB70B" w14:textId="77777777" w:rsidR="003E4BA5" w:rsidRPr="008C2474" w:rsidRDefault="003E4BA5" w:rsidP="001651D0">
            <w:pPr>
              <w:spacing w:line="259" w:lineRule="auto"/>
              <w:rPr>
                <w:rFonts w:ascii="Calibri" w:eastAsia="Arial Unicode MS" w:hAnsi="Calibri" w:cs="Calibri"/>
              </w:rPr>
            </w:pPr>
            <w:r w:rsidRPr="008C2474">
              <w:rPr>
                <w:rFonts w:ascii="Calibri" w:eastAsia="Arial Unicode MS" w:hAnsi="Calibri" w:cs="Calibri"/>
              </w:rPr>
              <w:t xml:space="preserve"> Actualización de datos y pago por tarjeta</w:t>
            </w:r>
          </w:p>
          <w:p w14:paraId="5DE71B34" w14:textId="77777777" w:rsidR="003E4BA5" w:rsidRPr="008C2474" w:rsidRDefault="003E4BA5" w:rsidP="001651D0">
            <w:pPr>
              <w:spacing w:line="259" w:lineRule="auto"/>
              <w:rPr>
                <w:rFonts w:ascii="Calibri" w:eastAsia="Arial Unicode MS" w:hAnsi="Calibri" w:cs="Calibri"/>
              </w:rPr>
            </w:pPr>
          </w:p>
        </w:tc>
      </w:tr>
      <w:tr w:rsidR="003E4BA5" w14:paraId="5B3A6512" w14:textId="77777777" w:rsidTr="001651D0">
        <w:tc>
          <w:tcPr>
            <w:tcW w:w="6168" w:type="dxa"/>
            <w:gridSpan w:val="3"/>
          </w:tcPr>
          <w:p w14:paraId="01DF0D8A" w14:textId="77777777" w:rsidR="003E4BA5" w:rsidRDefault="003E4BA5" w:rsidP="001651D0">
            <w:pPr>
              <w:rPr>
                <w:rFonts w:ascii="Calibri" w:hAnsi="Calibri" w:cs="Calibri"/>
                <w:b/>
                <w:bCs/>
              </w:rPr>
            </w:pPr>
            <w:r w:rsidRPr="5927C4FB">
              <w:rPr>
                <w:rFonts w:ascii="Calibri" w:hAnsi="Calibri" w:cs="Calibri"/>
                <w:b/>
                <w:bCs/>
              </w:rPr>
              <w:t>COMPLEJIDAD:</w:t>
            </w:r>
          </w:p>
          <w:p w14:paraId="65171343" w14:textId="77777777" w:rsidR="003E4BA5" w:rsidRDefault="003E4BA5" w:rsidP="001651D0">
            <w:pPr>
              <w:spacing w:line="259" w:lineRule="auto"/>
            </w:pPr>
            <w:r w:rsidRPr="008C2474">
              <w:rPr>
                <w:rFonts w:ascii="Calibri" w:hAnsi="Calibri" w:cs="Calibri"/>
              </w:rPr>
              <w:t>Alta</w:t>
            </w:r>
          </w:p>
        </w:tc>
        <w:tc>
          <w:tcPr>
            <w:tcW w:w="3068" w:type="dxa"/>
          </w:tcPr>
          <w:p w14:paraId="414AF105" w14:textId="77777777" w:rsidR="003E4BA5" w:rsidRDefault="003E4BA5" w:rsidP="001651D0">
            <w:pPr>
              <w:rPr>
                <w:rFonts w:ascii="Calibri" w:hAnsi="Calibri" w:cs="Calibri"/>
                <w:b/>
                <w:bCs/>
              </w:rPr>
            </w:pPr>
            <w:r w:rsidRPr="5927C4FB">
              <w:rPr>
                <w:rFonts w:ascii="Calibri" w:hAnsi="Calibri" w:cs="Calibri"/>
                <w:b/>
                <w:bCs/>
              </w:rPr>
              <w:t>PRIORIDAD:</w:t>
            </w:r>
          </w:p>
          <w:p w14:paraId="730D2B13" w14:textId="77777777" w:rsidR="003E4BA5" w:rsidRPr="008C2474" w:rsidRDefault="003E4BA5" w:rsidP="001651D0">
            <w:pPr>
              <w:spacing w:line="259" w:lineRule="auto"/>
              <w:rPr>
                <w:rFonts w:asciiTheme="minorHAnsi" w:hAnsiTheme="minorHAnsi" w:cstheme="minorBidi"/>
              </w:rPr>
            </w:pPr>
            <w:r w:rsidRPr="008C2474">
              <w:rPr>
                <w:rFonts w:asciiTheme="minorHAnsi" w:hAnsiTheme="minorHAnsi" w:cstheme="minorBidi"/>
              </w:rPr>
              <w:t>Alta</w:t>
            </w:r>
          </w:p>
        </w:tc>
      </w:tr>
      <w:tr w:rsidR="003E4BA5" w14:paraId="36F68284" w14:textId="77777777" w:rsidTr="001651D0">
        <w:tc>
          <w:tcPr>
            <w:tcW w:w="9236" w:type="dxa"/>
            <w:gridSpan w:val="4"/>
          </w:tcPr>
          <w:p w14:paraId="6A445667" w14:textId="77777777" w:rsidR="003E4BA5" w:rsidRDefault="003E4BA5" w:rsidP="001651D0">
            <w:pPr>
              <w:rPr>
                <w:rFonts w:ascii="Calibri" w:hAnsi="Calibri" w:cs="Calibri"/>
                <w:b/>
                <w:bCs/>
              </w:rPr>
            </w:pPr>
            <w:r w:rsidRPr="5927C4FB">
              <w:rPr>
                <w:rFonts w:ascii="Calibri" w:hAnsi="Calibri" w:cs="Calibri"/>
                <w:b/>
                <w:bCs/>
              </w:rPr>
              <w:t>REQUERIMIENTO FUNCIONAL ASOCIADO:</w:t>
            </w:r>
          </w:p>
          <w:p w14:paraId="5AB398B7"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3E4BA5" w14:paraId="29F54E8F" w14:textId="77777777" w:rsidTr="001651D0">
        <w:tc>
          <w:tcPr>
            <w:tcW w:w="9236" w:type="dxa"/>
            <w:gridSpan w:val="4"/>
          </w:tcPr>
          <w:p w14:paraId="29F9DA38" w14:textId="77777777" w:rsidR="003E4BA5" w:rsidRDefault="003E4BA5" w:rsidP="001651D0">
            <w:pPr>
              <w:rPr>
                <w:rFonts w:ascii="Calibri" w:hAnsi="Calibri" w:cs="Calibri"/>
                <w:b/>
                <w:bCs/>
              </w:rPr>
            </w:pPr>
            <w:r w:rsidRPr="5927C4FB">
              <w:rPr>
                <w:rFonts w:ascii="Calibri" w:hAnsi="Calibri" w:cs="Calibri"/>
                <w:b/>
                <w:bCs/>
              </w:rPr>
              <w:t>ACTORES:</w:t>
            </w:r>
          </w:p>
          <w:p w14:paraId="71356F22" w14:textId="77777777" w:rsidR="003E4BA5" w:rsidRPr="008C2474" w:rsidRDefault="003E4BA5" w:rsidP="001651D0">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Pr="638C2365">
              <w:rPr>
                <w:rFonts w:ascii="Calibri" w:eastAsia="Arial Unicode MS" w:hAnsi="Calibri" w:cs="Calibri"/>
                <w:i/>
                <w:iCs/>
              </w:rPr>
              <w:t>, ACT-</w:t>
            </w:r>
            <w:r>
              <w:rPr>
                <w:rFonts w:ascii="Calibri" w:eastAsia="Arial Unicode MS" w:hAnsi="Calibri" w:cs="Calibri"/>
                <w:i/>
                <w:iCs/>
              </w:rPr>
              <w:t>4</w:t>
            </w:r>
            <w:r w:rsidRPr="638C2365">
              <w:rPr>
                <w:rFonts w:ascii="Calibri" w:eastAsia="Arial Unicode MS" w:hAnsi="Calibri" w:cs="Calibri"/>
                <w:i/>
              </w:rPr>
              <w:t xml:space="preserve"> Banco</w:t>
            </w:r>
          </w:p>
        </w:tc>
      </w:tr>
      <w:tr w:rsidR="003E4BA5" w14:paraId="35AC06E7" w14:textId="77777777" w:rsidTr="001651D0">
        <w:tc>
          <w:tcPr>
            <w:tcW w:w="9236" w:type="dxa"/>
            <w:gridSpan w:val="4"/>
          </w:tcPr>
          <w:p w14:paraId="42D38A4F" w14:textId="77777777" w:rsidR="003E4BA5" w:rsidRDefault="003E4BA5" w:rsidP="001651D0">
            <w:pPr>
              <w:rPr>
                <w:rFonts w:ascii="Calibri" w:hAnsi="Calibri" w:cs="Calibri"/>
                <w:b/>
                <w:bCs/>
              </w:rPr>
            </w:pPr>
            <w:r w:rsidRPr="5927C4FB">
              <w:rPr>
                <w:rFonts w:ascii="Calibri" w:hAnsi="Calibri" w:cs="Calibri"/>
                <w:b/>
                <w:bCs/>
              </w:rPr>
              <w:t>CASOS DE USO ASOCIADOS:</w:t>
            </w:r>
          </w:p>
          <w:p w14:paraId="486DC1AE" w14:textId="77777777" w:rsidR="003E4BA5" w:rsidRPr="00FF3754" w:rsidRDefault="003E4BA5" w:rsidP="001651D0">
            <w:pPr>
              <w:pStyle w:val="ListParagraph"/>
              <w:numPr>
                <w:ilvl w:val="0"/>
                <w:numId w:val="6"/>
              </w:numPr>
              <w:spacing w:line="240" w:lineRule="atLeast"/>
              <w:jc w:val="both"/>
              <w:rPr>
                <w:i/>
              </w:rPr>
            </w:pPr>
            <w:r w:rsidRPr="00FF3754">
              <w:rPr>
                <w:rFonts w:ascii="Calibri" w:eastAsia="Arial Unicode MS" w:hAnsi="Calibri" w:cs="Calibri"/>
                <w:i/>
              </w:rPr>
              <w:t>Incluye al CU</w:t>
            </w:r>
          </w:p>
        </w:tc>
      </w:tr>
      <w:tr w:rsidR="003E4BA5" w14:paraId="24956D57" w14:textId="77777777" w:rsidTr="001651D0">
        <w:tc>
          <w:tcPr>
            <w:tcW w:w="9236" w:type="dxa"/>
            <w:gridSpan w:val="4"/>
          </w:tcPr>
          <w:p w14:paraId="2391ABD4" w14:textId="77777777" w:rsidR="003E4BA5" w:rsidRPr="008C2474" w:rsidRDefault="003E4BA5" w:rsidP="001651D0">
            <w:pPr>
              <w:rPr>
                <w:rFonts w:ascii="Calibri" w:hAnsi="Calibri" w:cs="Calibri"/>
                <w:lang w:eastAsia="es-ES"/>
              </w:rPr>
            </w:pPr>
            <w:r w:rsidRPr="5927C4FB">
              <w:rPr>
                <w:rFonts w:ascii="Calibri" w:hAnsi="Calibri" w:cs="Calibri"/>
                <w:b/>
                <w:bCs/>
              </w:rPr>
              <w:t>DESCRIPCIÓN:</w:t>
            </w:r>
          </w:p>
          <w:p w14:paraId="2679AAAD"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E4BA5" w14:paraId="2314A4B4" w14:textId="77777777" w:rsidTr="001651D0">
        <w:tc>
          <w:tcPr>
            <w:tcW w:w="9236" w:type="dxa"/>
            <w:gridSpan w:val="4"/>
            <w:tcBorders>
              <w:bottom w:val="single" w:sz="4" w:space="0" w:color="auto"/>
            </w:tcBorders>
          </w:tcPr>
          <w:p w14:paraId="139068D1" w14:textId="77777777" w:rsidR="003E4BA5" w:rsidRDefault="003E4BA5" w:rsidP="001651D0">
            <w:pPr>
              <w:rPr>
                <w:rFonts w:ascii="Calibri" w:hAnsi="Calibri" w:cs="Calibri"/>
                <w:b/>
                <w:bCs/>
              </w:rPr>
            </w:pPr>
            <w:r w:rsidRPr="5927C4FB">
              <w:rPr>
                <w:rFonts w:ascii="Calibri" w:hAnsi="Calibri" w:cs="Calibri"/>
                <w:b/>
                <w:bCs/>
              </w:rPr>
              <w:t>NOTAS:</w:t>
            </w:r>
          </w:p>
          <w:p w14:paraId="2611D4F9" w14:textId="77777777" w:rsidR="003E4BA5" w:rsidRPr="008C2474" w:rsidRDefault="003E4BA5" w:rsidP="001651D0">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15240D08" w14:textId="77777777" w:rsidR="003E4BA5" w:rsidRPr="008C2474" w:rsidRDefault="003E4BA5" w:rsidP="001651D0">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podrá realizar sus pagos de su tarjeta directamente de una entidad bancaria</w:t>
            </w:r>
          </w:p>
        </w:tc>
      </w:tr>
      <w:tr w:rsidR="003E4BA5" w14:paraId="0456690F" w14:textId="77777777" w:rsidTr="001651D0">
        <w:trPr>
          <w:trHeight w:val="345"/>
        </w:trPr>
        <w:tc>
          <w:tcPr>
            <w:tcW w:w="9236" w:type="dxa"/>
            <w:gridSpan w:val="4"/>
            <w:tcBorders>
              <w:bottom w:val="single" w:sz="4" w:space="0" w:color="auto"/>
            </w:tcBorders>
            <w:shd w:val="clear" w:color="auto" w:fill="D9D9D9" w:themeFill="background1" w:themeFillShade="D9"/>
          </w:tcPr>
          <w:p w14:paraId="69FF5B17" w14:textId="77777777" w:rsidR="003E4BA5" w:rsidRDefault="003E4BA5" w:rsidP="001651D0">
            <w:pPr>
              <w:rPr>
                <w:rFonts w:ascii="Calibri" w:hAnsi="Calibri" w:cs="Calibri"/>
                <w:b/>
                <w:bCs/>
              </w:rPr>
            </w:pPr>
            <w:r w:rsidRPr="5927C4FB">
              <w:rPr>
                <w:rFonts w:ascii="Calibri" w:hAnsi="Calibri" w:cs="Calibri"/>
                <w:b/>
                <w:bCs/>
              </w:rPr>
              <w:t xml:space="preserve">ESCENARIOS: </w:t>
            </w:r>
          </w:p>
        </w:tc>
      </w:tr>
      <w:tr w:rsidR="003E4BA5" w14:paraId="418D8C51" w14:textId="77777777" w:rsidTr="001651D0">
        <w:trPr>
          <w:trHeight w:val="1674"/>
        </w:trPr>
        <w:tc>
          <w:tcPr>
            <w:tcW w:w="1129" w:type="dxa"/>
            <w:tcBorders>
              <w:bottom w:val="single" w:sz="4" w:space="0" w:color="auto"/>
            </w:tcBorders>
          </w:tcPr>
          <w:p w14:paraId="020926EA" w14:textId="77777777" w:rsidR="003E4BA5" w:rsidRPr="008C2474" w:rsidRDefault="003E4BA5" w:rsidP="001651D0">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342696E8" w14:textId="77777777" w:rsidR="003E4BA5" w:rsidRPr="008C2474" w:rsidRDefault="003E4BA5" w:rsidP="001651D0">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47780917"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3019AC9"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4F9BEC48"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BC46923" w14:textId="77777777" w:rsidR="003E4BA5" w:rsidRPr="008C2474" w:rsidRDefault="003E4BA5" w:rsidP="001651D0">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9023B88"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p w14:paraId="55B2A5C0"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3E4BA5" w14:paraId="6E9D18DA" w14:textId="77777777" w:rsidTr="001651D0">
        <w:trPr>
          <w:trHeight w:val="1674"/>
        </w:trPr>
        <w:tc>
          <w:tcPr>
            <w:tcW w:w="1129" w:type="dxa"/>
            <w:tcBorders>
              <w:bottom w:val="single" w:sz="4" w:space="0" w:color="auto"/>
            </w:tcBorders>
          </w:tcPr>
          <w:p w14:paraId="6E4CE9E5" w14:textId="77777777" w:rsidR="003E4BA5" w:rsidRPr="008C2474" w:rsidRDefault="003E4BA5" w:rsidP="001651D0">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17B5FAAB" w14:textId="77777777" w:rsidR="003E4BA5" w:rsidRDefault="003E4BA5" w:rsidP="001651D0">
            <w:pPr>
              <w:rPr>
                <w:rFonts w:ascii="Calibri" w:eastAsia="Arial Unicode MS" w:hAnsi="Calibri" w:cs="Calibri"/>
              </w:rPr>
            </w:pPr>
          </w:p>
        </w:tc>
        <w:tc>
          <w:tcPr>
            <w:tcW w:w="8107" w:type="dxa"/>
            <w:gridSpan w:val="3"/>
            <w:tcBorders>
              <w:bottom w:val="single" w:sz="4" w:space="0" w:color="auto"/>
            </w:tcBorders>
          </w:tcPr>
          <w:p w14:paraId="3B5E2AFE"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26A426F2"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0276CF22"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22F50E31"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2E2E222E"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AE207EB" w14:textId="77777777" w:rsidR="003E4BA5" w:rsidRPr="008C2474" w:rsidRDefault="003E4BA5" w:rsidP="001651D0">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0C56879C"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 </w:t>
            </w:r>
          </w:p>
        </w:tc>
      </w:tr>
      <w:tr w:rsidR="003E4BA5" w14:paraId="7B70510A" w14:textId="77777777" w:rsidTr="001651D0">
        <w:trPr>
          <w:trHeight w:val="465"/>
        </w:trPr>
        <w:tc>
          <w:tcPr>
            <w:tcW w:w="9236" w:type="dxa"/>
            <w:gridSpan w:val="4"/>
          </w:tcPr>
          <w:p w14:paraId="1BCF5158" w14:textId="77777777" w:rsidR="003E4BA5" w:rsidRPr="00FF3754" w:rsidRDefault="003E4BA5" w:rsidP="001651D0">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tc>
      </w:tr>
      <w:tr w:rsidR="003E4BA5" w14:paraId="3E961F31" w14:textId="77777777" w:rsidTr="001651D0">
        <w:trPr>
          <w:trHeight w:val="690"/>
        </w:trPr>
        <w:tc>
          <w:tcPr>
            <w:tcW w:w="9236" w:type="dxa"/>
            <w:gridSpan w:val="4"/>
          </w:tcPr>
          <w:p w14:paraId="1EE1F60E" w14:textId="77777777" w:rsidR="003E4BA5" w:rsidRDefault="003E4BA5" w:rsidP="001651D0">
            <w:pPr>
              <w:rPr>
                <w:rFonts w:ascii="Calibri" w:hAnsi="Calibri" w:cs="Calibri"/>
                <w:b/>
                <w:bCs/>
              </w:rPr>
            </w:pPr>
            <w:r w:rsidRPr="5927C4FB">
              <w:rPr>
                <w:rFonts w:ascii="Calibri" w:hAnsi="Calibri" w:cs="Calibri"/>
                <w:b/>
                <w:bCs/>
              </w:rPr>
              <w:t>RIESGOS:</w:t>
            </w:r>
          </w:p>
          <w:p w14:paraId="5DA92FA8"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3E4BA5" w14:paraId="0449335B" w14:textId="77777777" w:rsidTr="001651D0">
        <w:trPr>
          <w:trHeight w:val="615"/>
        </w:trPr>
        <w:tc>
          <w:tcPr>
            <w:tcW w:w="9236" w:type="dxa"/>
            <w:gridSpan w:val="4"/>
          </w:tcPr>
          <w:p w14:paraId="20376881" w14:textId="77777777" w:rsidR="003E4BA5" w:rsidRDefault="003E4BA5" w:rsidP="001651D0">
            <w:pPr>
              <w:rPr>
                <w:rFonts w:ascii="Calibri" w:hAnsi="Calibri" w:cs="Calibri"/>
                <w:b/>
                <w:bCs/>
              </w:rPr>
            </w:pPr>
            <w:r w:rsidRPr="5927C4FB">
              <w:rPr>
                <w:rFonts w:ascii="Calibri" w:hAnsi="Calibri" w:cs="Calibri"/>
                <w:b/>
                <w:bCs/>
              </w:rPr>
              <w:t>CRITERIOS DE ACEPTACIÓN:</w:t>
            </w:r>
          </w:p>
          <w:p w14:paraId="08B0DE34"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3E4BA5" w14:paraId="051D09FE" w14:textId="77777777" w:rsidTr="001651D0">
        <w:trPr>
          <w:trHeight w:val="600"/>
        </w:trPr>
        <w:tc>
          <w:tcPr>
            <w:tcW w:w="9236" w:type="dxa"/>
            <w:gridSpan w:val="4"/>
          </w:tcPr>
          <w:p w14:paraId="0743E1F5" w14:textId="77777777" w:rsidR="003E4BA5" w:rsidRDefault="003E4BA5" w:rsidP="001651D0">
            <w:pPr>
              <w:rPr>
                <w:rFonts w:ascii="Calibri" w:hAnsi="Calibri" w:cs="Calibri"/>
                <w:b/>
                <w:bCs/>
              </w:rPr>
            </w:pPr>
            <w:r w:rsidRPr="5927C4FB">
              <w:rPr>
                <w:rFonts w:ascii="Calibri" w:hAnsi="Calibri" w:cs="Calibri"/>
                <w:b/>
                <w:bCs/>
              </w:rPr>
              <w:t>PROTOTIPO EXPLORATORIO</w:t>
            </w:r>
          </w:p>
          <w:p w14:paraId="52403ACF"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bl>
    <w:p w14:paraId="4615133D" w14:textId="77777777" w:rsidR="003E4BA5" w:rsidRDefault="003E4BA5" w:rsidP="003E4BA5">
      <w:pPr>
        <w:ind w:left="2124"/>
        <w:rPr>
          <w:rFonts w:ascii="Calibri" w:hAnsi="Calibri" w:cs="Book Antiqua"/>
          <w:b/>
          <w:spacing w:val="20"/>
        </w:rPr>
      </w:pPr>
    </w:p>
    <w:p w14:paraId="318FED51" w14:textId="77777777" w:rsidR="003E4BA5" w:rsidRDefault="003E4BA5" w:rsidP="003E4BA5">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43EFB677" w14:textId="77777777" w:rsidTr="001651D0">
        <w:tc>
          <w:tcPr>
            <w:tcW w:w="4366" w:type="dxa"/>
            <w:gridSpan w:val="2"/>
            <w:shd w:val="clear" w:color="auto" w:fill="D9D9D9" w:themeFill="background1" w:themeFillShade="D9"/>
          </w:tcPr>
          <w:p w14:paraId="79901450" w14:textId="77777777" w:rsidR="003E4BA5" w:rsidRDefault="003E4BA5" w:rsidP="001651D0">
            <w:pPr>
              <w:rPr>
                <w:rFonts w:ascii="Calibri" w:hAnsi="Calibri" w:cs="Calibri"/>
                <w:b/>
                <w:bCs/>
              </w:rPr>
            </w:pPr>
            <w:r w:rsidRPr="5927C4FB">
              <w:rPr>
                <w:rFonts w:ascii="Calibri" w:hAnsi="Calibri" w:cs="Calibri"/>
                <w:b/>
                <w:bCs/>
              </w:rPr>
              <w:t>IDENTIFICADOR CASO DE USO:</w:t>
            </w:r>
          </w:p>
          <w:p w14:paraId="276843BD" w14:textId="77777777" w:rsidR="003E4BA5" w:rsidRPr="008C2474" w:rsidRDefault="003E4BA5" w:rsidP="001651D0">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8</w:t>
            </w:r>
          </w:p>
        </w:tc>
        <w:tc>
          <w:tcPr>
            <w:tcW w:w="4870" w:type="dxa"/>
            <w:gridSpan w:val="2"/>
            <w:shd w:val="clear" w:color="auto" w:fill="D9D9D9" w:themeFill="background1" w:themeFillShade="D9"/>
          </w:tcPr>
          <w:p w14:paraId="65FB7B1B" w14:textId="77777777" w:rsidR="003E4BA5" w:rsidRDefault="003E4BA5" w:rsidP="001651D0">
            <w:pPr>
              <w:rPr>
                <w:rFonts w:ascii="Calibri" w:hAnsi="Calibri" w:cs="Calibri"/>
                <w:b/>
                <w:bCs/>
              </w:rPr>
            </w:pPr>
            <w:r w:rsidRPr="5927C4FB">
              <w:rPr>
                <w:rFonts w:ascii="Calibri" w:hAnsi="Calibri" w:cs="Calibri"/>
                <w:b/>
                <w:bCs/>
              </w:rPr>
              <w:t>NOMBRE:</w:t>
            </w:r>
          </w:p>
          <w:p w14:paraId="7BAEA5A7" w14:textId="77777777" w:rsidR="003E4BA5" w:rsidRPr="008C2474" w:rsidRDefault="003E4BA5" w:rsidP="001651D0">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7615F89E" w14:textId="77777777" w:rsidR="003E4BA5" w:rsidRPr="008C2474" w:rsidRDefault="003E4BA5" w:rsidP="001651D0">
            <w:pPr>
              <w:spacing w:line="259" w:lineRule="auto"/>
              <w:rPr>
                <w:rFonts w:ascii="Calibri" w:eastAsia="Arial Unicode MS" w:hAnsi="Calibri" w:cs="Calibri"/>
              </w:rPr>
            </w:pPr>
          </w:p>
        </w:tc>
      </w:tr>
      <w:tr w:rsidR="003E4BA5" w14:paraId="260F08D8" w14:textId="77777777" w:rsidTr="001651D0">
        <w:tc>
          <w:tcPr>
            <w:tcW w:w="6168" w:type="dxa"/>
            <w:gridSpan w:val="3"/>
          </w:tcPr>
          <w:p w14:paraId="5E37D0D0" w14:textId="77777777" w:rsidR="003E4BA5" w:rsidRDefault="003E4BA5" w:rsidP="001651D0">
            <w:pPr>
              <w:rPr>
                <w:rFonts w:ascii="Calibri" w:hAnsi="Calibri" w:cs="Calibri"/>
                <w:b/>
                <w:bCs/>
              </w:rPr>
            </w:pPr>
            <w:r w:rsidRPr="5927C4FB">
              <w:rPr>
                <w:rFonts w:ascii="Calibri" w:hAnsi="Calibri" w:cs="Calibri"/>
                <w:b/>
                <w:bCs/>
              </w:rPr>
              <w:t>COMPLEJIDAD:</w:t>
            </w:r>
          </w:p>
          <w:p w14:paraId="1E52B6BF" w14:textId="77777777" w:rsidR="003E4BA5" w:rsidRDefault="003E4BA5" w:rsidP="001651D0">
            <w:pPr>
              <w:spacing w:line="259" w:lineRule="auto"/>
            </w:pPr>
            <w:r w:rsidRPr="008C2474">
              <w:rPr>
                <w:rFonts w:ascii="Calibri" w:hAnsi="Calibri" w:cs="Calibri"/>
              </w:rPr>
              <w:t>Media</w:t>
            </w:r>
          </w:p>
        </w:tc>
        <w:tc>
          <w:tcPr>
            <w:tcW w:w="3068" w:type="dxa"/>
          </w:tcPr>
          <w:p w14:paraId="6639888A" w14:textId="77777777" w:rsidR="003E4BA5" w:rsidRDefault="003E4BA5" w:rsidP="001651D0">
            <w:pPr>
              <w:rPr>
                <w:rFonts w:ascii="Calibri" w:hAnsi="Calibri" w:cs="Calibri"/>
                <w:b/>
                <w:bCs/>
              </w:rPr>
            </w:pPr>
            <w:r w:rsidRPr="5927C4FB">
              <w:rPr>
                <w:rFonts w:ascii="Calibri" w:hAnsi="Calibri" w:cs="Calibri"/>
                <w:b/>
                <w:bCs/>
              </w:rPr>
              <w:t>PRIORIDAD:</w:t>
            </w:r>
          </w:p>
          <w:p w14:paraId="4837F717" w14:textId="77777777" w:rsidR="003E4BA5" w:rsidRPr="008C2474" w:rsidRDefault="003E4BA5" w:rsidP="001651D0">
            <w:pPr>
              <w:spacing w:line="259" w:lineRule="auto"/>
              <w:rPr>
                <w:rFonts w:asciiTheme="minorHAnsi" w:hAnsiTheme="minorHAnsi" w:cstheme="minorBidi"/>
              </w:rPr>
            </w:pPr>
            <w:r w:rsidRPr="008C2474">
              <w:rPr>
                <w:rFonts w:asciiTheme="minorHAnsi" w:hAnsiTheme="minorHAnsi" w:cstheme="minorBidi"/>
              </w:rPr>
              <w:t>Alta</w:t>
            </w:r>
          </w:p>
        </w:tc>
      </w:tr>
      <w:tr w:rsidR="003E4BA5" w14:paraId="60DC5409" w14:textId="77777777" w:rsidTr="001651D0">
        <w:tc>
          <w:tcPr>
            <w:tcW w:w="9236" w:type="dxa"/>
            <w:gridSpan w:val="4"/>
          </w:tcPr>
          <w:p w14:paraId="29D317FE" w14:textId="77777777" w:rsidR="003E4BA5" w:rsidRDefault="003E4BA5" w:rsidP="001651D0">
            <w:pPr>
              <w:rPr>
                <w:rFonts w:ascii="Calibri" w:hAnsi="Calibri" w:cs="Calibri"/>
                <w:b/>
                <w:bCs/>
              </w:rPr>
            </w:pPr>
            <w:r w:rsidRPr="5927C4FB">
              <w:rPr>
                <w:rFonts w:ascii="Calibri" w:hAnsi="Calibri" w:cs="Calibri"/>
                <w:b/>
                <w:bCs/>
              </w:rPr>
              <w:t>REQUERIMIENTO FUNCIONAL ASOCIADO:</w:t>
            </w:r>
          </w:p>
          <w:p w14:paraId="224C36BA"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3E4BA5" w14:paraId="41E5DF87" w14:textId="77777777" w:rsidTr="001651D0">
        <w:tc>
          <w:tcPr>
            <w:tcW w:w="9236" w:type="dxa"/>
            <w:gridSpan w:val="4"/>
          </w:tcPr>
          <w:p w14:paraId="7F90CEA2" w14:textId="77777777" w:rsidR="003E4BA5" w:rsidRDefault="003E4BA5" w:rsidP="001651D0">
            <w:pPr>
              <w:rPr>
                <w:rFonts w:ascii="Calibri" w:hAnsi="Calibri" w:cs="Calibri"/>
                <w:b/>
                <w:bCs/>
              </w:rPr>
            </w:pPr>
            <w:r w:rsidRPr="5927C4FB">
              <w:rPr>
                <w:rFonts w:ascii="Calibri" w:hAnsi="Calibri" w:cs="Calibri"/>
                <w:b/>
                <w:bCs/>
              </w:rPr>
              <w:t>ACTORES:</w:t>
            </w:r>
          </w:p>
          <w:p w14:paraId="7154163C"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Pr>
                <w:rFonts w:ascii="Calibri" w:eastAsia="Arial Unicode MS" w:hAnsi="Calibri" w:cs="Calibri"/>
                <w:i/>
                <w:iCs/>
              </w:rPr>
              <w:t>3</w:t>
            </w:r>
            <w:r w:rsidRPr="638C2365">
              <w:rPr>
                <w:rFonts w:ascii="Calibri" w:eastAsia="Arial Unicode MS" w:hAnsi="Calibri" w:cs="Calibri"/>
                <w:i/>
                <w:iCs/>
              </w:rPr>
              <w:t xml:space="preserve"> Propietario</w:t>
            </w:r>
          </w:p>
        </w:tc>
      </w:tr>
      <w:tr w:rsidR="003E4BA5" w14:paraId="2207AAAF" w14:textId="77777777" w:rsidTr="001651D0">
        <w:tc>
          <w:tcPr>
            <w:tcW w:w="9236" w:type="dxa"/>
            <w:gridSpan w:val="4"/>
          </w:tcPr>
          <w:p w14:paraId="2ABD0EE4" w14:textId="77777777" w:rsidR="003E4BA5" w:rsidRDefault="003E4BA5" w:rsidP="001651D0">
            <w:pPr>
              <w:rPr>
                <w:rFonts w:ascii="Calibri" w:hAnsi="Calibri" w:cs="Calibri"/>
                <w:b/>
                <w:bCs/>
              </w:rPr>
            </w:pPr>
            <w:r w:rsidRPr="5927C4FB">
              <w:rPr>
                <w:rFonts w:ascii="Calibri" w:hAnsi="Calibri" w:cs="Calibri"/>
                <w:b/>
                <w:bCs/>
              </w:rPr>
              <w:t>CASOS DE USO ASOCIADOS:</w:t>
            </w:r>
          </w:p>
          <w:p w14:paraId="31F11A4B" w14:textId="77777777" w:rsidR="003E4BA5" w:rsidRPr="00FF3754" w:rsidRDefault="003E4BA5" w:rsidP="001651D0">
            <w:pPr>
              <w:pStyle w:val="ListParagraph"/>
              <w:numPr>
                <w:ilvl w:val="0"/>
                <w:numId w:val="6"/>
              </w:numPr>
              <w:spacing w:line="240" w:lineRule="atLeast"/>
              <w:jc w:val="both"/>
              <w:rPr>
                <w:i/>
              </w:rPr>
            </w:pPr>
            <w:r w:rsidRPr="00FF3754">
              <w:rPr>
                <w:rFonts w:ascii="Calibri" w:eastAsia="Arial Unicode MS" w:hAnsi="Calibri" w:cs="Calibri"/>
                <w:i/>
              </w:rPr>
              <w:t>Incluye al CU</w:t>
            </w:r>
          </w:p>
          <w:p w14:paraId="098A8471" w14:textId="77777777" w:rsidR="003E4BA5" w:rsidRPr="008C2474" w:rsidRDefault="003E4BA5" w:rsidP="001651D0">
            <w:pPr>
              <w:rPr>
                <w:rFonts w:ascii="Calibri" w:eastAsia="Arial Unicode MS" w:hAnsi="Calibri" w:cs="Calibri"/>
                <w:i/>
              </w:rPr>
            </w:pPr>
          </w:p>
        </w:tc>
      </w:tr>
      <w:tr w:rsidR="003E4BA5" w14:paraId="4A61EAC8" w14:textId="77777777" w:rsidTr="001651D0">
        <w:tc>
          <w:tcPr>
            <w:tcW w:w="9236" w:type="dxa"/>
            <w:gridSpan w:val="4"/>
          </w:tcPr>
          <w:p w14:paraId="1B2BC7EE" w14:textId="77777777" w:rsidR="003E4BA5" w:rsidRPr="008C2474" w:rsidRDefault="003E4BA5" w:rsidP="001651D0">
            <w:pPr>
              <w:rPr>
                <w:rFonts w:ascii="Calibri" w:hAnsi="Calibri" w:cs="Calibri"/>
                <w:lang w:eastAsia="es-ES"/>
              </w:rPr>
            </w:pPr>
            <w:r w:rsidRPr="5927C4FB">
              <w:rPr>
                <w:rFonts w:ascii="Calibri" w:hAnsi="Calibri" w:cs="Calibri"/>
                <w:b/>
                <w:bCs/>
              </w:rPr>
              <w:t>DESCRIPCIÓN:</w:t>
            </w:r>
          </w:p>
          <w:p w14:paraId="79A1AC75" w14:textId="77777777" w:rsidR="003E4BA5" w:rsidRPr="008C2474" w:rsidRDefault="003E4BA5" w:rsidP="001651D0">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3E4BA5" w14:paraId="414833FF" w14:textId="77777777" w:rsidTr="001651D0">
        <w:tc>
          <w:tcPr>
            <w:tcW w:w="9236" w:type="dxa"/>
            <w:gridSpan w:val="4"/>
            <w:tcBorders>
              <w:bottom w:val="single" w:sz="4" w:space="0" w:color="auto"/>
            </w:tcBorders>
          </w:tcPr>
          <w:p w14:paraId="2978D240" w14:textId="77777777" w:rsidR="003E4BA5" w:rsidRDefault="003E4BA5" w:rsidP="001651D0">
            <w:pPr>
              <w:rPr>
                <w:rFonts w:ascii="Calibri" w:hAnsi="Calibri" w:cs="Calibri"/>
                <w:b/>
                <w:bCs/>
              </w:rPr>
            </w:pPr>
            <w:r w:rsidRPr="5927C4FB">
              <w:rPr>
                <w:rFonts w:ascii="Calibri" w:hAnsi="Calibri" w:cs="Calibri"/>
                <w:b/>
                <w:bCs/>
              </w:rPr>
              <w:t>NOTAS:</w:t>
            </w:r>
          </w:p>
          <w:p w14:paraId="1B26A1B1" w14:textId="77777777" w:rsidR="003E4BA5" w:rsidRPr="008C2474" w:rsidRDefault="003E4BA5" w:rsidP="001651D0">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3415BEDF" w14:textId="77777777" w:rsidR="003E4BA5" w:rsidRPr="008C2474" w:rsidRDefault="003E4BA5" w:rsidP="001651D0">
            <w:pPr>
              <w:pStyle w:val="ListParagraph"/>
              <w:spacing w:line="259" w:lineRule="auto"/>
              <w:ind w:left="360"/>
              <w:rPr>
                <w:rFonts w:ascii="Calibri" w:hAnsi="Calibri" w:cs="Calibri"/>
                <w:i/>
              </w:rPr>
            </w:pPr>
          </w:p>
        </w:tc>
      </w:tr>
      <w:tr w:rsidR="003E4BA5" w14:paraId="2F9C1B63" w14:textId="77777777" w:rsidTr="001651D0">
        <w:trPr>
          <w:trHeight w:val="345"/>
        </w:trPr>
        <w:tc>
          <w:tcPr>
            <w:tcW w:w="9236" w:type="dxa"/>
            <w:gridSpan w:val="4"/>
            <w:tcBorders>
              <w:bottom w:val="single" w:sz="4" w:space="0" w:color="auto"/>
            </w:tcBorders>
            <w:shd w:val="clear" w:color="auto" w:fill="D9D9D9" w:themeFill="background1" w:themeFillShade="D9"/>
          </w:tcPr>
          <w:p w14:paraId="09FFA651" w14:textId="77777777" w:rsidR="003E4BA5" w:rsidRDefault="003E4BA5" w:rsidP="001651D0">
            <w:pPr>
              <w:rPr>
                <w:rFonts w:ascii="Calibri" w:hAnsi="Calibri" w:cs="Calibri"/>
                <w:b/>
                <w:bCs/>
              </w:rPr>
            </w:pPr>
            <w:r w:rsidRPr="5927C4FB">
              <w:rPr>
                <w:rFonts w:ascii="Calibri" w:hAnsi="Calibri" w:cs="Calibri"/>
                <w:b/>
                <w:bCs/>
              </w:rPr>
              <w:t xml:space="preserve">ESCENARIOS: </w:t>
            </w:r>
          </w:p>
        </w:tc>
      </w:tr>
      <w:tr w:rsidR="003E4BA5" w14:paraId="26DBB446" w14:textId="77777777" w:rsidTr="001651D0">
        <w:trPr>
          <w:trHeight w:val="1674"/>
        </w:trPr>
        <w:tc>
          <w:tcPr>
            <w:tcW w:w="1129" w:type="dxa"/>
            <w:tcBorders>
              <w:bottom w:val="single" w:sz="4" w:space="0" w:color="auto"/>
            </w:tcBorders>
          </w:tcPr>
          <w:p w14:paraId="12D37404" w14:textId="77777777" w:rsidR="003E4BA5" w:rsidRDefault="003E4BA5" w:rsidP="001651D0">
            <w:pPr>
              <w:rPr>
                <w:rFonts w:ascii="Calibri" w:hAnsi="Calibri" w:cs="Calibri"/>
                <w:lang w:eastAsia="es-ES"/>
              </w:rPr>
            </w:pPr>
            <w:r w:rsidRPr="5927C4FB">
              <w:rPr>
                <w:rFonts w:ascii="Calibri" w:eastAsia="Arial Unicode MS" w:hAnsi="Calibri" w:cs="Calibri"/>
              </w:rPr>
              <w:t>ES-</w:t>
            </w:r>
            <w:r w:rsidRPr="5066EEEF">
              <w:rPr>
                <w:rFonts w:ascii="Calibri" w:eastAsia="Arial Unicode MS" w:hAnsi="Calibri" w:cs="Calibri"/>
              </w:rPr>
              <w:t>1.1</w:t>
            </w:r>
          </w:p>
        </w:tc>
        <w:tc>
          <w:tcPr>
            <w:tcW w:w="8107" w:type="dxa"/>
            <w:gridSpan w:val="3"/>
            <w:tcBorders>
              <w:bottom w:val="single" w:sz="4" w:space="0" w:color="auto"/>
            </w:tcBorders>
          </w:tcPr>
          <w:p w14:paraId="55168921" w14:textId="77777777" w:rsidR="003E4BA5" w:rsidRPr="008C2474" w:rsidRDefault="003E4BA5" w:rsidP="001651D0">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5C97A25C"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03C886D"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6D4A91BD" w14:textId="77777777" w:rsidR="003E4BA5" w:rsidRPr="008C2474" w:rsidRDefault="003E4BA5" w:rsidP="001651D0">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60C5FF30"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3E4BA5" w14:paraId="4CD97B60" w14:textId="77777777" w:rsidTr="001651D0">
        <w:trPr>
          <w:trHeight w:val="1674"/>
        </w:trPr>
        <w:tc>
          <w:tcPr>
            <w:tcW w:w="1129" w:type="dxa"/>
            <w:tcBorders>
              <w:bottom w:val="single" w:sz="4" w:space="0" w:color="auto"/>
            </w:tcBorders>
          </w:tcPr>
          <w:p w14:paraId="559FA11E" w14:textId="77777777" w:rsidR="003E4BA5" w:rsidRDefault="003E4BA5" w:rsidP="001651D0">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67F4E4DF" w14:textId="77777777" w:rsidR="003E4BA5" w:rsidRDefault="003E4BA5" w:rsidP="001651D0">
            <w:pPr>
              <w:rPr>
                <w:rFonts w:ascii="Calibri" w:eastAsia="Arial Unicode MS" w:hAnsi="Calibri" w:cs="Calibri"/>
              </w:rPr>
            </w:pPr>
          </w:p>
        </w:tc>
        <w:tc>
          <w:tcPr>
            <w:tcW w:w="8107" w:type="dxa"/>
            <w:gridSpan w:val="3"/>
            <w:tcBorders>
              <w:bottom w:val="single" w:sz="4" w:space="0" w:color="auto"/>
            </w:tcBorders>
          </w:tcPr>
          <w:p w14:paraId="38FD2B35"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636F752E" w14:textId="77777777" w:rsidR="003E4BA5" w:rsidRPr="008C2474" w:rsidRDefault="003E4BA5" w:rsidP="001651D0">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EF5940"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0A3FC98A" w14:textId="77777777" w:rsidR="003E4BA5" w:rsidRPr="008C2474" w:rsidRDefault="003E4BA5" w:rsidP="001651D0">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236C14" w14:textId="77777777" w:rsidR="003E4BA5" w:rsidRPr="008C2474" w:rsidRDefault="003E4BA5" w:rsidP="001651D0">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05F616E8" w14:textId="77777777" w:rsidR="003E4BA5" w:rsidRPr="008C2474" w:rsidRDefault="003E4BA5" w:rsidP="001651D0">
            <w:pPr>
              <w:spacing w:line="259" w:lineRule="auto"/>
              <w:rPr>
                <w:rFonts w:ascii="Calibri" w:eastAsia="Arial Unicode MS" w:hAnsi="Calibri" w:cs="Calibri"/>
                <w:i/>
              </w:rPr>
            </w:pPr>
          </w:p>
        </w:tc>
      </w:tr>
      <w:tr w:rsidR="003E4BA5" w14:paraId="169D98C2" w14:textId="77777777" w:rsidTr="001651D0">
        <w:tc>
          <w:tcPr>
            <w:tcW w:w="9236" w:type="dxa"/>
            <w:gridSpan w:val="4"/>
          </w:tcPr>
          <w:p w14:paraId="4E5EFB73" w14:textId="77777777" w:rsidR="003E4BA5" w:rsidRDefault="003E4BA5" w:rsidP="001651D0">
            <w:pPr>
              <w:rPr>
                <w:rFonts w:ascii="Calibri" w:hAnsi="Calibri" w:cs="Calibri"/>
                <w:b/>
                <w:bCs/>
              </w:rPr>
            </w:pPr>
            <w:r w:rsidRPr="5927C4FB">
              <w:rPr>
                <w:rFonts w:ascii="Calibri" w:hAnsi="Calibri" w:cs="Calibri"/>
                <w:b/>
                <w:bCs/>
              </w:rPr>
              <w:t>REQUERIMIENTOS ESPECIALES - REGLAS DEL NEGOCIO Y DEL SISTEMA:</w:t>
            </w:r>
          </w:p>
          <w:p w14:paraId="2CE141FF" w14:textId="77777777" w:rsidR="003E4BA5" w:rsidRPr="00FF3754" w:rsidRDefault="003E4BA5" w:rsidP="001651D0">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p w14:paraId="58AD9798" w14:textId="77777777" w:rsidR="003E4BA5" w:rsidRDefault="003E4BA5" w:rsidP="001651D0">
            <w:pPr>
              <w:pStyle w:val="listparagraph0"/>
              <w:ind w:left="0"/>
              <w:rPr>
                <w:rFonts w:ascii="Calibri" w:eastAsia="Arial Unicode MS" w:hAnsi="Calibri" w:cs="Calibri"/>
                <w:i/>
                <w:lang w:val="es-CO" w:eastAsia="en-US"/>
              </w:rPr>
            </w:pPr>
          </w:p>
        </w:tc>
      </w:tr>
      <w:tr w:rsidR="003E4BA5" w14:paraId="4FD2D645" w14:textId="77777777" w:rsidTr="001651D0">
        <w:trPr>
          <w:trHeight w:val="705"/>
        </w:trPr>
        <w:tc>
          <w:tcPr>
            <w:tcW w:w="9236" w:type="dxa"/>
            <w:gridSpan w:val="4"/>
          </w:tcPr>
          <w:p w14:paraId="36FA0B97" w14:textId="77777777" w:rsidR="003E4BA5" w:rsidRDefault="003E4BA5" w:rsidP="001651D0">
            <w:pPr>
              <w:rPr>
                <w:rFonts w:ascii="Calibri" w:hAnsi="Calibri" w:cs="Calibri"/>
                <w:b/>
                <w:bCs/>
              </w:rPr>
            </w:pPr>
            <w:r w:rsidRPr="5927C4FB">
              <w:rPr>
                <w:rFonts w:ascii="Calibri" w:hAnsi="Calibri" w:cs="Calibri"/>
                <w:b/>
                <w:bCs/>
              </w:rPr>
              <w:t>RIESGOS:</w:t>
            </w:r>
          </w:p>
          <w:p w14:paraId="319B73C7"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33B55D8E" w14:textId="77777777" w:rsidR="003E4BA5" w:rsidRDefault="003E4BA5" w:rsidP="001651D0">
            <w:pPr>
              <w:rPr>
                <w:rFonts w:ascii="Calibri" w:eastAsia="Arial Unicode MS" w:hAnsi="Calibri" w:cs="Calibri"/>
                <w:color w:val="800000"/>
              </w:rPr>
            </w:pPr>
          </w:p>
        </w:tc>
      </w:tr>
      <w:tr w:rsidR="003E4BA5" w14:paraId="6CF53E6D" w14:textId="77777777" w:rsidTr="001651D0">
        <w:trPr>
          <w:trHeight w:val="744"/>
        </w:trPr>
        <w:tc>
          <w:tcPr>
            <w:tcW w:w="9236" w:type="dxa"/>
            <w:gridSpan w:val="4"/>
          </w:tcPr>
          <w:p w14:paraId="6672EC0E" w14:textId="77777777" w:rsidR="003E4BA5" w:rsidRDefault="003E4BA5" w:rsidP="001651D0">
            <w:pPr>
              <w:rPr>
                <w:rFonts w:ascii="Calibri" w:hAnsi="Calibri" w:cs="Calibri"/>
                <w:b/>
                <w:bCs/>
              </w:rPr>
            </w:pPr>
            <w:r w:rsidRPr="5927C4FB">
              <w:rPr>
                <w:rFonts w:ascii="Calibri" w:hAnsi="Calibri" w:cs="Calibri"/>
                <w:b/>
                <w:bCs/>
              </w:rPr>
              <w:t>CRITERIOS DE ACEPTACIÓN:</w:t>
            </w:r>
          </w:p>
          <w:p w14:paraId="61D6D0DE"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0917B130" w14:textId="77777777" w:rsidR="003E4BA5" w:rsidRDefault="003E4BA5" w:rsidP="001651D0">
            <w:pPr>
              <w:rPr>
                <w:rFonts w:ascii="Calibri" w:hAnsi="Calibri" w:cs="Calibri"/>
                <w:i/>
                <w:iCs/>
                <w:color w:val="800000"/>
              </w:rPr>
            </w:pPr>
          </w:p>
        </w:tc>
      </w:tr>
      <w:tr w:rsidR="003E4BA5" w14:paraId="1F0A1D41" w14:textId="77777777" w:rsidTr="001651D0">
        <w:trPr>
          <w:trHeight w:val="750"/>
        </w:trPr>
        <w:tc>
          <w:tcPr>
            <w:tcW w:w="9236" w:type="dxa"/>
            <w:gridSpan w:val="4"/>
          </w:tcPr>
          <w:p w14:paraId="1768BA16" w14:textId="77777777" w:rsidR="003E4BA5" w:rsidRDefault="003E4BA5" w:rsidP="001651D0">
            <w:pPr>
              <w:rPr>
                <w:rFonts w:ascii="Calibri" w:hAnsi="Calibri" w:cs="Calibri"/>
                <w:b/>
                <w:bCs/>
              </w:rPr>
            </w:pPr>
            <w:r w:rsidRPr="5927C4FB">
              <w:rPr>
                <w:rFonts w:ascii="Calibri" w:hAnsi="Calibri" w:cs="Calibri"/>
                <w:b/>
                <w:bCs/>
              </w:rPr>
              <w:t>PROTOTIPO EXPLORATORIO</w:t>
            </w:r>
          </w:p>
          <w:p w14:paraId="27B7936B"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489F36E7" w14:textId="77777777" w:rsidR="003E4BA5" w:rsidRDefault="003E4BA5" w:rsidP="001651D0">
            <w:pPr>
              <w:rPr>
                <w:rFonts w:ascii="Calibri" w:hAnsi="Calibri" w:cs="Calibri"/>
                <w:b/>
                <w:bCs/>
              </w:rPr>
            </w:pPr>
          </w:p>
        </w:tc>
      </w:tr>
    </w:tbl>
    <w:p w14:paraId="6210F837" w14:textId="77777777" w:rsidR="003E4BA5" w:rsidRDefault="003E4BA5" w:rsidP="003E4BA5">
      <w:pPr>
        <w:ind w:left="2124"/>
        <w:rPr>
          <w:rFonts w:ascii="Calibri" w:hAnsi="Calibri" w:cs="Book Antiqua"/>
          <w:b/>
          <w:spacing w:val="20"/>
        </w:rPr>
      </w:pPr>
    </w:p>
    <w:p w14:paraId="400F3943" w14:textId="77777777" w:rsidR="003E4BA5" w:rsidRDefault="003E4BA5" w:rsidP="003E4BA5"/>
    <w:p w14:paraId="23148CAB" w14:textId="77777777" w:rsidR="003E4BA5" w:rsidRDefault="003E4BA5" w:rsidP="003E4BA5"/>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3E4BA5" w:rsidRPr="00733797" w14:paraId="47A803F1" w14:textId="77777777" w:rsidTr="001651D0">
        <w:trPr>
          <w:trHeight w:val="959"/>
        </w:trPr>
        <w:tc>
          <w:tcPr>
            <w:tcW w:w="4450" w:type="dxa"/>
            <w:gridSpan w:val="2"/>
            <w:shd w:val="clear" w:color="auto" w:fill="D9D9D9" w:themeFill="background1" w:themeFillShade="D9"/>
          </w:tcPr>
          <w:p w14:paraId="666540FA"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557AB440" w14:textId="77777777" w:rsidR="003E4BA5" w:rsidRPr="00733797" w:rsidRDefault="003E4BA5" w:rsidP="001651D0">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5F61D7A3"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479A60A1" w14:textId="77777777" w:rsidR="003E4BA5" w:rsidRPr="00733797" w:rsidRDefault="003E4BA5" w:rsidP="001651D0">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0879E738" w14:textId="77777777" w:rsidR="003E4BA5" w:rsidRPr="00733797" w:rsidRDefault="003E4BA5" w:rsidP="001651D0">
            <w:pPr>
              <w:spacing w:line="259" w:lineRule="auto"/>
              <w:rPr>
                <w:rFonts w:asciiTheme="minorHAnsi" w:eastAsia="Arial Unicode MS" w:hAnsiTheme="minorHAnsi" w:cstheme="minorHAnsi"/>
                <w:color w:val="000000" w:themeColor="text1"/>
              </w:rPr>
            </w:pPr>
          </w:p>
        </w:tc>
      </w:tr>
      <w:tr w:rsidR="003E4BA5" w:rsidRPr="00733797" w14:paraId="10B2B505" w14:textId="77777777" w:rsidTr="001651D0">
        <w:trPr>
          <w:trHeight w:val="610"/>
        </w:trPr>
        <w:tc>
          <w:tcPr>
            <w:tcW w:w="6098" w:type="dxa"/>
            <w:gridSpan w:val="3"/>
          </w:tcPr>
          <w:p w14:paraId="13AC2206"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4DA2021E" w14:textId="77777777" w:rsidR="003E4BA5" w:rsidRPr="00733797" w:rsidRDefault="003E4BA5" w:rsidP="001651D0">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B380CBE"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104DB8AE" w14:textId="77777777" w:rsidR="003E4BA5" w:rsidRPr="00733797" w:rsidRDefault="003E4BA5" w:rsidP="001651D0">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3E4BA5" w:rsidRPr="00733797" w14:paraId="17893177" w14:textId="77777777" w:rsidTr="001651D0">
        <w:trPr>
          <w:trHeight w:val="631"/>
        </w:trPr>
        <w:tc>
          <w:tcPr>
            <w:tcW w:w="9262" w:type="dxa"/>
            <w:gridSpan w:val="4"/>
          </w:tcPr>
          <w:p w14:paraId="32D73112"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0482587C"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3E4BA5" w:rsidRPr="00733797" w14:paraId="65CB3576" w14:textId="77777777" w:rsidTr="001651D0">
        <w:trPr>
          <w:trHeight w:val="610"/>
        </w:trPr>
        <w:tc>
          <w:tcPr>
            <w:tcW w:w="9262" w:type="dxa"/>
            <w:gridSpan w:val="4"/>
          </w:tcPr>
          <w:p w14:paraId="053B605A"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1EC0010"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Pr>
                <w:rFonts w:ascii="Calibri" w:eastAsia="Arial Unicode MS" w:hAnsi="Calibri" w:cs="Calibri"/>
                <w:i/>
                <w:color w:val="000000" w:themeColor="text1"/>
              </w:rPr>
              <w:t xml:space="preserve"> </w:t>
            </w:r>
          </w:p>
        </w:tc>
      </w:tr>
      <w:tr w:rsidR="003E4BA5" w:rsidRPr="00733797" w14:paraId="6CCD0CDA" w14:textId="77777777" w:rsidTr="001651D0">
        <w:trPr>
          <w:trHeight w:val="915"/>
        </w:trPr>
        <w:tc>
          <w:tcPr>
            <w:tcW w:w="9262" w:type="dxa"/>
            <w:gridSpan w:val="4"/>
          </w:tcPr>
          <w:p w14:paraId="3FCECCEE"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7B9890DD" w14:textId="77777777" w:rsidR="003E4BA5" w:rsidRPr="00FF3754" w:rsidRDefault="003E4BA5" w:rsidP="001651D0">
            <w:pPr>
              <w:pStyle w:val="ListParagraph"/>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26FA564A" w14:textId="77777777" w:rsidR="003E4BA5" w:rsidRPr="00733797" w:rsidRDefault="003E4BA5" w:rsidP="001651D0">
            <w:pPr>
              <w:rPr>
                <w:rFonts w:asciiTheme="minorHAnsi" w:eastAsia="Arial Unicode MS" w:hAnsiTheme="minorHAnsi" w:cstheme="minorHAnsi"/>
                <w:i/>
                <w:iCs/>
                <w:color w:val="000000" w:themeColor="text1"/>
              </w:rPr>
            </w:pPr>
          </w:p>
        </w:tc>
      </w:tr>
      <w:tr w:rsidR="003E4BA5" w:rsidRPr="00733797" w14:paraId="1E72D14F" w14:textId="77777777" w:rsidTr="001651D0">
        <w:trPr>
          <w:trHeight w:val="893"/>
        </w:trPr>
        <w:tc>
          <w:tcPr>
            <w:tcW w:w="9262" w:type="dxa"/>
            <w:gridSpan w:val="4"/>
          </w:tcPr>
          <w:p w14:paraId="1172FB56" w14:textId="77777777" w:rsidR="003E4BA5" w:rsidRPr="00733797" w:rsidRDefault="003E4BA5" w:rsidP="001651D0">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0320DAB4"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3E4BA5" w:rsidRPr="00733797" w14:paraId="5D404A95" w14:textId="77777777" w:rsidTr="001651D0">
        <w:trPr>
          <w:trHeight w:val="980"/>
        </w:trPr>
        <w:tc>
          <w:tcPr>
            <w:tcW w:w="9262" w:type="dxa"/>
            <w:gridSpan w:val="4"/>
            <w:tcBorders>
              <w:bottom w:val="single" w:sz="4" w:space="0" w:color="auto"/>
            </w:tcBorders>
          </w:tcPr>
          <w:p w14:paraId="35D473BB"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3268A7F9" w14:textId="77777777" w:rsidR="003E4BA5" w:rsidRPr="00733797" w:rsidRDefault="003E4BA5" w:rsidP="001651D0">
            <w:pPr>
              <w:pStyle w:val="ListParagraph"/>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7400C988" w14:textId="77777777" w:rsidR="003E4BA5" w:rsidRPr="00733797" w:rsidRDefault="003E4BA5" w:rsidP="001651D0">
            <w:pPr>
              <w:pStyle w:val="ListParagraph"/>
              <w:spacing w:line="259" w:lineRule="auto"/>
              <w:ind w:left="360"/>
              <w:rPr>
                <w:rFonts w:asciiTheme="minorHAnsi" w:hAnsiTheme="minorHAnsi" w:cstheme="minorHAnsi"/>
                <w:i/>
                <w:iCs/>
                <w:color w:val="000000" w:themeColor="text1"/>
              </w:rPr>
            </w:pPr>
          </w:p>
        </w:tc>
      </w:tr>
      <w:tr w:rsidR="003E4BA5" w:rsidRPr="00733797" w14:paraId="18AE7620" w14:textId="77777777" w:rsidTr="001651D0">
        <w:trPr>
          <w:trHeight w:val="349"/>
        </w:trPr>
        <w:tc>
          <w:tcPr>
            <w:tcW w:w="9262" w:type="dxa"/>
            <w:gridSpan w:val="4"/>
            <w:tcBorders>
              <w:bottom w:val="single" w:sz="4" w:space="0" w:color="auto"/>
            </w:tcBorders>
            <w:shd w:val="clear" w:color="auto" w:fill="D9D9D9" w:themeFill="background1" w:themeFillShade="D9"/>
          </w:tcPr>
          <w:p w14:paraId="067A30CA"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3E4BA5" w:rsidRPr="00733797" w14:paraId="4FB2E994" w14:textId="77777777" w:rsidTr="001651D0">
        <w:trPr>
          <w:trHeight w:val="1697"/>
        </w:trPr>
        <w:tc>
          <w:tcPr>
            <w:tcW w:w="1279" w:type="dxa"/>
            <w:tcBorders>
              <w:bottom w:val="single" w:sz="4" w:space="0" w:color="auto"/>
            </w:tcBorders>
          </w:tcPr>
          <w:p w14:paraId="77F65AB3" w14:textId="77777777" w:rsidR="003E4BA5" w:rsidRPr="00733797" w:rsidRDefault="003E4BA5" w:rsidP="001651D0">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41028441"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18989BF0"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1A3165D"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589DAEE6"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344B817A"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3E4BA5" w:rsidRPr="00733797" w14:paraId="2E220C17" w14:textId="77777777" w:rsidTr="001651D0">
        <w:trPr>
          <w:trHeight w:val="1697"/>
        </w:trPr>
        <w:tc>
          <w:tcPr>
            <w:tcW w:w="1279" w:type="dxa"/>
            <w:tcBorders>
              <w:bottom w:val="single" w:sz="4" w:space="0" w:color="auto"/>
            </w:tcBorders>
          </w:tcPr>
          <w:p w14:paraId="1DB7BED1" w14:textId="77777777" w:rsidR="003E4BA5" w:rsidRPr="00733797" w:rsidRDefault="003E4BA5" w:rsidP="001651D0">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ES-1.2</w:t>
            </w:r>
          </w:p>
          <w:p w14:paraId="2D20088E" w14:textId="77777777" w:rsidR="003E4BA5" w:rsidRPr="00733797" w:rsidRDefault="003E4BA5" w:rsidP="001651D0">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40F50501"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12CDD3E7"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D4704E7" w14:textId="77777777" w:rsidR="003E4BA5"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289416C5"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543A38FD"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58A92F4E"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6D88A4AA"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p>
        </w:tc>
      </w:tr>
      <w:tr w:rsidR="003E4BA5" w:rsidRPr="00733797" w14:paraId="5A8B4E31" w14:textId="77777777" w:rsidTr="001651D0">
        <w:trPr>
          <w:trHeight w:val="1697"/>
        </w:trPr>
        <w:tc>
          <w:tcPr>
            <w:tcW w:w="1279" w:type="dxa"/>
            <w:tcBorders>
              <w:bottom w:val="single" w:sz="4" w:space="0" w:color="auto"/>
            </w:tcBorders>
          </w:tcPr>
          <w:p w14:paraId="6B368B6B" w14:textId="77777777" w:rsidR="003E4BA5" w:rsidRPr="00733797" w:rsidRDefault="003E4BA5" w:rsidP="001651D0">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268F8980" w14:textId="77777777" w:rsidR="003E4BA5" w:rsidRPr="00733797" w:rsidRDefault="003E4BA5" w:rsidP="001651D0">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6B9AB044"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8690675" w14:textId="77777777" w:rsidR="003E4BA5" w:rsidRPr="00733797" w:rsidRDefault="003E4BA5" w:rsidP="001651D0">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602983C1"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33B0675E"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117A5C57"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E352B42" w14:textId="77777777" w:rsidR="003E4BA5" w:rsidRPr="00733797" w:rsidRDefault="003E4BA5" w:rsidP="001651D0">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78C9388C" w14:textId="77777777" w:rsidR="003E4BA5" w:rsidRPr="00733797" w:rsidRDefault="003E4BA5" w:rsidP="001651D0">
            <w:pPr>
              <w:spacing w:line="259" w:lineRule="auto"/>
              <w:rPr>
                <w:rFonts w:asciiTheme="minorHAnsi" w:hAnsiTheme="minorHAnsi" w:cstheme="minorHAnsi"/>
                <w:b/>
                <w:bCs/>
                <w:color w:val="000000" w:themeColor="text1"/>
              </w:rPr>
            </w:pPr>
          </w:p>
        </w:tc>
      </w:tr>
      <w:tr w:rsidR="003E4BA5" w:rsidRPr="00733797" w14:paraId="3026D184" w14:textId="77777777" w:rsidTr="001651D0">
        <w:trPr>
          <w:trHeight w:val="631"/>
        </w:trPr>
        <w:tc>
          <w:tcPr>
            <w:tcW w:w="9262" w:type="dxa"/>
            <w:gridSpan w:val="4"/>
          </w:tcPr>
          <w:p w14:paraId="2D43870B"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12A0714A" w14:textId="77777777" w:rsidR="003E4BA5" w:rsidRPr="00FF3754" w:rsidRDefault="003E4BA5" w:rsidP="001651D0">
            <w:pPr>
              <w:pStyle w:val="ListParagraph"/>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3E4BA5" w:rsidRPr="00733797" w14:paraId="24D8828D" w14:textId="77777777" w:rsidTr="001651D0">
        <w:trPr>
          <w:trHeight w:val="1028"/>
        </w:trPr>
        <w:tc>
          <w:tcPr>
            <w:tcW w:w="9262" w:type="dxa"/>
            <w:gridSpan w:val="4"/>
          </w:tcPr>
          <w:p w14:paraId="5C40802E"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lastRenderedPageBreak/>
              <w:t>RIESGOS:</w:t>
            </w:r>
          </w:p>
          <w:p w14:paraId="31824CA3" w14:textId="77777777" w:rsidR="003E4BA5" w:rsidRPr="00733797" w:rsidRDefault="003E4BA5" w:rsidP="001651D0">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6EC2E094" w14:textId="77777777" w:rsidR="003E4BA5" w:rsidRPr="00733797" w:rsidRDefault="003E4BA5" w:rsidP="001651D0">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452E8607" w14:textId="77777777" w:rsidR="003E4BA5" w:rsidRPr="00733797" w:rsidRDefault="003E4BA5" w:rsidP="001651D0">
            <w:pPr>
              <w:spacing w:line="240" w:lineRule="atLeast"/>
              <w:rPr>
                <w:rFonts w:asciiTheme="minorHAnsi" w:hAnsiTheme="minorHAnsi" w:cstheme="minorHAnsi"/>
                <w:i/>
                <w:iCs/>
                <w:color w:val="000000" w:themeColor="text1"/>
              </w:rPr>
            </w:pPr>
          </w:p>
        </w:tc>
      </w:tr>
      <w:tr w:rsidR="003E4BA5" w:rsidRPr="00733797" w14:paraId="16282142" w14:textId="77777777" w:rsidTr="001651D0">
        <w:trPr>
          <w:trHeight w:val="754"/>
        </w:trPr>
        <w:tc>
          <w:tcPr>
            <w:tcW w:w="9262" w:type="dxa"/>
            <w:gridSpan w:val="4"/>
          </w:tcPr>
          <w:p w14:paraId="2115240E"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4314F5D7" w14:textId="77777777" w:rsidR="003E4BA5" w:rsidRPr="00733797" w:rsidRDefault="003E4BA5" w:rsidP="001651D0">
            <w:pPr>
              <w:rPr>
                <w:rFonts w:asciiTheme="minorHAnsi" w:hAnsiTheme="minorHAnsi" w:cstheme="minorHAnsi"/>
                <w:i/>
                <w:iCs/>
                <w:color w:val="000000" w:themeColor="text1"/>
              </w:rPr>
            </w:pPr>
          </w:p>
        </w:tc>
      </w:tr>
      <w:tr w:rsidR="003E4BA5" w:rsidRPr="00733797" w14:paraId="7F28810D" w14:textId="77777777" w:rsidTr="001651D0">
        <w:trPr>
          <w:trHeight w:val="617"/>
        </w:trPr>
        <w:tc>
          <w:tcPr>
            <w:tcW w:w="9262" w:type="dxa"/>
            <w:gridSpan w:val="4"/>
          </w:tcPr>
          <w:p w14:paraId="1C90A6E3" w14:textId="77777777" w:rsidR="003E4BA5" w:rsidRPr="00733797" w:rsidRDefault="003E4BA5" w:rsidP="001651D0">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745F17FF" w14:textId="77777777" w:rsidR="003E4BA5" w:rsidRPr="00733797" w:rsidRDefault="003E4BA5" w:rsidP="001651D0">
            <w:pPr>
              <w:rPr>
                <w:rFonts w:asciiTheme="minorHAnsi" w:hAnsiTheme="minorHAnsi" w:cstheme="minorHAnsi"/>
                <w:b/>
                <w:bCs/>
                <w:color w:val="000000" w:themeColor="text1"/>
              </w:rPr>
            </w:pPr>
          </w:p>
        </w:tc>
      </w:tr>
    </w:tbl>
    <w:p w14:paraId="4FEBD3D2" w14:textId="77777777" w:rsidR="003E4BA5" w:rsidRPr="00A3332F" w:rsidRDefault="003E4BA5" w:rsidP="003E4BA5"/>
    <w:p w14:paraId="252A021F" w14:textId="77777777" w:rsidR="003E4BA5" w:rsidRDefault="003E4BA5" w:rsidP="003E4BA5"/>
    <w:p w14:paraId="57A02924" w14:textId="77777777" w:rsidR="003E4BA5" w:rsidRDefault="003E4BA5" w:rsidP="003E4BA5"/>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631BDAE2" w14:textId="77777777" w:rsidTr="001651D0">
        <w:tc>
          <w:tcPr>
            <w:tcW w:w="4366" w:type="dxa"/>
            <w:gridSpan w:val="2"/>
            <w:shd w:val="clear" w:color="auto" w:fill="D9D9D9" w:themeFill="background1" w:themeFillShade="D9"/>
          </w:tcPr>
          <w:p w14:paraId="365727AA"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8997994" w14:textId="77777777" w:rsidR="003E4BA5" w:rsidRDefault="003E4BA5" w:rsidP="001651D0">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42D9EDEB"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NOMBRE:</w:t>
            </w:r>
          </w:p>
          <w:p w14:paraId="3D893154" w14:textId="77777777" w:rsidR="003E4BA5" w:rsidRDefault="003E4BA5" w:rsidP="001651D0">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53363F01" w14:textId="77777777" w:rsidR="003E4BA5" w:rsidRDefault="003E4BA5" w:rsidP="001651D0">
            <w:pPr>
              <w:spacing w:line="259" w:lineRule="auto"/>
              <w:rPr>
                <w:rFonts w:ascii="Calibri" w:eastAsia="Arial Unicode MS" w:hAnsi="Calibri" w:cs="Calibri"/>
                <w:color w:val="000000" w:themeColor="text1"/>
              </w:rPr>
            </w:pPr>
          </w:p>
        </w:tc>
      </w:tr>
      <w:tr w:rsidR="003E4BA5" w14:paraId="560B5966" w14:textId="77777777" w:rsidTr="001651D0">
        <w:tc>
          <w:tcPr>
            <w:tcW w:w="6168" w:type="dxa"/>
            <w:gridSpan w:val="3"/>
          </w:tcPr>
          <w:p w14:paraId="3EA901EB"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COMPLEJIDAD:</w:t>
            </w:r>
          </w:p>
          <w:p w14:paraId="74BB6AD6" w14:textId="77777777" w:rsidR="003E4BA5" w:rsidRDefault="003E4BA5" w:rsidP="001651D0">
            <w:pPr>
              <w:spacing w:line="259" w:lineRule="auto"/>
              <w:rPr>
                <w:color w:val="000000" w:themeColor="text1"/>
              </w:rPr>
            </w:pPr>
            <w:r w:rsidRPr="11C111F3">
              <w:rPr>
                <w:rFonts w:ascii="Calibri" w:hAnsi="Calibri" w:cs="Calibri"/>
                <w:color w:val="000000" w:themeColor="text1"/>
              </w:rPr>
              <w:t>Baja</w:t>
            </w:r>
          </w:p>
        </w:tc>
        <w:tc>
          <w:tcPr>
            <w:tcW w:w="3068" w:type="dxa"/>
          </w:tcPr>
          <w:p w14:paraId="54FE851C"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PRIORIDAD:</w:t>
            </w:r>
          </w:p>
          <w:p w14:paraId="43455644" w14:textId="77777777" w:rsidR="003E4BA5" w:rsidRDefault="003E4BA5" w:rsidP="001651D0">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3E4BA5" w14:paraId="09B5BBF1" w14:textId="77777777" w:rsidTr="001651D0">
        <w:tc>
          <w:tcPr>
            <w:tcW w:w="9236" w:type="dxa"/>
            <w:gridSpan w:val="4"/>
          </w:tcPr>
          <w:p w14:paraId="0C719113"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7BD73268" w14:textId="77777777" w:rsidR="003E4BA5" w:rsidRDefault="003E4BA5" w:rsidP="001651D0">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3E4BA5" w14:paraId="4D985A76" w14:textId="77777777" w:rsidTr="001651D0">
        <w:tc>
          <w:tcPr>
            <w:tcW w:w="9236" w:type="dxa"/>
            <w:gridSpan w:val="4"/>
          </w:tcPr>
          <w:p w14:paraId="1BF7BF48" w14:textId="77777777" w:rsidR="003E4BA5" w:rsidRDefault="003E4BA5" w:rsidP="001651D0">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0A71DF83" w14:textId="77777777" w:rsidR="003E4BA5" w:rsidRDefault="003E4BA5" w:rsidP="001651D0">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3E4BA5" w14:paraId="3BDDF763" w14:textId="77777777" w:rsidTr="001651D0">
        <w:tc>
          <w:tcPr>
            <w:tcW w:w="9236" w:type="dxa"/>
            <w:gridSpan w:val="4"/>
          </w:tcPr>
          <w:p w14:paraId="68D351B5"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CASOS DE USO ASOCIADOS:</w:t>
            </w:r>
          </w:p>
          <w:p w14:paraId="0DF27BBA"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2A81426C" w14:textId="77777777" w:rsidR="003E4BA5" w:rsidRDefault="003E4BA5" w:rsidP="001651D0">
            <w:pPr>
              <w:rPr>
                <w:rFonts w:ascii="Calibri" w:eastAsia="Arial Unicode MS" w:hAnsi="Calibri" w:cs="Calibri"/>
                <w:i/>
                <w:iCs/>
                <w:color w:val="000000" w:themeColor="text1"/>
              </w:rPr>
            </w:pPr>
          </w:p>
        </w:tc>
      </w:tr>
      <w:tr w:rsidR="003E4BA5" w14:paraId="5E124357" w14:textId="77777777" w:rsidTr="001651D0">
        <w:tc>
          <w:tcPr>
            <w:tcW w:w="9236" w:type="dxa"/>
            <w:gridSpan w:val="4"/>
          </w:tcPr>
          <w:p w14:paraId="4D6855C0" w14:textId="77777777" w:rsidR="003E4BA5" w:rsidRDefault="003E4BA5" w:rsidP="001651D0">
            <w:pPr>
              <w:rPr>
                <w:rFonts w:ascii="Calibri" w:hAnsi="Calibri" w:cs="Calibri"/>
                <w:color w:val="000000" w:themeColor="text1"/>
                <w:lang w:eastAsia="es-ES"/>
              </w:rPr>
            </w:pPr>
            <w:r w:rsidRPr="11C111F3">
              <w:rPr>
                <w:rFonts w:ascii="Calibri" w:hAnsi="Calibri" w:cs="Calibri"/>
                <w:b/>
                <w:bCs/>
                <w:color w:val="000000" w:themeColor="text1"/>
              </w:rPr>
              <w:t>DESCRIPCIÓN:</w:t>
            </w:r>
          </w:p>
          <w:p w14:paraId="36AE76D9" w14:textId="77777777" w:rsidR="003E4BA5" w:rsidRDefault="003E4BA5" w:rsidP="001651D0">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3E4BA5" w14:paraId="1D11AAB4" w14:textId="77777777" w:rsidTr="001651D0">
        <w:tc>
          <w:tcPr>
            <w:tcW w:w="9236" w:type="dxa"/>
            <w:gridSpan w:val="4"/>
            <w:tcBorders>
              <w:bottom w:val="single" w:sz="4" w:space="0" w:color="auto"/>
            </w:tcBorders>
          </w:tcPr>
          <w:p w14:paraId="7DAE38A5"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NOTAS:</w:t>
            </w:r>
          </w:p>
          <w:p w14:paraId="1FBFFC31" w14:textId="77777777" w:rsidR="003E4BA5" w:rsidRDefault="003E4BA5" w:rsidP="001651D0">
            <w:pPr>
              <w:pStyle w:val="ListParagraph"/>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t>El sistema se encargará de realizar un informe estadístico de los propietarios que han realizado el pago, de quienes tienen deuda y sus recargos.</w:t>
            </w:r>
          </w:p>
          <w:p w14:paraId="233AAD28" w14:textId="77777777" w:rsidR="003E4BA5" w:rsidRDefault="003E4BA5" w:rsidP="001651D0">
            <w:pPr>
              <w:pStyle w:val="ListParagraph"/>
              <w:spacing w:line="259" w:lineRule="auto"/>
              <w:ind w:left="360"/>
              <w:rPr>
                <w:rFonts w:ascii="Calibri" w:hAnsi="Calibri" w:cs="Calibri"/>
                <w:i/>
                <w:iCs/>
                <w:color w:val="000000" w:themeColor="text1"/>
              </w:rPr>
            </w:pPr>
          </w:p>
        </w:tc>
      </w:tr>
      <w:tr w:rsidR="003E4BA5" w14:paraId="13122333" w14:textId="77777777" w:rsidTr="001651D0">
        <w:trPr>
          <w:trHeight w:val="345"/>
        </w:trPr>
        <w:tc>
          <w:tcPr>
            <w:tcW w:w="9236" w:type="dxa"/>
            <w:gridSpan w:val="4"/>
            <w:tcBorders>
              <w:bottom w:val="single" w:sz="4" w:space="0" w:color="auto"/>
            </w:tcBorders>
            <w:shd w:val="clear" w:color="auto" w:fill="D9D9D9" w:themeFill="background1" w:themeFillShade="D9"/>
          </w:tcPr>
          <w:p w14:paraId="49CE86B1"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 xml:space="preserve">ESCENARIOS: </w:t>
            </w:r>
          </w:p>
        </w:tc>
      </w:tr>
      <w:tr w:rsidR="003E4BA5" w14:paraId="3A4991F5" w14:textId="77777777" w:rsidTr="001651D0">
        <w:trPr>
          <w:trHeight w:val="1674"/>
        </w:trPr>
        <w:tc>
          <w:tcPr>
            <w:tcW w:w="1129" w:type="dxa"/>
            <w:tcBorders>
              <w:bottom w:val="single" w:sz="4" w:space="0" w:color="auto"/>
            </w:tcBorders>
          </w:tcPr>
          <w:p w14:paraId="39DD0869" w14:textId="77777777" w:rsidR="003E4BA5" w:rsidRDefault="003E4BA5" w:rsidP="001651D0">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6F98766A" w14:textId="77777777" w:rsidR="003E4BA5" w:rsidRDefault="003E4BA5" w:rsidP="001651D0">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4703AB48" w14:textId="77777777" w:rsidR="003E4BA5" w:rsidRDefault="003E4BA5" w:rsidP="001651D0">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72CEBCD9" w14:textId="77777777" w:rsidR="003E4BA5" w:rsidRDefault="003E4BA5" w:rsidP="001651D0">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002FCCEB" w14:textId="77777777" w:rsidR="003E4BA5" w:rsidRDefault="003E4BA5" w:rsidP="001651D0">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44D4FF0E"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3E4BA5" w14:paraId="562B4562" w14:textId="77777777" w:rsidTr="001651D0">
        <w:trPr>
          <w:trHeight w:val="1674"/>
        </w:trPr>
        <w:tc>
          <w:tcPr>
            <w:tcW w:w="1129" w:type="dxa"/>
            <w:tcBorders>
              <w:bottom w:val="single" w:sz="4" w:space="0" w:color="auto"/>
            </w:tcBorders>
          </w:tcPr>
          <w:p w14:paraId="33712C03" w14:textId="77777777" w:rsidR="003E4BA5" w:rsidRDefault="003E4BA5" w:rsidP="001651D0">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17B237EC" w14:textId="77777777" w:rsidR="003E4BA5" w:rsidRDefault="003E4BA5" w:rsidP="001651D0">
            <w:pPr>
              <w:rPr>
                <w:rFonts w:ascii="Calibri" w:eastAsia="Arial Unicode MS" w:hAnsi="Calibri" w:cs="Calibri"/>
                <w:color w:val="000000" w:themeColor="text1"/>
              </w:rPr>
            </w:pPr>
          </w:p>
        </w:tc>
        <w:tc>
          <w:tcPr>
            <w:tcW w:w="8107" w:type="dxa"/>
            <w:gridSpan w:val="3"/>
            <w:tcBorders>
              <w:bottom w:val="single" w:sz="4" w:space="0" w:color="auto"/>
            </w:tcBorders>
          </w:tcPr>
          <w:p w14:paraId="2B18217E" w14:textId="77777777" w:rsidR="003E4BA5" w:rsidRDefault="003E4BA5" w:rsidP="001651D0">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57C9A08F" w14:textId="77777777" w:rsidR="003E4BA5" w:rsidRDefault="003E4BA5" w:rsidP="001651D0">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6D217A38" w14:textId="77777777" w:rsidR="003E4BA5" w:rsidRDefault="003E4BA5" w:rsidP="001651D0">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385AA23E" w14:textId="77777777" w:rsidR="003E4BA5" w:rsidRDefault="003E4BA5" w:rsidP="001651D0">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080EED95"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FBD246D" w14:textId="77777777" w:rsidR="003E4BA5" w:rsidRDefault="003E4BA5" w:rsidP="001651D0">
            <w:pPr>
              <w:spacing w:line="259" w:lineRule="auto"/>
              <w:rPr>
                <w:rFonts w:ascii="Calibri" w:eastAsia="Arial Unicode MS" w:hAnsi="Calibri" w:cs="Calibri"/>
                <w:i/>
                <w:iCs/>
                <w:color w:val="000000" w:themeColor="text1"/>
              </w:rPr>
            </w:pPr>
          </w:p>
        </w:tc>
      </w:tr>
      <w:tr w:rsidR="003E4BA5" w14:paraId="7CC5320E" w14:textId="77777777" w:rsidTr="001651D0">
        <w:tc>
          <w:tcPr>
            <w:tcW w:w="9236" w:type="dxa"/>
            <w:gridSpan w:val="4"/>
          </w:tcPr>
          <w:p w14:paraId="5511ADFF"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24CF0F9" w14:textId="77777777" w:rsidR="003E4BA5" w:rsidRPr="00FF3754" w:rsidRDefault="003E4BA5" w:rsidP="001651D0">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lastRenderedPageBreak/>
              <w:t xml:space="preserve">No Aplica </w:t>
            </w:r>
          </w:p>
        </w:tc>
      </w:tr>
      <w:tr w:rsidR="003E4BA5" w14:paraId="06260213" w14:textId="77777777" w:rsidTr="001651D0">
        <w:trPr>
          <w:trHeight w:val="1014"/>
        </w:trPr>
        <w:tc>
          <w:tcPr>
            <w:tcW w:w="9236" w:type="dxa"/>
            <w:gridSpan w:val="4"/>
          </w:tcPr>
          <w:p w14:paraId="341E4CBB"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lastRenderedPageBreak/>
              <w:t>RIESGOS:</w:t>
            </w:r>
          </w:p>
          <w:p w14:paraId="09726F57" w14:textId="77777777" w:rsidR="003E4BA5" w:rsidRDefault="003E4BA5" w:rsidP="001651D0">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3E4BA5" w14:paraId="060C5E3F" w14:textId="77777777" w:rsidTr="001651D0">
        <w:trPr>
          <w:trHeight w:val="744"/>
        </w:trPr>
        <w:tc>
          <w:tcPr>
            <w:tcW w:w="9236" w:type="dxa"/>
            <w:gridSpan w:val="4"/>
          </w:tcPr>
          <w:p w14:paraId="7B2A3F7B"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CRITERIOS DE ACEPTACIÓN:</w:t>
            </w:r>
          </w:p>
          <w:p w14:paraId="1ED254CF" w14:textId="77777777" w:rsidR="003E4BA5" w:rsidRDefault="003E4BA5" w:rsidP="001651D0">
            <w:pPr>
              <w:pStyle w:val="ListParagraph"/>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3E4BA5" w14:paraId="67F4EDD1" w14:textId="77777777" w:rsidTr="001651D0">
        <w:trPr>
          <w:trHeight w:val="609"/>
        </w:trPr>
        <w:tc>
          <w:tcPr>
            <w:tcW w:w="9236" w:type="dxa"/>
            <w:gridSpan w:val="4"/>
          </w:tcPr>
          <w:p w14:paraId="23885095" w14:textId="77777777" w:rsidR="003E4BA5" w:rsidRDefault="003E4BA5" w:rsidP="001651D0">
            <w:pPr>
              <w:rPr>
                <w:rFonts w:ascii="Calibri" w:hAnsi="Calibri" w:cs="Calibri"/>
                <w:b/>
                <w:bCs/>
                <w:color w:val="000000" w:themeColor="text1"/>
              </w:rPr>
            </w:pPr>
            <w:r w:rsidRPr="11C111F3">
              <w:rPr>
                <w:rFonts w:ascii="Calibri" w:hAnsi="Calibri" w:cs="Calibri"/>
                <w:b/>
                <w:bCs/>
                <w:color w:val="000000" w:themeColor="text1"/>
              </w:rPr>
              <w:t>PROTOTIPO EXPLORATORIO</w:t>
            </w:r>
          </w:p>
          <w:p w14:paraId="3F8838B9" w14:textId="77777777" w:rsidR="003E4BA5" w:rsidRDefault="003E4BA5" w:rsidP="001651D0">
            <w:pPr>
              <w:pStyle w:val="ListParagraph"/>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3A54583F" w14:textId="77777777" w:rsidR="003E4BA5" w:rsidRDefault="003E4BA5" w:rsidP="003E4BA5"/>
    <w:p w14:paraId="50CA4340" w14:textId="77777777" w:rsidR="003E4BA5" w:rsidRDefault="003E4BA5" w:rsidP="003E4BA5"/>
    <w:p w14:paraId="7A82CA55" w14:textId="77777777" w:rsidR="003E4BA5" w:rsidRDefault="003E4BA5" w:rsidP="003E4BA5"/>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198CC721" w14:textId="77777777" w:rsidTr="001651D0">
        <w:tc>
          <w:tcPr>
            <w:tcW w:w="4366" w:type="dxa"/>
            <w:gridSpan w:val="2"/>
            <w:shd w:val="clear" w:color="auto" w:fill="D9D9D9" w:themeFill="background1" w:themeFillShade="D9"/>
          </w:tcPr>
          <w:p w14:paraId="0699282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CA60AA7" w14:textId="77777777" w:rsidR="003E4BA5" w:rsidRDefault="003E4BA5" w:rsidP="001651D0">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48F38222"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NOMBRE:</w:t>
            </w:r>
          </w:p>
          <w:p w14:paraId="40D4278C" w14:textId="77777777" w:rsidR="003E4BA5" w:rsidRDefault="003E4BA5" w:rsidP="001651D0">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25FDED7E" w14:textId="77777777" w:rsidR="003E4BA5" w:rsidRDefault="003E4BA5" w:rsidP="001651D0">
            <w:pPr>
              <w:spacing w:line="259" w:lineRule="auto"/>
              <w:rPr>
                <w:rFonts w:ascii="Calibri" w:eastAsia="Arial Unicode MS" w:hAnsi="Calibri" w:cs="Calibri"/>
                <w:color w:val="000000" w:themeColor="text1"/>
              </w:rPr>
            </w:pPr>
          </w:p>
        </w:tc>
      </w:tr>
      <w:tr w:rsidR="003E4BA5" w14:paraId="68AF0B31" w14:textId="77777777" w:rsidTr="001651D0">
        <w:tc>
          <w:tcPr>
            <w:tcW w:w="6168" w:type="dxa"/>
            <w:gridSpan w:val="3"/>
          </w:tcPr>
          <w:p w14:paraId="48BFF3FC"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COMPLEJIDAD:</w:t>
            </w:r>
          </w:p>
          <w:p w14:paraId="06FFF0D4" w14:textId="77777777" w:rsidR="003E4BA5" w:rsidRDefault="003E4BA5" w:rsidP="001651D0">
            <w:pPr>
              <w:spacing w:line="259" w:lineRule="auto"/>
              <w:rPr>
                <w:color w:val="000000" w:themeColor="text1"/>
              </w:rPr>
            </w:pPr>
            <w:r w:rsidRPr="638C2365">
              <w:rPr>
                <w:rFonts w:ascii="Calibri" w:hAnsi="Calibri" w:cs="Calibri"/>
                <w:color w:val="000000" w:themeColor="text1"/>
              </w:rPr>
              <w:t>Baja</w:t>
            </w:r>
          </w:p>
        </w:tc>
        <w:tc>
          <w:tcPr>
            <w:tcW w:w="3068" w:type="dxa"/>
          </w:tcPr>
          <w:p w14:paraId="23C6A62C"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PRIORIDAD:</w:t>
            </w:r>
          </w:p>
          <w:p w14:paraId="16E19F75" w14:textId="77777777" w:rsidR="003E4BA5" w:rsidRDefault="003E4BA5" w:rsidP="001651D0">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3E4BA5" w14:paraId="1F445F8E" w14:textId="77777777" w:rsidTr="001651D0">
        <w:tc>
          <w:tcPr>
            <w:tcW w:w="9236" w:type="dxa"/>
            <w:gridSpan w:val="4"/>
          </w:tcPr>
          <w:p w14:paraId="1E4D3FC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4947B21"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3E4BA5" w14:paraId="6EB337EE" w14:textId="77777777" w:rsidTr="001651D0">
        <w:tc>
          <w:tcPr>
            <w:tcW w:w="9236" w:type="dxa"/>
            <w:gridSpan w:val="4"/>
          </w:tcPr>
          <w:p w14:paraId="1D1297C4"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6D54F120" w14:textId="77777777" w:rsidR="003E4BA5" w:rsidRDefault="003E4BA5" w:rsidP="001651D0">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3E4BA5" w14:paraId="1E7516A0" w14:textId="77777777" w:rsidTr="001651D0">
        <w:tc>
          <w:tcPr>
            <w:tcW w:w="9236" w:type="dxa"/>
            <w:gridSpan w:val="4"/>
          </w:tcPr>
          <w:p w14:paraId="6C75A776"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CASOS DE USO ASOCIADOS:</w:t>
            </w:r>
          </w:p>
          <w:p w14:paraId="78A63966"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BF4EEAD" w14:textId="77777777" w:rsidR="003E4BA5" w:rsidRDefault="003E4BA5" w:rsidP="001651D0">
            <w:pPr>
              <w:rPr>
                <w:rFonts w:ascii="Calibri" w:eastAsia="Arial Unicode MS" w:hAnsi="Calibri" w:cs="Calibri"/>
                <w:i/>
                <w:iCs/>
                <w:color w:val="000000" w:themeColor="text1"/>
              </w:rPr>
            </w:pPr>
          </w:p>
        </w:tc>
      </w:tr>
      <w:tr w:rsidR="003E4BA5" w14:paraId="3F81C408" w14:textId="77777777" w:rsidTr="001651D0">
        <w:tc>
          <w:tcPr>
            <w:tcW w:w="9236" w:type="dxa"/>
            <w:gridSpan w:val="4"/>
          </w:tcPr>
          <w:p w14:paraId="0CF1BF4F" w14:textId="77777777" w:rsidR="003E4BA5" w:rsidRDefault="003E4BA5" w:rsidP="001651D0">
            <w:pPr>
              <w:rPr>
                <w:rFonts w:ascii="Calibri" w:hAnsi="Calibri" w:cs="Calibri"/>
                <w:color w:val="000000" w:themeColor="text1"/>
                <w:lang w:eastAsia="es-ES"/>
              </w:rPr>
            </w:pPr>
            <w:r w:rsidRPr="638C2365">
              <w:rPr>
                <w:rFonts w:ascii="Calibri" w:hAnsi="Calibri" w:cs="Calibri"/>
                <w:b/>
                <w:bCs/>
                <w:color w:val="000000" w:themeColor="text1"/>
              </w:rPr>
              <w:t>DESCRIPCIÓN:</w:t>
            </w:r>
          </w:p>
          <w:p w14:paraId="3145029B" w14:textId="77777777" w:rsidR="003E4BA5" w:rsidRDefault="003E4BA5" w:rsidP="001651D0">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3E4BA5" w14:paraId="1C3312BA" w14:textId="77777777" w:rsidTr="001651D0">
        <w:tc>
          <w:tcPr>
            <w:tcW w:w="9236" w:type="dxa"/>
            <w:gridSpan w:val="4"/>
            <w:tcBorders>
              <w:bottom w:val="single" w:sz="4" w:space="0" w:color="auto"/>
            </w:tcBorders>
          </w:tcPr>
          <w:p w14:paraId="704A4AEF"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NOTAS:</w:t>
            </w:r>
          </w:p>
          <w:p w14:paraId="6D299F78" w14:textId="77777777" w:rsidR="003E4BA5" w:rsidRDefault="003E4BA5" w:rsidP="001651D0">
            <w:pPr>
              <w:pStyle w:val="ListParagraph"/>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70D7A71E" w14:textId="77777777" w:rsidR="003E4BA5" w:rsidRDefault="003E4BA5" w:rsidP="001651D0">
            <w:pPr>
              <w:pStyle w:val="ListParagraph"/>
              <w:spacing w:line="259" w:lineRule="auto"/>
              <w:ind w:left="360"/>
              <w:rPr>
                <w:rFonts w:ascii="Calibri" w:hAnsi="Calibri" w:cs="Calibri"/>
                <w:i/>
                <w:iCs/>
                <w:color w:val="000000" w:themeColor="text1"/>
              </w:rPr>
            </w:pPr>
          </w:p>
        </w:tc>
      </w:tr>
      <w:tr w:rsidR="003E4BA5" w14:paraId="45AD9F46" w14:textId="77777777" w:rsidTr="001651D0">
        <w:trPr>
          <w:trHeight w:val="345"/>
        </w:trPr>
        <w:tc>
          <w:tcPr>
            <w:tcW w:w="9236" w:type="dxa"/>
            <w:gridSpan w:val="4"/>
            <w:tcBorders>
              <w:bottom w:val="single" w:sz="4" w:space="0" w:color="auto"/>
            </w:tcBorders>
            <w:shd w:val="clear" w:color="auto" w:fill="D9D9D9" w:themeFill="background1" w:themeFillShade="D9"/>
          </w:tcPr>
          <w:p w14:paraId="6E62218A"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3E4BA5" w14:paraId="5EA8D55A" w14:textId="77777777" w:rsidTr="001651D0">
        <w:trPr>
          <w:trHeight w:val="1674"/>
        </w:trPr>
        <w:tc>
          <w:tcPr>
            <w:tcW w:w="1129" w:type="dxa"/>
            <w:tcBorders>
              <w:bottom w:val="single" w:sz="4" w:space="0" w:color="auto"/>
            </w:tcBorders>
          </w:tcPr>
          <w:p w14:paraId="30C408E3" w14:textId="77777777" w:rsidR="003E4BA5" w:rsidRDefault="003E4BA5" w:rsidP="001651D0">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6B95B8BD"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69DD276A"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43DF7FB"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385F364B"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37B2BA7B"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3E4BA5" w14:paraId="102952A7" w14:textId="77777777" w:rsidTr="001651D0">
        <w:trPr>
          <w:trHeight w:val="1674"/>
        </w:trPr>
        <w:tc>
          <w:tcPr>
            <w:tcW w:w="1129" w:type="dxa"/>
            <w:tcBorders>
              <w:bottom w:val="single" w:sz="4" w:space="0" w:color="auto"/>
            </w:tcBorders>
          </w:tcPr>
          <w:p w14:paraId="0E0DC147" w14:textId="77777777" w:rsidR="003E4BA5" w:rsidRDefault="003E4BA5" w:rsidP="001651D0">
            <w:pPr>
              <w:rPr>
                <w:rFonts w:ascii="Calibri" w:eastAsia="Arial Unicode MS" w:hAnsi="Calibri" w:cs="Calibri"/>
                <w:color w:val="000000" w:themeColor="text1"/>
              </w:rPr>
            </w:pPr>
            <w:r w:rsidRPr="638C2365">
              <w:rPr>
                <w:rFonts w:ascii="Calibri" w:eastAsia="Arial Unicode MS" w:hAnsi="Calibri" w:cs="Calibri"/>
                <w:color w:val="000000" w:themeColor="text1"/>
              </w:rPr>
              <w:lastRenderedPageBreak/>
              <w:t>ES-1.2</w:t>
            </w:r>
          </w:p>
          <w:p w14:paraId="40BC83A1" w14:textId="77777777" w:rsidR="003E4BA5" w:rsidRDefault="003E4BA5" w:rsidP="001651D0">
            <w:pPr>
              <w:rPr>
                <w:rFonts w:ascii="Calibri" w:eastAsia="Arial Unicode MS" w:hAnsi="Calibri" w:cs="Calibri"/>
                <w:color w:val="000000" w:themeColor="text1"/>
              </w:rPr>
            </w:pPr>
          </w:p>
        </w:tc>
        <w:tc>
          <w:tcPr>
            <w:tcW w:w="8107" w:type="dxa"/>
            <w:gridSpan w:val="3"/>
            <w:tcBorders>
              <w:bottom w:val="single" w:sz="4" w:space="0" w:color="auto"/>
            </w:tcBorders>
          </w:tcPr>
          <w:p w14:paraId="1B12923B"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328093A3"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09ACA285"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EE374AD"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36FFD8B4"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3E4BA5" w14:paraId="75E5CFD3" w14:textId="77777777" w:rsidTr="001651D0">
        <w:tc>
          <w:tcPr>
            <w:tcW w:w="9236" w:type="dxa"/>
            <w:gridSpan w:val="4"/>
          </w:tcPr>
          <w:p w14:paraId="1C547B4E"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700B205F" w14:textId="77777777" w:rsidR="003E4BA5" w:rsidRPr="00FF3754" w:rsidRDefault="003E4BA5" w:rsidP="001651D0">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3E4BA5" w14:paraId="6DF1EA0F" w14:textId="77777777" w:rsidTr="001651D0">
        <w:trPr>
          <w:trHeight w:val="1014"/>
        </w:trPr>
        <w:tc>
          <w:tcPr>
            <w:tcW w:w="9236" w:type="dxa"/>
            <w:gridSpan w:val="4"/>
          </w:tcPr>
          <w:p w14:paraId="0C62C07A"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RIESGOS:</w:t>
            </w:r>
          </w:p>
          <w:p w14:paraId="437EAE4F" w14:textId="77777777" w:rsidR="003E4BA5" w:rsidRDefault="003E4BA5" w:rsidP="001651D0">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3E4BA5" w14:paraId="0EC625C6" w14:textId="77777777" w:rsidTr="001651D0">
        <w:trPr>
          <w:trHeight w:val="744"/>
        </w:trPr>
        <w:tc>
          <w:tcPr>
            <w:tcW w:w="9236" w:type="dxa"/>
            <w:gridSpan w:val="4"/>
          </w:tcPr>
          <w:p w14:paraId="74AD27B9"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CRITERIOS DE ACEPTACIÓN:</w:t>
            </w:r>
          </w:p>
          <w:p w14:paraId="31D9E22A" w14:textId="77777777" w:rsidR="003E4BA5" w:rsidRDefault="003E4BA5" w:rsidP="001651D0">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3E4BA5" w14:paraId="54311A8D" w14:textId="77777777" w:rsidTr="001651D0">
        <w:trPr>
          <w:trHeight w:val="609"/>
        </w:trPr>
        <w:tc>
          <w:tcPr>
            <w:tcW w:w="9236" w:type="dxa"/>
            <w:gridSpan w:val="4"/>
          </w:tcPr>
          <w:p w14:paraId="62A3DF7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PROTOTIPO EXPLORATORIO</w:t>
            </w:r>
          </w:p>
          <w:p w14:paraId="43C0BD75" w14:textId="77777777" w:rsidR="003E4BA5" w:rsidRDefault="003E4BA5" w:rsidP="001651D0">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7AD48662" w14:textId="77777777" w:rsidR="003E4BA5" w:rsidRDefault="003E4BA5" w:rsidP="003E4BA5"/>
    <w:p w14:paraId="463464C6" w14:textId="77777777" w:rsidR="003E4BA5" w:rsidRDefault="003E4BA5" w:rsidP="003E4BA5"/>
    <w:p w14:paraId="630ACD7B" w14:textId="77777777" w:rsidR="003E4BA5" w:rsidRDefault="003E4BA5" w:rsidP="003E4BA5"/>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E4BA5" w14:paraId="6EE04326" w14:textId="77777777" w:rsidTr="001651D0">
        <w:tc>
          <w:tcPr>
            <w:tcW w:w="4366" w:type="dxa"/>
            <w:gridSpan w:val="2"/>
            <w:shd w:val="clear" w:color="auto" w:fill="D9D9D9" w:themeFill="background1" w:themeFillShade="D9"/>
          </w:tcPr>
          <w:p w14:paraId="3079C173"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9FF237B" w14:textId="77777777" w:rsidR="003E4BA5" w:rsidRDefault="003E4BA5" w:rsidP="001651D0">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5C010331"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NOMBRE:</w:t>
            </w:r>
          </w:p>
          <w:p w14:paraId="2DE46304" w14:textId="77777777" w:rsidR="003E4BA5" w:rsidRDefault="003E4BA5" w:rsidP="001651D0">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2DB75FBB" w14:textId="77777777" w:rsidR="003E4BA5" w:rsidRDefault="003E4BA5" w:rsidP="001651D0">
            <w:pPr>
              <w:spacing w:line="259" w:lineRule="auto"/>
              <w:rPr>
                <w:rFonts w:ascii="Calibri" w:eastAsia="Arial Unicode MS" w:hAnsi="Calibri" w:cs="Calibri"/>
                <w:color w:val="000000" w:themeColor="text1"/>
              </w:rPr>
            </w:pPr>
          </w:p>
        </w:tc>
      </w:tr>
      <w:tr w:rsidR="003E4BA5" w14:paraId="5BA283CA" w14:textId="77777777" w:rsidTr="001651D0">
        <w:tc>
          <w:tcPr>
            <w:tcW w:w="6168" w:type="dxa"/>
            <w:gridSpan w:val="3"/>
          </w:tcPr>
          <w:p w14:paraId="2C7D0E2E"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COMPLEJIDAD:</w:t>
            </w:r>
          </w:p>
          <w:p w14:paraId="5495BA79" w14:textId="77777777" w:rsidR="003E4BA5" w:rsidRDefault="003E4BA5" w:rsidP="001651D0">
            <w:pPr>
              <w:spacing w:line="259" w:lineRule="auto"/>
              <w:rPr>
                <w:color w:val="000000" w:themeColor="text1"/>
              </w:rPr>
            </w:pPr>
            <w:r w:rsidRPr="638C2365">
              <w:rPr>
                <w:rFonts w:ascii="Calibri" w:hAnsi="Calibri" w:cs="Calibri"/>
                <w:color w:val="000000" w:themeColor="text1"/>
              </w:rPr>
              <w:t>Baja</w:t>
            </w:r>
          </w:p>
        </w:tc>
        <w:tc>
          <w:tcPr>
            <w:tcW w:w="3068" w:type="dxa"/>
          </w:tcPr>
          <w:p w14:paraId="0F1FA3E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PRIORIDAD:</w:t>
            </w:r>
          </w:p>
          <w:p w14:paraId="4BDF96A1" w14:textId="77777777" w:rsidR="003E4BA5" w:rsidRDefault="003E4BA5" w:rsidP="001651D0">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3E4BA5" w14:paraId="24332444" w14:textId="77777777" w:rsidTr="001651D0">
        <w:tc>
          <w:tcPr>
            <w:tcW w:w="9236" w:type="dxa"/>
            <w:gridSpan w:val="4"/>
          </w:tcPr>
          <w:p w14:paraId="04A6CC68"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0DFC541A"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3E4BA5" w14:paraId="237FE015" w14:textId="77777777" w:rsidTr="001651D0">
        <w:tc>
          <w:tcPr>
            <w:tcW w:w="9236" w:type="dxa"/>
            <w:gridSpan w:val="4"/>
          </w:tcPr>
          <w:p w14:paraId="59030EBB"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65590774" w14:textId="77777777" w:rsidR="003E4BA5" w:rsidRDefault="003E4BA5" w:rsidP="001651D0">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3E4BA5" w14:paraId="160E933B" w14:textId="77777777" w:rsidTr="001651D0">
        <w:tc>
          <w:tcPr>
            <w:tcW w:w="9236" w:type="dxa"/>
            <w:gridSpan w:val="4"/>
          </w:tcPr>
          <w:p w14:paraId="7BC4518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CASOS DE USO ASOCIADOS:</w:t>
            </w:r>
          </w:p>
          <w:p w14:paraId="3578A852" w14:textId="77777777" w:rsidR="003E4BA5" w:rsidRPr="00FF3754" w:rsidRDefault="003E4BA5" w:rsidP="001651D0">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70DE2A6D" w14:textId="77777777" w:rsidR="003E4BA5" w:rsidRDefault="003E4BA5" w:rsidP="001651D0">
            <w:pPr>
              <w:rPr>
                <w:rFonts w:ascii="Calibri" w:eastAsia="Arial Unicode MS" w:hAnsi="Calibri" w:cs="Calibri"/>
                <w:i/>
                <w:iCs/>
                <w:color w:val="000000" w:themeColor="text1"/>
              </w:rPr>
            </w:pPr>
          </w:p>
        </w:tc>
      </w:tr>
      <w:tr w:rsidR="003E4BA5" w14:paraId="78631203" w14:textId="77777777" w:rsidTr="001651D0">
        <w:tc>
          <w:tcPr>
            <w:tcW w:w="9236" w:type="dxa"/>
            <w:gridSpan w:val="4"/>
          </w:tcPr>
          <w:p w14:paraId="48330D2F" w14:textId="77777777" w:rsidR="003E4BA5" w:rsidRDefault="003E4BA5" w:rsidP="001651D0">
            <w:pPr>
              <w:rPr>
                <w:rFonts w:ascii="Calibri" w:hAnsi="Calibri" w:cs="Calibri"/>
                <w:color w:val="000000" w:themeColor="text1"/>
                <w:lang w:eastAsia="es-ES"/>
              </w:rPr>
            </w:pPr>
            <w:r w:rsidRPr="638C2365">
              <w:rPr>
                <w:rFonts w:ascii="Calibri" w:hAnsi="Calibri" w:cs="Calibri"/>
                <w:b/>
                <w:bCs/>
                <w:color w:val="000000" w:themeColor="text1"/>
              </w:rPr>
              <w:t>DESCRIPCIÓN:</w:t>
            </w:r>
          </w:p>
          <w:p w14:paraId="698D9A3D" w14:textId="77777777" w:rsidR="003E4BA5" w:rsidRDefault="003E4BA5" w:rsidP="001651D0">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3E4BA5" w14:paraId="78E83038" w14:textId="77777777" w:rsidTr="001651D0">
        <w:tc>
          <w:tcPr>
            <w:tcW w:w="9236" w:type="dxa"/>
            <w:gridSpan w:val="4"/>
            <w:tcBorders>
              <w:bottom w:val="single" w:sz="4" w:space="0" w:color="auto"/>
            </w:tcBorders>
          </w:tcPr>
          <w:p w14:paraId="0BB706F6"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NOTAS:</w:t>
            </w:r>
          </w:p>
          <w:p w14:paraId="0792C73D" w14:textId="77777777" w:rsidR="003E4BA5" w:rsidRDefault="003E4BA5" w:rsidP="001651D0">
            <w:pPr>
              <w:pStyle w:val="ListParagraph"/>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24F227A8" w14:textId="77777777" w:rsidR="003E4BA5" w:rsidRDefault="003E4BA5" w:rsidP="001651D0">
            <w:pPr>
              <w:pStyle w:val="ListParagraph"/>
              <w:spacing w:line="259" w:lineRule="auto"/>
              <w:ind w:left="360"/>
              <w:rPr>
                <w:rFonts w:ascii="Calibri" w:hAnsi="Calibri" w:cs="Calibri"/>
                <w:i/>
                <w:iCs/>
                <w:color w:val="000000" w:themeColor="text1"/>
              </w:rPr>
            </w:pPr>
          </w:p>
        </w:tc>
      </w:tr>
      <w:tr w:rsidR="003E4BA5" w14:paraId="47493E5E" w14:textId="77777777" w:rsidTr="001651D0">
        <w:trPr>
          <w:trHeight w:val="345"/>
        </w:trPr>
        <w:tc>
          <w:tcPr>
            <w:tcW w:w="9236" w:type="dxa"/>
            <w:gridSpan w:val="4"/>
            <w:tcBorders>
              <w:bottom w:val="single" w:sz="4" w:space="0" w:color="auto"/>
            </w:tcBorders>
            <w:shd w:val="clear" w:color="auto" w:fill="D9D9D9" w:themeFill="background1" w:themeFillShade="D9"/>
          </w:tcPr>
          <w:p w14:paraId="7E8ECC86"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3E4BA5" w14:paraId="2E214442" w14:textId="77777777" w:rsidTr="001651D0">
        <w:trPr>
          <w:trHeight w:val="1674"/>
        </w:trPr>
        <w:tc>
          <w:tcPr>
            <w:tcW w:w="1129" w:type="dxa"/>
            <w:tcBorders>
              <w:bottom w:val="single" w:sz="4" w:space="0" w:color="auto"/>
            </w:tcBorders>
          </w:tcPr>
          <w:p w14:paraId="5FEA8891" w14:textId="77777777" w:rsidR="003E4BA5" w:rsidRDefault="003E4BA5" w:rsidP="001651D0">
            <w:pPr>
              <w:rPr>
                <w:rFonts w:ascii="Calibri" w:hAnsi="Calibri" w:cs="Calibri"/>
                <w:color w:val="000000" w:themeColor="text1"/>
                <w:lang w:eastAsia="es-ES"/>
              </w:rPr>
            </w:pPr>
            <w:r w:rsidRPr="638C2365">
              <w:rPr>
                <w:rFonts w:ascii="Calibri" w:eastAsia="Arial Unicode MS" w:hAnsi="Calibri" w:cs="Calibri"/>
                <w:color w:val="000000" w:themeColor="text1"/>
              </w:rPr>
              <w:lastRenderedPageBreak/>
              <w:t>ES-1.1</w:t>
            </w:r>
          </w:p>
        </w:tc>
        <w:tc>
          <w:tcPr>
            <w:tcW w:w="8107" w:type="dxa"/>
            <w:gridSpan w:val="3"/>
            <w:tcBorders>
              <w:bottom w:val="single" w:sz="4" w:space="0" w:color="auto"/>
            </w:tcBorders>
          </w:tcPr>
          <w:p w14:paraId="43861C82"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0B008E68"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2F63E3D4"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62810C3"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A17CD06" w14:textId="77777777" w:rsidR="003E4BA5" w:rsidRDefault="003E4BA5" w:rsidP="001651D0">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3E4BA5" w14:paraId="2D377E3F" w14:textId="77777777" w:rsidTr="001651D0">
        <w:trPr>
          <w:trHeight w:val="1674"/>
        </w:trPr>
        <w:tc>
          <w:tcPr>
            <w:tcW w:w="1129" w:type="dxa"/>
            <w:tcBorders>
              <w:bottom w:val="single" w:sz="4" w:space="0" w:color="auto"/>
            </w:tcBorders>
          </w:tcPr>
          <w:p w14:paraId="4D447317" w14:textId="77777777" w:rsidR="003E4BA5" w:rsidRDefault="003E4BA5" w:rsidP="001651D0">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56000E66" w14:textId="77777777" w:rsidR="003E4BA5" w:rsidRDefault="003E4BA5" w:rsidP="001651D0">
            <w:pPr>
              <w:rPr>
                <w:rFonts w:ascii="Calibri" w:eastAsia="Arial Unicode MS" w:hAnsi="Calibri" w:cs="Calibri"/>
                <w:color w:val="000000" w:themeColor="text1"/>
              </w:rPr>
            </w:pPr>
          </w:p>
        </w:tc>
        <w:tc>
          <w:tcPr>
            <w:tcW w:w="8107" w:type="dxa"/>
            <w:gridSpan w:val="3"/>
            <w:tcBorders>
              <w:bottom w:val="single" w:sz="4" w:space="0" w:color="auto"/>
            </w:tcBorders>
          </w:tcPr>
          <w:p w14:paraId="5B353F1D"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24C31022" w14:textId="77777777" w:rsidR="003E4BA5" w:rsidRDefault="003E4BA5" w:rsidP="001651D0">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A4E9E99"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652740E7"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DF1B848" w14:textId="77777777" w:rsidR="003E4BA5" w:rsidRDefault="003E4BA5" w:rsidP="001651D0">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3E4BA5" w14:paraId="1B4045AB" w14:textId="77777777" w:rsidTr="001651D0">
        <w:tc>
          <w:tcPr>
            <w:tcW w:w="9236" w:type="dxa"/>
            <w:gridSpan w:val="4"/>
          </w:tcPr>
          <w:p w14:paraId="44F2F36E"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377193CF" w14:textId="77777777" w:rsidR="003E4BA5" w:rsidRPr="00FF3754" w:rsidRDefault="003E4BA5" w:rsidP="001651D0">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3E4BA5" w14:paraId="36E6D8C8" w14:textId="77777777" w:rsidTr="001651D0">
        <w:trPr>
          <w:trHeight w:val="1014"/>
        </w:trPr>
        <w:tc>
          <w:tcPr>
            <w:tcW w:w="9236" w:type="dxa"/>
            <w:gridSpan w:val="4"/>
          </w:tcPr>
          <w:p w14:paraId="0BBD5FF4"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RIESGOS:</w:t>
            </w:r>
          </w:p>
          <w:p w14:paraId="7B16DB45" w14:textId="77777777" w:rsidR="003E4BA5" w:rsidRDefault="003E4BA5" w:rsidP="001651D0">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3E4BA5" w14:paraId="7012A857" w14:textId="77777777" w:rsidTr="001651D0">
        <w:trPr>
          <w:trHeight w:val="744"/>
        </w:trPr>
        <w:tc>
          <w:tcPr>
            <w:tcW w:w="9236" w:type="dxa"/>
            <w:gridSpan w:val="4"/>
          </w:tcPr>
          <w:p w14:paraId="51174E17"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CRITERIOS DE ACEPTACIÓN:</w:t>
            </w:r>
          </w:p>
          <w:p w14:paraId="061BB59B" w14:textId="77777777" w:rsidR="003E4BA5" w:rsidRDefault="003E4BA5" w:rsidP="001651D0">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3E4BA5" w14:paraId="7F1FBC16" w14:textId="77777777" w:rsidTr="001651D0">
        <w:trPr>
          <w:trHeight w:val="609"/>
        </w:trPr>
        <w:tc>
          <w:tcPr>
            <w:tcW w:w="9236" w:type="dxa"/>
            <w:gridSpan w:val="4"/>
          </w:tcPr>
          <w:p w14:paraId="16D0F1D1" w14:textId="77777777" w:rsidR="003E4BA5" w:rsidRDefault="003E4BA5" w:rsidP="001651D0">
            <w:pPr>
              <w:rPr>
                <w:rFonts w:ascii="Calibri" w:hAnsi="Calibri" w:cs="Calibri"/>
                <w:b/>
                <w:bCs/>
                <w:color w:val="000000" w:themeColor="text1"/>
              </w:rPr>
            </w:pPr>
            <w:r w:rsidRPr="638C2365">
              <w:rPr>
                <w:rFonts w:ascii="Calibri" w:hAnsi="Calibri" w:cs="Calibri"/>
                <w:b/>
                <w:bCs/>
                <w:color w:val="000000" w:themeColor="text1"/>
              </w:rPr>
              <w:t>PROTOTIPO EXPLORATORIO</w:t>
            </w:r>
          </w:p>
          <w:p w14:paraId="68D99B17" w14:textId="77777777" w:rsidR="003E4BA5" w:rsidRDefault="003E4BA5" w:rsidP="001651D0">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7F7F860F" w14:textId="77777777" w:rsidR="003E4BA5" w:rsidRDefault="003E4BA5" w:rsidP="003E4BA5">
      <w:pPr>
        <w:pStyle w:val="Heading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5A46E735" w14:textId="77777777" w:rsidR="003E4BA5" w:rsidRDefault="003E4BA5" w:rsidP="003E4BA5"/>
    <w:p w14:paraId="6D20BC89" w14:textId="77777777" w:rsidR="003E4BA5" w:rsidRDefault="003E4BA5" w:rsidP="003E4BA5"/>
    <w:p w14:paraId="1BEDBD45" w14:textId="77777777" w:rsidR="003E4BA5" w:rsidRDefault="003E4BA5" w:rsidP="003E4BA5"/>
    <w:p w14:paraId="0A82D051" w14:textId="77777777" w:rsidR="003E4BA5" w:rsidRDefault="003E4BA5" w:rsidP="003E4BA5"/>
    <w:p w14:paraId="577E7B81" w14:textId="77777777" w:rsidR="003E4BA5" w:rsidRDefault="003E4BA5" w:rsidP="003E4BA5"/>
    <w:p w14:paraId="2A54FA07" w14:textId="77777777" w:rsidR="003E4BA5" w:rsidRDefault="003E4BA5" w:rsidP="003E4BA5"/>
    <w:p w14:paraId="1908A32E" w14:textId="77777777" w:rsidR="003E4BA5" w:rsidRDefault="003E4BA5" w:rsidP="003E4BA5"/>
    <w:p w14:paraId="7B68DDDF" w14:textId="77777777" w:rsidR="003E4BA5" w:rsidRDefault="003E4BA5" w:rsidP="003E4BA5"/>
    <w:p w14:paraId="01149CC4" w14:textId="77777777" w:rsidR="003E4BA5" w:rsidRDefault="003E4BA5" w:rsidP="003E4BA5"/>
    <w:p w14:paraId="0ECEBC49" w14:textId="77777777" w:rsidR="003E4BA5" w:rsidRDefault="003E4BA5" w:rsidP="003E4BA5"/>
    <w:p w14:paraId="2C19EF06" w14:textId="77777777" w:rsidR="003E4BA5" w:rsidRDefault="003E4BA5" w:rsidP="003E4BA5"/>
    <w:p w14:paraId="79F3887D" w14:textId="77777777" w:rsidR="003E4BA5" w:rsidRDefault="003E4BA5" w:rsidP="003E4BA5"/>
    <w:p w14:paraId="0EC81AA9" w14:textId="77777777" w:rsidR="003E4BA5" w:rsidRDefault="003E4BA5" w:rsidP="003E4BA5">
      <w:pPr>
        <w:pStyle w:val="Heading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6"/>
      <w:bookmarkEnd w:id="47"/>
      <w:bookmarkEnd w:id="48"/>
      <w:bookmarkEnd w:id="49"/>
      <w:bookmarkEnd w:id="50"/>
    </w:p>
    <w:p w14:paraId="2DB38F33" w14:textId="77777777" w:rsidR="003E4BA5" w:rsidRDefault="003E4BA5" w:rsidP="003E4BA5">
      <w:pPr>
        <w:pStyle w:val="Heading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C896E25" w14:textId="77777777" w:rsidR="003E4BA5" w:rsidRPr="001916DA" w:rsidRDefault="003E4BA5" w:rsidP="003E4BA5"/>
    <w:p w14:paraId="1F535A62" w14:textId="77777777" w:rsidR="003E4BA5" w:rsidRDefault="003E4BA5" w:rsidP="003E4BA5">
      <w:pPr>
        <w:ind w:left="993"/>
        <w:rPr>
          <w:rFonts w:ascii="Calibri" w:hAnsi="Calibri" w:cs="Book Antiqua"/>
          <w:b/>
          <w:bCs/>
          <w:u w:val="single"/>
        </w:rPr>
      </w:pPr>
      <w:r w:rsidRPr="7EE2EA48">
        <w:rPr>
          <w:rFonts w:ascii="Calibri" w:hAnsi="Calibri" w:cs="Book Antiqua"/>
          <w:b/>
          <w:bCs/>
          <w:u w:val="single"/>
        </w:rPr>
        <w:t>CU1: Actualizar datos del Propietario</w:t>
      </w:r>
    </w:p>
    <w:p w14:paraId="5BBF2C61" w14:textId="77777777" w:rsidR="003E4BA5" w:rsidRDefault="003E4BA5" w:rsidP="003E4BA5">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3E4BA5" w14:paraId="3A91B40D" w14:textId="77777777" w:rsidTr="001651D0">
        <w:trPr>
          <w:jc w:val="center"/>
        </w:trPr>
        <w:tc>
          <w:tcPr>
            <w:tcW w:w="1805" w:type="pct"/>
            <w:shd w:val="clear" w:color="auto" w:fill="DBDBDB" w:themeFill="accent3" w:themeFillTint="66"/>
          </w:tcPr>
          <w:p w14:paraId="501669B7" w14:textId="77777777" w:rsidR="003E4BA5" w:rsidRDefault="003E4BA5" w:rsidP="001651D0">
            <w:pPr>
              <w:rPr>
                <w:rFonts w:ascii="Calibri" w:hAnsi="Calibri" w:cs="Book Antiqua"/>
                <w:b/>
                <w:bCs/>
                <w:i/>
                <w:iCs/>
              </w:rPr>
            </w:pPr>
            <w:r w:rsidRPr="7EE2EA48">
              <w:rPr>
                <w:rFonts w:ascii="Calibri" w:hAnsi="Calibri" w:cs="Book Antiqua"/>
                <w:b/>
                <w:bCs/>
                <w:i/>
                <w:iCs/>
              </w:rPr>
              <w:lastRenderedPageBreak/>
              <w:t>ID Ref:</w:t>
            </w:r>
          </w:p>
        </w:tc>
        <w:tc>
          <w:tcPr>
            <w:tcW w:w="3195" w:type="pct"/>
          </w:tcPr>
          <w:p w14:paraId="06E28194" w14:textId="77777777" w:rsidR="003E4BA5" w:rsidRDefault="003E4BA5" w:rsidP="001651D0">
            <w:pPr>
              <w:ind w:left="13"/>
              <w:rPr>
                <w:rFonts w:ascii="Calibri" w:hAnsi="Calibri" w:cs="Book Antiqua"/>
                <w:i/>
                <w:iCs/>
              </w:rPr>
            </w:pPr>
            <w:r w:rsidRPr="7EE2EA48">
              <w:rPr>
                <w:rFonts w:ascii="Calibri" w:hAnsi="Calibri" w:cs="Book Antiqua"/>
                <w:i/>
                <w:iCs/>
              </w:rPr>
              <w:t>DG-1</w:t>
            </w:r>
          </w:p>
        </w:tc>
      </w:tr>
      <w:tr w:rsidR="003E4BA5" w14:paraId="4C35C73D" w14:textId="77777777" w:rsidTr="001651D0">
        <w:trPr>
          <w:trHeight w:val="375"/>
          <w:jc w:val="center"/>
        </w:trPr>
        <w:tc>
          <w:tcPr>
            <w:tcW w:w="1805" w:type="pct"/>
            <w:shd w:val="clear" w:color="auto" w:fill="DBDBDB" w:themeFill="accent3" w:themeFillTint="66"/>
          </w:tcPr>
          <w:p w14:paraId="02B533CA" w14:textId="77777777" w:rsidR="003E4BA5" w:rsidRDefault="003E4BA5" w:rsidP="001651D0">
            <w:pPr>
              <w:rPr>
                <w:rFonts w:ascii="Calibri" w:hAnsi="Calibri" w:cs="Book Antiqua"/>
                <w:b/>
                <w:bCs/>
                <w:i/>
                <w:iCs/>
              </w:rPr>
            </w:pPr>
            <w:r w:rsidRPr="7EE2EA48">
              <w:rPr>
                <w:rFonts w:ascii="Calibri" w:hAnsi="Calibri" w:cs="Book Antiqua"/>
                <w:b/>
                <w:bCs/>
                <w:i/>
                <w:iCs/>
              </w:rPr>
              <w:t>Descripción:</w:t>
            </w:r>
          </w:p>
        </w:tc>
        <w:tc>
          <w:tcPr>
            <w:tcW w:w="3195" w:type="pct"/>
          </w:tcPr>
          <w:p w14:paraId="7C90706C" w14:textId="77777777" w:rsidR="003E4BA5" w:rsidRDefault="003E4BA5" w:rsidP="001651D0">
            <w:pPr>
              <w:spacing w:line="259" w:lineRule="auto"/>
            </w:pPr>
            <w:r w:rsidRPr="7EE2EA48">
              <w:rPr>
                <w:rFonts w:ascii="Calibri" w:eastAsia="Arial Unicode MS" w:hAnsi="Calibri" w:cs="Calibri"/>
              </w:rPr>
              <w:t>Actualizar datos del Propietario</w:t>
            </w:r>
          </w:p>
        </w:tc>
      </w:tr>
      <w:tr w:rsidR="003E4BA5" w14:paraId="56884D9E" w14:textId="77777777" w:rsidTr="001651D0">
        <w:trPr>
          <w:jc w:val="center"/>
        </w:trPr>
        <w:tc>
          <w:tcPr>
            <w:tcW w:w="1805" w:type="pct"/>
            <w:shd w:val="clear" w:color="auto" w:fill="DBDBDB" w:themeFill="accent3" w:themeFillTint="66"/>
          </w:tcPr>
          <w:p w14:paraId="46293E36" w14:textId="77777777" w:rsidR="003E4BA5" w:rsidRDefault="003E4BA5" w:rsidP="001651D0">
            <w:pPr>
              <w:rPr>
                <w:rFonts w:ascii="Calibri" w:hAnsi="Calibri" w:cs="Book Antiqua"/>
                <w:b/>
                <w:bCs/>
                <w:i/>
                <w:iCs/>
              </w:rPr>
            </w:pPr>
            <w:r w:rsidRPr="7EE2EA48">
              <w:rPr>
                <w:rFonts w:ascii="Calibri" w:hAnsi="Calibri" w:cs="Book Antiqua"/>
                <w:b/>
                <w:bCs/>
                <w:i/>
                <w:iCs/>
              </w:rPr>
              <w:t>Reqs. asociados:</w:t>
            </w:r>
          </w:p>
        </w:tc>
        <w:tc>
          <w:tcPr>
            <w:tcW w:w="3195" w:type="pct"/>
          </w:tcPr>
          <w:p w14:paraId="3744694C" w14:textId="77777777" w:rsidR="003E4BA5" w:rsidRDefault="003E4BA5" w:rsidP="001651D0">
            <w:pPr>
              <w:rPr>
                <w:rFonts w:ascii="Calibri" w:hAnsi="Calibri" w:cs="Book Antiqua"/>
                <w:i/>
                <w:iCs/>
              </w:rPr>
            </w:pPr>
            <w:r w:rsidRPr="7EE2EA48">
              <w:rPr>
                <w:rFonts w:ascii="Calibri" w:hAnsi="Calibri" w:cs="Book Antiqua"/>
                <w:i/>
                <w:iCs/>
              </w:rPr>
              <w:t xml:space="preserve">RF 4.1.1, RF 4.1.3 </w:t>
            </w:r>
          </w:p>
        </w:tc>
      </w:tr>
      <w:tr w:rsidR="003E4BA5" w14:paraId="07AAE77B" w14:textId="77777777" w:rsidTr="001651D0">
        <w:trPr>
          <w:jc w:val="center"/>
        </w:trPr>
        <w:tc>
          <w:tcPr>
            <w:tcW w:w="1805" w:type="pct"/>
            <w:shd w:val="clear" w:color="auto" w:fill="DBDBDB" w:themeFill="accent3" w:themeFillTint="66"/>
          </w:tcPr>
          <w:p w14:paraId="46168B67" w14:textId="77777777" w:rsidR="003E4BA5" w:rsidRDefault="003E4BA5" w:rsidP="001651D0">
            <w:pPr>
              <w:rPr>
                <w:rFonts w:ascii="Calibri" w:hAnsi="Calibri" w:cs="Book Antiqua"/>
                <w:b/>
                <w:bCs/>
                <w:i/>
                <w:iCs/>
              </w:rPr>
            </w:pPr>
            <w:r w:rsidRPr="7EE2EA48">
              <w:rPr>
                <w:rFonts w:ascii="Calibri" w:hAnsi="Calibri" w:cs="Book Antiqua"/>
                <w:b/>
                <w:bCs/>
                <w:i/>
                <w:iCs/>
              </w:rPr>
              <w:t>CU asociados:</w:t>
            </w:r>
          </w:p>
        </w:tc>
        <w:tc>
          <w:tcPr>
            <w:tcW w:w="3195" w:type="pct"/>
          </w:tcPr>
          <w:p w14:paraId="69EEC28F" w14:textId="77777777" w:rsidR="003E4BA5" w:rsidRDefault="003E4BA5" w:rsidP="001651D0">
            <w:pPr>
              <w:rPr>
                <w:rFonts w:ascii="Calibri" w:hAnsi="Calibri" w:cs="Book Antiqua"/>
                <w:i/>
                <w:iCs/>
              </w:rPr>
            </w:pPr>
            <w:r w:rsidRPr="7EE2EA48">
              <w:rPr>
                <w:rFonts w:ascii="Calibri" w:hAnsi="Calibri" w:cs="Book Antiqua"/>
                <w:i/>
                <w:iCs/>
              </w:rPr>
              <w:t>N/A</w:t>
            </w:r>
          </w:p>
        </w:tc>
      </w:tr>
      <w:tr w:rsidR="003E4BA5" w14:paraId="10586A8A" w14:textId="77777777" w:rsidTr="001651D0">
        <w:trPr>
          <w:jc w:val="center"/>
        </w:trPr>
        <w:tc>
          <w:tcPr>
            <w:tcW w:w="1805" w:type="pct"/>
            <w:shd w:val="clear" w:color="auto" w:fill="DBDBDB" w:themeFill="accent3" w:themeFillTint="66"/>
          </w:tcPr>
          <w:p w14:paraId="427F1301" w14:textId="77777777" w:rsidR="003E4BA5" w:rsidRDefault="003E4BA5" w:rsidP="001651D0">
            <w:pPr>
              <w:rPr>
                <w:rFonts w:ascii="Calibri" w:hAnsi="Calibri" w:cs="Book Antiqua"/>
                <w:b/>
                <w:bCs/>
                <w:i/>
                <w:iCs/>
              </w:rPr>
            </w:pPr>
            <w:r w:rsidRPr="7EE2EA48">
              <w:rPr>
                <w:rFonts w:ascii="Calibri" w:hAnsi="Calibri" w:cs="Book Antiqua"/>
                <w:b/>
                <w:bCs/>
                <w:i/>
                <w:iCs/>
              </w:rPr>
              <w:t>Esc. Asociados:</w:t>
            </w:r>
          </w:p>
        </w:tc>
        <w:tc>
          <w:tcPr>
            <w:tcW w:w="3195" w:type="pct"/>
          </w:tcPr>
          <w:p w14:paraId="2008E57B" w14:textId="77777777" w:rsidR="003E4BA5" w:rsidRDefault="003E4BA5" w:rsidP="001651D0">
            <w:pPr>
              <w:rPr>
                <w:rFonts w:ascii="Calibri" w:hAnsi="Calibri" w:cs="Book Antiqua"/>
                <w:i/>
                <w:iCs/>
              </w:rPr>
            </w:pPr>
            <w:r w:rsidRPr="7EE2EA48">
              <w:rPr>
                <w:rFonts w:ascii="Calibri" w:hAnsi="Calibri" w:cs="Book Antiqua"/>
                <w:i/>
                <w:iCs/>
              </w:rPr>
              <w:t>ES 1.1</w:t>
            </w:r>
          </w:p>
        </w:tc>
      </w:tr>
    </w:tbl>
    <w:p w14:paraId="2AFBF538" w14:textId="77777777" w:rsidR="003E4BA5" w:rsidRDefault="003E4BA5" w:rsidP="003E4BA5"/>
    <w:p w14:paraId="1EFB2AF4" w14:textId="77777777" w:rsidR="003E4BA5" w:rsidRDefault="003E4BA5" w:rsidP="003E4BA5">
      <w:pPr>
        <w:jc w:val="center"/>
      </w:pPr>
      <w:r>
        <w:rPr>
          <w:noProof/>
        </w:rPr>
        <w:drawing>
          <wp:inline distT="0" distB="0" distL="0" distR="0" wp14:anchorId="448D0E5F" wp14:editId="726D343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0">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24ABA2AB" w14:textId="77777777" w:rsidR="003E4BA5" w:rsidRDefault="003E4BA5" w:rsidP="003E4BA5">
      <w:pPr>
        <w:jc w:val="center"/>
      </w:pPr>
    </w:p>
    <w:p w14:paraId="678C2D4C" w14:textId="77777777" w:rsidR="003E4BA5" w:rsidRPr="00F43783" w:rsidRDefault="003E4BA5" w:rsidP="003E4BA5">
      <w:pPr>
        <w:jc w:val="center"/>
      </w:pPr>
      <w:r>
        <w:rPr>
          <w:noProof/>
        </w:rPr>
        <w:drawing>
          <wp:inline distT="0" distB="0" distL="0" distR="0" wp14:anchorId="62791CC9" wp14:editId="5B524022">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1">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7B298C6" w14:textId="77777777" w:rsidR="003E4BA5" w:rsidRDefault="003E4BA5" w:rsidP="003E4BA5">
      <w:pPr>
        <w:jc w:val="center"/>
      </w:pPr>
    </w:p>
    <w:p w14:paraId="699BA770" w14:textId="77777777" w:rsidR="003E4BA5" w:rsidRDefault="003E4BA5" w:rsidP="003E4BA5">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37366C8" w14:textId="77777777" w:rsidR="003E4BA5" w:rsidRDefault="003E4BA5" w:rsidP="003E4BA5">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3E4BA5" w14:paraId="5DB9CB91" w14:textId="77777777" w:rsidTr="001651D0">
        <w:trPr>
          <w:jc w:val="center"/>
        </w:trPr>
        <w:tc>
          <w:tcPr>
            <w:tcW w:w="1889" w:type="pct"/>
            <w:shd w:val="clear" w:color="auto" w:fill="DBDBDB" w:themeFill="accent3" w:themeFillTint="66"/>
          </w:tcPr>
          <w:p w14:paraId="4D3ABA22" w14:textId="77777777" w:rsidR="003E4BA5" w:rsidRDefault="003E4BA5" w:rsidP="001651D0">
            <w:pPr>
              <w:rPr>
                <w:rFonts w:ascii="Calibri" w:hAnsi="Calibri" w:cs="Book Antiqua"/>
                <w:b/>
                <w:bCs/>
                <w:i/>
                <w:iCs/>
              </w:rPr>
            </w:pPr>
            <w:r w:rsidRPr="7EE2EA48">
              <w:rPr>
                <w:rFonts w:ascii="Calibri" w:hAnsi="Calibri" w:cs="Book Antiqua"/>
                <w:b/>
                <w:bCs/>
                <w:i/>
                <w:iCs/>
              </w:rPr>
              <w:t>ID Ref:</w:t>
            </w:r>
          </w:p>
        </w:tc>
        <w:tc>
          <w:tcPr>
            <w:tcW w:w="3111" w:type="pct"/>
          </w:tcPr>
          <w:p w14:paraId="61037C06" w14:textId="77777777" w:rsidR="003E4BA5" w:rsidRDefault="003E4BA5" w:rsidP="001651D0">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3E4BA5" w14:paraId="22873E7C" w14:textId="77777777" w:rsidTr="001651D0">
        <w:trPr>
          <w:trHeight w:val="375"/>
          <w:jc w:val="center"/>
        </w:trPr>
        <w:tc>
          <w:tcPr>
            <w:tcW w:w="1889" w:type="pct"/>
            <w:shd w:val="clear" w:color="auto" w:fill="DBDBDB" w:themeFill="accent3" w:themeFillTint="66"/>
          </w:tcPr>
          <w:p w14:paraId="3BC36E44" w14:textId="77777777" w:rsidR="003E4BA5" w:rsidRDefault="003E4BA5" w:rsidP="001651D0">
            <w:pPr>
              <w:rPr>
                <w:rFonts w:ascii="Calibri" w:hAnsi="Calibri" w:cs="Book Antiqua"/>
                <w:b/>
                <w:bCs/>
                <w:i/>
                <w:iCs/>
              </w:rPr>
            </w:pPr>
            <w:r w:rsidRPr="7EE2EA48">
              <w:rPr>
                <w:rFonts w:ascii="Calibri" w:hAnsi="Calibri" w:cs="Book Antiqua"/>
                <w:b/>
                <w:bCs/>
                <w:i/>
                <w:iCs/>
              </w:rPr>
              <w:t>Descripción:</w:t>
            </w:r>
          </w:p>
        </w:tc>
        <w:tc>
          <w:tcPr>
            <w:tcW w:w="3111" w:type="pct"/>
          </w:tcPr>
          <w:p w14:paraId="5369F274" w14:textId="77777777" w:rsidR="003E4BA5" w:rsidRPr="004B0FB7" w:rsidRDefault="003E4BA5" w:rsidP="001651D0">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3E4BA5" w14:paraId="60D883CE" w14:textId="77777777" w:rsidTr="001651D0">
        <w:trPr>
          <w:jc w:val="center"/>
        </w:trPr>
        <w:tc>
          <w:tcPr>
            <w:tcW w:w="1889" w:type="pct"/>
            <w:shd w:val="clear" w:color="auto" w:fill="DBDBDB" w:themeFill="accent3" w:themeFillTint="66"/>
          </w:tcPr>
          <w:p w14:paraId="3974D591" w14:textId="77777777" w:rsidR="003E4BA5" w:rsidRDefault="003E4BA5" w:rsidP="001651D0">
            <w:pPr>
              <w:rPr>
                <w:rFonts w:ascii="Calibri" w:hAnsi="Calibri" w:cs="Book Antiqua"/>
                <w:b/>
                <w:bCs/>
                <w:i/>
                <w:iCs/>
              </w:rPr>
            </w:pPr>
            <w:r w:rsidRPr="7EE2EA48">
              <w:rPr>
                <w:rFonts w:ascii="Calibri" w:hAnsi="Calibri" w:cs="Book Antiqua"/>
                <w:b/>
                <w:bCs/>
                <w:i/>
                <w:iCs/>
              </w:rPr>
              <w:t>Reqs. asociados:</w:t>
            </w:r>
          </w:p>
        </w:tc>
        <w:tc>
          <w:tcPr>
            <w:tcW w:w="3111" w:type="pct"/>
          </w:tcPr>
          <w:p w14:paraId="5231F032" w14:textId="77777777" w:rsidR="003E4BA5" w:rsidRDefault="003E4BA5" w:rsidP="001651D0">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3E4BA5" w14:paraId="50CA2057" w14:textId="77777777" w:rsidTr="001651D0">
        <w:trPr>
          <w:jc w:val="center"/>
        </w:trPr>
        <w:tc>
          <w:tcPr>
            <w:tcW w:w="1889" w:type="pct"/>
            <w:shd w:val="clear" w:color="auto" w:fill="DBDBDB" w:themeFill="accent3" w:themeFillTint="66"/>
          </w:tcPr>
          <w:p w14:paraId="6D456746" w14:textId="77777777" w:rsidR="003E4BA5" w:rsidRDefault="003E4BA5" w:rsidP="001651D0">
            <w:pPr>
              <w:rPr>
                <w:rFonts w:ascii="Calibri" w:hAnsi="Calibri" w:cs="Book Antiqua"/>
                <w:b/>
                <w:bCs/>
                <w:i/>
                <w:iCs/>
              </w:rPr>
            </w:pPr>
            <w:r w:rsidRPr="7EE2EA48">
              <w:rPr>
                <w:rFonts w:ascii="Calibri" w:hAnsi="Calibri" w:cs="Book Antiqua"/>
                <w:b/>
                <w:bCs/>
                <w:i/>
                <w:iCs/>
              </w:rPr>
              <w:t>CU asociados:</w:t>
            </w:r>
          </w:p>
        </w:tc>
        <w:tc>
          <w:tcPr>
            <w:tcW w:w="3111" w:type="pct"/>
          </w:tcPr>
          <w:p w14:paraId="1A97E8C9" w14:textId="77777777" w:rsidR="003E4BA5" w:rsidRDefault="003E4BA5" w:rsidP="001651D0">
            <w:pPr>
              <w:rPr>
                <w:rFonts w:ascii="Calibri" w:hAnsi="Calibri" w:cs="Book Antiqua"/>
                <w:i/>
                <w:iCs/>
              </w:rPr>
            </w:pPr>
            <w:r w:rsidRPr="7EE2EA48">
              <w:rPr>
                <w:rFonts w:ascii="Calibri" w:hAnsi="Calibri" w:cs="Book Antiqua"/>
                <w:i/>
                <w:iCs/>
              </w:rPr>
              <w:t>N/A</w:t>
            </w:r>
          </w:p>
        </w:tc>
      </w:tr>
      <w:tr w:rsidR="003E4BA5" w14:paraId="1AC067F9" w14:textId="77777777" w:rsidTr="001651D0">
        <w:trPr>
          <w:jc w:val="center"/>
        </w:trPr>
        <w:tc>
          <w:tcPr>
            <w:tcW w:w="1889" w:type="pct"/>
            <w:shd w:val="clear" w:color="auto" w:fill="DBDBDB" w:themeFill="accent3" w:themeFillTint="66"/>
          </w:tcPr>
          <w:p w14:paraId="754781B8" w14:textId="77777777" w:rsidR="003E4BA5" w:rsidRDefault="003E4BA5" w:rsidP="001651D0">
            <w:pPr>
              <w:rPr>
                <w:rFonts w:ascii="Calibri" w:hAnsi="Calibri" w:cs="Book Antiqua"/>
                <w:b/>
                <w:bCs/>
                <w:i/>
                <w:iCs/>
              </w:rPr>
            </w:pPr>
            <w:r w:rsidRPr="7EE2EA48">
              <w:rPr>
                <w:rFonts w:ascii="Calibri" w:hAnsi="Calibri" w:cs="Book Antiqua"/>
                <w:b/>
                <w:bCs/>
                <w:i/>
                <w:iCs/>
              </w:rPr>
              <w:lastRenderedPageBreak/>
              <w:t>Esc. Asociados:</w:t>
            </w:r>
          </w:p>
        </w:tc>
        <w:tc>
          <w:tcPr>
            <w:tcW w:w="3111" w:type="pct"/>
          </w:tcPr>
          <w:p w14:paraId="5348610F" w14:textId="77777777" w:rsidR="003E4BA5" w:rsidRDefault="003E4BA5" w:rsidP="001651D0">
            <w:pPr>
              <w:rPr>
                <w:rFonts w:ascii="Calibri" w:hAnsi="Calibri" w:cs="Book Antiqua"/>
                <w:i/>
                <w:iCs/>
              </w:rPr>
            </w:pPr>
            <w:r w:rsidRPr="7EE2EA48">
              <w:rPr>
                <w:rFonts w:ascii="Calibri" w:hAnsi="Calibri" w:cs="Book Antiqua"/>
                <w:i/>
                <w:iCs/>
              </w:rPr>
              <w:t>ES 1.1</w:t>
            </w:r>
          </w:p>
        </w:tc>
      </w:tr>
    </w:tbl>
    <w:p w14:paraId="62618808" w14:textId="77777777" w:rsidR="003E4BA5" w:rsidRDefault="003E4BA5" w:rsidP="003E4BA5">
      <w:pPr>
        <w:rPr>
          <w:lang w:val="es-EC"/>
        </w:rPr>
      </w:pPr>
    </w:p>
    <w:p w14:paraId="52AC8D2C" w14:textId="77777777" w:rsidR="003E4BA5" w:rsidRDefault="003E4BA5" w:rsidP="003E4BA5">
      <w:pPr>
        <w:jc w:val="center"/>
        <w:rPr>
          <w:lang w:val="es-EC"/>
        </w:rPr>
      </w:pPr>
      <w:r>
        <w:rPr>
          <w:noProof/>
        </w:rPr>
        <w:drawing>
          <wp:inline distT="0" distB="0" distL="0" distR="0" wp14:anchorId="7D732E84" wp14:editId="46CC79CF">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40B0AAE6" w14:textId="77777777" w:rsidR="003E4BA5" w:rsidRPr="00A70638" w:rsidRDefault="003E4BA5" w:rsidP="003E4BA5">
      <w:pPr>
        <w:jc w:val="center"/>
        <w:rPr>
          <w:lang w:val="es-EC"/>
        </w:rPr>
      </w:pPr>
      <w:r>
        <w:rPr>
          <w:noProof/>
        </w:rPr>
        <w:drawing>
          <wp:inline distT="0" distB="0" distL="0" distR="0" wp14:anchorId="2D69DDC8" wp14:editId="516E047E">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3">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54991232" w14:textId="77777777" w:rsidR="003E4BA5" w:rsidRPr="0080174D" w:rsidRDefault="003E4BA5" w:rsidP="003E4BA5">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0F5BDD70" w14:textId="77777777" w:rsidR="003E4BA5" w:rsidRDefault="003E4BA5" w:rsidP="003E4BA5">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3E4BA5" w:rsidRPr="00B75B4C" w14:paraId="752D513F" w14:textId="77777777" w:rsidTr="001651D0">
        <w:trPr>
          <w:jc w:val="center"/>
        </w:trPr>
        <w:tc>
          <w:tcPr>
            <w:tcW w:w="1927" w:type="pct"/>
            <w:shd w:val="clear" w:color="auto" w:fill="DBDBDB" w:themeFill="accent3" w:themeFillTint="66"/>
          </w:tcPr>
          <w:p w14:paraId="524AB9EC" w14:textId="77777777" w:rsidR="003E4BA5" w:rsidRPr="004A43F6" w:rsidRDefault="003E4BA5" w:rsidP="001651D0">
            <w:pPr>
              <w:rPr>
                <w:rFonts w:ascii="Calibri" w:hAnsi="Calibri" w:cs="Book Antiqua"/>
                <w:b/>
                <w:i/>
              </w:rPr>
            </w:pPr>
            <w:r w:rsidRPr="004A43F6">
              <w:rPr>
                <w:rFonts w:ascii="Calibri" w:hAnsi="Calibri" w:cs="Book Antiqua"/>
                <w:b/>
                <w:i/>
              </w:rPr>
              <w:t>ID Ref:</w:t>
            </w:r>
          </w:p>
        </w:tc>
        <w:tc>
          <w:tcPr>
            <w:tcW w:w="3073" w:type="pct"/>
          </w:tcPr>
          <w:p w14:paraId="17CB8155" w14:textId="77777777" w:rsidR="003E4BA5" w:rsidRPr="004A43F6" w:rsidRDefault="003E4BA5" w:rsidP="001651D0">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3E4BA5" w:rsidRPr="00AE76E5" w14:paraId="3605E0AA" w14:textId="77777777" w:rsidTr="001651D0">
        <w:trPr>
          <w:trHeight w:val="375"/>
          <w:jc w:val="center"/>
        </w:trPr>
        <w:tc>
          <w:tcPr>
            <w:tcW w:w="1927" w:type="pct"/>
            <w:shd w:val="clear" w:color="auto" w:fill="DBDBDB" w:themeFill="accent3" w:themeFillTint="66"/>
          </w:tcPr>
          <w:p w14:paraId="6692E701" w14:textId="77777777" w:rsidR="003E4BA5" w:rsidRPr="004A43F6" w:rsidRDefault="003E4BA5" w:rsidP="001651D0">
            <w:pPr>
              <w:rPr>
                <w:rFonts w:ascii="Calibri" w:hAnsi="Calibri" w:cs="Book Antiqua"/>
                <w:b/>
                <w:i/>
              </w:rPr>
            </w:pPr>
            <w:r w:rsidRPr="004A43F6">
              <w:rPr>
                <w:rFonts w:ascii="Calibri" w:hAnsi="Calibri" w:cs="Book Antiqua"/>
                <w:b/>
                <w:i/>
              </w:rPr>
              <w:t>Descripción:</w:t>
            </w:r>
          </w:p>
        </w:tc>
        <w:tc>
          <w:tcPr>
            <w:tcW w:w="3073" w:type="pct"/>
          </w:tcPr>
          <w:p w14:paraId="2CB4FACA" w14:textId="77777777" w:rsidR="003E4BA5" w:rsidRPr="00EA564A" w:rsidRDefault="003E4BA5" w:rsidP="001651D0">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3E4BA5" w:rsidRPr="00AE76E5" w14:paraId="2DD93CE7" w14:textId="77777777" w:rsidTr="001651D0">
        <w:trPr>
          <w:jc w:val="center"/>
        </w:trPr>
        <w:tc>
          <w:tcPr>
            <w:tcW w:w="1927" w:type="pct"/>
            <w:shd w:val="clear" w:color="auto" w:fill="DBDBDB" w:themeFill="accent3" w:themeFillTint="66"/>
          </w:tcPr>
          <w:p w14:paraId="1A88A5F6" w14:textId="77777777" w:rsidR="003E4BA5" w:rsidRPr="004A43F6" w:rsidRDefault="003E4BA5" w:rsidP="001651D0">
            <w:pPr>
              <w:rPr>
                <w:rFonts w:ascii="Calibri" w:hAnsi="Calibri" w:cs="Book Antiqua"/>
                <w:b/>
                <w:i/>
              </w:rPr>
            </w:pPr>
            <w:r w:rsidRPr="004A43F6">
              <w:rPr>
                <w:rFonts w:ascii="Calibri" w:hAnsi="Calibri" w:cs="Book Antiqua"/>
                <w:b/>
                <w:i/>
              </w:rPr>
              <w:t>Reqs. asociados:</w:t>
            </w:r>
          </w:p>
        </w:tc>
        <w:tc>
          <w:tcPr>
            <w:tcW w:w="3073" w:type="pct"/>
          </w:tcPr>
          <w:p w14:paraId="07539DCC" w14:textId="77777777" w:rsidR="003E4BA5" w:rsidRPr="004A43F6" w:rsidRDefault="003E4BA5" w:rsidP="001651D0">
            <w:pPr>
              <w:rPr>
                <w:rFonts w:ascii="Calibri" w:hAnsi="Calibri" w:cs="Book Antiqua"/>
                <w:i/>
              </w:rPr>
            </w:pPr>
            <w:r w:rsidRPr="5CCA62EB">
              <w:rPr>
                <w:rFonts w:ascii="Calibri" w:hAnsi="Calibri" w:cs="Book Antiqua"/>
                <w:i/>
                <w:iCs/>
              </w:rPr>
              <w:t>RF 4.1.2</w:t>
            </w:r>
          </w:p>
        </w:tc>
      </w:tr>
      <w:tr w:rsidR="003E4BA5" w:rsidRPr="00AE76E5" w14:paraId="441904AE" w14:textId="77777777" w:rsidTr="001651D0">
        <w:trPr>
          <w:jc w:val="center"/>
        </w:trPr>
        <w:tc>
          <w:tcPr>
            <w:tcW w:w="1927" w:type="pct"/>
            <w:shd w:val="clear" w:color="auto" w:fill="DBDBDB" w:themeFill="accent3" w:themeFillTint="66"/>
          </w:tcPr>
          <w:p w14:paraId="020240B0" w14:textId="77777777" w:rsidR="003E4BA5" w:rsidRPr="004A43F6" w:rsidRDefault="003E4BA5" w:rsidP="001651D0">
            <w:pPr>
              <w:rPr>
                <w:rFonts w:ascii="Calibri" w:hAnsi="Calibri" w:cs="Book Antiqua"/>
                <w:b/>
                <w:i/>
              </w:rPr>
            </w:pPr>
            <w:r w:rsidRPr="004A43F6">
              <w:rPr>
                <w:rFonts w:ascii="Calibri" w:hAnsi="Calibri" w:cs="Book Antiqua"/>
                <w:b/>
                <w:i/>
              </w:rPr>
              <w:t>CU asociados:</w:t>
            </w:r>
          </w:p>
        </w:tc>
        <w:tc>
          <w:tcPr>
            <w:tcW w:w="3073" w:type="pct"/>
          </w:tcPr>
          <w:p w14:paraId="2B786074" w14:textId="77777777" w:rsidR="003E4BA5" w:rsidRPr="004A43F6" w:rsidRDefault="003E4BA5" w:rsidP="001651D0">
            <w:pPr>
              <w:rPr>
                <w:rFonts w:ascii="Calibri" w:hAnsi="Calibri" w:cs="Book Antiqua"/>
                <w:i/>
              </w:rPr>
            </w:pPr>
            <w:r>
              <w:rPr>
                <w:rFonts w:ascii="Calibri" w:hAnsi="Calibri" w:cs="Book Antiqua"/>
                <w:i/>
              </w:rPr>
              <w:t>N/A</w:t>
            </w:r>
          </w:p>
        </w:tc>
      </w:tr>
      <w:tr w:rsidR="003E4BA5" w:rsidRPr="00AE76E5" w14:paraId="59236CE0" w14:textId="77777777" w:rsidTr="001651D0">
        <w:trPr>
          <w:jc w:val="center"/>
        </w:trPr>
        <w:tc>
          <w:tcPr>
            <w:tcW w:w="1927" w:type="pct"/>
            <w:shd w:val="clear" w:color="auto" w:fill="DBDBDB" w:themeFill="accent3" w:themeFillTint="66"/>
          </w:tcPr>
          <w:p w14:paraId="0ED55D15" w14:textId="77777777" w:rsidR="003E4BA5" w:rsidRPr="004A43F6" w:rsidRDefault="003E4BA5" w:rsidP="001651D0">
            <w:pPr>
              <w:rPr>
                <w:rFonts w:ascii="Calibri" w:hAnsi="Calibri" w:cs="Book Antiqua"/>
                <w:b/>
                <w:i/>
              </w:rPr>
            </w:pPr>
            <w:r w:rsidRPr="004A43F6">
              <w:rPr>
                <w:rFonts w:ascii="Calibri" w:hAnsi="Calibri" w:cs="Book Antiqua"/>
                <w:b/>
                <w:i/>
              </w:rPr>
              <w:lastRenderedPageBreak/>
              <w:t>Esc. Asociados:</w:t>
            </w:r>
          </w:p>
        </w:tc>
        <w:tc>
          <w:tcPr>
            <w:tcW w:w="3073" w:type="pct"/>
          </w:tcPr>
          <w:p w14:paraId="2A60A840" w14:textId="77777777" w:rsidR="003E4BA5" w:rsidRPr="004A43F6" w:rsidRDefault="003E4BA5" w:rsidP="001651D0">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3F14AE1C" w14:textId="77777777" w:rsidR="003E4BA5" w:rsidRDefault="003E4BA5" w:rsidP="003E4BA5">
      <w:pPr>
        <w:jc w:val="center"/>
      </w:pPr>
      <w:r>
        <w:rPr>
          <w:noProof/>
        </w:rPr>
        <w:drawing>
          <wp:inline distT="0" distB="0" distL="0" distR="0" wp14:anchorId="04AF3084" wp14:editId="4FE4EA28">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7682EC2" w14:textId="77777777" w:rsidR="003E4BA5" w:rsidRDefault="003E4BA5" w:rsidP="003E4BA5">
      <w:pPr>
        <w:jc w:val="right"/>
      </w:pPr>
    </w:p>
    <w:p w14:paraId="12D68000" w14:textId="77777777" w:rsidR="003E4BA5" w:rsidRDefault="003E4BA5" w:rsidP="003E4BA5">
      <w:pPr>
        <w:jc w:val="center"/>
      </w:pPr>
      <w:r>
        <w:rPr>
          <w:noProof/>
        </w:rPr>
        <w:drawing>
          <wp:inline distT="0" distB="0" distL="0" distR="0" wp14:anchorId="1BF7CED5" wp14:editId="0CC6941A">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49F94A54" w14:textId="77777777" w:rsidR="003E4BA5" w:rsidRDefault="003E4BA5" w:rsidP="003E4BA5">
      <w:pPr>
        <w:jc w:val="right"/>
      </w:pPr>
    </w:p>
    <w:p w14:paraId="7BA5598B" w14:textId="77777777" w:rsidR="003E4BA5" w:rsidRDefault="003E4BA5" w:rsidP="003E4BA5">
      <w:pPr>
        <w:jc w:val="right"/>
      </w:pPr>
    </w:p>
    <w:p w14:paraId="11693251" w14:textId="77777777" w:rsidR="003E4BA5" w:rsidRDefault="003E4BA5" w:rsidP="003E4BA5">
      <w:pPr>
        <w:jc w:val="right"/>
      </w:pPr>
    </w:p>
    <w:p w14:paraId="0BBC1AFB" w14:textId="77777777" w:rsidR="003E4BA5" w:rsidRDefault="003E4BA5" w:rsidP="003E4BA5">
      <w:pPr>
        <w:ind w:left="993"/>
        <w:rPr>
          <w:rFonts w:ascii="Calibri" w:hAnsi="Calibri" w:cs="Book Antiqua"/>
          <w:b/>
          <w:bCs/>
          <w:u w:val="single"/>
        </w:rPr>
      </w:pPr>
    </w:p>
    <w:p w14:paraId="4A63C296" w14:textId="77777777" w:rsidR="003E4BA5" w:rsidRPr="0080174D" w:rsidRDefault="003E4BA5" w:rsidP="003E4BA5">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702CBF31" w14:textId="77777777" w:rsidR="003E4BA5" w:rsidRDefault="003E4BA5" w:rsidP="003E4BA5">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3E4BA5" w:rsidRPr="00B75B4C" w14:paraId="7A176260" w14:textId="77777777" w:rsidTr="001651D0">
        <w:trPr>
          <w:jc w:val="center"/>
        </w:trPr>
        <w:tc>
          <w:tcPr>
            <w:tcW w:w="1668" w:type="pct"/>
            <w:shd w:val="clear" w:color="auto" w:fill="DBDBDB" w:themeFill="accent3" w:themeFillTint="66"/>
          </w:tcPr>
          <w:p w14:paraId="7FAFBEAC" w14:textId="77777777" w:rsidR="003E4BA5" w:rsidRPr="004A43F6" w:rsidRDefault="003E4BA5" w:rsidP="001651D0">
            <w:pPr>
              <w:rPr>
                <w:rFonts w:ascii="Calibri" w:hAnsi="Calibri" w:cs="Book Antiqua"/>
                <w:b/>
                <w:i/>
              </w:rPr>
            </w:pPr>
            <w:r w:rsidRPr="004A43F6">
              <w:rPr>
                <w:rFonts w:ascii="Calibri" w:hAnsi="Calibri" w:cs="Book Antiqua"/>
                <w:b/>
                <w:i/>
              </w:rPr>
              <w:t>ID Ref:</w:t>
            </w:r>
          </w:p>
        </w:tc>
        <w:tc>
          <w:tcPr>
            <w:tcW w:w="3332" w:type="pct"/>
          </w:tcPr>
          <w:p w14:paraId="1432C0B3" w14:textId="77777777" w:rsidR="003E4BA5" w:rsidRPr="004A43F6" w:rsidRDefault="003E4BA5" w:rsidP="001651D0">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3E4BA5" w:rsidRPr="00AE76E5" w14:paraId="5AF3AF5D" w14:textId="77777777" w:rsidTr="001651D0">
        <w:trPr>
          <w:trHeight w:val="375"/>
          <w:jc w:val="center"/>
        </w:trPr>
        <w:tc>
          <w:tcPr>
            <w:tcW w:w="1668" w:type="pct"/>
            <w:shd w:val="clear" w:color="auto" w:fill="DBDBDB" w:themeFill="accent3" w:themeFillTint="66"/>
          </w:tcPr>
          <w:p w14:paraId="6E25E46C" w14:textId="77777777" w:rsidR="003E4BA5" w:rsidRPr="004A43F6" w:rsidRDefault="003E4BA5" w:rsidP="001651D0">
            <w:pPr>
              <w:rPr>
                <w:rFonts w:ascii="Calibri" w:hAnsi="Calibri" w:cs="Book Antiqua"/>
                <w:b/>
                <w:i/>
              </w:rPr>
            </w:pPr>
            <w:r w:rsidRPr="004A43F6">
              <w:rPr>
                <w:rFonts w:ascii="Calibri" w:hAnsi="Calibri" w:cs="Book Antiqua"/>
                <w:b/>
                <w:i/>
              </w:rPr>
              <w:t>Descripción:</w:t>
            </w:r>
          </w:p>
        </w:tc>
        <w:tc>
          <w:tcPr>
            <w:tcW w:w="3332" w:type="pct"/>
          </w:tcPr>
          <w:p w14:paraId="3EB904A3" w14:textId="77777777" w:rsidR="003E4BA5" w:rsidRPr="00EA564A" w:rsidRDefault="003E4BA5" w:rsidP="001651D0">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3E4BA5" w:rsidRPr="00AE76E5" w14:paraId="591BF33E" w14:textId="77777777" w:rsidTr="001651D0">
        <w:trPr>
          <w:jc w:val="center"/>
        </w:trPr>
        <w:tc>
          <w:tcPr>
            <w:tcW w:w="1668" w:type="pct"/>
            <w:shd w:val="clear" w:color="auto" w:fill="DBDBDB" w:themeFill="accent3" w:themeFillTint="66"/>
          </w:tcPr>
          <w:p w14:paraId="519B6DEF" w14:textId="77777777" w:rsidR="003E4BA5" w:rsidRPr="004A43F6" w:rsidRDefault="003E4BA5" w:rsidP="001651D0">
            <w:pPr>
              <w:rPr>
                <w:rFonts w:ascii="Calibri" w:hAnsi="Calibri" w:cs="Book Antiqua"/>
                <w:b/>
                <w:i/>
              </w:rPr>
            </w:pPr>
            <w:r w:rsidRPr="004A43F6">
              <w:rPr>
                <w:rFonts w:ascii="Calibri" w:hAnsi="Calibri" w:cs="Book Antiqua"/>
                <w:b/>
                <w:i/>
              </w:rPr>
              <w:t>Reqs. asociados:</w:t>
            </w:r>
          </w:p>
        </w:tc>
        <w:tc>
          <w:tcPr>
            <w:tcW w:w="3332" w:type="pct"/>
          </w:tcPr>
          <w:p w14:paraId="52D539EC" w14:textId="77777777" w:rsidR="003E4BA5" w:rsidRPr="004A43F6" w:rsidRDefault="003E4BA5" w:rsidP="001651D0">
            <w:pPr>
              <w:rPr>
                <w:rFonts w:ascii="Calibri" w:hAnsi="Calibri" w:cs="Book Antiqua"/>
                <w:i/>
              </w:rPr>
            </w:pPr>
            <w:r w:rsidRPr="5CCA62EB">
              <w:rPr>
                <w:rFonts w:ascii="Calibri" w:hAnsi="Calibri" w:cs="Book Antiqua"/>
                <w:i/>
                <w:iCs/>
              </w:rPr>
              <w:t>RF 4.1.2</w:t>
            </w:r>
          </w:p>
        </w:tc>
      </w:tr>
      <w:tr w:rsidR="003E4BA5" w:rsidRPr="00AE76E5" w14:paraId="6B3C9484" w14:textId="77777777" w:rsidTr="001651D0">
        <w:trPr>
          <w:jc w:val="center"/>
        </w:trPr>
        <w:tc>
          <w:tcPr>
            <w:tcW w:w="1668" w:type="pct"/>
            <w:shd w:val="clear" w:color="auto" w:fill="DBDBDB" w:themeFill="accent3" w:themeFillTint="66"/>
          </w:tcPr>
          <w:p w14:paraId="204F6991" w14:textId="77777777" w:rsidR="003E4BA5" w:rsidRPr="004A43F6" w:rsidRDefault="003E4BA5" w:rsidP="001651D0">
            <w:pPr>
              <w:rPr>
                <w:rFonts w:ascii="Calibri" w:hAnsi="Calibri" w:cs="Book Antiqua"/>
                <w:b/>
                <w:i/>
              </w:rPr>
            </w:pPr>
            <w:r w:rsidRPr="004A43F6">
              <w:rPr>
                <w:rFonts w:ascii="Calibri" w:hAnsi="Calibri" w:cs="Book Antiqua"/>
                <w:b/>
                <w:i/>
              </w:rPr>
              <w:t>CU asociados:</w:t>
            </w:r>
          </w:p>
        </w:tc>
        <w:tc>
          <w:tcPr>
            <w:tcW w:w="3332" w:type="pct"/>
          </w:tcPr>
          <w:p w14:paraId="2191A390" w14:textId="77777777" w:rsidR="003E4BA5" w:rsidRPr="004A43F6" w:rsidRDefault="003E4BA5" w:rsidP="001651D0">
            <w:pPr>
              <w:rPr>
                <w:rFonts w:ascii="Calibri" w:hAnsi="Calibri" w:cs="Book Antiqua"/>
                <w:i/>
              </w:rPr>
            </w:pPr>
            <w:r>
              <w:rPr>
                <w:rFonts w:ascii="Calibri" w:hAnsi="Calibri" w:cs="Book Antiqua"/>
                <w:i/>
              </w:rPr>
              <w:t>N/A</w:t>
            </w:r>
          </w:p>
        </w:tc>
      </w:tr>
      <w:tr w:rsidR="003E4BA5" w:rsidRPr="00AE76E5" w14:paraId="665A6058" w14:textId="77777777" w:rsidTr="001651D0">
        <w:trPr>
          <w:jc w:val="center"/>
        </w:trPr>
        <w:tc>
          <w:tcPr>
            <w:tcW w:w="1668" w:type="pct"/>
            <w:shd w:val="clear" w:color="auto" w:fill="DBDBDB" w:themeFill="accent3" w:themeFillTint="66"/>
          </w:tcPr>
          <w:p w14:paraId="0E1A778E" w14:textId="77777777" w:rsidR="003E4BA5" w:rsidRPr="004A43F6" w:rsidRDefault="003E4BA5" w:rsidP="001651D0">
            <w:pPr>
              <w:rPr>
                <w:rFonts w:ascii="Calibri" w:hAnsi="Calibri" w:cs="Book Antiqua"/>
                <w:b/>
                <w:i/>
              </w:rPr>
            </w:pPr>
            <w:r w:rsidRPr="004A43F6">
              <w:rPr>
                <w:rFonts w:ascii="Calibri" w:hAnsi="Calibri" w:cs="Book Antiqua"/>
                <w:b/>
                <w:i/>
              </w:rPr>
              <w:t>Esc. Asociados:</w:t>
            </w:r>
          </w:p>
        </w:tc>
        <w:tc>
          <w:tcPr>
            <w:tcW w:w="3332" w:type="pct"/>
          </w:tcPr>
          <w:p w14:paraId="28692FC5" w14:textId="77777777" w:rsidR="003E4BA5" w:rsidRPr="004A43F6" w:rsidRDefault="003E4BA5" w:rsidP="001651D0">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342F109F" w14:textId="77777777" w:rsidR="003E4BA5" w:rsidRDefault="003E4BA5" w:rsidP="003E4BA5">
      <w:pPr>
        <w:ind w:left="993"/>
        <w:jc w:val="center"/>
        <w:rPr>
          <w:rFonts w:ascii="Calibri" w:hAnsi="Calibri" w:cs="Book Antiqua"/>
          <w:i/>
          <w:iCs/>
          <w:color w:val="595959" w:themeColor="text1" w:themeTint="A6"/>
        </w:rPr>
      </w:pPr>
      <w:r>
        <w:rPr>
          <w:noProof/>
        </w:rPr>
        <w:lastRenderedPageBreak/>
        <w:drawing>
          <wp:inline distT="0" distB="0" distL="0" distR="0" wp14:anchorId="392C714D" wp14:editId="7903783A">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0C9D78E2" w14:textId="77777777" w:rsidR="003E4BA5" w:rsidRDefault="003E4BA5" w:rsidP="003E4BA5">
      <w:pPr>
        <w:jc w:val="center"/>
        <w:rPr>
          <w:rFonts w:ascii="Calibri" w:hAnsi="Calibri" w:cs="Book Antiqua"/>
          <w:i/>
          <w:iCs/>
          <w:color w:val="595959" w:themeColor="text1" w:themeTint="A6"/>
        </w:rPr>
      </w:pPr>
    </w:p>
    <w:p w14:paraId="103336C5" w14:textId="77777777" w:rsidR="003E4BA5" w:rsidRDefault="003E4BA5" w:rsidP="003E4BA5">
      <w:pPr>
        <w:ind w:left="993"/>
        <w:jc w:val="center"/>
        <w:rPr>
          <w:rFonts w:ascii="Calibri" w:hAnsi="Calibri" w:cs="Book Antiqua"/>
          <w:i/>
          <w:iCs/>
          <w:color w:val="595959" w:themeColor="text1" w:themeTint="A6"/>
        </w:rPr>
      </w:pPr>
    </w:p>
    <w:p w14:paraId="17C8CDAE" w14:textId="77777777" w:rsidR="003E4BA5" w:rsidRPr="00F43783" w:rsidRDefault="003E4BA5" w:rsidP="003E4BA5">
      <w:pPr>
        <w:jc w:val="center"/>
        <w:rPr>
          <w:rFonts w:ascii="Calibri" w:hAnsi="Calibri" w:cs="Book Antiqua"/>
          <w:i/>
          <w:iCs/>
          <w:color w:val="595959" w:themeColor="text1" w:themeTint="A6"/>
        </w:rPr>
      </w:pPr>
      <w:r>
        <w:rPr>
          <w:noProof/>
        </w:rPr>
        <w:drawing>
          <wp:inline distT="0" distB="0" distL="0" distR="0" wp14:anchorId="1528406F" wp14:editId="443CA370">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0D8742D6" w14:textId="77777777" w:rsidR="003E4BA5" w:rsidRDefault="003E4BA5" w:rsidP="003E4BA5">
      <w:pPr>
        <w:jc w:val="center"/>
        <w:rPr>
          <w:rFonts w:ascii="Calibri" w:hAnsi="Calibri" w:cs="Book Antiqua"/>
          <w:i/>
          <w:iCs/>
          <w:color w:val="595959" w:themeColor="text1" w:themeTint="A6"/>
        </w:rPr>
      </w:pPr>
    </w:p>
    <w:p w14:paraId="191BCF2E" w14:textId="77777777" w:rsidR="003E4BA5" w:rsidRDefault="003E4BA5" w:rsidP="003E4BA5">
      <w:pPr>
        <w:jc w:val="center"/>
        <w:rPr>
          <w:rFonts w:ascii="Calibri" w:hAnsi="Calibri" w:cs="Book Antiqua"/>
          <w:i/>
          <w:iCs/>
          <w:color w:val="595959" w:themeColor="text1" w:themeTint="A6"/>
        </w:rPr>
      </w:pPr>
    </w:p>
    <w:p w14:paraId="5AE7DD78" w14:textId="77777777" w:rsidR="003E4BA5" w:rsidRDefault="003E4BA5" w:rsidP="003E4BA5">
      <w:pPr>
        <w:jc w:val="center"/>
        <w:rPr>
          <w:rFonts w:ascii="Calibri" w:hAnsi="Calibri" w:cs="Book Antiqua"/>
          <w:i/>
          <w:iCs/>
          <w:color w:val="595959" w:themeColor="text1" w:themeTint="A6"/>
        </w:rPr>
      </w:pPr>
    </w:p>
    <w:p w14:paraId="0C28228F" w14:textId="77777777" w:rsidR="003E4BA5" w:rsidRDefault="003E4BA5" w:rsidP="003E4BA5">
      <w:pPr>
        <w:jc w:val="center"/>
        <w:rPr>
          <w:rFonts w:ascii="Calibri" w:hAnsi="Calibri" w:cs="Book Antiqua"/>
          <w:i/>
          <w:iCs/>
          <w:color w:val="595959" w:themeColor="text1" w:themeTint="A6"/>
        </w:rPr>
      </w:pPr>
    </w:p>
    <w:p w14:paraId="7AC272E1" w14:textId="77777777" w:rsidR="003E4BA5" w:rsidRDefault="003E4BA5" w:rsidP="003E4BA5">
      <w:pPr>
        <w:jc w:val="center"/>
        <w:rPr>
          <w:rFonts w:ascii="Calibri" w:hAnsi="Calibri" w:cs="Book Antiqua"/>
          <w:i/>
          <w:iCs/>
          <w:color w:val="595959" w:themeColor="text1" w:themeTint="A6"/>
        </w:rPr>
      </w:pPr>
    </w:p>
    <w:p w14:paraId="10BE2504" w14:textId="77777777" w:rsidR="003E4BA5" w:rsidRDefault="003E4BA5" w:rsidP="003E4BA5">
      <w:pPr>
        <w:jc w:val="center"/>
        <w:rPr>
          <w:rFonts w:ascii="Calibri" w:hAnsi="Calibri" w:cs="Book Antiqua"/>
          <w:i/>
          <w:iCs/>
          <w:color w:val="595959" w:themeColor="text1" w:themeTint="A6"/>
        </w:rPr>
      </w:pPr>
    </w:p>
    <w:p w14:paraId="699EC6EB" w14:textId="77777777" w:rsidR="003E4BA5" w:rsidRDefault="003E4BA5" w:rsidP="003E4BA5">
      <w:pPr>
        <w:jc w:val="center"/>
        <w:rPr>
          <w:rFonts w:ascii="Calibri" w:hAnsi="Calibri" w:cs="Book Antiqua"/>
          <w:i/>
          <w:iCs/>
          <w:color w:val="595959" w:themeColor="text1" w:themeTint="A6"/>
        </w:rPr>
      </w:pPr>
    </w:p>
    <w:p w14:paraId="0B42159E" w14:textId="77777777" w:rsidR="003E4BA5" w:rsidRDefault="003E4BA5" w:rsidP="003E4BA5">
      <w:pPr>
        <w:jc w:val="center"/>
        <w:rPr>
          <w:rFonts w:ascii="Calibri" w:hAnsi="Calibri" w:cs="Book Antiqua"/>
          <w:i/>
          <w:iCs/>
          <w:color w:val="595959" w:themeColor="text1" w:themeTint="A6"/>
        </w:rPr>
      </w:pPr>
    </w:p>
    <w:p w14:paraId="014405A0" w14:textId="77777777" w:rsidR="003E4BA5" w:rsidRDefault="003E4BA5" w:rsidP="003E4BA5">
      <w:pPr>
        <w:ind w:left="993"/>
        <w:jc w:val="center"/>
        <w:rPr>
          <w:rFonts w:ascii="Calibri" w:hAnsi="Calibri" w:cs="Book Antiqua"/>
          <w:i/>
          <w:iCs/>
          <w:color w:val="595959" w:themeColor="text1" w:themeTint="A6"/>
        </w:rPr>
      </w:pPr>
    </w:p>
    <w:p w14:paraId="29987995" w14:textId="77777777" w:rsidR="003E4BA5" w:rsidRPr="0080174D" w:rsidRDefault="003E4BA5" w:rsidP="003E4BA5">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597D1448" w14:textId="77777777" w:rsidR="003E4BA5" w:rsidRDefault="003E4BA5" w:rsidP="003E4BA5">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3E4BA5" w:rsidRPr="00B75B4C" w14:paraId="642250FB" w14:textId="77777777" w:rsidTr="001651D0">
        <w:trPr>
          <w:jc w:val="center"/>
        </w:trPr>
        <w:tc>
          <w:tcPr>
            <w:tcW w:w="2162" w:type="pct"/>
            <w:shd w:val="clear" w:color="auto" w:fill="DBDBDB" w:themeFill="accent3" w:themeFillTint="66"/>
          </w:tcPr>
          <w:p w14:paraId="2E7FFA9E" w14:textId="77777777" w:rsidR="003E4BA5" w:rsidRPr="004A43F6" w:rsidRDefault="003E4BA5" w:rsidP="001651D0">
            <w:pPr>
              <w:rPr>
                <w:rFonts w:ascii="Calibri" w:hAnsi="Calibri" w:cs="Book Antiqua"/>
                <w:b/>
                <w:i/>
              </w:rPr>
            </w:pPr>
            <w:r w:rsidRPr="004A43F6">
              <w:rPr>
                <w:rFonts w:ascii="Calibri" w:hAnsi="Calibri" w:cs="Book Antiqua"/>
                <w:b/>
                <w:i/>
              </w:rPr>
              <w:t>ID Ref:</w:t>
            </w:r>
          </w:p>
        </w:tc>
        <w:tc>
          <w:tcPr>
            <w:tcW w:w="2838" w:type="pct"/>
          </w:tcPr>
          <w:p w14:paraId="7EBE4321" w14:textId="77777777" w:rsidR="003E4BA5" w:rsidRPr="004A43F6" w:rsidRDefault="003E4BA5" w:rsidP="001651D0">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3E4BA5" w:rsidRPr="00AE76E5" w14:paraId="78B0F088" w14:textId="77777777" w:rsidTr="001651D0">
        <w:trPr>
          <w:trHeight w:val="375"/>
          <w:jc w:val="center"/>
        </w:trPr>
        <w:tc>
          <w:tcPr>
            <w:tcW w:w="2162" w:type="pct"/>
            <w:shd w:val="clear" w:color="auto" w:fill="DBDBDB" w:themeFill="accent3" w:themeFillTint="66"/>
          </w:tcPr>
          <w:p w14:paraId="1389A11A" w14:textId="77777777" w:rsidR="003E4BA5" w:rsidRPr="004A43F6" w:rsidRDefault="003E4BA5" w:rsidP="001651D0">
            <w:pPr>
              <w:rPr>
                <w:rFonts w:ascii="Calibri" w:hAnsi="Calibri" w:cs="Book Antiqua"/>
                <w:b/>
                <w:i/>
              </w:rPr>
            </w:pPr>
            <w:r w:rsidRPr="004A43F6">
              <w:rPr>
                <w:rFonts w:ascii="Calibri" w:hAnsi="Calibri" w:cs="Book Antiqua"/>
                <w:b/>
                <w:i/>
              </w:rPr>
              <w:lastRenderedPageBreak/>
              <w:t>Descripción:</w:t>
            </w:r>
          </w:p>
        </w:tc>
        <w:tc>
          <w:tcPr>
            <w:tcW w:w="2838" w:type="pct"/>
          </w:tcPr>
          <w:p w14:paraId="21F615D9" w14:textId="77777777" w:rsidR="003E4BA5" w:rsidRPr="00EA564A" w:rsidRDefault="003E4BA5" w:rsidP="001651D0">
            <w:pPr>
              <w:spacing w:line="259" w:lineRule="auto"/>
              <w:rPr>
                <w:rFonts w:ascii="Calibri" w:eastAsia="Arial Unicode MS" w:hAnsi="Calibri" w:cs="Calibri"/>
              </w:rPr>
            </w:pPr>
            <w:r>
              <w:rPr>
                <w:rFonts w:ascii="Calibri" w:eastAsia="Arial Unicode MS" w:hAnsi="Calibri" w:cs="Calibri"/>
              </w:rPr>
              <w:t>Notificar al Propietario</w:t>
            </w:r>
          </w:p>
        </w:tc>
      </w:tr>
      <w:tr w:rsidR="003E4BA5" w:rsidRPr="00AE76E5" w14:paraId="29ED5101" w14:textId="77777777" w:rsidTr="001651D0">
        <w:trPr>
          <w:jc w:val="center"/>
        </w:trPr>
        <w:tc>
          <w:tcPr>
            <w:tcW w:w="2162" w:type="pct"/>
            <w:shd w:val="clear" w:color="auto" w:fill="DBDBDB" w:themeFill="accent3" w:themeFillTint="66"/>
          </w:tcPr>
          <w:p w14:paraId="37089548" w14:textId="77777777" w:rsidR="003E4BA5" w:rsidRPr="004A43F6" w:rsidRDefault="003E4BA5" w:rsidP="001651D0">
            <w:pPr>
              <w:rPr>
                <w:rFonts w:ascii="Calibri" w:hAnsi="Calibri" w:cs="Book Antiqua"/>
                <w:b/>
                <w:i/>
              </w:rPr>
            </w:pPr>
            <w:r w:rsidRPr="004A43F6">
              <w:rPr>
                <w:rFonts w:ascii="Calibri" w:hAnsi="Calibri" w:cs="Book Antiqua"/>
                <w:b/>
                <w:i/>
              </w:rPr>
              <w:t>Reqs. asociados:</w:t>
            </w:r>
          </w:p>
        </w:tc>
        <w:tc>
          <w:tcPr>
            <w:tcW w:w="2838" w:type="pct"/>
          </w:tcPr>
          <w:p w14:paraId="5F53B901" w14:textId="77777777" w:rsidR="003E4BA5" w:rsidRPr="004A43F6" w:rsidRDefault="003E4BA5" w:rsidP="001651D0">
            <w:pPr>
              <w:rPr>
                <w:rFonts w:ascii="Calibri" w:hAnsi="Calibri" w:cs="Book Antiqua"/>
                <w:i/>
              </w:rPr>
            </w:pPr>
            <w:r w:rsidRPr="5CCA62EB">
              <w:rPr>
                <w:rFonts w:ascii="Calibri" w:hAnsi="Calibri" w:cs="Book Antiqua"/>
                <w:i/>
                <w:iCs/>
              </w:rPr>
              <w:t>RF 4.1.2</w:t>
            </w:r>
          </w:p>
        </w:tc>
      </w:tr>
      <w:tr w:rsidR="003E4BA5" w:rsidRPr="00AE76E5" w14:paraId="0AD420D8" w14:textId="77777777" w:rsidTr="001651D0">
        <w:trPr>
          <w:jc w:val="center"/>
        </w:trPr>
        <w:tc>
          <w:tcPr>
            <w:tcW w:w="2162" w:type="pct"/>
            <w:shd w:val="clear" w:color="auto" w:fill="DBDBDB" w:themeFill="accent3" w:themeFillTint="66"/>
          </w:tcPr>
          <w:p w14:paraId="10494D96" w14:textId="77777777" w:rsidR="003E4BA5" w:rsidRPr="004A43F6" w:rsidRDefault="003E4BA5" w:rsidP="001651D0">
            <w:pPr>
              <w:rPr>
                <w:rFonts w:ascii="Calibri" w:hAnsi="Calibri" w:cs="Book Antiqua"/>
                <w:b/>
                <w:i/>
              </w:rPr>
            </w:pPr>
            <w:r w:rsidRPr="004A43F6">
              <w:rPr>
                <w:rFonts w:ascii="Calibri" w:hAnsi="Calibri" w:cs="Book Antiqua"/>
                <w:b/>
                <w:i/>
              </w:rPr>
              <w:t>CU asociados:</w:t>
            </w:r>
          </w:p>
        </w:tc>
        <w:tc>
          <w:tcPr>
            <w:tcW w:w="2838" w:type="pct"/>
          </w:tcPr>
          <w:p w14:paraId="67322C23" w14:textId="77777777" w:rsidR="003E4BA5" w:rsidRPr="004A43F6" w:rsidRDefault="003E4BA5" w:rsidP="001651D0">
            <w:pPr>
              <w:rPr>
                <w:rFonts w:ascii="Calibri" w:hAnsi="Calibri" w:cs="Book Antiqua"/>
                <w:i/>
              </w:rPr>
            </w:pPr>
            <w:r>
              <w:rPr>
                <w:rFonts w:ascii="Calibri" w:hAnsi="Calibri" w:cs="Book Antiqua"/>
                <w:i/>
              </w:rPr>
              <w:t>N/A</w:t>
            </w:r>
          </w:p>
        </w:tc>
      </w:tr>
      <w:tr w:rsidR="003E4BA5" w:rsidRPr="00AE76E5" w14:paraId="724DF3A0" w14:textId="77777777" w:rsidTr="001651D0">
        <w:trPr>
          <w:jc w:val="center"/>
        </w:trPr>
        <w:tc>
          <w:tcPr>
            <w:tcW w:w="2162" w:type="pct"/>
            <w:shd w:val="clear" w:color="auto" w:fill="DBDBDB" w:themeFill="accent3" w:themeFillTint="66"/>
          </w:tcPr>
          <w:p w14:paraId="06FCC80D" w14:textId="77777777" w:rsidR="003E4BA5" w:rsidRPr="004A43F6" w:rsidRDefault="003E4BA5" w:rsidP="001651D0">
            <w:pPr>
              <w:rPr>
                <w:rFonts w:ascii="Calibri" w:hAnsi="Calibri" w:cs="Book Antiqua"/>
                <w:b/>
                <w:i/>
              </w:rPr>
            </w:pPr>
            <w:r w:rsidRPr="004A43F6">
              <w:rPr>
                <w:rFonts w:ascii="Calibri" w:hAnsi="Calibri" w:cs="Book Antiqua"/>
                <w:b/>
                <w:i/>
              </w:rPr>
              <w:t>Esc. Asociados:</w:t>
            </w:r>
          </w:p>
        </w:tc>
        <w:tc>
          <w:tcPr>
            <w:tcW w:w="2838" w:type="pct"/>
          </w:tcPr>
          <w:p w14:paraId="2A935C70" w14:textId="77777777" w:rsidR="003E4BA5" w:rsidRPr="004A43F6" w:rsidRDefault="003E4BA5" w:rsidP="001651D0">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33883125" w14:textId="77777777" w:rsidR="003E4BA5" w:rsidRDefault="003E4BA5" w:rsidP="003E4BA5">
      <w:pPr>
        <w:ind w:left="993"/>
        <w:jc w:val="center"/>
        <w:rPr>
          <w:rFonts w:ascii="Calibri" w:hAnsi="Calibri" w:cs="Book Antiqua"/>
          <w:i/>
          <w:iCs/>
          <w:color w:val="595959" w:themeColor="text1" w:themeTint="A6"/>
        </w:rPr>
      </w:pPr>
    </w:p>
    <w:p w14:paraId="0AD22133" w14:textId="77777777" w:rsidR="003E4BA5" w:rsidRDefault="003E4BA5" w:rsidP="003E4BA5">
      <w:pPr>
        <w:ind w:left="993"/>
        <w:jc w:val="center"/>
        <w:rPr>
          <w:rFonts w:ascii="Calibri" w:hAnsi="Calibri" w:cs="Book Antiqua"/>
          <w:i/>
          <w:iCs/>
          <w:color w:val="595959" w:themeColor="text1" w:themeTint="A6"/>
        </w:rPr>
      </w:pPr>
    </w:p>
    <w:p w14:paraId="3A506351" w14:textId="77777777" w:rsidR="003E4BA5" w:rsidRDefault="003E4BA5" w:rsidP="003E4BA5">
      <w:pPr>
        <w:ind w:left="142"/>
        <w:jc w:val="center"/>
        <w:rPr>
          <w:rFonts w:ascii="Calibri" w:hAnsi="Calibri" w:cs="Book Antiqua"/>
          <w:i/>
          <w:iCs/>
          <w:color w:val="595959" w:themeColor="text1" w:themeTint="A6"/>
        </w:rPr>
      </w:pPr>
      <w:r>
        <w:rPr>
          <w:noProof/>
        </w:rPr>
        <w:drawing>
          <wp:inline distT="0" distB="0" distL="0" distR="0" wp14:anchorId="6556D39B" wp14:editId="4F00CBEE">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38FEE056" w14:textId="77777777" w:rsidR="003E4BA5" w:rsidRDefault="003E4BA5" w:rsidP="003E4BA5">
      <w:pPr>
        <w:ind w:left="993"/>
        <w:jc w:val="center"/>
        <w:rPr>
          <w:rFonts w:ascii="Calibri" w:hAnsi="Calibri" w:cs="Book Antiqua"/>
          <w:i/>
          <w:iCs/>
          <w:color w:val="595959" w:themeColor="text1" w:themeTint="A6"/>
        </w:rPr>
      </w:pPr>
    </w:p>
    <w:p w14:paraId="24F108C7" w14:textId="77777777" w:rsidR="003E4BA5" w:rsidRDefault="003E4BA5" w:rsidP="003E4BA5">
      <w:pPr>
        <w:ind w:left="284"/>
        <w:jc w:val="center"/>
        <w:rPr>
          <w:rFonts w:ascii="Calibri" w:hAnsi="Calibri" w:cs="Book Antiqua"/>
          <w:i/>
          <w:iCs/>
          <w:color w:val="595959" w:themeColor="text1" w:themeTint="A6"/>
        </w:rPr>
      </w:pPr>
      <w:r>
        <w:rPr>
          <w:noProof/>
        </w:rPr>
        <w:drawing>
          <wp:inline distT="0" distB="0" distL="0" distR="0" wp14:anchorId="6C9C5581" wp14:editId="44893338">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4DEA8359" w14:textId="77777777" w:rsidR="003E4BA5" w:rsidRDefault="003E4BA5" w:rsidP="003E4BA5">
      <w:pPr>
        <w:ind w:left="993"/>
        <w:jc w:val="center"/>
        <w:rPr>
          <w:rFonts w:ascii="Calibri" w:hAnsi="Calibri" w:cs="Book Antiqua"/>
          <w:i/>
          <w:iCs/>
          <w:color w:val="595959" w:themeColor="text1" w:themeTint="A6"/>
        </w:rPr>
      </w:pPr>
    </w:p>
    <w:p w14:paraId="38BDCAFE" w14:textId="77777777" w:rsidR="003E4BA5" w:rsidRDefault="003E4BA5" w:rsidP="003E4BA5">
      <w:pPr>
        <w:ind w:left="993"/>
        <w:jc w:val="center"/>
        <w:rPr>
          <w:rFonts w:ascii="Calibri" w:hAnsi="Calibri" w:cs="Book Antiqua"/>
          <w:i/>
          <w:iCs/>
          <w:color w:val="595959" w:themeColor="text1" w:themeTint="A6"/>
        </w:rPr>
      </w:pPr>
    </w:p>
    <w:p w14:paraId="64214E0F" w14:textId="77777777" w:rsidR="003E4BA5" w:rsidRPr="0038737A" w:rsidRDefault="003E4BA5" w:rsidP="003E4BA5">
      <w:pPr>
        <w:spacing w:line="259" w:lineRule="auto"/>
        <w:ind w:left="993"/>
        <w:rPr>
          <w:rFonts w:ascii="Calibri" w:eastAsia="Helvetica" w:hAnsi="Calibri" w:cs="Book Antiqua"/>
          <w:b/>
          <w:u w:val="single"/>
        </w:rPr>
      </w:pPr>
      <w:r w:rsidRPr="5627BFB7">
        <w:rPr>
          <w:rFonts w:ascii="Calibri" w:hAnsi="Calibri" w:cs="Book Antiqua"/>
          <w:b/>
          <w:bCs/>
          <w:u w:val="single"/>
        </w:rPr>
        <w:t>CU6</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6CBC82D8" w14:textId="77777777" w:rsidR="003E4BA5" w:rsidRDefault="003E4BA5" w:rsidP="003E4BA5">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3E4BA5" w14:paraId="3B9BDCD7" w14:textId="77777777" w:rsidTr="001651D0">
        <w:trPr>
          <w:jc w:val="center"/>
        </w:trPr>
        <w:tc>
          <w:tcPr>
            <w:tcW w:w="1638" w:type="pct"/>
            <w:shd w:val="clear" w:color="auto" w:fill="DBDBDB" w:themeFill="accent3" w:themeFillTint="66"/>
          </w:tcPr>
          <w:p w14:paraId="16F479CE" w14:textId="77777777" w:rsidR="003E4BA5" w:rsidRDefault="003E4BA5" w:rsidP="001651D0">
            <w:pPr>
              <w:rPr>
                <w:rFonts w:ascii="Calibri" w:hAnsi="Calibri" w:cs="Book Antiqua"/>
                <w:b/>
                <w:bCs/>
                <w:i/>
                <w:iCs/>
              </w:rPr>
            </w:pPr>
            <w:r w:rsidRPr="41947FB1">
              <w:rPr>
                <w:rFonts w:ascii="Calibri" w:hAnsi="Calibri" w:cs="Book Antiqua"/>
                <w:b/>
                <w:bCs/>
                <w:i/>
                <w:iCs/>
              </w:rPr>
              <w:t>ID Ref:</w:t>
            </w:r>
          </w:p>
        </w:tc>
        <w:tc>
          <w:tcPr>
            <w:tcW w:w="3362" w:type="pct"/>
          </w:tcPr>
          <w:p w14:paraId="3BF18584" w14:textId="77777777" w:rsidR="003E4BA5" w:rsidRDefault="003E4BA5" w:rsidP="001651D0">
            <w:pPr>
              <w:ind w:left="13"/>
              <w:rPr>
                <w:rFonts w:ascii="Calibri" w:hAnsi="Calibri" w:cs="Book Antiqua"/>
                <w:i/>
                <w:iCs/>
              </w:rPr>
            </w:pPr>
            <w:r w:rsidRPr="41947FB1">
              <w:rPr>
                <w:rFonts w:ascii="Calibri" w:hAnsi="Calibri" w:cs="Book Antiqua"/>
                <w:i/>
                <w:iCs/>
              </w:rPr>
              <w:t>DG-6</w:t>
            </w:r>
          </w:p>
        </w:tc>
      </w:tr>
      <w:tr w:rsidR="003E4BA5" w14:paraId="30E0C628" w14:textId="77777777" w:rsidTr="001651D0">
        <w:trPr>
          <w:trHeight w:val="375"/>
          <w:jc w:val="center"/>
        </w:trPr>
        <w:tc>
          <w:tcPr>
            <w:tcW w:w="1638" w:type="pct"/>
            <w:shd w:val="clear" w:color="auto" w:fill="DBDBDB" w:themeFill="accent3" w:themeFillTint="66"/>
          </w:tcPr>
          <w:p w14:paraId="6573ED4F" w14:textId="77777777" w:rsidR="003E4BA5" w:rsidRDefault="003E4BA5" w:rsidP="001651D0">
            <w:pPr>
              <w:rPr>
                <w:rFonts w:ascii="Calibri" w:hAnsi="Calibri" w:cs="Book Antiqua"/>
                <w:b/>
                <w:bCs/>
                <w:i/>
                <w:iCs/>
              </w:rPr>
            </w:pPr>
            <w:r w:rsidRPr="41947FB1">
              <w:rPr>
                <w:rFonts w:ascii="Calibri" w:hAnsi="Calibri" w:cs="Book Antiqua"/>
                <w:b/>
                <w:bCs/>
                <w:i/>
                <w:iCs/>
              </w:rPr>
              <w:lastRenderedPageBreak/>
              <w:t>Descripción:</w:t>
            </w:r>
          </w:p>
        </w:tc>
        <w:tc>
          <w:tcPr>
            <w:tcW w:w="3362" w:type="pct"/>
          </w:tcPr>
          <w:p w14:paraId="2B63DB4C" w14:textId="77777777" w:rsidR="003E4BA5" w:rsidRDefault="003E4BA5" w:rsidP="001651D0">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3E4BA5" w14:paraId="3C09C0D0" w14:textId="77777777" w:rsidTr="001651D0">
        <w:trPr>
          <w:jc w:val="center"/>
        </w:trPr>
        <w:tc>
          <w:tcPr>
            <w:tcW w:w="1638" w:type="pct"/>
            <w:shd w:val="clear" w:color="auto" w:fill="DBDBDB" w:themeFill="accent3" w:themeFillTint="66"/>
          </w:tcPr>
          <w:p w14:paraId="3A1EB450" w14:textId="77777777" w:rsidR="003E4BA5" w:rsidRDefault="003E4BA5" w:rsidP="001651D0">
            <w:pPr>
              <w:rPr>
                <w:rFonts w:ascii="Calibri" w:hAnsi="Calibri" w:cs="Book Antiqua"/>
                <w:b/>
                <w:bCs/>
                <w:i/>
                <w:iCs/>
              </w:rPr>
            </w:pPr>
            <w:r w:rsidRPr="41947FB1">
              <w:rPr>
                <w:rFonts w:ascii="Calibri" w:hAnsi="Calibri" w:cs="Book Antiqua"/>
                <w:b/>
                <w:bCs/>
                <w:i/>
                <w:iCs/>
              </w:rPr>
              <w:t>Reqs. asociados:</w:t>
            </w:r>
          </w:p>
        </w:tc>
        <w:tc>
          <w:tcPr>
            <w:tcW w:w="3362" w:type="pct"/>
          </w:tcPr>
          <w:p w14:paraId="46F83B5A" w14:textId="77777777" w:rsidR="003E4BA5" w:rsidRDefault="003E4BA5" w:rsidP="001651D0">
            <w:pPr>
              <w:rPr>
                <w:rFonts w:ascii="Calibri" w:hAnsi="Calibri" w:cs="Book Antiqua"/>
                <w:i/>
                <w:iCs/>
              </w:rPr>
            </w:pPr>
            <w:r w:rsidRPr="41947FB1">
              <w:rPr>
                <w:rFonts w:ascii="Calibri" w:hAnsi="Calibri" w:cs="Book Antiqua"/>
                <w:i/>
                <w:iCs/>
              </w:rPr>
              <w:t>RF 4.1.1</w:t>
            </w:r>
          </w:p>
        </w:tc>
      </w:tr>
      <w:tr w:rsidR="003E4BA5" w14:paraId="10D46281" w14:textId="77777777" w:rsidTr="001651D0">
        <w:trPr>
          <w:jc w:val="center"/>
        </w:trPr>
        <w:tc>
          <w:tcPr>
            <w:tcW w:w="1638" w:type="pct"/>
            <w:shd w:val="clear" w:color="auto" w:fill="DBDBDB" w:themeFill="accent3" w:themeFillTint="66"/>
          </w:tcPr>
          <w:p w14:paraId="5D36D296" w14:textId="77777777" w:rsidR="003E4BA5" w:rsidRDefault="003E4BA5" w:rsidP="001651D0">
            <w:pPr>
              <w:rPr>
                <w:rFonts w:ascii="Calibri" w:hAnsi="Calibri" w:cs="Book Antiqua"/>
                <w:b/>
                <w:bCs/>
                <w:i/>
                <w:iCs/>
              </w:rPr>
            </w:pPr>
            <w:r w:rsidRPr="41947FB1">
              <w:rPr>
                <w:rFonts w:ascii="Calibri" w:hAnsi="Calibri" w:cs="Book Antiqua"/>
                <w:b/>
                <w:bCs/>
                <w:i/>
                <w:iCs/>
              </w:rPr>
              <w:t>CU asociados:</w:t>
            </w:r>
          </w:p>
        </w:tc>
        <w:tc>
          <w:tcPr>
            <w:tcW w:w="3362" w:type="pct"/>
          </w:tcPr>
          <w:p w14:paraId="1B39BB55" w14:textId="77777777" w:rsidR="003E4BA5" w:rsidRDefault="003E4BA5" w:rsidP="001651D0">
            <w:pPr>
              <w:rPr>
                <w:rFonts w:ascii="Calibri" w:hAnsi="Calibri" w:cs="Book Antiqua"/>
                <w:i/>
                <w:iCs/>
              </w:rPr>
            </w:pPr>
            <w:r w:rsidRPr="41947FB1">
              <w:rPr>
                <w:rFonts w:ascii="Calibri" w:hAnsi="Calibri" w:cs="Book Antiqua"/>
                <w:i/>
                <w:iCs/>
              </w:rPr>
              <w:t>N/A</w:t>
            </w:r>
          </w:p>
        </w:tc>
      </w:tr>
      <w:tr w:rsidR="003E4BA5" w14:paraId="7B5858E4" w14:textId="77777777" w:rsidTr="001651D0">
        <w:trPr>
          <w:jc w:val="center"/>
        </w:trPr>
        <w:tc>
          <w:tcPr>
            <w:tcW w:w="1638" w:type="pct"/>
            <w:shd w:val="clear" w:color="auto" w:fill="DBDBDB" w:themeFill="accent3" w:themeFillTint="66"/>
          </w:tcPr>
          <w:p w14:paraId="3ED3B24D" w14:textId="77777777" w:rsidR="003E4BA5" w:rsidRDefault="003E4BA5" w:rsidP="001651D0">
            <w:pPr>
              <w:rPr>
                <w:rFonts w:ascii="Calibri" w:hAnsi="Calibri" w:cs="Book Antiqua"/>
                <w:b/>
                <w:bCs/>
                <w:i/>
                <w:iCs/>
              </w:rPr>
            </w:pPr>
            <w:r w:rsidRPr="41947FB1">
              <w:rPr>
                <w:rFonts w:ascii="Calibri" w:hAnsi="Calibri" w:cs="Book Antiqua"/>
                <w:b/>
                <w:bCs/>
                <w:i/>
                <w:iCs/>
              </w:rPr>
              <w:t>Esc. Asociados:</w:t>
            </w:r>
          </w:p>
        </w:tc>
        <w:tc>
          <w:tcPr>
            <w:tcW w:w="3362" w:type="pct"/>
          </w:tcPr>
          <w:p w14:paraId="5A6BF9BB" w14:textId="77777777" w:rsidR="003E4BA5" w:rsidRDefault="003E4BA5" w:rsidP="001651D0">
            <w:pPr>
              <w:rPr>
                <w:rFonts w:ascii="Calibri" w:hAnsi="Calibri" w:cs="Book Antiqua"/>
                <w:i/>
                <w:iCs/>
              </w:rPr>
            </w:pPr>
            <w:r w:rsidRPr="41947FB1">
              <w:rPr>
                <w:rFonts w:ascii="Calibri" w:hAnsi="Calibri" w:cs="Book Antiqua"/>
                <w:i/>
                <w:iCs/>
              </w:rPr>
              <w:t>ES 1.1, ES 1.2, ES 1.3</w:t>
            </w:r>
          </w:p>
        </w:tc>
      </w:tr>
    </w:tbl>
    <w:p w14:paraId="07571A7E" w14:textId="77777777" w:rsidR="003E4BA5" w:rsidRDefault="003E4BA5" w:rsidP="003E4BA5">
      <w:pPr>
        <w:spacing w:line="259" w:lineRule="auto"/>
        <w:ind w:left="993"/>
        <w:rPr>
          <w:rFonts w:ascii="Calibri" w:eastAsia="Helvetica" w:hAnsi="Calibri" w:cs="Book Antiqua"/>
          <w:b/>
          <w:bCs/>
          <w:u w:val="single"/>
        </w:rPr>
      </w:pPr>
    </w:p>
    <w:p w14:paraId="33A00A66" w14:textId="77777777" w:rsidR="003E4BA5" w:rsidRDefault="003E4BA5" w:rsidP="003E4BA5">
      <w:pPr>
        <w:spacing w:line="259" w:lineRule="auto"/>
        <w:jc w:val="center"/>
      </w:pPr>
      <w:r>
        <w:t xml:space="preserve">                 </w:t>
      </w:r>
      <w:r>
        <w:rPr>
          <w:noProof/>
        </w:rPr>
        <w:drawing>
          <wp:inline distT="0" distB="0" distL="0" distR="0" wp14:anchorId="5E7EC0D6" wp14:editId="3FB8B53F">
            <wp:extent cx="6115050" cy="5191126"/>
            <wp:effectExtent l="0" t="0" r="0" b="0"/>
            <wp:docPr id="1887033664" name="Imagen 188703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7033664"/>
                    <pic:cNvPicPr/>
                  </pic:nvPicPr>
                  <pic:blipFill>
                    <a:blip r:embed="rId40">
                      <a:extLst>
                        <a:ext uri="{28A0092B-C50C-407E-A947-70E740481C1C}">
                          <a14:useLocalDpi xmlns:a14="http://schemas.microsoft.com/office/drawing/2010/main" val="0"/>
                        </a:ext>
                      </a:extLst>
                    </a:blip>
                    <a:stretch>
                      <a:fillRect/>
                    </a:stretch>
                  </pic:blipFill>
                  <pic:spPr>
                    <a:xfrm>
                      <a:off x="0" y="0"/>
                      <a:ext cx="6115050" cy="5191126"/>
                    </a:xfrm>
                    <a:prstGeom prst="rect">
                      <a:avLst/>
                    </a:prstGeom>
                  </pic:spPr>
                </pic:pic>
              </a:graphicData>
            </a:graphic>
          </wp:inline>
        </w:drawing>
      </w:r>
    </w:p>
    <w:p w14:paraId="1DBBAE7E" w14:textId="77777777" w:rsidR="003E4BA5" w:rsidRDefault="003E4BA5" w:rsidP="003E4BA5">
      <w:pPr>
        <w:spacing w:line="259" w:lineRule="auto"/>
        <w:jc w:val="center"/>
      </w:pPr>
    </w:p>
    <w:p w14:paraId="4421DD88" w14:textId="77777777" w:rsidR="003E4BA5" w:rsidRPr="005326CA" w:rsidRDefault="003E4BA5" w:rsidP="003E4BA5">
      <w:pPr>
        <w:spacing w:line="259" w:lineRule="auto"/>
        <w:jc w:val="center"/>
      </w:pPr>
      <w:r>
        <w:lastRenderedPageBreak/>
        <w:t xml:space="preserve">                  </w:t>
      </w:r>
      <w:r>
        <w:rPr>
          <w:noProof/>
        </w:rPr>
        <w:drawing>
          <wp:inline distT="0" distB="0" distL="0" distR="0" wp14:anchorId="2C0E141F" wp14:editId="3326A1C2">
            <wp:extent cx="4977294" cy="3684896"/>
            <wp:effectExtent l="0" t="0" r="0" b="0"/>
            <wp:docPr id="387580110" name="Picture 38758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80110"/>
                    <pic:cNvPicPr/>
                  </pic:nvPicPr>
                  <pic:blipFill>
                    <a:blip r:embed="rId41">
                      <a:extLst>
                        <a:ext uri="{28A0092B-C50C-407E-A947-70E740481C1C}">
                          <a14:useLocalDpi xmlns:a14="http://schemas.microsoft.com/office/drawing/2010/main" val="0"/>
                        </a:ext>
                      </a:extLst>
                    </a:blip>
                    <a:stretch>
                      <a:fillRect/>
                    </a:stretch>
                  </pic:blipFill>
                  <pic:spPr>
                    <a:xfrm>
                      <a:off x="0" y="0"/>
                      <a:ext cx="4977294" cy="3684896"/>
                    </a:xfrm>
                    <a:prstGeom prst="rect">
                      <a:avLst/>
                    </a:prstGeom>
                  </pic:spPr>
                </pic:pic>
              </a:graphicData>
            </a:graphic>
          </wp:inline>
        </w:drawing>
      </w:r>
    </w:p>
    <w:p w14:paraId="623C885D" w14:textId="77777777" w:rsidR="003E4BA5" w:rsidRDefault="003E4BA5" w:rsidP="003E4BA5">
      <w:pPr>
        <w:spacing w:line="259" w:lineRule="auto"/>
        <w:ind w:left="993"/>
        <w:rPr>
          <w:rFonts w:ascii="Calibri" w:eastAsia="Arial Unicode MS" w:hAnsi="Calibri" w:cs="Calibri"/>
        </w:rPr>
      </w:pPr>
      <w:r w:rsidRPr="52C9970D">
        <w:rPr>
          <w:rFonts w:ascii="Calibri" w:hAnsi="Calibri" w:cs="Book Antiqua"/>
          <w:b/>
          <w:bCs/>
          <w:u w:val="single"/>
        </w:rPr>
        <w:t>CU7:</w:t>
      </w:r>
      <w:r w:rsidRPr="53157E68">
        <w:rPr>
          <w:rFonts w:ascii="Calibri" w:eastAsia="Arial Unicode MS" w:hAnsi="Calibri" w:cs="Book Antiqua"/>
          <w:b/>
          <w:u w:val="single"/>
        </w:rPr>
        <w:t xml:space="preserve"> Actualización de datos y pago por tarjeta</w:t>
      </w:r>
    </w:p>
    <w:p w14:paraId="47484F72" w14:textId="77777777" w:rsidR="003E4BA5" w:rsidRDefault="003E4BA5" w:rsidP="003E4BA5">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3E4BA5" w14:paraId="28DFE46E" w14:textId="77777777" w:rsidTr="001651D0">
        <w:trPr>
          <w:jc w:val="center"/>
        </w:trPr>
        <w:tc>
          <w:tcPr>
            <w:tcW w:w="1533" w:type="pct"/>
            <w:shd w:val="clear" w:color="auto" w:fill="DBDBDB" w:themeFill="accent3" w:themeFillTint="66"/>
          </w:tcPr>
          <w:p w14:paraId="3C1CA553" w14:textId="77777777" w:rsidR="003E4BA5" w:rsidRDefault="003E4BA5" w:rsidP="001651D0">
            <w:pPr>
              <w:rPr>
                <w:rFonts w:ascii="Calibri" w:hAnsi="Calibri" w:cs="Book Antiqua"/>
                <w:b/>
                <w:bCs/>
                <w:i/>
                <w:iCs/>
              </w:rPr>
            </w:pPr>
            <w:r w:rsidRPr="3746594B">
              <w:rPr>
                <w:rFonts w:ascii="Calibri" w:hAnsi="Calibri" w:cs="Book Antiqua"/>
                <w:b/>
                <w:bCs/>
                <w:i/>
                <w:iCs/>
              </w:rPr>
              <w:t>ID Ref:</w:t>
            </w:r>
          </w:p>
        </w:tc>
        <w:tc>
          <w:tcPr>
            <w:tcW w:w="3467" w:type="pct"/>
          </w:tcPr>
          <w:p w14:paraId="31FF43FC" w14:textId="77777777" w:rsidR="003E4BA5" w:rsidRDefault="003E4BA5" w:rsidP="001651D0">
            <w:pPr>
              <w:ind w:left="13"/>
              <w:rPr>
                <w:rFonts w:ascii="Calibri" w:hAnsi="Calibri" w:cs="Book Antiqua"/>
                <w:i/>
                <w:iCs/>
              </w:rPr>
            </w:pPr>
            <w:r w:rsidRPr="3746594B">
              <w:rPr>
                <w:rFonts w:ascii="Calibri" w:hAnsi="Calibri" w:cs="Book Antiqua"/>
                <w:i/>
                <w:iCs/>
              </w:rPr>
              <w:t>DG-7</w:t>
            </w:r>
          </w:p>
        </w:tc>
      </w:tr>
      <w:tr w:rsidR="003E4BA5" w14:paraId="6C949E58" w14:textId="77777777" w:rsidTr="001651D0">
        <w:trPr>
          <w:trHeight w:val="375"/>
          <w:jc w:val="center"/>
        </w:trPr>
        <w:tc>
          <w:tcPr>
            <w:tcW w:w="1533" w:type="pct"/>
            <w:shd w:val="clear" w:color="auto" w:fill="DBDBDB" w:themeFill="accent3" w:themeFillTint="66"/>
          </w:tcPr>
          <w:p w14:paraId="304B072F" w14:textId="77777777" w:rsidR="003E4BA5" w:rsidRDefault="003E4BA5" w:rsidP="001651D0">
            <w:pPr>
              <w:rPr>
                <w:rFonts w:ascii="Calibri" w:hAnsi="Calibri" w:cs="Book Antiqua"/>
                <w:b/>
                <w:bCs/>
                <w:i/>
                <w:iCs/>
              </w:rPr>
            </w:pPr>
            <w:r w:rsidRPr="3746594B">
              <w:rPr>
                <w:rFonts w:ascii="Calibri" w:hAnsi="Calibri" w:cs="Book Antiqua"/>
                <w:b/>
                <w:bCs/>
                <w:i/>
                <w:iCs/>
              </w:rPr>
              <w:t>Descripción:</w:t>
            </w:r>
          </w:p>
        </w:tc>
        <w:tc>
          <w:tcPr>
            <w:tcW w:w="3467" w:type="pct"/>
          </w:tcPr>
          <w:p w14:paraId="495F6AE5" w14:textId="77777777" w:rsidR="003E4BA5" w:rsidRDefault="003E4BA5" w:rsidP="001651D0">
            <w:pPr>
              <w:spacing w:line="259" w:lineRule="auto"/>
              <w:rPr>
                <w:rFonts w:ascii="Calibri" w:eastAsia="Arial Unicode MS" w:hAnsi="Calibri" w:cs="Calibri"/>
              </w:rPr>
            </w:pPr>
            <w:r w:rsidRPr="3746594B">
              <w:rPr>
                <w:rFonts w:ascii="Calibri" w:eastAsia="Arial Unicode MS" w:hAnsi="Calibri" w:cs="Calibri"/>
              </w:rPr>
              <w:t>Actualización de datos y pago por tarjeta</w:t>
            </w:r>
          </w:p>
        </w:tc>
      </w:tr>
      <w:tr w:rsidR="003E4BA5" w14:paraId="137334C2" w14:textId="77777777" w:rsidTr="001651D0">
        <w:trPr>
          <w:jc w:val="center"/>
        </w:trPr>
        <w:tc>
          <w:tcPr>
            <w:tcW w:w="1533" w:type="pct"/>
            <w:shd w:val="clear" w:color="auto" w:fill="DBDBDB" w:themeFill="accent3" w:themeFillTint="66"/>
          </w:tcPr>
          <w:p w14:paraId="1C8B76EE" w14:textId="77777777" w:rsidR="003E4BA5" w:rsidRDefault="003E4BA5" w:rsidP="001651D0">
            <w:pPr>
              <w:rPr>
                <w:rFonts w:ascii="Calibri" w:hAnsi="Calibri" w:cs="Book Antiqua"/>
                <w:b/>
                <w:bCs/>
                <w:i/>
                <w:iCs/>
              </w:rPr>
            </w:pPr>
            <w:r w:rsidRPr="3746594B">
              <w:rPr>
                <w:rFonts w:ascii="Calibri" w:hAnsi="Calibri" w:cs="Book Antiqua"/>
                <w:b/>
                <w:bCs/>
                <w:i/>
                <w:iCs/>
              </w:rPr>
              <w:t>Reqs. asociados:</w:t>
            </w:r>
          </w:p>
        </w:tc>
        <w:tc>
          <w:tcPr>
            <w:tcW w:w="3467" w:type="pct"/>
          </w:tcPr>
          <w:p w14:paraId="2D5E3DBD" w14:textId="77777777" w:rsidR="003E4BA5" w:rsidRDefault="003E4BA5" w:rsidP="001651D0">
            <w:pPr>
              <w:rPr>
                <w:rFonts w:ascii="Calibri" w:hAnsi="Calibri" w:cs="Book Antiqua"/>
                <w:i/>
                <w:iCs/>
              </w:rPr>
            </w:pPr>
            <w:r w:rsidRPr="3746594B">
              <w:rPr>
                <w:rFonts w:ascii="Calibri" w:hAnsi="Calibri" w:cs="Book Antiqua"/>
                <w:i/>
                <w:iCs/>
              </w:rPr>
              <w:t>RF 4.1.1</w:t>
            </w:r>
          </w:p>
        </w:tc>
      </w:tr>
      <w:tr w:rsidR="003E4BA5" w14:paraId="2974FE7E" w14:textId="77777777" w:rsidTr="001651D0">
        <w:trPr>
          <w:jc w:val="center"/>
        </w:trPr>
        <w:tc>
          <w:tcPr>
            <w:tcW w:w="1533" w:type="pct"/>
            <w:shd w:val="clear" w:color="auto" w:fill="DBDBDB" w:themeFill="accent3" w:themeFillTint="66"/>
          </w:tcPr>
          <w:p w14:paraId="45BBB9B0" w14:textId="77777777" w:rsidR="003E4BA5" w:rsidRDefault="003E4BA5" w:rsidP="001651D0">
            <w:pPr>
              <w:rPr>
                <w:rFonts w:ascii="Calibri" w:hAnsi="Calibri" w:cs="Book Antiqua"/>
                <w:b/>
                <w:bCs/>
                <w:i/>
                <w:iCs/>
              </w:rPr>
            </w:pPr>
            <w:r w:rsidRPr="3746594B">
              <w:rPr>
                <w:rFonts w:ascii="Calibri" w:hAnsi="Calibri" w:cs="Book Antiqua"/>
                <w:b/>
                <w:bCs/>
                <w:i/>
                <w:iCs/>
              </w:rPr>
              <w:t>CU asociados:</w:t>
            </w:r>
          </w:p>
        </w:tc>
        <w:tc>
          <w:tcPr>
            <w:tcW w:w="3467" w:type="pct"/>
          </w:tcPr>
          <w:p w14:paraId="4DCF6C27" w14:textId="77777777" w:rsidR="003E4BA5" w:rsidRDefault="003E4BA5" w:rsidP="001651D0">
            <w:pPr>
              <w:rPr>
                <w:rFonts w:ascii="Calibri" w:hAnsi="Calibri" w:cs="Book Antiqua"/>
                <w:i/>
                <w:iCs/>
              </w:rPr>
            </w:pPr>
            <w:r w:rsidRPr="3746594B">
              <w:rPr>
                <w:rFonts w:ascii="Calibri" w:hAnsi="Calibri" w:cs="Book Antiqua"/>
                <w:i/>
                <w:iCs/>
              </w:rPr>
              <w:t>N/A</w:t>
            </w:r>
          </w:p>
        </w:tc>
      </w:tr>
      <w:tr w:rsidR="003E4BA5" w14:paraId="18A25E40" w14:textId="77777777" w:rsidTr="001651D0">
        <w:trPr>
          <w:jc w:val="center"/>
        </w:trPr>
        <w:tc>
          <w:tcPr>
            <w:tcW w:w="1533" w:type="pct"/>
            <w:shd w:val="clear" w:color="auto" w:fill="DBDBDB" w:themeFill="accent3" w:themeFillTint="66"/>
          </w:tcPr>
          <w:p w14:paraId="0853F7F3" w14:textId="77777777" w:rsidR="003E4BA5" w:rsidRDefault="003E4BA5" w:rsidP="001651D0">
            <w:pPr>
              <w:rPr>
                <w:rFonts w:ascii="Calibri" w:hAnsi="Calibri" w:cs="Book Antiqua"/>
                <w:b/>
                <w:bCs/>
                <w:i/>
                <w:iCs/>
              </w:rPr>
            </w:pPr>
            <w:r w:rsidRPr="3746594B">
              <w:rPr>
                <w:rFonts w:ascii="Calibri" w:hAnsi="Calibri" w:cs="Book Antiqua"/>
                <w:b/>
                <w:bCs/>
                <w:i/>
                <w:iCs/>
              </w:rPr>
              <w:t>Esc. Asociados:</w:t>
            </w:r>
          </w:p>
        </w:tc>
        <w:tc>
          <w:tcPr>
            <w:tcW w:w="3467" w:type="pct"/>
          </w:tcPr>
          <w:p w14:paraId="185BE665" w14:textId="77777777" w:rsidR="003E4BA5" w:rsidRDefault="003E4BA5" w:rsidP="001651D0">
            <w:pPr>
              <w:rPr>
                <w:rFonts w:ascii="Calibri" w:hAnsi="Calibri" w:cs="Book Antiqua"/>
                <w:i/>
                <w:iCs/>
              </w:rPr>
            </w:pPr>
            <w:r w:rsidRPr="3746594B">
              <w:rPr>
                <w:rFonts w:ascii="Calibri" w:hAnsi="Calibri" w:cs="Book Antiqua"/>
                <w:i/>
                <w:iCs/>
              </w:rPr>
              <w:t>ES 1.1, ES 1.2, ES 1.3</w:t>
            </w:r>
          </w:p>
        </w:tc>
      </w:tr>
    </w:tbl>
    <w:p w14:paraId="28068183" w14:textId="77777777" w:rsidR="003E4BA5" w:rsidRDefault="003E4BA5" w:rsidP="003E4BA5">
      <w:pPr>
        <w:spacing w:line="259" w:lineRule="auto"/>
        <w:ind w:left="993"/>
        <w:rPr>
          <w:rFonts w:ascii="Calibri" w:eastAsia="Arial Unicode MS" w:hAnsi="Calibri" w:cs="Book Antiqua"/>
          <w:b/>
          <w:bCs/>
          <w:u w:val="single"/>
        </w:rPr>
      </w:pPr>
    </w:p>
    <w:p w14:paraId="1CA34447" w14:textId="77777777" w:rsidR="003E4BA5" w:rsidRDefault="003E4BA5" w:rsidP="003E4BA5">
      <w:pPr>
        <w:spacing w:line="259" w:lineRule="auto"/>
        <w:ind w:left="993"/>
        <w:rPr>
          <w:rFonts w:ascii="Calibri" w:hAnsi="Calibri" w:cs="Book Antiqua"/>
          <w:b/>
          <w:bCs/>
          <w:u w:val="single"/>
        </w:rPr>
      </w:pPr>
    </w:p>
    <w:p w14:paraId="3E7F086C" w14:textId="77777777" w:rsidR="003E4BA5" w:rsidRDefault="003E4BA5" w:rsidP="003E4BA5">
      <w:pPr>
        <w:jc w:val="center"/>
      </w:pPr>
      <w:r>
        <w:t xml:space="preserve">  </w:t>
      </w:r>
      <w:r>
        <w:rPr>
          <w:noProof/>
        </w:rPr>
        <w:drawing>
          <wp:inline distT="0" distB="0" distL="0" distR="0" wp14:anchorId="6C1867AA" wp14:editId="7F4DDCF0">
            <wp:extent cx="4572000" cy="3143250"/>
            <wp:effectExtent l="0" t="0" r="0" b="0"/>
            <wp:docPr id="195502758" name="Picture 19550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2A72ECA7" w14:textId="77777777" w:rsidR="003E4BA5" w:rsidRDefault="003E4BA5" w:rsidP="003E4BA5">
      <w:pPr>
        <w:ind w:left="708"/>
        <w:jc w:val="center"/>
      </w:pPr>
    </w:p>
    <w:p w14:paraId="15ED9F35" w14:textId="77777777" w:rsidR="003E4BA5" w:rsidRDefault="003E4BA5" w:rsidP="003E4BA5">
      <w:pPr>
        <w:jc w:val="center"/>
      </w:pPr>
      <w:r>
        <w:rPr>
          <w:noProof/>
        </w:rPr>
        <w:drawing>
          <wp:inline distT="0" distB="0" distL="0" distR="0" wp14:anchorId="6921F0E0" wp14:editId="5622ADCC">
            <wp:extent cx="5193098" cy="2975212"/>
            <wp:effectExtent l="0" t="0" r="7620" b="0"/>
            <wp:docPr id="1580290109" name="Picture 15802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90109"/>
                    <pic:cNvPicPr/>
                  </pic:nvPicPr>
                  <pic:blipFill>
                    <a:blip r:embed="rId43">
                      <a:extLst>
                        <a:ext uri="{28A0092B-C50C-407E-A947-70E740481C1C}">
                          <a14:useLocalDpi xmlns:a14="http://schemas.microsoft.com/office/drawing/2010/main" val="0"/>
                        </a:ext>
                      </a:extLst>
                    </a:blip>
                    <a:stretch>
                      <a:fillRect/>
                    </a:stretch>
                  </pic:blipFill>
                  <pic:spPr>
                    <a:xfrm>
                      <a:off x="0" y="0"/>
                      <a:ext cx="5193098" cy="2975212"/>
                    </a:xfrm>
                    <a:prstGeom prst="rect">
                      <a:avLst/>
                    </a:prstGeom>
                  </pic:spPr>
                </pic:pic>
              </a:graphicData>
            </a:graphic>
          </wp:inline>
        </w:drawing>
      </w:r>
    </w:p>
    <w:p w14:paraId="5801743E" w14:textId="77777777" w:rsidR="003E4BA5" w:rsidRDefault="003E4BA5" w:rsidP="003E4BA5">
      <w:pPr>
        <w:jc w:val="center"/>
      </w:pPr>
    </w:p>
    <w:p w14:paraId="4AD54D02" w14:textId="77777777" w:rsidR="003E4BA5" w:rsidRDefault="003E4BA5" w:rsidP="003E4BA5">
      <w:pPr>
        <w:jc w:val="center"/>
      </w:pPr>
      <w:r>
        <w:rPr>
          <w:noProof/>
        </w:rPr>
        <w:drawing>
          <wp:inline distT="0" distB="0" distL="0" distR="0" wp14:anchorId="0B723E95" wp14:editId="38D79AF1">
            <wp:extent cx="4572000" cy="3429000"/>
            <wp:effectExtent l="0" t="0" r="0" b="0"/>
            <wp:docPr id="359473558" name="Picture 3594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3F82170" w14:textId="77777777" w:rsidR="003E4BA5" w:rsidRPr="00CA6D8B" w:rsidRDefault="003E4BA5" w:rsidP="003E4BA5">
      <w:pPr>
        <w:spacing w:line="259" w:lineRule="auto"/>
        <w:ind w:left="993"/>
        <w:rPr>
          <w:rFonts w:ascii="Calibri" w:eastAsia="Arial Unicode MS" w:hAnsi="Calibri" w:cs="Book Antiqua"/>
          <w:b/>
          <w:bCs/>
          <w:u w:val="single"/>
        </w:rPr>
      </w:pPr>
      <w:r w:rsidRPr="33129DE9">
        <w:rPr>
          <w:rFonts w:ascii="Calibri" w:hAnsi="Calibri" w:cs="Book Antiqua"/>
          <w:b/>
          <w:bCs/>
          <w:u w:val="single"/>
        </w:rPr>
        <w:t>CU8</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1127AC1E" w14:textId="77777777" w:rsidR="003E4BA5" w:rsidRDefault="003E4BA5" w:rsidP="003E4BA5">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3E4BA5" w14:paraId="0934DD32" w14:textId="77777777" w:rsidTr="001651D0">
        <w:trPr>
          <w:jc w:val="center"/>
        </w:trPr>
        <w:tc>
          <w:tcPr>
            <w:tcW w:w="1995" w:type="pct"/>
            <w:shd w:val="clear" w:color="auto" w:fill="DBDBDB" w:themeFill="accent3" w:themeFillTint="66"/>
          </w:tcPr>
          <w:p w14:paraId="3A02BA10" w14:textId="77777777" w:rsidR="003E4BA5" w:rsidRDefault="003E4BA5" w:rsidP="001651D0">
            <w:pPr>
              <w:rPr>
                <w:rFonts w:ascii="Calibri" w:hAnsi="Calibri" w:cs="Book Antiqua"/>
                <w:b/>
                <w:bCs/>
                <w:i/>
                <w:iCs/>
              </w:rPr>
            </w:pPr>
            <w:r w:rsidRPr="3746594B">
              <w:rPr>
                <w:rFonts w:ascii="Calibri" w:hAnsi="Calibri" w:cs="Book Antiqua"/>
                <w:b/>
                <w:bCs/>
                <w:i/>
                <w:iCs/>
              </w:rPr>
              <w:t>ID Ref:</w:t>
            </w:r>
          </w:p>
        </w:tc>
        <w:tc>
          <w:tcPr>
            <w:tcW w:w="3005" w:type="pct"/>
          </w:tcPr>
          <w:p w14:paraId="15A8D660" w14:textId="77777777" w:rsidR="003E4BA5" w:rsidRDefault="003E4BA5" w:rsidP="001651D0">
            <w:pPr>
              <w:ind w:left="13"/>
              <w:rPr>
                <w:rFonts w:ascii="Calibri" w:hAnsi="Calibri" w:cs="Book Antiqua"/>
                <w:i/>
                <w:iCs/>
              </w:rPr>
            </w:pPr>
            <w:r w:rsidRPr="3746594B">
              <w:rPr>
                <w:rFonts w:ascii="Calibri" w:hAnsi="Calibri" w:cs="Book Antiqua"/>
                <w:i/>
                <w:iCs/>
              </w:rPr>
              <w:t>DG-</w:t>
            </w:r>
            <w:r w:rsidRPr="05E68777">
              <w:rPr>
                <w:rFonts w:ascii="Calibri" w:hAnsi="Calibri" w:cs="Book Antiqua"/>
                <w:i/>
                <w:iCs/>
              </w:rPr>
              <w:t>8</w:t>
            </w:r>
          </w:p>
        </w:tc>
      </w:tr>
      <w:tr w:rsidR="003E4BA5" w14:paraId="0D76A94A" w14:textId="77777777" w:rsidTr="001651D0">
        <w:trPr>
          <w:trHeight w:val="375"/>
          <w:jc w:val="center"/>
        </w:trPr>
        <w:tc>
          <w:tcPr>
            <w:tcW w:w="1995" w:type="pct"/>
            <w:shd w:val="clear" w:color="auto" w:fill="DBDBDB" w:themeFill="accent3" w:themeFillTint="66"/>
          </w:tcPr>
          <w:p w14:paraId="4C16831B" w14:textId="77777777" w:rsidR="003E4BA5" w:rsidRDefault="003E4BA5" w:rsidP="001651D0">
            <w:pPr>
              <w:rPr>
                <w:rFonts w:ascii="Calibri" w:hAnsi="Calibri" w:cs="Book Antiqua"/>
                <w:b/>
                <w:bCs/>
                <w:i/>
                <w:iCs/>
              </w:rPr>
            </w:pPr>
            <w:r w:rsidRPr="3746594B">
              <w:rPr>
                <w:rFonts w:ascii="Calibri" w:hAnsi="Calibri" w:cs="Book Antiqua"/>
                <w:b/>
                <w:bCs/>
                <w:i/>
                <w:iCs/>
              </w:rPr>
              <w:t>Descripción:</w:t>
            </w:r>
          </w:p>
        </w:tc>
        <w:tc>
          <w:tcPr>
            <w:tcW w:w="3005" w:type="pct"/>
          </w:tcPr>
          <w:p w14:paraId="16B088A4" w14:textId="77777777" w:rsidR="003E4BA5" w:rsidRDefault="003E4BA5" w:rsidP="001651D0">
            <w:pPr>
              <w:spacing w:line="259" w:lineRule="auto"/>
              <w:rPr>
                <w:rFonts w:eastAsia="Arial Unicode MS"/>
              </w:rPr>
            </w:pPr>
            <w:r w:rsidRPr="05E68777">
              <w:rPr>
                <w:rFonts w:ascii="Calibri" w:eastAsia="Arial Unicode MS" w:hAnsi="Calibri" w:cs="Calibri"/>
              </w:rPr>
              <w:t>Realizar pago de impuesto</w:t>
            </w:r>
          </w:p>
        </w:tc>
      </w:tr>
      <w:tr w:rsidR="003E4BA5" w14:paraId="44D77743" w14:textId="77777777" w:rsidTr="001651D0">
        <w:trPr>
          <w:jc w:val="center"/>
        </w:trPr>
        <w:tc>
          <w:tcPr>
            <w:tcW w:w="1995" w:type="pct"/>
            <w:shd w:val="clear" w:color="auto" w:fill="DBDBDB" w:themeFill="accent3" w:themeFillTint="66"/>
          </w:tcPr>
          <w:p w14:paraId="1C4927B8" w14:textId="77777777" w:rsidR="003E4BA5" w:rsidRDefault="003E4BA5" w:rsidP="001651D0">
            <w:pPr>
              <w:rPr>
                <w:rFonts w:ascii="Calibri" w:hAnsi="Calibri" w:cs="Book Antiqua"/>
                <w:b/>
                <w:bCs/>
                <w:i/>
                <w:iCs/>
              </w:rPr>
            </w:pPr>
            <w:r w:rsidRPr="3746594B">
              <w:rPr>
                <w:rFonts w:ascii="Calibri" w:hAnsi="Calibri" w:cs="Book Antiqua"/>
                <w:b/>
                <w:bCs/>
                <w:i/>
                <w:iCs/>
              </w:rPr>
              <w:t>Reqs. asociados:</w:t>
            </w:r>
          </w:p>
        </w:tc>
        <w:tc>
          <w:tcPr>
            <w:tcW w:w="3005" w:type="pct"/>
          </w:tcPr>
          <w:p w14:paraId="3D857B49" w14:textId="77777777" w:rsidR="003E4BA5" w:rsidRDefault="003E4BA5" w:rsidP="001651D0">
            <w:pPr>
              <w:rPr>
                <w:rFonts w:ascii="Calibri" w:hAnsi="Calibri" w:cs="Book Antiqua"/>
                <w:i/>
                <w:iCs/>
              </w:rPr>
            </w:pPr>
            <w:r w:rsidRPr="3746594B">
              <w:rPr>
                <w:rFonts w:ascii="Calibri" w:hAnsi="Calibri" w:cs="Book Antiqua"/>
                <w:i/>
                <w:iCs/>
              </w:rPr>
              <w:t>RF 4.1.1</w:t>
            </w:r>
          </w:p>
        </w:tc>
      </w:tr>
      <w:tr w:rsidR="003E4BA5" w14:paraId="7FADB4B7" w14:textId="77777777" w:rsidTr="001651D0">
        <w:trPr>
          <w:jc w:val="center"/>
        </w:trPr>
        <w:tc>
          <w:tcPr>
            <w:tcW w:w="1995" w:type="pct"/>
            <w:shd w:val="clear" w:color="auto" w:fill="DBDBDB" w:themeFill="accent3" w:themeFillTint="66"/>
          </w:tcPr>
          <w:p w14:paraId="190713B8" w14:textId="77777777" w:rsidR="003E4BA5" w:rsidRDefault="003E4BA5" w:rsidP="001651D0">
            <w:pPr>
              <w:rPr>
                <w:rFonts w:ascii="Calibri" w:hAnsi="Calibri" w:cs="Book Antiqua"/>
                <w:b/>
                <w:bCs/>
                <w:i/>
                <w:iCs/>
              </w:rPr>
            </w:pPr>
            <w:r w:rsidRPr="3746594B">
              <w:rPr>
                <w:rFonts w:ascii="Calibri" w:hAnsi="Calibri" w:cs="Book Antiqua"/>
                <w:b/>
                <w:bCs/>
                <w:i/>
                <w:iCs/>
              </w:rPr>
              <w:t>CU asociados:</w:t>
            </w:r>
          </w:p>
        </w:tc>
        <w:tc>
          <w:tcPr>
            <w:tcW w:w="3005" w:type="pct"/>
          </w:tcPr>
          <w:p w14:paraId="3F8C2D2C" w14:textId="77777777" w:rsidR="003E4BA5" w:rsidRDefault="003E4BA5" w:rsidP="001651D0">
            <w:pPr>
              <w:rPr>
                <w:rFonts w:ascii="Calibri" w:hAnsi="Calibri" w:cs="Book Antiqua"/>
                <w:i/>
                <w:iCs/>
              </w:rPr>
            </w:pPr>
            <w:r w:rsidRPr="3746594B">
              <w:rPr>
                <w:rFonts w:ascii="Calibri" w:hAnsi="Calibri" w:cs="Book Antiqua"/>
                <w:i/>
                <w:iCs/>
              </w:rPr>
              <w:t>N/A</w:t>
            </w:r>
          </w:p>
        </w:tc>
      </w:tr>
      <w:tr w:rsidR="003E4BA5" w14:paraId="5E027DC6" w14:textId="77777777" w:rsidTr="001651D0">
        <w:trPr>
          <w:jc w:val="center"/>
        </w:trPr>
        <w:tc>
          <w:tcPr>
            <w:tcW w:w="1995" w:type="pct"/>
            <w:shd w:val="clear" w:color="auto" w:fill="DBDBDB" w:themeFill="accent3" w:themeFillTint="66"/>
          </w:tcPr>
          <w:p w14:paraId="45FAD87A" w14:textId="77777777" w:rsidR="003E4BA5" w:rsidRDefault="003E4BA5" w:rsidP="001651D0">
            <w:pPr>
              <w:rPr>
                <w:rFonts w:ascii="Calibri" w:hAnsi="Calibri" w:cs="Book Antiqua"/>
                <w:b/>
                <w:bCs/>
                <w:i/>
                <w:iCs/>
              </w:rPr>
            </w:pPr>
            <w:r w:rsidRPr="3746594B">
              <w:rPr>
                <w:rFonts w:ascii="Calibri" w:hAnsi="Calibri" w:cs="Book Antiqua"/>
                <w:b/>
                <w:bCs/>
                <w:i/>
                <w:iCs/>
              </w:rPr>
              <w:t>Esc. Asociados:</w:t>
            </w:r>
          </w:p>
        </w:tc>
        <w:tc>
          <w:tcPr>
            <w:tcW w:w="3005" w:type="pct"/>
          </w:tcPr>
          <w:p w14:paraId="434F8DDF" w14:textId="77777777" w:rsidR="003E4BA5" w:rsidRDefault="003E4BA5" w:rsidP="001651D0">
            <w:pPr>
              <w:rPr>
                <w:rFonts w:ascii="Calibri" w:hAnsi="Calibri" w:cs="Book Antiqua"/>
                <w:i/>
                <w:iCs/>
              </w:rPr>
            </w:pPr>
            <w:r w:rsidRPr="3746594B">
              <w:rPr>
                <w:rFonts w:ascii="Calibri" w:hAnsi="Calibri" w:cs="Book Antiqua"/>
                <w:i/>
                <w:iCs/>
              </w:rPr>
              <w:t>ES 1.1, ES 1.2, ES 1.3</w:t>
            </w:r>
          </w:p>
        </w:tc>
      </w:tr>
    </w:tbl>
    <w:p w14:paraId="20A00600" w14:textId="77777777" w:rsidR="003E4BA5" w:rsidRDefault="003E4BA5" w:rsidP="003E4BA5">
      <w:pPr>
        <w:spacing w:line="259" w:lineRule="auto"/>
        <w:ind w:left="708"/>
        <w:rPr>
          <w:rFonts w:ascii="Calibri" w:eastAsia="Arial Unicode MS" w:hAnsi="Calibri" w:cs="Book Antiqua"/>
          <w:b/>
          <w:bCs/>
          <w:u w:val="single"/>
        </w:rPr>
      </w:pPr>
    </w:p>
    <w:p w14:paraId="3612E526" w14:textId="77777777" w:rsidR="003E4BA5" w:rsidRDefault="003E4BA5" w:rsidP="003E4BA5">
      <w:pPr>
        <w:spacing w:line="259" w:lineRule="auto"/>
      </w:pPr>
      <w:r>
        <w:lastRenderedPageBreak/>
        <w:t xml:space="preserve">                     </w:t>
      </w:r>
      <w:r>
        <w:rPr>
          <w:noProof/>
        </w:rPr>
        <w:drawing>
          <wp:inline distT="0" distB="0" distL="0" distR="0" wp14:anchorId="425FEDF6" wp14:editId="7538CB1C">
            <wp:extent cx="4572000" cy="3343275"/>
            <wp:effectExtent l="0" t="0" r="0" b="0"/>
            <wp:docPr id="554612224" name="Picture 5546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0DEDB0A9" w14:textId="77777777" w:rsidR="003E4BA5" w:rsidRDefault="003E4BA5" w:rsidP="003E4BA5">
      <w:pPr>
        <w:spacing w:line="259" w:lineRule="auto"/>
        <w:ind w:left="708"/>
      </w:pPr>
    </w:p>
    <w:p w14:paraId="729EEC4D" w14:textId="77777777" w:rsidR="003E4BA5" w:rsidRDefault="003E4BA5" w:rsidP="003E4BA5">
      <w:pPr>
        <w:spacing w:line="259" w:lineRule="auto"/>
        <w:jc w:val="center"/>
      </w:pPr>
      <w:r>
        <w:rPr>
          <w:noProof/>
        </w:rPr>
        <w:drawing>
          <wp:inline distT="0" distB="0" distL="0" distR="0" wp14:anchorId="1ED4DBB9" wp14:editId="66FE0712">
            <wp:extent cx="5618494" cy="3207223"/>
            <wp:effectExtent l="0" t="0" r="1270" b="0"/>
            <wp:docPr id="639984978" name="Picture 63998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84978"/>
                    <pic:cNvPicPr/>
                  </pic:nvPicPr>
                  <pic:blipFill>
                    <a:blip r:embed="rId46">
                      <a:extLst>
                        <a:ext uri="{28A0092B-C50C-407E-A947-70E740481C1C}">
                          <a14:useLocalDpi xmlns:a14="http://schemas.microsoft.com/office/drawing/2010/main" val="0"/>
                        </a:ext>
                      </a:extLst>
                    </a:blip>
                    <a:stretch>
                      <a:fillRect/>
                    </a:stretch>
                  </pic:blipFill>
                  <pic:spPr>
                    <a:xfrm>
                      <a:off x="0" y="0"/>
                      <a:ext cx="5618494" cy="3207223"/>
                    </a:xfrm>
                    <a:prstGeom prst="rect">
                      <a:avLst/>
                    </a:prstGeom>
                  </pic:spPr>
                </pic:pic>
              </a:graphicData>
            </a:graphic>
          </wp:inline>
        </w:drawing>
      </w:r>
    </w:p>
    <w:p w14:paraId="55DC4CEB" w14:textId="77777777" w:rsidR="003E4BA5" w:rsidRDefault="003E4BA5" w:rsidP="003E4BA5">
      <w:pPr>
        <w:ind w:left="708"/>
        <w:jc w:val="center"/>
        <w:rPr>
          <w:rFonts w:ascii="Calibri" w:hAnsi="Calibri" w:cs="Book Antiqua"/>
          <w:i/>
          <w:iCs/>
          <w:color w:val="595959"/>
        </w:rPr>
      </w:pPr>
    </w:p>
    <w:p w14:paraId="7F7FB274" w14:textId="77777777" w:rsidR="003E4BA5" w:rsidRDefault="003E4BA5" w:rsidP="003E4BA5">
      <w:pPr>
        <w:ind w:left="708"/>
        <w:jc w:val="center"/>
        <w:rPr>
          <w:rFonts w:ascii="Calibri" w:hAnsi="Calibri" w:cs="Book Antiqua"/>
          <w:i/>
          <w:iCs/>
          <w:color w:val="595959"/>
        </w:rPr>
      </w:pPr>
    </w:p>
    <w:p w14:paraId="60EDF93C" w14:textId="77777777" w:rsidR="003E4BA5" w:rsidRDefault="003E4BA5" w:rsidP="003E4BA5">
      <w:pPr>
        <w:ind w:left="708"/>
        <w:jc w:val="center"/>
        <w:rPr>
          <w:rFonts w:ascii="Calibri" w:hAnsi="Calibri" w:cs="Book Antiqua"/>
          <w:i/>
          <w:iCs/>
          <w:color w:val="595959"/>
        </w:rPr>
      </w:pPr>
    </w:p>
    <w:p w14:paraId="247F5E9F" w14:textId="77777777" w:rsidR="003E4BA5" w:rsidRDefault="003E4BA5" w:rsidP="003E4BA5">
      <w:pPr>
        <w:ind w:left="708"/>
        <w:jc w:val="center"/>
        <w:rPr>
          <w:rFonts w:ascii="Calibri" w:hAnsi="Calibri" w:cs="Book Antiqua"/>
          <w:i/>
          <w:iCs/>
          <w:color w:val="595959"/>
        </w:rPr>
      </w:pPr>
    </w:p>
    <w:p w14:paraId="455DBBD9" w14:textId="77777777" w:rsidR="003E4BA5" w:rsidRDefault="003E4BA5" w:rsidP="003E4BA5">
      <w:pPr>
        <w:ind w:left="708"/>
        <w:jc w:val="center"/>
        <w:rPr>
          <w:rFonts w:ascii="Calibri" w:hAnsi="Calibri" w:cs="Book Antiqua"/>
          <w:i/>
          <w:iCs/>
          <w:color w:val="595959"/>
        </w:rPr>
      </w:pPr>
    </w:p>
    <w:p w14:paraId="37FC559D" w14:textId="77777777" w:rsidR="003E4BA5" w:rsidRDefault="003E4BA5" w:rsidP="003E4BA5">
      <w:pPr>
        <w:ind w:left="708"/>
        <w:jc w:val="center"/>
        <w:rPr>
          <w:rFonts w:ascii="Calibri" w:hAnsi="Calibri" w:cs="Book Antiqua"/>
          <w:i/>
          <w:iCs/>
          <w:color w:val="595959"/>
        </w:rPr>
      </w:pPr>
    </w:p>
    <w:p w14:paraId="666D4372" w14:textId="77777777" w:rsidR="003E4BA5" w:rsidRDefault="003E4BA5" w:rsidP="003E4BA5">
      <w:pPr>
        <w:ind w:left="708"/>
        <w:jc w:val="center"/>
        <w:rPr>
          <w:rFonts w:ascii="Calibri" w:hAnsi="Calibri" w:cs="Book Antiqua"/>
          <w:i/>
          <w:iCs/>
          <w:color w:val="595959"/>
        </w:rPr>
      </w:pPr>
    </w:p>
    <w:p w14:paraId="08C15D56" w14:textId="77777777" w:rsidR="003E4BA5" w:rsidRDefault="003E4BA5" w:rsidP="003E4BA5">
      <w:pPr>
        <w:ind w:left="708"/>
        <w:jc w:val="center"/>
        <w:rPr>
          <w:rFonts w:ascii="Calibri" w:hAnsi="Calibri" w:cs="Book Antiqua"/>
          <w:i/>
          <w:iCs/>
          <w:color w:val="595959"/>
        </w:rPr>
      </w:pPr>
    </w:p>
    <w:p w14:paraId="7D265573" w14:textId="77777777" w:rsidR="003E4BA5" w:rsidRDefault="003E4BA5" w:rsidP="003E4BA5">
      <w:pPr>
        <w:ind w:left="708"/>
        <w:jc w:val="center"/>
        <w:rPr>
          <w:rFonts w:ascii="Calibri" w:hAnsi="Calibri" w:cs="Book Antiqua"/>
          <w:i/>
          <w:iCs/>
          <w:color w:val="595959"/>
        </w:rPr>
      </w:pPr>
    </w:p>
    <w:p w14:paraId="42A9193C" w14:textId="77777777" w:rsidR="003E4BA5" w:rsidRDefault="003E4BA5" w:rsidP="003E4BA5">
      <w:pPr>
        <w:ind w:left="708"/>
        <w:jc w:val="center"/>
        <w:rPr>
          <w:rFonts w:ascii="Calibri" w:hAnsi="Calibri" w:cs="Book Antiqua"/>
          <w:i/>
          <w:iCs/>
          <w:color w:val="595959"/>
        </w:rPr>
      </w:pPr>
    </w:p>
    <w:p w14:paraId="6C39E165" w14:textId="77777777" w:rsidR="003E4BA5" w:rsidRDefault="003E4BA5" w:rsidP="003E4BA5">
      <w:pPr>
        <w:ind w:left="708"/>
        <w:jc w:val="center"/>
        <w:rPr>
          <w:rFonts w:ascii="Calibri" w:hAnsi="Calibri" w:cs="Book Antiqua"/>
          <w:i/>
          <w:iCs/>
          <w:color w:val="595959"/>
        </w:rPr>
      </w:pPr>
    </w:p>
    <w:p w14:paraId="0388CE4A" w14:textId="77777777" w:rsidR="003E4BA5" w:rsidRDefault="003E4BA5" w:rsidP="003E4BA5">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325EA442" w14:textId="77777777" w:rsidR="003E4BA5" w:rsidRDefault="003E4BA5" w:rsidP="003E4BA5">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3E4BA5" w14:paraId="66A28804" w14:textId="77777777" w:rsidTr="001651D0">
        <w:trPr>
          <w:trHeight w:val="333"/>
          <w:jc w:val="center"/>
        </w:trPr>
        <w:tc>
          <w:tcPr>
            <w:tcW w:w="2088" w:type="pct"/>
            <w:shd w:val="clear" w:color="auto" w:fill="DBDBDB" w:themeFill="accent3" w:themeFillTint="66"/>
          </w:tcPr>
          <w:p w14:paraId="73D0345E" w14:textId="77777777" w:rsidR="003E4BA5" w:rsidRDefault="003E4BA5" w:rsidP="001651D0">
            <w:pPr>
              <w:rPr>
                <w:rFonts w:ascii="Calibri" w:hAnsi="Calibri" w:cs="Book Antiqua"/>
                <w:b/>
                <w:bCs/>
                <w:i/>
                <w:iCs/>
              </w:rPr>
            </w:pPr>
            <w:r w:rsidRPr="3746594B">
              <w:rPr>
                <w:rFonts w:ascii="Calibri" w:hAnsi="Calibri" w:cs="Book Antiqua"/>
                <w:b/>
                <w:bCs/>
                <w:i/>
                <w:iCs/>
              </w:rPr>
              <w:t>ID Ref:</w:t>
            </w:r>
          </w:p>
        </w:tc>
        <w:tc>
          <w:tcPr>
            <w:tcW w:w="2912" w:type="pct"/>
          </w:tcPr>
          <w:p w14:paraId="1575E36D" w14:textId="77777777" w:rsidR="003E4BA5" w:rsidRDefault="003E4BA5" w:rsidP="001651D0">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3E4BA5" w14:paraId="1CAAC978" w14:textId="77777777" w:rsidTr="001651D0">
        <w:trPr>
          <w:trHeight w:val="415"/>
          <w:jc w:val="center"/>
        </w:trPr>
        <w:tc>
          <w:tcPr>
            <w:tcW w:w="2088" w:type="pct"/>
            <w:shd w:val="clear" w:color="auto" w:fill="DBDBDB" w:themeFill="accent3" w:themeFillTint="66"/>
          </w:tcPr>
          <w:p w14:paraId="0448DCDF" w14:textId="77777777" w:rsidR="003E4BA5" w:rsidRDefault="003E4BA5" w:rsidP="001651D0">
            <w:pPr>
              <w:rPr>
                <w:rFonts w:ascii="Calibri" w:hAnsi="Calibri" w:cs="Book Antiqua"/>
                <w:b/>
                <w:bCs/>
                <w:i/>
                <w:iCs/>
              </w:rPr>
            </w:pPr>
            <w:r w:rsidRPr="3746594B">
              <w:rPr>
                <w:rFonts w:ascii="Calibri" w:hAnsi="Calibri" w:cs="Book Antiqua"/>
                <w:b/>
                <w:bCs/>
                <w:i/>
                <w:iCs/>
              </w:rPr>
              <w:t>Descripción:</w:t>
            </w:r>
          </w:p>
        </w:tc>
        <w:tc>
          <w:tcPr>
            <w:tcW w:w="2912" w:type="pct"/>
          </w:tcPr>
          <w:p w14:paraId="7A4DFB33" w14:textId="77777777" w:rsidR="003E4BA5" w:rsidRDefault="003E4BA5" w:rsidP="001651D0">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3E4BA5" w14:paraId="3AC45E41" w14:textId="77777777" w:rsidTr="001651D0">
        <w:trPr>
          <w:trHeight w:val="333"/>
          <w:jc w:val="center"/>
        </w:trPr>
        <w:tc>
          <w:tcPr>
            <w:tcW w:w="2088" w:type="pct"/>
            <w:shd w:val="clear" w:color="auto" w:fill="DBDBDB" w:themeFill="accent3" w:themeFillTint="66"/>
          </w:tcPr>
          <w:p w14:paraId="5EFFB079" w14:textId="77777777" w:rsidR="003E4BA5" w:rsidRDefault="003E4BA5" w:rsidP="001651D0">
            <w:pPr>
              <w:rPr>
                <w:rFonts w:ascii="Calibri" w:hAnsi="Calibri" w:cs="Book Antiqua"/>
                <w:b/>
                <w:bCs/>
                <w:i/>
                <w:iCs/>
              </w:rPr>
            </w:pPr>
            <w:r w:rsidRPr="3746594B">
              <w:rPr>
                <w:rFonts w:ascii="Calibri" w:hAnsi="Calibri" w:cs="Book Antiqua"/>
                <w:b/>
                <w:bCs/>
                <w:i/>
                <w:iCs/>
              </w:rPr>
              <w:t>Reqs. asociados:</w:t>
            </w:r>
          </w:p>
        </w:tc>
        <w:tc>
          <w:tcPr>
            <w:tcW w:w="2912" w:type="pct"/>
          </w:tcPr>
          <w:p w14:paraId="1221EE6C" w14:textId="77777777" w:rsidR="003E4BA5" w:rsidRDefault="003E4BA5" w:rsidP="001651D0">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3E4BA5" w14:paraId="7B625628" w14:textId="77777777" w:rsidTr="001651D0">
        <w:trPr>
          <w:trHeight w:val="333"/>
          <w:jc w:val="center"/>
        </w:trPr>
        <w:tc>
          <w:tcPr>
            <w:tcW w:w="2088" w:type="pct"/>
            <w:shd w:val="clear" w:color="auto" w:fill="DBDBDB" w:themeFill="accent3" w:themeFillTint="66"/>
          </w:tcPr>
          <w:p w14:paraId="1A60C639" w14:textId="77777777" w:rsidR="003E4BA5" w:rsidRDefault="003E4BA5" w:rsidP="001651D0">
            <w:pPr>
              <w:rPr>
                <w:rFonts w:ascii="Calibri" w:hAnsi="Calibri" w:cs="Book Antiqua"/>
                <w:b/>
                <w:bCs/>
                <w:i/>
                <w:iCs/>
              </w:rPr>
            </w:pPr>
            <w:r w:rsidRPr="3746594B">
              <w:rPr>
                <w:rFonts w:ascii="Calibri" w:hAnsi="Calibri" w:cs="Book Antiqua"/>
                <w:b/>
                <w:bCs/>
                <w:i/>
                <w:iCs/>
              </w:rPr>
              <w:t>CU asociados:</w:t>
            </w:r>
          </w:p>
        </w:tc>
        <w:tc>
          <w:tcPr>
            <w:tcW w:w="2912" w:type="pct"/>
          </w:tcPr>
          <w:p w14:paraId="0DA12DAF" w14:textId="77777777" w:rsidR="003E4BA5" w:rsidRDefault="003E4BA5" w:rsidP="001651D0">
            <w:pPr>
              <w:rPr>
                <w:rFonts w:ascii="Calibri" w:hAnsi="Calibri" w:cs="Book Antiqua"/>
                <w:i/>
                <w:iCs/>
              </w:rPr>
            </w:pPr>
            <w:r w:rsidRPr="3746594B">
              <w:rPr>
                <w:rFonts w:ascii="Calibri" w:hAnsi="Calibri" w:cs="Book Antiqua"/>
                <w:i/>
                <w:iCs/>
              </w:rPr>
              <w:t>N/A</w:t>
            </w:r>
          </w:p>
        </w:tc>
      </w:tr>
      <w:tr w:rsidR="003E4BA5" w14:paraId="23A3FD52" w14:textId="77777777" w:rsidTr="001651D0">
        <w:trPr>
          <w:trHeight w:val="356"/>
          <w:jc w:val="center"/>
        </w:trPr>
        <w:tc>
          <w:tcPr>
            <w:tcW w:w="2088" w:type="pct"/>
            <w:shd w:val="clear" w:color="auto" w:fill="DBDBDB" w:themeFill="accent3" w:themeFillTint="66"/>
          </w:tcPr>
          <w:p w14:paraId="06903698" w14:textId="77777777" w:rsidR="003E4BA5" w:rsidRDefault="003E4BA5" w:rsidP="001651D0">
            <w:pPr>
              <w:rPr>
                <w:rFonts w:ascii="Calibri" w:hAnsi="Calibri" w:cs="Book Antiqua"/>
                <w:b/>
                <w:bCs/>
                <w:i/>
                <w:iCs/>
              </w:rPr>
            </w:pPr>
            <w:r w:rsidRPr="3746594B">
              <w:rPr>
                <w:rFonts w:ascii="Calibri" w:hAnsi="Calibri" w:cs="Book Antiqua"/>
                <w:b/>
                <w:bCs/>
                <w:i/>
                <w:iCs/>
              </w:rPr>
              <w:t>Esc. Asociados:</w:t>
            </w:r>
          </w:p>
        </w:tc>
        <w:tc>
          <w:tcPr>
            <w:tcW w:w="2912" w:type="pct"/>
          </w:tcPr>
          <w:p w14:paraId="658B14A5" w14:textId="77777777" w:rsidR="003E4BA5" w:rsidRDefault="003E4BA5" w:rsidP="001651D0">
            <w:pPr>
              <w:rPr>
                <w:rFonts w:ascii="Calibri" w:hAnsi="Calibri" w:cs="Book Antiqua"/>
                <w:i/>
                <w:iCs/>
              </w:rPr>
            </w:pPr>
            <w:r w:rsidRPr="3746594B">
              <w:rPr>
                <w:rFonts w:ascii="Calibri" w:hAnsi="Calibri" w:cs="Book Antiqua"/>
                <w:i/>
                <w:iCs/>
              </w:rPr>
              <w:t>ES 1.1, ES 1.2, ES 1.3</w:t>
            </w:r>
          </w:p>
        </w:tc>
      </w:tr>
    </w:tbl>
    <w:p w14:paraId="653A0489" w14:textId="77777777" w:rsidR="003E4BA5" w:rsidRDefault="003E4BA5" w:rsidP="003E4BA5">
      <w:pPr>
        <w:jc w:val="center"/>
        <w:rPr>
          <w:rFonts w:asciiTheme="minorHAnsi" w:hAnsiTheme="minorHAnsi" w:cstheme="minorHAnsi"/>
        </w:rPr>
      </w:pPr>
    </w:p>
    <w:p w14:paraId="7DCCDC20" w14:textId="77777777" w:rsidR="003E4BA5" w:rsidRDefault="003E4BA5" w:rsidP="003E4BA5">
      <w:pPr>
        <w:jc w:val="center"/>
        <w:rPr>
          <w:rFonts w:asciiTheme="minorHAnsi" w:hAnsiTheme="minorHAnsi" w:cstheme="minorHAnsi"/>
        </w:rPr>
      </w:pPr>
      <w:r>
        <w:rPr>
          <w:noProof/>
        </w:rPr>
        <w:drawing>
          <wp:inline distT="0" distB="0" distL="0" distR="0" wp14:anchorId="3A622697" wp14:editId="626F3BA8">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7">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3725A818" w14:textId="77777777" w:rsidR="003E4BA5" w:rsidRPr="00F43783" w:rsidRDefault="003E4BA5" w:rsidP="003E4BA5">
      <w:pPr>
        <w:jc w:val="center"/>
        <w:rPr>
          <w:rFonts w:asciiTheme="minorHAnsi" w:hAnsiTheme="minorHAnsi" w:cstheme="minorHAnsi"/>
        </w:rPr>
      </w:pPr>
      <w:r>
        <w:rPr>
          <w:noProof/>
        </w:rPr>
        <w:lastRenderedPageBreak/>
        <w:drawing>
          <wp:inline distT="0" distB="0" distL="0" distR="0" wp14:anchorId="60507CD6" wp14:editId="0AD211A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8">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3AAE6CEC" w14:textId="77777777" w:rsidR="003E4BA5" w:rsidRDefault="003E4BA5" w:rsidP="003E4BA5">
      <w:pPr>
        <w:jc w:val="center"/>
        <w:rPr>
          <w:rFonts w:asciiTheme="minorHAnsi" w:hAnsiTheme="minorHAnsi" w:cstheme="minorHAnsi"/>
        </w:rPr>
      </w:pPr>
    </w:p>
    <w:p w14:paraId="50956928" w14:textId="77777777" w:rsidR="003E4BA5" w:rsidRDefault="003E4BA5" w:rsidP="003E4BA5">
      <w:pPr>
        <w:jc w:val="center"/>
        <w:rPr>
          <w:rFonts w:asciiTheme="minorHAnsi" w:hAnsiTheme="minorHAnsi" w:cstheme="minorHAnsi"/>
        </w:rPr>
      </w:pPr>
    </w:p>
    <w:p w14:paraId="0EF0120E" w14:textId="77777777" w:rsidR="003E4BA5" w:rsidRDefault="003E4BA5" w:rsidP="003E4BA5">
      <w:pPr>
        <w:jc w:val="center"/>
        <w:rPr>
          <w:rFonts w:asciiTheme="minorHAnsi" w:hAnsiTheme="minorHAnsi" w:cstheme="minorHAnsi"/>
        </w:rPr>
      </w:pPr>
    </w:p>
    <w:p w14:paraId="2AF1537E" w14:textId="77777777" w:rsidR="003E4BA5" w:rsidRDefault="003E4BA5" w:rsidP="003E4BA5">
      <w:pPr>
        <w:jc w:val="center"/>
        <w:rPr>
          <w:rFonts w:asciiTheme="minorHAnsi" w:hAnsiTheme="minorHAnsi" w:cstheme="minorHAnsi"/>
        </w:rPr>
      </w:pPr>
    </w:p>
    <w:p w14:paraId="071CC94A" w14:textId="77777777" w:rsidR="003E4BA5" w:rsidRDefault="003E4BA5" w:rsidP="003E4BA5">
      <w:pPr>
        <w:jc w:val="center"/>
        <w:rPr>
          <w:rFonts w:asciiTheme="minorHAnsi" w:hAnsiTheme="minorHAnsi" w:cstheme="minorHAnsi"/>
        </w:rPr>
      </w:pPr>
    </w:p>
    <w:p w14:paraId="7662DE6B" w14:textId="77777777" w:rsidR="003E4BA5" w:rsidRDefault="003E4BA5" w:rsidP="003E4BA5">
      <w:pPr>
        <w:jc w:val="center"/>
        <w:rPr>
          <w:rFonts w:asciiTheme="minorHAnsi" w:hAnsiTheme="minorHAnsi" w:cstheme="minorHAnsi"/>
        </w:rPr>
      </w:pPr>
    </w:p>
    <w:p w14:paraId="49FB9419" w14:textId="77777777" w:rsidR="003E4BA5" w:rsidRDefault="003E4BA5" w:rsidP="003E4BA5">
      <w:pPr>
        <w:jc w:val="center"/>
        <w:rPr>
          <w:rFonts w:asciiTheme="minorHAnsi" w:hAnsiTheme="minorHAnsi" w:cstheme="minorHAnsi"/>
        </w:rPr>
      </w:pPr>
    </w:p>
    <w:p w14:paraId="536D6C35" w14:textId="77777777" w:rsidR="003E4BA5" w:rsidRDefault="003E4BA5" w:rsidP="003E4BA5">
      <w:pPr>
        <w:jc w:val="center"/>
        <w:rPr>
          <w:rFonts w:asciiTheme="minorHAnsi" w:hAnsiTheme="minorHAnsi" w:cstheme="minorHAnsi"/>
        </w:rPr>
      </w:pPr>
    </w:p>
    <w:p w14:paraId="27DD0107" w14:textId="77777777" w:rsidR="003E4BA5" w:rsidRDefault="003E4BA5" w:rsidP="003E4BA5">
      <w:pPr>
        <w:jc w:val="center"/>
        <w:rPr>
          <w:rFonts w:asciiTheme="minorHAnsi" w:hAnsiTheme="minorHAnsi" w:cstheme="minorHAnsi"/>
        </w:rPr>
      </w:pPr>
    </w:p>
    <w:p w14:paraId="647D1FDD" w14:textId="77777777" w:rsidR="003E4BA5" w:rsidRDefault="003E4BA5" w:rsidP="003E4BA5">
      <w:pPr>
        <w:jc w:val="center"/>
        <w:rPr>
          <w:rFonts w:asciiTheme="minorHAnsi" w:hAnsiTheme="minorHAnsi" w:cstheme="minorHAnsi"/>
        </w:rPr>
      </w:pPr>
    </w:p>
    <w:p w14:paraId="2F3C5593" w14:textId="77777777" w:rsidR="003E4BA5" w:rsidRDefault="003E4BA5" w:rsidP="003E4BA5">
      <w:pPr>
        <w:jc w:val="center"/>
        <w:rPr>
          <w:rFonts w:asciiTheme="minorHAnsi" w:hAnsiTheme="minorHAnsi" w:cstheme="minorHAnsi"/>
        </w:rPr>
      </w:pPr>
    </w:p>
    <w:p w14:paraId="38ABBEA5" w14:textId="77777777" w:rsidR="003E4BA5" w:rsidRDefault="003E4BA5" w:rsidP="003E4BA5">
      <w:pPr>
        <w:jc w:val="center"/>
        <w:rPr>
          <w:rFonts w:asciiTheme="minorHAnsi" w:hAnsiTheme="minorHAnsi" w:cstheme="minorHAnsi"/>
        </w:rPr>
      </w:pPr>
    </w:p>
    <w:p w14:paraId="2FBD9C67" w14:textId="77777777" w:rsidR="003E4BA5" w:rsidRDefault="003E4BA5" w:rsidP="003E4BA5">
      <w:pPr>
        <w:jc w:val="center"/>
        <w:rPr>
          <w:rFonts w:asciiTheme="minorHAnsi" w:hAnsiTheme="minorHAnsi" w:cstheme="minorHAnsi"/>
        </w:rPr>
      </w:pPr>
    </w:p>
    <w:p w14:paraId="1825FACE" w14:textId="77777777" w:rsidR="003E4BA5" w:rsidRDefault="003E4BA5" w:rsidP="003E4BA5">
      <w:pPr>
        <w:jc w:val="center"/>
        <w:rPr>
          <w:rFonts w:asciiTheme="minorHAnsi" w:hAnsiTheme="minorHAnsi" w:cstheme="minorHAnsi"/>
        </w:rPr>
      </w:pPr>
    </w:p>
    <w:p w14:paraId="04136D15" w14:textId="77777777" w:rsidR="003E4BA5" w:rsidRDefault="003E4BA5" w:rsidP="003E4BA5">
      <w:pPr>
        <w:jc w:val="center"/>
        <w:rPr>
          <w:rFonts w:asciiTheme="minorHAnsi" w:hAnsiTheme="minorHAnsi" w:cstheme="minorHAnsi"/>
        </w:rPr>
      </w:pPr>
    </w:p>
    <w:p w14:paraId="784C739A" w14:textId="77777777" w:rsidR="003E4BA5" w:rsidRDefault="003E4BA5" w:rsidP="003E4BA5">
      <w:pPr>
        <w:jc w:val="center"/>
        <w:rPr>
          <w:rFonts w:asciiTheme="minorHAnsi" w:hAnsiTheme="minorHAnsi" w:cstheme="minorHAnsi"/>
        </w:rPr>
      </w:pPr>
    </w:p>
    <w:p w14:paraId="27FBC4E5" w14:textId="77777777" w:rsidR="003E4BA5" w:rsidRDefault="003E4BA5" w:rsidP="003E4BA5">
      <w:pPr>
        <w:jc w:val="center"/>
        <w:rPr>
          <w:rFonts w:asciiTheme="minorHAnsi" w:hAnsiTheme="minorHAnsi" w:cstheme="minorHAnsi"/>
        </w:rPr>
      </w:pPr>
    </w:p>
    <w:p w14:paraId="00BD590A" w14:textId="77777777" w:rsidR="003E4BA5" w:rsidRDefault="003E4BA5" w:rsidP="003E4BA5">
      <w:pPr>
        <w:jc w:val="center"/>
        <w:rPr>
          <w:rFonts w:asciiTheme="minorHAnsi" w:hAnsiTheme="minorHAnsi" w:cstheme="minorHAnsi"/>
        </w:rPr>
      </w:pPr>
    </w:p>
    <w:p w14:paraId="7B0D91EC" w14:textId="77777777" w:rsidR="003E4BA5" w:rsidRDefault="003E4BA5" w:rsidP="003E4BA5">
      <w:pPr>
        <w:jc w:val="center"/>
        <w:rPr>
          <w:rFonts w:asciiTheme="minorHAnsi" w:hAnsiTheme="minorHAnsi" w:cstheme="minorHAnsi"/>
        </w:rPr>
      </w:pPr>
    </w:p>
    <w:p w14:paraId="52A3FAE7" w14:textId="77777777" w:rsidR="003E4BA5" w:rsidRDefault="003E4BA5" w:rsidP="003E4BA5">
      <w:pPr>
        <w:jc w:val="center"/>
        <w:rPr>
          <w:rFonts w:asciiTheme="minorHAnsi" w:hAnsiTheme="minorHAnsi" w:cstheme="minorHAnsi"/>
        </w:rPr>
      </w:pPr>
    </w:p>
    <w:p w14:paraId="77DD5225" w14:textId="77777777" w:rsidR="003E4BA5" w:rsidRDefault="003E4BA5" w:rsidP="003E4BA5">
      <w:pPr>
        <w:jc w:val="center"/>
        <w:rPr>
          <w:rFonts w:asciiTheme="minorHAnsi" w:hAnsiTheme="minorHAnsi" w:cstheme="minorHAnsi"/>
        </w:rPr>
      </w:pPr>
    </w:p>
    <w:p w14:paraId="00A55AAB" w14:textId="77777777" w:rsidR="003E4BA5" w:rsidRDefault="003E4BA5" w:rsidP="003E4BA5">
      <w:pPr>
        <w:jc w:val="center"/>
        <w:rPr>
          <w:rFonts w:asciiTheme="minorHAnsi" w:hAnsiTheme="minorHAnsi" w:cstheme="minorHAnsi"/>
        </w:rPr>
      </w:pPr>
    </w:p>
    <w:p w14:paraId="62940419" w14:textId="77777777" w:rsidR="003E4BA5" w:rsidRDefault="003E4BA5" w:rsidP="003E4BA5">
      <w:pPr>
        <w:jc w:val="center"/>
        <w:rPr>
          <w:rFonts w:asciiTheme="minorHAnsi" w:hAnsiTheme="minorHAnsi" w:cstheme="minorHAnsi"/>
        </w:rPr>
      </w:pPr>
    </w:p>
    <w:p w14:paraId="636E12D7" w14:textId="77777777" w:rsidR="003E4BA5" w:rsidRDefault="003E4BA5" w:rsidP="003E4BA5">
      <w:pPr>
        <w:jc w:val="center"/>
        <w:rPr>
          <w:rFonts w:asciiTheme="minorHAnsi" w:hAnsiTheme="minorHAnsi" w:cstheme="minorHAnsi"/>
        </w:rPr>
      </w:pPr>
    </w:p>
    <w:p w14:paraId="10D5ACA8" w14:textId="77777777" w:rsidR="003E4BA5" w:rsidRDefault="003E4BA5" w:rsidP="003E4BA5">
      <w:pPr>
        <w:jc w:val="center"/>
        <w:rPr>
          <w:rFonts w:asciiTheme="minorHAnsi" w:hAnsiTheme="minorHAnsi" w:cstheme="minorHAnsi"/>
        </w:rPr>
      </w:pPr>
    </w:p>
    <w:p w14:paraId="704D67BE" w14:textId="77777777" w:rsidR="003E4BA5" w:rsidRDefault="003E4BA5" w:rsidP="003E4BA5">
      <w:pPr>
        <w:rPr>
          <w:rFonts w:asciiTheme="minorHAnsi" w:hAnsiTheme="minorHAnsi" w:cstheme="minorBidi"/>
          <w:b/>
          <w:bCs/>
          <w:i/>
          <w:iCs/>
          <w:u w:val="single"/>
        </w:rPr>
      </w:pPr>
      <w:r w:rsidRPr="745EB8BA">
        <w:rPr>
          <w:rFonts w:ascii="Calibri" w:hAnsi="Calibri" w:cs="Book Antiqua"/>
          <w:b/>
          <w:bCs/>
          <w:u w:val="single"/>
        </w:rPr>
        <w:lastRenderedPageBreak/>
        <w:t xml:space="preserve">CU10: </w:t>
      </w:r>
      <w:r w:rsidRPr="745EB8BA">
        <w:rPr>
          <w:rFonts w:asciiTheme="minorHAnsi" w:hAnsiTheme="minorHAnsi" w:cstheme="minorBidi"/>
          <w:b/>
          <w:bCs/>
          <w:i/>
          <w:iCs/>
          <w:u w:val="single"/>
        </w:rPr>
        <w:t>Generación de reporte Total</w:t>
      </w:r>
    </w:p>
    <w:p w14:paraId="6491E57F" w14:textId="77777777" w:rsidR="003E4BA5" w:rsidRDefault="003E4BA5" w:rsidP="003E4BA5">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3E4BA5" w14:paraId="5333542E" w14:textId="77777777" w:rsidTr="001651D0">
        <w:tc>
          <w:tcPr>
            <w:tcW w:w="1412" w:type="pct"/>
            <w:shd w:val="clear" w:color="auto" w:fill="DBDBDB" w:themeFill="accent3" w:themeFillTint="66"/>
          </w:tcPr>
          <w:p w14:paraId="4C1E348B" w14:textId="77777777" w:rsidR="003E4BA5" w:rsidRDefault="003E4BA5" w:rsidP="001651D0">
            <w:pPr>
              <w:rPr>
                <w:rFonts w:ascii="Calibri" w:hAnsi="Calibri" w:cs="Book Antiqua"/>
                <w:b/>
                <w:bCs/>
                <w:i/>
                <w:iCs/>
              </w:rPr>
            </w:pPr>
            <w:r w:rsidRPr="2929B498">
              <w:rPr>
                <w:rFonts w:ascii="Calibri" w:hAnsi="Calibri" w:cs="Book Antiqua"/>
                <w:b/>
                <w:bCs/>
                <w:i/>
                <w:iCs/>
              </w:rPr>
              <w:t>ID Ref:</w:t>
            </w:r>
          </w:p>
        </w:tc>
        <w:tc>
          <w:tcPr>
            <w:tcW w:w="3588" w:type="pct"/>
          </w:tcPr>
          <w:p w14:paraId="3DD2988E" w14:textId="77777777" w:rsidR="003E4BA5" w:rsidRDefault="003E4BA5" w:rsidP="001651D0">
            <w:pPr>
              <w:ind w:left="13"/>
              <w:rPr>
                <w:rFonts w:ascii="Calibri" w:hAnsi="Calibri" w:cs="Book Antiqua"/>
                <w:i/>
                <w:iCs/>
              </w:rPr>
            </w:pPr>
            <w:r w:rsidRPr="745EB8BA">
              <w:rPr>
                <w:rFonts w:ascii="Calibri" w:hAnsi="Calibri" w:cs="Book Antiqua"/>
                <w:i/>
                <w:iCs/>
              </w:rPr>
              <w:t>DG-10</w:t>
            </w:r>
          </w:p>
        </w:tc>
      </w:tr>
      <w:tr w:rsidR="003E4BA5" w14:paraId="7E04349B" w14:textId="77777777" w:rsidTr="001651D0">
        <w:trPr>
          <w:trHeight w:val="375"/>
        </w:trPr>
        <w:tc>
          <w:tcPr>
            <w:tcW w:w="1412" w:type="pct"/>
            <w:shd w:val="clear" w:color="auto" w:fill="DBDBDB" w:themeFill="accent3" w:themeFillTint="66"/>
          </w:tcPr>
          <w:p w14:paraId="73314552" w14:textId="77777777" w:rsidR="003E4BA5" w:rsidRDefault="003E4BA5" w:rsidP="001651D0">
            <w:pPr>
              <w:rPr>
                <w:rFonts w:ascii="Calibri" w:hAnsi="Calibri" w:cs="Book Antiqua"/>
                <w:b/>
                <w:bCs/>
                <w:i/>
                <w:iCs/>
              </w:rPr>
            </w:pPr>
            <w:r w:rsidRPr="2929B498">
              <w:rPr>
                <w:rFonts w:ascii="Calibri" w:hAnsi="Calibri" w:cs="Book Antiqua"/>
                <w:b/>
                <w:bCs/>
                <w:i/>
                <w:iCs/>
              </w:rPr>
              <w:t>Descripción:</w:t>
            </w:r>
          </w:p>
        </w:tc>
        <w:tc>
          <w:tcPr>
            <w:tcW w:w="3588" w:type="pct"/>
          </w:tcPr>
          <w:p w14:paraId="443D481C" w14:textId="77777777" w:rsidR="003E4BA5" w:rsidRDefault="003E4BA5" w:rsidP="001651D0">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3E4BA5" w14:paraId="31C5D907" w14:textId="77777777" w:rsidTr="001651D0">
        <w:tc>
          <w:tcPr>
            <w:tcW w:w="1412" w:type="pct"/>
            <w:shd w:val="clear" w:color="auto" w:fill="DBDBDB" w:themeFill="accent3" w:themeFillTint="66"/>
          </w:tcPr>
          <w:p w14:paraId="026327BB" w14:textId="77777777" w:rsidR="003E4BA5" w:rsidRDefault="003E4BA5" w:rsidP="001651D0">
            <w:pPr>
              <w:rPr>
                <w:rFonts w:ascii="Calibri" w:hAnsi="Calibri" w:cs="Book Antiqua"/>
                <w:b/>
                <w:bCs/>
                <w:i/>
                <w:iCs/>
              </w:rPr>
            </w:pPr>
            <w:r w:rsidRPr="2929B498">
              <w:rPr>
                <w:rFonts w:ascii="Calibri" w:hAnsi="Calibri" w:cs="Book Antiqua"/>
                <w:b/>
                <w:bCs/>
                <w:i/>
                <w:iCs/>
              </w:rPr>
              <w:t>Reqs. asociados:</w:t>
            </w:r>
          </w:p>
        </w:tc>
        <w:tc>
          <w:tcPr>
            <w:tcW w:w="3588" w:type="pct"/>
          </w:tcPr>
          <w:p w14:paraId="30F7E981" w14:textId="77777777" w:rsidR="003E4BA5" w:rsidRDefault="003E4BA5" w:rsidP="001651D0">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3E4BA5" w14:paraId="726638F1" w14:textId="77777777" w:rsidTr="001651D0">
        <w:tc>
          <w:tcPr>
            <w:tcW w:w="1412" w:type="pct"/>
            <w:shd w:val="clear" w:color="auto" w:fill="DBDBDB" w:themeFill="accent3" w:themeFillTint="66"/>
          </w:tcPr>
          <w:p w14:paraId="0E239FE3" w14:textId="77777777" w:rsidR="003E4BA5" w:rsidRDefault="003E4BA5" w:rsidP="001651D0">
            <w:pPr>
              <w:rPr>
                <w:rFonts w:ascii="Calibri" w:hAnsi="Calibri" w:cs="Book Antiqua"/>
                <w:b/>
                <w:bCs/>
                <w:i/>
                <w:iCs/>
              </w:rPr>
            </w:pPr>
            <w:r w:rsidRPr="2929B498">
              <w:rPr>
                <w:rFonts w:ascii="Calibri" w:hAnsi="Calibri" w:cs="Book Antiqua"/>
                <w:b/>
                <w:bCs/>
                <w:i/>
                <w:iCs/>
              </w:rPr>
              <w:t>CU asociados:</w:t>
            </w:r>
          </w:p>
        </w:tc>
        <w:tc>
          <w:tcPr>
            <w:tcW w:w="3588" w:type="pct"/>
          </w:tcPr>
          <w:p w14:paraId="07B97FBD" w14:textId="77777777" w:rsidR="003E4BA5" w:rsidRDefault="003E4BA5" w:rsidP="001651D0">
            <w:pPr>
              <w:rPr>
                <w:rFonts w:ascii="Calibri" w:hAnsi="Calibri" w:cs="Book Antiqua"/>
                <w:i/>
                <w:iCs/>
              </w:rPr>
            </w:pPr>
            <w:r w:rsidRPr="2929B498">
              <w:rPr>
                <w:rFonts w:ascii="Calibri" w:hAnsi="Calibri" w:cs="Book Antiqua"/>
                <w:i/>
                <w:iCs/>
              </w:rPr>
              <w:t>N/A</w:t>
            </w:r>
          </w:p>
        </w:tc>
      </w:tr>
      <w:tr w:rsidR="003E4BA5" w14:paraId="26115BF1" w14:textId="77777777" w:rsidTr="001651D0">
        <w:tc>
          <w:tcPr>
            <w:tcW w:w="1412" w:type="pct"/>
            <w:shd w:val="clear" w:color="auto" w:fill="DBDBDB" w:themeFill="accent3" w:themeFillTint="66"/>
          </w:tcPr>
          <w:p w14:paraId="56A37A19" w14:textId="77777777" w:rsidR="003E4BA5" w:rsidRDefault="003E4BA5" w:rsidP="001651D0">
            <w:pPr>
              <w:rPr>
                <w:rFonts w:ascii="Calibri" w:hAnsi="Calibri" w:cs="Book Antiqua"/>
                <w:b/>
                <w:bCs/>
                <w:i/>
                <w:iCs/>
              </w:rPr>
            </w:pPr>
            <w:r w:rsidRPr="2929B498">
              <w:rPr>
                <w:rFonts w:ascii="Calibri" w:hAnsi="Calibri" w:cs="Book Antiqua"/>
                <w:b/>
                <w:bCs/>
                <w:i/>
                <w:iCs/>
              </w:rPr>
              <w:t>Esc. Asociados:</w:t>
            </w:r>
          </w:p>
        </w:tc>
        <w:tc>
          <w:tcPr>
            <w:tcW w:w="3588" w:type="pct"/>
          </w:tcPr>
          <w:p w14:paraId="588FF75C" w14:textId="77777777" w:rsidR="003E4BA5" w:rsidRDefault="003E4BA5" w:rsidP="001651D0">
            <w:pPr>
              <w:rPr>
                <w:rFonts w:ascii="Calibri" w:hAnsi="Calibri" w:cs="Book Antiqua"/>
                <w:i/>
                <w:iCs/>
              </w:rPr>
            </w:pPr>
            <w:r w:rsidRPr="2929B498">
              <w:rPr>
                <w:rFonts w:ascii="Calibri" w:hAnsi="Calibri" w:cs="Book Antiqua"/>
                <w:i/>
                <w:iCs/>
              </w:rPr>
              <w:t>ES 1.1, ES 1.2</w:t>
            </w:r>
          </w:p>
        </w:tc>
      </w:tr>
    </w:tbl>
    <w:p w14:paraId="0300E606" w14:textId="77777777" w:rsidR="003E4BA5" w:rsidRDefault="003E4BA5" w:rsidP="003E4BA5">
      <w:pPr>
        <w:rPr>
          <w:rFonts w:asciiTheme="minorHAnsi" w:hAnsiTheme="minorHAnsi" w:cstheme="minorBidi"/>
        </w:rPr>
      </w:pPr>
    </w:p>
    <w:p w14:paraId="548533DE" w14:textId="77777777" w:rsidR="003E4BA5" w:rsidRDefault="003E4BA5" w:rsidP="003E4BA5">
      <w:pPr>
        <w:jc w:val="center"/>
        <w:rPr>
          <w:rFonts w:asciiTheme="minorHAnsi" w:hAnsiTheme="minorHAnsi" w:cstheme="minorHAnsi"/>
        </w:rPr>
      </w:pPr>
    </w:p>
    <w:p w14:paraId="1523B4A1" w14:textId="77777777" w:rsidR="003E4BA5" w:rsidRDefault="003E4BA5" w:rsidP="003E4BA5">
      <w:pPr>
        <w:jc w:val="center"/>
        <w:rPr>
          <w:rFonts w:asciiTheme="minorHAnsi" w:hAnsiTheme="minorHAnsi" w:cstheme="minorHAnsi"/>
        </w:rPr>
      </w:pPr>
      <w:r>
        <w:rPr>
          <w:noProof/>
        </w:rPr>
        <w:drawing>
          <wp:inline distT="0" distB="0" distL="0" distR="0" wp14:anchorId="37FC33CC" wp14:editId="615BE3D0">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49">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15D53AF7" w14:textId="77777777" w:rsidR="003E4BA5" w:rsidRDefault="003E4BA5" w:rsidP="003E4BA5">
      <w:pPr>
        <w:jc w:val="center"/>
        <w:rPr>
          <w:rFonts w:asciiTheme="minorHAnsi" w:hAnsiTheme="minorHAnsi" w:cstheme="minorHAnsi"/>
        </w:rPr>
      </w:pPr>
    </w:p>
    <w:p w14:paraId="3043CB3B" w14:textId="77777777" w:rsidR="003E4BA5" w:rsidRPr="00733797" w:rsidRDefault="003E4BA5" w:rsidP="003E4BA5">
      <w:pPr>
        <w:jc w:val="center"/>
        <w:rPr>
          <w:rFonts w:asciiTheme="minorHAnsi" w:hAnsiTheme="minorHAnsi" w:cstheme="minorHAnsi"/>
        </w:rPr>
      </w:pPr>
      <w:r>
        <w:rPr>
          <w:noProof/>
        </w:rPr>
        <w:drawing>
          <wp:inline distT="0" distB="0" distL="0" distR="0" wp14:anchorId="1D3F8013" wp14:editId="282126C1">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3D8646F" w14:textId="77777777" w:rsidR="003E4BA5" w:rsidRPr="00733797" w:rsidRDefault="003E4BA5" w:rsidP="003E4BA5">
      <w:pPr>
        <w:rPr>
          <w:rFonts w:asciiTheme="minorHAnsi" w:hAnsiTheme="minorHAnsi" w:cstheme="minorBidi"/>
          <w:b/>
          <w:bCs/>
          <w:i/>
          <w:iCs/>
          <w:u w:val="single"/>
        </w:rPr>
      </w:pPr>
      <w:r w:rsidRPr="40736652">
        <w:rPr>
          <w:rFonts w:ascii="Calibri" w:hAnsi="Calibri" w:cs="Book Antiqua"/>
          <w:b/>
          <w:bCs/>
          <w:u w:val="single"/>
        </w:rPr>
        <w:lastRenderedPageBreak/>
        <w:t xml:space="preserve">CU11: </w:t>
      </w:r>
      <w:r w:rsidRPr="40736652">
        <w:rPr>
          <w:rFonts w:asciiTheme="minorHAnsi" w:hAnsiTheme="minorHAnsi" w:cstheme="minorBidi"/>
          <w:b/>
          <w:bCs/>
          <w:i/>
          <w:iCs/>
          <w:u w:val="single"/>
        </w:rPr>
        <w:t>Generación de reporte por mes de pago</w:t>
      </w:r>
    </w:p>
    <w:p w14:paraId="0F91D38A" w14:textId="77777777" w:rsidR="003E4BA5" w:rsidRPr="00733797" w:rsidRDefault="003E4BA5" w:rsidP="003E4BA5">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3E4BA5" w14:paraId="2DAF358C" w14:textId="77777777" w:rsidTr="001651D0">
        <w:trPr>
          <w:jc w:val="center"/>
        </w:trPr>
        <w:tc>
          <w:tcPr>
            <w:tcW w:w="1412" w:type="pct"/>
            <w:shd w:val="clear" w:color="auto" w:fill="DBDBDB" w:themeFill="accent3" w:themeFillTint="66"/>
          </w:tcPr>
          <w:p w14:paraId="686D071C" w14:textId="77777777" w:rsidR="003E4BA5" w:rsidRDefault="003E4BA5" w:rsidP="001651D0">
            <w:pPr>
              <w:rPr>
                <w:rFonts w:ascii="Calibri" w:hAnsi="Calibri" w:cs="Book Antiqua"/>
                <w:b/>
                <w:bCs/>
                <w:i/>
                <w:iCs/>
              </w:rPr>
            </w:pPr>
            <w:r w:rsidRPr="40736652">
              <w:rPr>
                <w:rFonts w:ascii="Calibri" w:hAnsi="Calibri" w:cs="Book Antiqua"/>
                <w:b/>
                <w:bCs/>
                <w:i/>
                <w:iCs/>
              </w:rPr>
              <w:t>ID Ref:</w:t>
            </w:r>
          </w:p>
        </w:tc>
        <w:tc>
          <w:tcPr>
            <w:tcW w:w="3588" w:type="pct"/>
          </w:tcPr>
          <w:p w14:paraId="39B69CEE" w14:textId="77777777" w:rsidR="003E4BA5" w:rsidRDefault="003E4BA5" w:rsidP="001651D0">
            <w:pPr>
              <w:ind w:left="13"/>
              <w:rPr>
                <w:rFonts w:ascii="Calibri" w:hAnsi="Calibri" w:cs="Book Antiqua"/>
                <w:i/>
                <w:iCs/>
              </w:rPr>
            </w:pPr>
            <w:r w:rsidRPr="40736652">
              <w:rPr>
                <w:rFonts w:ascii="Calibri" w:hAnsi="Calibri" w:cs="Book Antiqua"/>
                <w:i/>
                <w:iCs/>
              </w:rPr>
              <w:t>DG-11</w:t>
            </w:r>
          </w:p>
        </w:tc>
      </w:tr>
      <w:tr w:rsidR="003E4BA5" w14:paraId="6AAA434C" w14:textId="77777777" w:rsidTr="001651D0">
        <w:trPr>
          <w:trHeight w:val="375"/>
          <w:jc w:val="center"/>
        </w:trPr>
        <w:tc>
          <w:tcPr>
            <w:tcW w:w="1412" w:type="pct"/>
            <w:shd w:val="clear" w:color="auto" w:fill="DBDBDB" w:themeFill="accent3" w:themeFillTint="66"/>
          </w:tcPr>
          <w:p w14:paraId="35A60298" w14:textId="77777777" w:rsidR="003E4BA5" w:rsidRDefault="003E4BA5" w:rsidP="001651D0">
            <w:pPr>
              <w:rPr>
                <w:rFonts w:ascii="Calibri" w:hAnsi="Calibri" w:cs="Book Antiqua"/>
                <w:b/>
                <w:bCs/>
                <w:i/>
                <w:iCs/>
              </w:rPr>
            </w:pPr>
            <w:r w:rsidRPr="40736652">
              <w:rPr>
                <w:rFonts w:ascii="Calibri" w:hAnsi="Calibri" w:cs="Book Antiqua"/>
                <w:b/>
                <w:bCs/>
                <w:i/>
                <w:iCs/>
              </w:rPr>
              <w:t>Descripción:</w:t>
            </w:r>
          </w:p>
        </w:tc>
        <w:tc>
          <w:tcPr>
            <w:tcW w:w="3588" w:type="pct"/>
          </w:tcPr>
          <w:p w14:paraId="3CBE46AE" w14:textId="77777777" w:rsidR="003E4BA5" w:rsidRDefault="003E4BA5" w:rsidP="001651D0">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3E4BA5" w14:paraId="14DADA94" w14:textId="77777777" w:rsidTr="001651D0">
        <w:trPr>
          <w:jc w:val="center"/>
        </w:trPr>
        <w:tc>
          <w:tcPr>
            <w:tcW w:w="1412" w:type="pct"/>
            <w:shd w:val="clear" w:color="auto" w:fill="DBDBDB" w:themeFill="accent3" w:themeFillTint="66"/>
          </w:tcPr>
          <w:p w14:paraId="20E49C65" w14:textId="77777777" w:rsidR="003E4BA5" w:rsidRDefault="003E4BA5" w:rsidP="001651D0">
            <w:pPr>
              <w:rPr>
                <w:rFonts w:ascii="Calibri" w:hAnsi="Calibri" w:cs="Book Antiqua"/>
                <w:b/>
                <w:bCs/>
                <w:i/>
                <w:iCs/>
              </w:rPr>
            </w:pPr>
            <w:r w:rsidRPr="40736652">
              <w:rPr>
                <w:rFonts w:ascii="Calibri" w:hAnsi="Calibri" w:cs="Book Antiqua"/>
                <w:b/>
                <w:bCs/>
                <w:i/>
                <w:iCs/>
              </w:rPr>
              <w:t>Reqs. asociados:</w:t>
            </w:r>
          </w:p>
        </w:tc>
        <w:tc>
          <w:tcPr>
            <w:tcW w:w="3588" w:type="pct"/>
          </w:tcPr>
          <w:p w14:paraId="7D5083BD" w14:textId="77777777" w:rsidR="003E4BA5" w:rsidRDefault="003E4BA5" w:rsidP="001651D0">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3E4BA5" w14:paraId="2FC5F572" w14:textId="77777777" w:rsidTr="001651D0">
        <w:trPr>
          <w:jc w:val="center"/>
        </w:trPr>
        <w:tc>
          <w:tcPr>
            <w:tcW w:w="1412" w:type="pct"/>
            <w:shd w:val="clear" w:color="auto" w:fill="DBDBDB" w:themeFill="accent3" w:themeFillTint="66"/>
          </w:tcPr>
          <w:p w14:paraId="2B002F6A" w14:textId="77777777" w:rsidR="003E4BA5" w:rsidRDefault="003E4BA5" w:rsidP="001651D0">
            <w:pPr>
              <w:rPr>
                <w:rFonts w:ascii="Calibri" w:hAnsi="Calibri" w:cs="Book Antiqua"/>
                <w:b/>
                <w:bCs/>
                <w:i/>
                <w:iCs/>
              </w:rPr>
            </w:pPr>
            <w:r w:rsidRPr="40736652">
              <w:rPr>
                <w:rFonts w:ascii="Calibri" w:hAnsi="Calibri" w:cs="Book Antiqua"/>
                <w:b/>
                <w:bCs/>
                <w:i/>
                <w:iCs/>
              </w:rPr>
              <w:t>CU asociados:</w:t>
            </w:r>
          </w:p>
        </w:tc>
        <w:tc>
          <w:tcPr>
            <w:tcW w:w="3588" w:type="pct"/>
          </w:tcPr>
          <w:p w14:paraId="4127D292" w14:textId="77777777" w:rsidR="003E4BA5" w:rsidRDefault="003E4BA5" w:rsidP="001651D0">
            <w:pPr>
              <w:rPr>
                <w:rFonts w:ascii="Calibri" w:hAnsi="Calibri" w:cs="Book Antiqua"/>
                <w:i/>
                <w:iCs/>
              </w:rPr>
            </w:pPr>
            <w:r w:rsidRPr="40736652">
              <w:rPr>
                <w:rFonts w:ascii="Calibri" w:hAnsi="Calibri" w:cs="Book Antiqua"/>
                <w:i/>
                <w:iCs/>
              </w:rPr>
              <w:t>N/A</w:t>
            </w:r>
          </w:p>
        </w:tc>
      </w:tr>
      <w:tr w:rsidR="003E4BA5" w14:paraId="62E59239" w14:textId="77777777" w:rsidTr="001651D0">
        <w:trPr>
          <w:jc w:val="center"/>
        </w:trPr>
        <w:tc>
          <w:tcPr>
            <w:tcW w:w="1412" w:type="pct"/>
            <w:shd w:val="clear" w:color="auto" w:fill="DBDBDB" w:themeFill="accent3" w:themeFillTint="66"/>
          </w:tcPr>
          <w:p w14:paraId="5865D80D" w14:textId="77777777" w:rsidR="003E4BA5" w:rsidRDefault="003E4BA5" w:rsidP="001651D0">
            <w:pPr>
              <w:rPr>
                <w:rFonts w:ascii="Calibri" w:hAnsi="Calibri" w:cs="Book Antiqua"/>
                <w:b/>
                <w:bCs/>
                <w:i/>
                <w:iCs/>
              </w:rPr>
            </w:pPr>
            <w:r w:rsidRPr="40736652">
              <w:rPr>
                <w:rFonts w:ascii="Calibri" w:hAnsi="Calibri" w:cs="Book Antiqua"/>
                <w:b/>
                <w:bCs/>
                <w:i/>
                <w:iCs/>
              </w:rPr>
              <w:t>Esc. Asociados:</w:t>
            </w:r>
          </w:p>
        </w:tc>
        <w:tc>
          <w:tcPr>
            <w:tcW w:w="3588" w:type="pct"/>
          </w:tcPr>
          <w:p w14:paraId="561E490E" w14:textId="77777777" w:rsidR="003E4BA5" w:rsidRDefault="003E4BA5" w:rsidP="001651D0">
            <w:pPr>
              <w:rPr>
                <w:rFonts w:ascii="Calibri" w:hAnsi="Calibri" w:cs="Book Antiqua"/>
                <w:i/>
                <w:iCs/>
              </w:rPr>
            </w:pPr>
            <w:r w:rsidRPr="40736652">
              <w:rPr>
                <w:rFonts w:ascii="Calibri" w:hAnsi="Calibri" w:cs="Book Antiqua"/>
                <w:i/>
                <w:iCs/>
              </w:rPr>
              <w:t>ES 1.1, ES 1.2</w:t>
            </w:r>
          </w:p>
        </w:tc>
      </w:tr>
    </w:tbl>
    <w:p w14:paraId="1C278361" w14:textId="77777777" w:rsidR="003E4BA5" w:rsidRPr="00733797" w:rsidRDefault="003E4BA5" w:rsidP="003E4BA5">
      <w:pPr>
        <w:rPr>
          <w:rFonts w:asciiTheme="minorHAnsi" w:hAnsiTheme="minorHAnsi" w:cstheme="minorBidi"/>
        </w:rPr>
      </w:pPr>
    </w:p>
    <w:p w14:paraId="32E7DE94" w14:textId="77777777" w:rsidR="003E4BA5" w:rsidRPr="008B3BAB" w:rsidRDefault="003E4BA5" w:rsidP="003E4BA5">
      <w:pPr>
        <w:jc w:val="center"/>
      </w:pPr>
      <w:r>
        <w:rPr>
          <w:noProof/>
        </w:rPr>
        <w:drawing>
          <wp:inline distT="0" distB="0" distL="0" distR="0" wp14:anchorId="1AD88964" wp14:editId="001B7B8D">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1">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0452B267" w14:textId="77777777" w:rsidR="003E4BA5" w:rsidRDefault="003E4BA5" w:rsidP="003E4BA5">
      <w:pPr>
        <w:jc w:val="center"/>
      </w:pPr>
    </w:p>
    <w:p w14:paraId="7392DCB3" w14:textId="77777777" w:rsidR="003E4BA5" w:rsidRDefault="003E4BA5" w:rsidP="003E4BA5">
      <w:pPr>
        <w:jc w:val="center"/>
      </w:pPr>
    </w:p>
    <w:p w14:paraId="6429C393" w14:textId="77777777" w:rsidR="003E4BA5" w:rsidRDefault="003E4BA5" w:rsidP="003E4BA5">
      <w:pPr>
        <w:jc w:val="center"/>
      </w:pPr>
      <w:r>
        <w:rPr>
          <w:noProof/>
        </w:rPr>
        <w:drawing>
          <wp:inline distT="0" distB="0" distL="0" distR="0" wp14:anchorId="395F88DF" wp14:editId="211292C8">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3140C4AE" w14:textId="77777777" w:rsidR="003E4BA5" w:rsidRDefault="003E4BA5" w:rsidP="003E4BA5">
      <w:pPr>
        <w:jc w:val="center"/>
      </w:pPr>
    </w:p>
    <w:p w14:paraId="1CC61EBB" w14:textId="77777777" w:rsidR="003E4BA5" w:rsidRDefault="003E4BA5" w:rsidP="003E4BA5">
      <w:pPr>
        <w:ind w:left="993"/>
        <w:rPr>
          <w:rFonts w:ascii="Calibri" w:hAnsi="Calibri" w:cs="Book Antiqua"/>
          <w:b/>
          <w:bCs/>
          <w:u w:val="single"/>
        </w:rPr>
      </w:pPr>
    </w:p>
    <w:p w14:paraId="7795A567" w14:textId="77777777" w:rsidR="003E4BA5" w:rsidRDefault="003E4BA5" w:rsidP="003E4BA5">
      <w:pPr>
        <w:ind w:left="993"/>
        <w:rPr>
          <w:rFonts w:ascii="Calibri" w:hAnsi="Calibri" w:cs="Book Antiqua"/>
          <w:b/>
          <w:bCs/>
          <w:u w:val="single"/>
        </w:rPr>
      </w:pPr>
    </w:p>
    <w:p w14:paraId="42F74678" w14:textId="77777777" w:rsidR="003E4BA5" w:rsidRDefault="003E4BA5" w:rsidP="003E4BA5">
      <w:pPr>
        <w:ind w:left="993"/>
        <w:rPr>
          <w:rFonts w:ascii="Calibri" w:hAnsi="Calibri" w:cs="Book Antiqua"/>
          <w:b/>
          <w:bCs/>
          <w:u w:val="single"/>
        </w:rPr>
      </w:pPr>
    </w:p>
    <w:p w14:paraId="235752B8" w14:textId="77777777" w:rsidR="003E4BA5" w:rsidRDefault="003E4BA5" w:rsidP="003E4BA5">
      <w:pPr>
        <w:ind w:left="993"/>
        <w:rPr>
          <w:rFonts w:ascii="Calibri" w:hAnsi="Calibri" w:cs="Book Antiqua"/>
          <w:b/>
          <w:bCs/>
          <w:u w:val="single"/>
        </w:rPr>
      </w:pPr>
    </w:p>
    <w:p w14:paraId="680D309D" w14:textId="77777777" w:rsidR="003E4BA5" w:rsidRDefault="003E4BA5" w:rsidP="003E4BA5">
      <w:pPr>
        <w:ind w:left="993"/>
        <w:rPr>
          <w:rFonts w:ascii="Calibri" w:hAnsi="Calibri" w:cs="Book Antiqua"/>
          <w:b/>
          <w:bCs/>
          <w:u w:val="single"/>
        </w:rPr>
      </w:pPr>
    </w:p>
    <w:p w14:paraId="5D0ED3B8" w14:textId="77777777" w:rsidR="003E4BA5" w:rsidRDefault="003E4BA5" w:rsidP="003E4BA5">
      <w:pPr>
        <w:ind w:left="993"/>
        <w:rPr>
          <w:rFonts w:ascii="Calibri" w:hAnsi="Calibri" w:cs="Book Antiqua"/>
          <w:b/>
          <w:bCs/>
          <w:u w:val="single"/>
        </w:rPr>
      </w:pPr>
    </w:p>
    <w:p w14:paraId="1CDD2E23" w14:textId="77777777" w:rsidR="003E4BA5" w:rsidRDefault="003E4BA5" w:rsidP="003E4BA5">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C3FA497" w14:textId="77777777" w:rsidR="003E4BA5" w:rsidRDefault="003E4BA5" w:rsidP="003E4BA5">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3E4BA5" w14:paraId="7CEB8290" w14:textId="77777777" w:rsidTr="001651D0">
        <w:trPr>
          <w:jc w:val="center"/>
        </w:trPr>
        <w:tc>
          <w:tcPr>
            <w:tcW w:w="1412" w:type="pct"/>
            <w:shd w:val="clear" w:color="auto" w:fill="DBDBDB" w:themeFill="accent3" w:themeFillTint="66"/>
          </w:tcPr>
          <w:p w14:paraId="609A37AE" w14:textId="77777777" w:rsidR="003E4BA5" w:rsidRDefault="003E4BA5" w:rsidP="001651D0">
            <w:pPr>
              <w:rPr>
                <w:rFonts w:ascii="Calibri" w:hAnsi="Calibri" w:cs="Book Antiqua"/>
                <w:b/>
                <w:bCs/>
                <w:i/>
                <w:iCs/>
              </w:rPr>
            </w:pPr>
            <w:r w:rsidRPr="7EE2EA48">
              <w:rPr>
                <w:rFonts w:ascii="Calibri" w:hAnsi="Calibri" w:cs="Book Antiqua"/>
                <w:b/>
                <w:bCs/>
                <w:i/>
                <w:iCs/>
              </w:rPr>
              <w:t>ID Ref:</w:t>
            </w:r>
          </w:p>
        </w:tc>
        <w:tc>
          <w:tcPr>
            <w:tcW w:w="3588" w:type="pct"/>
          </w:tcPr>
          <w:p w14:paraId="1756EDBF" w14:textId="77777777" w:rsidR="003E4BA5" w:rsidRDefault="003E4BA5" w:rsidP="001651D0">
            <w:pPr>
              <w:ind w:left="13"/>
              <w:rPr>
                <w:rFonts w:ascii="Calibri" w:hAnsi="Calibri" w:cs="Book Antiqua"/>
                <w:i/>
                <w:iCs/>
              </w:rPr>
            </w:pPr>
            <w:r w:rsidRPr="7EE2EA48">
              <w:rPr>
                <w:rFonts w:ascii="Calibri" w:hAnsi="Calibri" w:cs="Book Antiqua"/>
                <w:i/>
                <w:iCs/>
              </w:rPr>
              <w:t>DG-12</w:t>
            </w:r>
          </w:p>
        </w:tc>
      </w:tr>
      <w:tr w:rsidR="003E4BA5" w14:paraId="5D87CC4D" w14:textId="77777777" w:rsidTr="001651D0">
        <w:trPr>
          <w:trHeight w:val="375"/>
          <w:jc w:val="center"/>
        </w:trPr>
        <w:tc>
          <w:tcPr>
            <w:tcW w:w="1412" w:type="pct"/>
            <w:shd w:val="clear" w:color="auto" w:fill="DBDBDB" w:themeFill="accent3" w:themeFillTint="66"/>
          </w:tcPr>
          <w:p w14:paraId="71FCC7C5" w14:textId="77777777" w:rsidR="003E4BA5" w:rsidRDefault="003E4BA5" w:rsidP="001651D0">
            <w:pPr>
              <w:rPr>
                <w:rFonts w:ascii="Calibri" w:hAnsi="Calibri" w:cs="Book Antiqua"/>
                <w:b/>
                <w:bCs/>
                <w:i/>
                <w:iCs/>
              </w:rPr>
            </w:pPr>
            <w:r w:rsidRPr="7EE2EA48">
              <w:rPr>
                <w:rFonts w:ascii="Calibri" w:hAnsi="Calibri" w:cs="Book Antiqua"/>
                <w:b/>
                <w:bCs/>
                <w:i/>
                <w:iCs/>
              </w:rPr>
              <w:t>Descripción:</w:t>
            </w:r>
          </w:p>
        </w:tc>
        <w:tc>
          <w:tcPr>
            <w:tcW w:w="3588" w:type="pct"/>
          </w:tcPr>
          <w:p w14:paraId="0988BB58" w14:textId="77777777" w:rsidR="003E4BA5" w:rsidRDefault="003E4BA5" w:rsidP="001651D0">
            <w:pPr>
              <w:spacing w:line="259" w:lineRule="auto"/>
            </w:pPr>
            <w:r w:rsidRPr="7EE2EA48">
              <w:rPr>
                <w:rFonts w:ascii="Calibri" w:eastAsia="Arial Unicode MS" w:hAnsi="Calibri" w:cs="Calibri"/>
              </w:rPr>
              <w:t>Generación de Reporte por Transacción</w:t>
            </w:r>
          </w:p>
        </w:tc>
      </w:tr>
      <w:tr w:rsidR="003E4BA5" w14:paraId="03C1B734" w14:textId="77777777" w:rsidTr="001651D0">
        <w:trPr>
          <w:jc w:val="center"/>
        </w:trPr>
        <w:tc>
          <w:tcPr>
            <w:tcW w:w="1412" w:type="pct"/>
            <w:shd w:val="clear" w:color="auto" w:fill="DBDBDB" w:themeFill="accent3" w:themeFillTint="66"/>
          </w:tcPr>
          <w:p w14:paraId="3DB57BB1" w14:textId="77777777" w:rsidR="003E4BA5" w:rsidRDefault="003E4BA5" w:rsidP="001651D0">
            <w:pPr>
              <w:rPr>
                <w:rFonts w:ascii="Calibri" w:hAnsi="Calibri" w:cs="Book Antiqua"/>
                <w:b/>
                <w:bCs/>
                <w:i/>
                <w:iCs/>
              </w:rPr>
            </w:pPr>
            <w:r w:rsidRPr="7EE2EA48">
              <w:rPr>
                <w:rFonts w:ascii="Calibri" w:hAnsi="Calibri" w:cs="Book Antiqua"/>
                <w:b/>
                <w:bCs/>
                <w:i/>
                <w:iCs/>
              </w:rPr>
              <w:t>Reqs. asociados:</w:t>
            </w:r>
          </w:p>
        </w:tc>
        <w:tc>
          <w:tcPr>
            <w:tcW w:w="3588" w:type="pct"/>
          </w:tcPr>
          <w:p w14:paraId="76570758" w14:textId="77777777" w:rsidR="003E4BA5" w:rsidRDefault="003E4BA5" w:rsidP="001651D0">
            <w:pPr>
              <w:rPr>
                <w:rFonts w:ascii="Calibri" w:hAnsi="Calibri" w:cs="Book Antiqua"/>
                <w:i/>
                <w:iCs/>
              </w:rPr>
            </w:pPr>
            <w:r w:rsidRPr="7EE2EA48">
              <w:rPr>
                <w:rFonts w:ascii="Calibri" w:hAnsi="Calibri" w:cs="Book Antiqua"/>
                <w:i/>
                <w:iCs/>
              </w:rPr>
              <w:t>RF 4.1.3</w:t>
            </w:r>
          </w:p>
        </w:tc>
      </w:tr>
      <w:tr w:rsidR="003E4BA5" w14:paraId="46347C7F" w14:textId="77777777" w:rsidTr="001651D0">
        <w:trPr>
          <w:jc w:val="center"/>
        </w:trPr>
        <w:tc>
          <w:tcPr>
            <w:tcW w:w="1412" w:type="pct"/>
            <w:shd w:val="clear" w:color="auto" w:fill="DBDBDB" w:themeFill="accent3" w:themeFillTint="66"/>
          </w:tcPr>
          <w:p w14:paraId="399DFFA9" w14:textId="77777777" w:rsidR="003E4BA5" w:rsidRDefault="003E4BA5" w:rsidP="001651D0">
            <w:pPr>
              <w:rPr>
                <w:rFonts w:ascii="Calibri" w:hAnsi="Calibri" w:cs="Book Antiqua"/>
                <w:b/>
                <w:bCs/>
                <w:i/>
                <w:iCs/>
              </w:rPr>
            </w:pPr>
            <w:r w:rsidRPr="7EE2EA48">
              <w:rPr>
                <w:rFonts w:ascii="Calibri" w:hAnsi="Calibri" w:cs="Book Antiqua"/>
                <w:b/>
                <w:bCs/>
                <w:i/>
                <w:iCs/>
              </w:rPr>
              <w:t>CU asociados:</w:t>
            </w:r>
          </w:p>
        </w:tc>
        <w:tc>
          <w:tcPr>
            <w:tcW w:w="3588" w:type="pct"/>
          </w:tcPr>
          <w:p w14:paraId="7D65D1F4" w14:textId="77777777" w:rsidR="003E4BA5" w:rsidRDefault="003E4BA5" w:rsidP="001651D0">
            <w:pPr>
              <w:rPr>
                <w:rFonts w:ascii="Calibri" w:hAnsi="Calibri" w:cs="Book Antiqua"/>
                <w:i/>
                <w:iCs/>
              </w:rPr>
            </w:pPr>
            <w:r w:rsidRPr="7EE2EA48">
              <w:rPr>
                <w:rFonts w:ascii="Calibri" w:hAnsi="Calibri" w:cs="Book Antiqua"/>
                <w:i/>
                <w:iCs/>
              </w:rPr>
              <w:t>N/A</w:t>
            </w:r>
          </w:p>
        </w:tc>
      </w:tr>
      <w:tr w:rsidR="003E4BA5" w14:paraId="4375370F" w14:textId="77777777" w:rsidTr="001651D0">
        <w:trPr>
          <w:jc w:val="center"/>
        </w:trPr>
        <w:tc>
          <w:tcPr>
            <w:tcW w:w="1412" w:type="pct"/>
            <w:shd w:val="clear" w:color="auto" w:fill="DBDBDB" w:themeFill="accent3" w:themeFillTint="66"/>
          </w:tcPr>
          <w:p w14:paraId="6698DB8B" w14:textId="77777777" w:rsidR="003E4BA5" w:rsidRDefault="003E4BA5" w:rsidP="001651D0">
            <w:pPr>
              <w:rPr>
                <w:rFonts w:ascii="Calibri" w:hAnsi="Calibri" w:cs="Book Antiqua"/>
                <w:b/>
                <w:bCs/>
                <w:i/>
                <w:iCs/>
              </w:rPr>
            </w:pPr>
            <w:r w:rsidRPr="7EE2EA48">
              <w:rPr>
                <w:rFonts w:ascii="Calibri" w:hAnsi="Calibri" w:cs="Book Antiqua"/>
                <w:b/>
                <w:bCs/>
                <w:i/>
                <w:iCs/>
              </w:rPr>
              <w:t>Esc. Asociados:</w:t>
            </w:r>
          </w:p>
        </w:tc>
        <w:tc>
          <w:tcPr>
            <w:tcW w:w="3588" w:type="pct"/>
          </w:tcPr>
          <w:p w14:paraId="112B414F" w14:textId="77777777" w:rsidR="003E4BA5" w:rsidRDefault="003E4BA5" w:rsidP="001651D0">
            <w:pPr>
              <w:rPr>
                <w:rFonts w:ascii="Calibri" w:hAnsi="Calibri" w:cs="Book Antiqua"/>
                <w:i/>
                <w:iCs/>
              </w:rPr>
            </w:pPr>
            <w:r w:rsidRPr="7EE2EA48">
              <w:rPr>
                <w:rFonts w:ascii="Calibri" w:hAnsi="Calibri" w:cs="Book Antiqua"/>
                <w:i/>
                <w:iCs/>
              </w:rPr>
              <w:t>ES 1.1</w:t>
            </w:r>
          </w:p>
        </w:tc>
      </w:tr>
    </w:tbl>
    <w:p w14:paraId="02CE1F9B" w14:textId="77777777" w:rsidR="003E4BA5" w:rsidRDefault="003E4BA5" w:rsidP="003E4BA5">
      <w:pPr>
        <w:jc w:val="center"/>
      </w:pPr>
    </w:p>
    <w:p w14:paraId="389F3907" w14:textId="77777777" w:rsidR="003E4BA5" w:rsidRDefault="003E4BA5" w:rsidP="003E4BA5">
      <w:pPr>
        <w:ind w:left="708"/>
        <w:jc w:val="center"/>
        <w:rPr>
          <w:rFonts w:ascii="Calibri" w:hAnsi="Calibri" w:cs="Book Antiqua"/>
          <w:i/>
          <w:color w:val="595959"/>
        </w:rPr>
      </w:pPr>
      <w:r>
        <w:rPr>
          <w:noProof/>
        </w:rPr>
        <w:drawing>
          <wp:inline distT="0" distB="0" distL="0" distR="0" wp14:anchorId="6095B442" wp14:editId="6A312B41">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3">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4F5B9278" w14:textId="77777777" w:rsidR="003E4BA5" w:rsidRDefault="003E4BA5" w:rsidP="003E4BA5">
      <w:pPr>
        <w:ind w:left="708"/>
        <w:jc w:val="center"/>
        <w:rPr>
          <w:rFonts w:ascii="Calibri" w:hAnsi="Calibri" w:cs="Book Antiqua"/>
          <w:i/>
          <w:color w:val="595959"/>
        </w:rPr>
      </w:pPr>
      <w:r>
        <w:rPr>
          <w:noProof/>
        </w:rPr>
        <w:drawing>
          <wp:inline distT="0" distB="0" distL="0" distR="0" wp14:anchorId="7B55504D" wp14:editId="12F68533">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70ED6AC" w14:textId="77777777" w:rsidR="003E4BA5" w:rsidRPr="00F43783" w:rsidRDefault="003E4BA5" w:rsidP="003E4BA5">
      <w:pPr>
        <w:ind w:left="708"/>
        <w:jc w:val="center"/>
        <w:rPr>
          <w:rFonts w:ascii="Calibri" w:hAnsi="Calibri" w:cs="Book Antiqua"/>
          <w:i/>
          <w:color w:val="595959"/>
        </w:rPr>
      </w:pPr>
    </w:p>
    <w:bookmarkEnd w:id="70"/>
    <w:p w14:paraId="5F4E2620" w14:textId="77777777" w:rsidR="003E4BA5" w:rsidRDefault="003E4BA5" w:rsidP="003E4BA5">
      <w:pPr>
        <w:ind w:left="708"/>
        <w:jc w:val="center"/>
        <w:rPr>
          <w:rFonts w:ascii="Calibri" w:hAnsi="Calibri" w:cs="Book Antiqua"/>
          <w:i/>
          <w:color w:val="595959"/>
        </w:rPr>
      </w:pPr>
    </w:p>
    <w:p w14:paraId="541988D1" w14:textId="77777777" w:rsidR="003E4BA5" w:rsidRDefault="003E4BA5" w:rsidP="003E4BA5">
      <w:pPr>
        <w:ind w:left="708"/>
        <w:jc w:val="center"/>
        <w:rPr>
          <w:rFonts w:ascii="Calibri" w:hAnsi="Calibri" w:cs="Book Antiqua"/>
          <w:i/>
          <w:color w:val="595959"/>
        </w:rPr>
      </w:pPr>
    </w:p>
    <w:p w14:paraId="72A2A90B" w14:textId="77777777" w:rsidR="003E4BA5" w:rsidRDefault="003E4BA5" w:rsidP="003E4BA5">
      <w:pPr>
        <w:ind w:left="708"/>
        <w:jc w:val="center"/>
        <w:rPr>
          <w:rFonts w:ascii="Calibri" w:hAnsi="Calibri" w:cs="Book Antiqua"/>
          <w:i/>
          <w:color w:val="595959"/>
        </w:rPr>
      </w:pPr>
    </w:p>
    <w:p w14:paraId="653BF325" w14:textId="77777777" w:rsidR="003E4BA5" w:rsidRDefault="003E4BA5" w:rsidP="003E4BA5">
      <w:pPr>
        <w:ind w:left="708"/>
        <w:jc w:val="center"/>
        <w:rPr>
          <w:rFonts w:ascii="Calibri" w:hAnsi="Calibri" w:cs="Book Antiqua"/>
          <w:i/>
          <w:color w:val="595959"/>
        </w:rPr>
      </w:pPr>
    </w:p>
    <w:p w14:paraId="47EBBEDD" w14:textId="77777777" w:rsidR="003E4BA5" w:rsidRDefault="003E4BA5" w:rsidP="003E4BA5">
      <w:pPr>
        <w:ind w:left="708"/>
        <w:jc w:val="center"/>
        <w:rPr>
          <w:rFonts w:ascii="Calibri" w:hAnsi="Calibri" w:cs="Book Antiqua"/>
          <w:i/>
          <w:color w:val="595959"/>
        </w:rPr>
      </w:pPr>
    </w:p>
    <w:p w14:paraId="3A05F7C2" w14:textId="77777777" w:rsidR="003E4BA5" w:rsidRDefault="003E4BA5" w:rsidP="003E4BA5">
      <w:pPr>
        <w:ind w:left="708"/>
        <w:jc w:val="center"/>
        <w:rPr>
          <w:rFonts w:ascii="Calibri" w:hAnsi="Calibri" w:cs="Book Antiqua"/>
          <w:i/>
          <w:color w:val="595959"/>
        </w:rPr>
      </w:pPr>
    </w:p>
    <w:p w14:paraId="11FE8E4B" w14:textId="77777777" w:rsidR="003E4BA5" w:rsidRPr="00735005" w:rsidRDefault="003E4BA5" w:rsidP="003E4BA5">
      <w:pPr>
        <w:pStyle w:val="ListParagraph"/>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6DA58B4A" w14:textId="77777777" w:rsidR="003E4BA5" w:rsidRPr="00735005" w:rsidRDefault="003E4BA5" w:rsidP="003E4BA5">
      <w:pPr>
        <w:pStyle w:val="ListParagraph"/>
        <w:keepNext/>
        <w:numPr>
          <w:ilvl w:val="0"/>
          <w:numId w:val="2"/>
        </w:numPr>
        <w:suppressAutoHyphens/>
        <w:spacing w:before="240" w:after="60"/>
        <w:contextualSpacing w:val="0"/>
        <w:outlineLvl w:val="2"/>
        <w:rPr>
          <w:rFonts w:ascii="Calibri" w:hAnsi="Calibri" w:cs="Calibri"/>
          <w:b/>
          <w:bCs/>
          <w:vanish/>
          <w:lang w:eastAsia="ar-SA"/>
        </w:rPr>
      </w:pPr>
    </w:p>
    <w:p w14:paraId="02DD90FE" w14:textId="77777777" w:rsidR="003E4BA5" w:rsidRPr="00735005" w:rsidRDefault="003E4BA5" w:rsidP="003E4BA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09102489" w14:textId="77777777" w:rsidR="003E4BA5" w:rsidRPr="00735005" w:rsidRDefault="003E4BA5" w:rsidP="003E4BA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4B566174" w14:textId="77777777" w:rsidR="003E4BA5" w:rsidRPr="00735005" w:rsidRDefault="003E4BA5" w:rsidP="003E4BA5">
      <w:pPr>
        <w:pStyle w:val="ListParagraph"/>
        <w:keepNext/>
        <w:numPr>
          <w:ilvl w:val="2"/>
          <w:numId w:val="2"/>
        </w:numPr>
        <w:suppressAutoHyphens/>
        <w:spacing w:before="240" w:after="60"/>
        <w:contextualSpacing w:val="0"/>
        <w:outlineLvl w:val="2"/>
        <w:rPr>
          <w:rFonts w:ascii="Calibri" w:hAnsi="Calibri" w:cs="Calibri"/>
          <w:b/>
          <w:bCs/>
          <w:vanish/>
          <w:lang w:eastAsia="ar-SA"/>
        </w:rPr>
      </w:pPr>
    </w:p>
    <w:p w14:paraId="4BE58D20" w14:textId="77777777" w:rsidR="003E4BA5" w:rsidRPr="00A96743" w:rsidRDefault="003E4BA5" w:rsidP="003E4BA5">
      <w:pPr>
        <w:pStyle w:val="Heading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4063E80E" w14:textId="77777777" w:rsidR="003E4BA5" w:rsidRDefault="003E4BA5" w:rsidP="003E4BA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53CA3C59" w14:textId="77777777" w:rsidR="003E4BA5" w:rsidRDefault="003E4BA5" w:rsidP="003E4BA5">
      <w:pPr>
        <w:ind w:left="993"/>
        <w:jc w:val="both"/>
        <w:rPr>
          <w:rFonts w:ascii="Calibri" w:hAnsi="Calibri" w:cs="Book Antiqua"/>
          <w:i/>
          <w:color w:val="0000FF"/>
        </w:rPr>
      </w:pPr>
    </w:p>
    <w:p w14:paraId="107A0551" w14:textId="77777777" w:rsidR="003E4BA5" w:rsidRDefault="003E4BA5" w:rsidP="003E4BA5">
      <w:pPr>
        <w:ind w:left="993"/>
        <w:jc w:val="both"/>
        <w:rPr>
          <w:rFonts w:ascii="Calibri" w:hAnsi="Calibri" w:cs="Book Antiqua"/>
          <w:i/>
          <w:color w:val="0000FF"/>
        </w:rPr>
      </w:pPr>
      <w:r>
        <w:rPr>
          <w:rFonts w:ascii="Calibri" w:hAnsi="Calibri" w:cs="Book Antiqua"/>
          <w:i/>
          <w:color w:val="0000FF"/>
        </w:rPr>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342AA5E1" w14:textId="77777777" w:rsidR="003E4BA5" w:rsidRPr="00607DE9" w:rsidRDefault="003E4BA5" w:rsidP="003E4BA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E4BA5" w:rsidRPr="00B75B4C" w14:paraId="0C8785A4" w14:textId="77777777" w:rsidTr="001651D0">
        <w:trPr>
          <w:jc w:val="center"/>
        </w:trPr>
        <w:tc>
          <w:tcPr>
            <w:tcW w:w="2001" w:type="dxa"/>
            <w:shd w:val="clear" w:color="auto" w:fill="DBDBDB"/>
          </w:tcPr>
          <w:p w14:paraId="632A7E14" w14:textId="77777777" w:rsidR="003E4BA5" w:rsidRPr="004A43F6" w:rsidRDefault="003E4BA5" w:rsidP="001651D0">
            <w:pPr>
              <w:ind w:left="-59"/>
              <w:jc w:val="both"/>
              <w:rPr>
                <w:rFonts w:ascii="Calibri" w:hAnsi="Calibri" w:cs="Book Antiqua"/>
                <w:b/>
                <w:i/>
              </w:rPr>
            </w:pPr>
            <w:r w:rsidRPr="004A43F6">
              <w:rPr>
                <w:rFonts w:ascii="Calibri" w:hAnsi="Calibri" w:cs="Book Antiqua"/>
                <w:b/>
                <w:i/>
              </w:rPr>
              <w:t>ID Ref:</w:t>
            </w:r>
          </w:p>
        </w:tc>
        <w:tc>
          <w:tcPr>
            <w:tcW w:w="5087" w:type="dxa"/>
          </w:tcPr>
          <w:p w14:paraId="7033C132" w14:textId="77777777" w:rsidR="003E4BA5" w:rsidRPr="004A43F6" w:rsidRDefault="003E4BA5" w:rsidP="001651D0">
            <w:pPr>
              <w:ind w:left="13"/>
              <w:jc w:val="both"/>
              <w:rPr>
                <w:rFonts w:ascii="Calibri" w:hAnsi="Calibri" w:cs="Book Antiqua"/>
                <w:i/>
              </w:rPr>
            </w:pPr>
            <w:r>
              <w:rPr>
                <w:rFonts w:ascii="Calibri" w:hAnsi="Calibri" w:cs="Book Antiqua"/>
                <w:i/>
              </w:rPr>
              <w:t>UI-01</w:t>
            </w:r>
          </w:p>
        </w:tc>
      </w:tr>
      <w:tr w:rsidR="003E4BA5" w:rsidRPr="00B75B4C" w14:paraId="2E824387" w14:textId="77777777" w:rsidTr="001651D0">
        <w:trPr>
          <w:jc w:val="center"/>
        </w:trPr>
        <w:tc>
          <w:tcPr>
            <w:tcW w:w="2001" w:type="dxa"/>
            <w:shd w:val="clear" w:color="auto" w:fill="DBDBDB"/>
          </w:tcPr>
          <w:p w14:paraId="461E9C66" w14:textId="77777777" w:rsidR="003E4BA5" w:rsidRPr="004A43F6" w:rsidRDefault="003E4BA5" w:rsidP="001651D0">
            <w:pPr>
              <w:ind w:left="-59"/>
              <w:jc w:val="both"/>
              <w:rPr>
                <w:rFonts w:ascii="Calibri" w:hAnsi="Calibri" w:cs="Book Antiqua"/>
                <w:b/>
                <w:i/>
              </w:rPr>
            </w:pPr>
            <w:r w:rsidRPr="004A43F6">
              <w:rPr>
                <w:rFonts w:ascii="Calibri" w:hAnsi="Calibri" w:cs="Book Antiqua"/>
                <w:b/>
                <w:i/>
              </w:rPr>
              <w:t>Descripción:</w:t>
            </w:r>
          </w:p>
        </w:tc>
        <w:tc>
          <w:tcPr>
            <w:tcW w:w="5087" w:type="dxa"/>
          </w:tcPr>
          <w:p w14:paraId="1F62DB42" w14:textId="77777777" w:rsidR="003E4BA5" w:rsidRPr="004A43F6" w:rsidRDefault="003E4BA5" w:rsidP="001651D0">
            <w:pPr>
              <w:ind w:left="13"/>
              <w:jc w:val="both"/>
              <w:rPr>
                <w:rFonts w:ascii="Calibri" w:hAnsi="Calibri" w:cs="Book Antiqua"/>
                <w:i/>
              </w:rPr>
            </w:pPr>
            <w:r>
              <w:rPr>
                <w:rFonts w:ascii="Calibri" w:hAnsi="Calibri" w:cs="Book Antiqua"/>
                <w:i/>
              </w:rPr>
              <w:t>Registro de Funcionarios</w:t>
            </w:r>
          </w:p>
        </w:tc>
      </w:tr>
      <w:tr w:rsidR="003E4BA5" w:rsidRPr="00B75B4C" w14:paraId="0E082A8B" w14:textId="77777777" w:rsidTr="001651D0">
        <w:trPr>
          <w:jc w:val="center"/>
        </w:trPr>
        <w:tc>
          <w:tcPr>
            <w:tcW w:w="2001" w:type="dxa"/>
            <w:shd w:val="clear" w:color="auto" w:fill="DBDBDB"/>
          </w:tcPr>
          <w:p w14:paraId="56654FA2" w14:textId="77777777" w:rsidR="003E4BA5" w:rsidRPr="004A43F6" w:rsidRDefault="003E4BA5" w:rsidP="001651D0">
            <w:pPr>
              <w:ind w:left="-59"/>
              <w:jc w:val="both"/>
              <w:rPr>
                <w:rFonts w:ascii="Calibri" w:hAnsi="Calibri" w:cs="Book Antiqua"/>
                <w:b/>
                <w:i/>
              </w:rPr>
            </w:pPr>
            <w:r w:rsidRPr="004A43F6">
              <w:rPr>
                <w:rFonts w:ascii="Calibri" w:hAnsi="Calibri" w:cs="Book Antiqua"/>
                <w:b/>
                <w:i/>
              </w:rPr>
              <w:t>Reqs. asociados:</w:t>
            </w:r>
          </w:p>
        </w:tc>
        <w:tc>
          <w:tcPr>
            <w:tcW w:w="5087" w:type="dxa"/>
          </w:tcPr>
          <w:p w14:paraId="07ACDF88" w14:textId="77777777" w:rsidR="003E4BA5" w:rsidRPr="004A43F6" w:rsidRDefault="003E4BA5" w:rsidP="001651D0">
            <w:pPr>
              <w:ind w:left="13"/>
              <w:jc w:val="both"/>
              <w:rPr>
                <w:rFonts w:ascii="Calibri" w:hAnsi="Calibri" w:cs="Book Antiqua"/>
                <w:i/>
              </w:rPr>
            </w:pPr>
            <w:r>
              <w:rPr>
                <w:rFonts w:ascii="Calibri" w:hAnsi="Calibri" w:cs="Book Antiqua"/>
                <w:i/>
              </w:rPr>
              <w:t>RF-4.1.6</w:t>
            </w:r>
          </w:p>
        </w:tc>
      </w:tr>
      <w:tr w:rsidR="003E4BA5" w:rsidRPr="00B75B4C" w14:paraId="6B7E4580" w14:textId="77777777" w:rsidTr="001651D0">
        <w:trPr>
          <w:jc w:val="center"/>
        </w:trPr>
        <w:tc>
          <w:tcPr>
            <w:tcW w:w="2001" w:type="dxa"/>
            <w:shd w:val="clear" w:color="auto" w:fill="DBDBDB"/>
          </w:tcPr>
          <w:p w14:paraId="6A54CA92" w14:textId="77777777" w:rsidR="003E4BA5" w:rsidRPr="004A43F6" w:rsidRDefault="003E4BA5" w:rsidP="001651D0">
            <w:pPr>
              <w:ind w:left="-59"/>
              <w:jc w:val="both"/>
              <w:rPr>
                <w:rFonts w:ascii="Calibri" w:hAnsi="Calibri" w:cs="Book Antiqua"/>
                <w:b/>
                <w:i/>
              </w:rPr>
            </w:pPr>
            <w:r w:rsidRPr="004A43F6">
              <w:rPr>
                <w:rFonts w:ascii="Calibri" w:hAnsi="Calibri" w:cs="Book Antiqua"/>
                <w:b/>
                <w:i/>
              </w:rPr>
              <w:t>CU asociados:</w:t>
            </w:r>
          </w:p>
        </w:tc>
        <w:tc>
          <w:tcPr>
            <w:tcW w:w="5087" w:type="dxa"/>
          </w:tcPr>
          <w:p w14:paraId="51EC2618" w14:textId="77777777" w:rsidR="003E4BA5" w:rsidRPr="004A43F6" w:rsidRDefault="003E4BA5" w:rsidP="001651D0">
            <w:pPr>
              <w:ind w:left="13"/>
              <w:jc w:val="both"/>
              <w:rPr>
                <w:rFonts w:ascii="Calibri" w:hAnsi="Calibri" w:cs="Book Antiqua"/>
                <w:i/>
              </w:rPr>
            </w:pPr>
            <w:r>
              <w:rPr>
                <w:rFonts w:ascii="Calibri" w:hAnsi="Calibri" w:cs="Book Antiqua"/>
                <w:i/>
              </w:rPr>
              <w:t>CU-3</w:t>
            </w:r>
          </w:p>
        </w:tc>
      </w:tr>
      <w:tr w:rsidR="003E4BA5" w:rsidRPr="00B75B4C" w14:paraId="559DE3C6" w14:textId="77777777" w:rsidTr="001651D0">
        <w:trPr>
          <w:jc w:val="center"/>
        </w:trPr>
        <w:tc>
          <w:tcPr>
            <w:tcW w:w="2001" w:type="dxa"/>
            <w:shd w:val="clear" w:color="auto" w:fill="DBDBDB"/>
          </w:tcPr>
          <w:p w14:paraId="663D3715" w14:textId="77777777" w:rsidR="003E4BA5" w:rsidRPr="004A43F6" w:rsidRDefault="003E4BA5" w:rsidP="001651D0">
            <w:pPr>
              <w:ind w:left="-59"/>
              <w:jc w:val="both"/>
              <w:rPr>
                <w:rFonts w:ascii="Calibri" w:hAnsi="Calibri" w:cs="Book Antiqua"/>
                <w:b/>
                <w:i/>
              </w:rPr>
            </w:pPr>
            <w:r w:rsidRPr="004A43F6">
              <w:rPr>
                <w:rFonts w:ascii="Calibri" w:hAnsi="Calibri" w:cs="Book Antiqua"/>
                <w:b/>
                <w:i/>
              </w:rPr>
              <w:t>Esc. Asociados:</w:t>
            </w:r>
          </w:p>
        </w:tc>
        <w:tc>
          <w:tcPr>
            <w:tcW w:w="5087" w:type="dxa"/>
          </w:tcPr>
          <w:p w14:paraId="55771CEF" w14:textId="77777777" w:rsidR="003E4BA5" w:rsidRPr="004A43F6" w:rsidRDefault="003E4BA5" w:rsidP="001651D0">
            <w:pPr>
              <w:ind w:left="13"/>
              <w:jc w:val="both"/>
              <w:rPr>
                <w:rFonts w:ascii="Calibri" w:hAnsi="Calibri" w:cs="Book Antiqua"/>
                <w:i/>
              </w:rPr>
            </w:pPr>
            <w:r>
              <w:rPr>
                <w:rFonts w:ascii="Calibri" w:hAnsi="Calibri" w:cs="Book Antiqua"/>
                <w:i/>
              </w:rPr>
              <w:t>ES-1.1</w:t>
            </w:r>
          </w:p>
        </w:tc>
      </w:tr>
    </w:tbl>
    <w:p w14:paraId="253812CD" w14:textId="77777777" w:rsidR="003E4BA5" w:rsidRDefault="003E4BA5" w:rsidP="003E4BA5">
      <w:pPr>
        <w:ind w:left="720"/>
        <w:jc w:val="both"/>
        <w:rPr>
          <w:rFonts w:ascii="Calibri" w:hAnsi="Calibri"/>
          <w:i/>
          <w:color w:val="0000FF"/>
        </w:rPr>
      </w:pPr>
    </w:p>
    <w:p w14:paraId="7335FD37" w14:textId="77777777" w:rsidR="003E4BA5" w:rsidRDefault="003E4BA5" w:rsidP="003E4BA5">
      <w:pPr>
        <w:ind w:left="720"/>
        <w:jc w:val="center"/>
        <w:rPr>
          <w:rFonts w:ascii="Calibri" w:hAnsi="Calibri"/>
          <w:i/>
          <w:color w:val="0000FF"/>
        </w:rPr>
      </w:pPr>
      <w:r>
        <w:rPr>
          <w:noProof/>
        </w:rPr>
        <w:drawing>
          <wp:inline distT="0" distB="0" distL="0" distR="0" wp14:anchorId="1660A64F" wp14:editId="14D8E1B2">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79401067" w14:textId="77777777" w:rsidR="003E4BA5" w:rsidRDefault="003E4BA5" w:rsidP="003E4BA5">
      <w:pPr>
        <w:ind w:left="720"/>
        <w:jc w:val="both"/>
        <w:rPr>
          <w:rFonts w:ascii="Calibri" w:hAnsi="Calibri"/>
          <w:i/>
          <w:color w:val="0000FF"/>
        </w:rPr>
      </w:pPr>
    </w:p>
    <w:p w14:paraId="29C22F23" w14:textId="77777777" w:rsidR="003E4BA5" w:rsidRDefault="003E4BA5" w:rsidP="003E4BA5">
      <w:pPr>
        <w:ind w:left="708"/>
        <w:jc w:val="center"/>
        <w:rPr>
          <w:rFonts w:ascii="Calibri" w:hAnsi="Calibri" w:cs="Book Antiqua"/>
          <w:i/>
          <w:color w:val="595959"/>
        </w:rPr>
      </w:pPr>
    </w:p>
    <w:p w14:paraId="199724F6" w14:textId="77777777" w:rsidR="003E4BA5" w:rsidRDefault="003E4BA5" w:rsidP="003E4BA5">
      <w:pPr>
        <w:ind w:left="708"/>
        <w:jc w:val="center"/>
        <w:rPr>
          <w:rFonts w:ascii="Calibri" w:hAnsi="Calibri" w:cs="Book Antiqua"/>
          <w:i/>
          <w:color w:val="595959"/>
        </w:rPr>
      </w:pPr>
    </w:p>
    <w:p w14:paraId="5671C3A3" w14:textId="77777777" w:rsidR="003E4BA5" w:rsidRDefault="003E4BA5" w:rsidP="003E4BA5">
      <w:pPr>
        <w:ind w:left="708"/>
        <w:jc w:val="center"/>
        <w:rPr>
          <w:rFonts w:ascii="Calibri" w:hAnsi="Calibri" w:cs="Book Antiqua"/>
          <w:i/>
          <w:color w:val="595959"/>
        </w:rPr>
      </w:pPr>
    </w:p>
    <w:p w14:paraId="656B2EFC" w14:textId="77777777" w:rsidR="003E4BA5" w:rsidRPr="00C95560" w:rsidRDefault="003E4BA5" w:rsidP="003E4BA5">
      <w:pPr>
        <w:pStyle w:val="Heading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5BF67387" w14:textId="77777777" w:rsidR="003E4BA5" w:rsidRPr="00A96743" w:rsidRDefault="003E4BA5" w:rsidP="003E4BA5">
      <w:pPr>
        <w:pStyle w:val="Heading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18BAF729" w14:textId="77777777" w:rsidR="003E4BA5" w:rsidRPr="00C95560" w:rsidRDefault="003E4BA5" w:rsidP="003E4BA5">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57A88FB3" w14:textId="77777777" w:rsidR="003E4BA5" w:rsidRPr="00C95560" w:rsidRDefault="003E4BA5" w:rsidP="003E4BA5">
      <w:pPr>
        <w:ind w:left="993"/>
        <w:jc w:val="both"/>
        <w:rPr>
          <w:rFonts w:ascii="Calibri" w:hAnsi="Calibri"/>
          <w:i/>
          <w:iCs/>
          <w:color w:val="0000FF"/>
        </w:rPr>
      </w:pPr>
    </w:p>
    <w:p w14:paraId="789D9B84" w14:textId="77777777" w:rsidR="003E4BA5" w:rsidRPr="00C95560" w:rsidRDefault="003E4BA5" w:rsidP="003E4BA5">
      <w:pPr>
        <w:ind w:left="993"/>
        <w:jc w:val="both"/>
        <w:rPr>
          <w:rFonts w:ascii="Calibri" w:hAnsi="Calibri"/>
          <w:i/>
          <w:iCs/>
          <w:color w:val="0000FF"/>
        </w:rPr>
      </w:pPr>
      <w:r w:rsidRPr="00C95560">
        <w:rPr>
          <w:rFonts w:ascii="Calibri" w:hAnsi="Calibri"/>
          <w:i/>
          <w:iCs/>
          <w:color w:val="0000FF"/>
        </w:rPr>
        <w:t xml:space="preserve">Texto </w:t>
      </w:r>
      <w:r>
        <w:rPr>
          <w:rFonts w:ascii="Calibri" w:hAnsi="Calibri"/>
          <w:i/>
          <w:iCs/>
          <w:color w:val="0000FF"/>
        </w:rPr>
        <w:t>de ejemplo</w:t>
      </w:r>
      <w:r w:rsidRPr="00C95560">
        <w:rPr>
          <w:rFonts w:ascii="Calibri" w:hAnsi="Calibri"/>
          <w:i/>
          <w:iCs/>
          <w:color w:val="0000FF"/>
        </w:rPr>
        <w:t>.</w:t>
      </w:r>
    </w:p>
    <w:p w14:paraId="516420D2" w14:textId="77777777" w:rsidR="003E4BA5" w:rsidRDefault="003E4BA5" w:rsidP="003E4BA5">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(Model, View, Controller)+</w:t>
      </w:r>
    </w:p>
    <w:p w14:paraId="094BFA86" w14:textId="77777777" w:rsidR="003E4BA5" w:rsidRDefault="003E4BA5" w:rsidP="003E4BA5">
      <w:pPr>
        <w:ind w:left="993"/>
        <w:jc w:val="both"/>
        <w:rPr>
          <w:rFonts w:ascii="Calibri" w:hAnsi="Calibri" w:cs="Book Antiqua"/>
          <w:i/>
          <w:color w:val="595959"/>
        </w:rPr>
      </w:pPr>
    </w:p>
    <w:p w14:paraId="42D69F2D"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b/>
          <w:i/>
          <w:color w:val="595959"/>
        </w:rPr>
        <w:t>Capa de Base de Datos (Model)</w:t>
      </w:r>
      <w:r w:rsidRPr="00C95560">
        <w:rPr>
          <w:rFonts w:ascii="Calibri" w:hAnsi="Calibri" w:cs="Book Antiqua"/>
          <w:i/>
          <w:color w:val="595959"/>
        </w:rPr>
        <w:t>, se encarga de almacenar toda la información, y tenerla disponible para cualquier aplicación.</w:t>
      </w:r>
    </w:p>
    <w:p w14:paraId="3EA5598A"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6868D4F4" w14:textId="77777777" w:rsidR="003E4BA5" w:rsidRPr="00C95560" w:rsidRDefault="003E4BA5" w:rsidP="003E4BA5">
      <w:pPr>
        <w:ind w:left="993"/>
        <w:jc w:val="both"/>
        <w:rPr>
          <w:rFonts w:ascii="Calibri" w:hAnsi="Calibri" w:cs="Book Antiqua"/>
          <w:i/>
          <w:color w:val="595959"/>
        </w:rPr>
      </w:pPr>
    </w:p>
    <w:p w14:paraId="18BE7BF8"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b/>
          <w:i/>
          <w:color w:val="595959"/>
        </w:rPr>
        <w:t>Capa de Aplicaciones (View y Controller)</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EA69F13"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t>Para esta capa se utilizará Oracle Aplication Server 10g donde se montarán los .jsp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39318EC5" w14:textId="77777777" w:rsidR="003E4BA5" w:rsidRPr="00C95560" w:rsidRDefault="003E4BA5" w:rsidP="003E4BA5">
      <w:pPr>
        <w:ind w:left="993"/>
        <w:jc w:val="both"/>
        <w:rPr>
          <w:rFonts w:ascii="Calibri" w:hAnsi="Calibri" w:cs="Book Antiqua"/>
          <w:i/>
          <w:color w:val="595959"/>
        </w:rPr>
      </w:pPr>
    </w:p>
    <w:p w14:paraId="3D3EE080"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30376C89"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t>Para esta capa se utilizará JSP.</w:t>
      </w:r>
    </w:p>
    <w:p w14:paraId="594B9C09" w14:textId="77777777" w:rsidR="003E4BA5" w:rsidRPr="00C95560" w:rsidRDefault="003E4BA5" w:rsidP="003E4BA5">
      <w:pPr>
        <w:ind w:left="1080"/>
        <w:jc w:val="both"/>
        <w:rPr>
          <w:rFonts w:ascii="Calibri" w:hAnsi="Calibri"/>
          <w:i/>
          <w:color w:val="999999"/>
        </w:rPr>
      </w:pPr>
    </w:p>
    <w:p w14:paraId="44ADDE0F"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5D2CC8A7" w14:textId="77777777" w:rsidR="003E4BA5" w:rsidRPr="00A96743" w:rsidRDefault="003E4BA5" w:rsidP="003E4BA5">
      <w:pPr>
        <w:pStyle w:val="Heading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1A1A9B64" w14:textId="77777777" w:rsidR="003E4BA5" w:rsidRPr="00C95560" w:rsidRDefault="003E4BA5" w:rsidP="003E4BA5">
      <w:pPr>
        <w:rPr>
          <w:rFonts w:ascii="Calibri" w:hAnsi="Calibri"/>
        </w:rPr>
      </w:pPr>
    </w:p>
    <w:p w14:paraId="09C81450" w14:textId="77777777" w:rsidR="003E4BA5" w:rsidRPr="00C95560" w:rsidRDefault="003E4BA5" w:rsidP="003E4BA5">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5BBFF164" w14:textId="77777777" w:rsidR="003E4BA5" w:rsidRPr="00C95560" w:rsidRDefault="003E4BA5" w:rsidP="003E4BA5">
      <w:pPr>
        <w:ind w:left="993"/>
        <w:jc w:val="both"/>
        <w:rPr>
          <w:rFonts w:ascii="Calibri" w:hAnsi="Calibri"/>
          <w:i/>
          <w:iCs/>
          <w:color w:val="0000FF"/>
        </w:rPr>
      </w:pPr>
    </w:p>
    <w:p w14:paraId="6D9C693C" w14:textId="77777777" w:rsidR="003E4BA5" w:rsidRPr="00C95560" w:rsidRDefault="003E4BA5" w:rsidP="003E4BA5">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247E0FD2" w14:textId="77777777" w:rsidR="003E4BA5" w:rsidRPr="00C95560" w:rsidRDefault="003E4BA5" w:rsidP="003E4BA5">
      <w:pPr>
        <w:ind w:left="993"/>
        <w:jc w:val="both"/>
        <w:rPr>
          <w:rFonts w:ascii="Calibri" w:hAnsi="Calibri"/>
          <w:i/>
          <w:iCs/>
          <w:color w:val="0000FF"/>
        </w:rPr>
      </w:pPr>
    </w:p>
    <w:p w14:paraId="1331A9DB"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lastRenderedPageBreak/>
        <w:t>Paquete &lt;xxxxx 1&gt;: Clases contenidas: Ver Diagrama de Clase &lt;zzzzzz 1&gt;.</w:t>
      </w:r>
    </w:p>
    <w:p w14:paraId="734E03BB" w14:textId="77777777" w:rsidR="003E4BA5" w:rsidRPr="00C95560" w:rsidRDefault="003E4BA5" w:rsidP="003E4BA5">
      <w:pPr>
        <w:ind w:left="993"/>
        <w:jc w:val="both"/>
        <w:rPr>
          <w:rFonts w:ascii="Calibri" w:hAnsi="Calibri" w:cs="Book Antiqua"/>
          <w:i/>
          <w:color w:val="595959"/>
        </w:rPr>
      </w:pPr>
      <w:r w:rsidRPr="00C95560">
        <w:rPr>
          <w:rFonts w:ascii="Calibri" w:hAnsi="Calibri" w:cs="Book Antiqua"/>
          <w:i/>
          <w:color w:val="595959"/>
        </w:rPr>
        <w:t>Paquete &lt;xxxxx 2&gt;: Clases contenidas: Ver Diagrama de Clase &lt;zzzzzz 2&gt;.</w:t>
      </w:r>
    </w:p>
    <w:p w14:paraId="12F22096" w14:textId="77777777" w:rsidR="003E4BA5" w:rsidRDefault="003E4BA5" w:rsidP="003E4BA5">
      <w:pPr>
        <w:ind w:left="993"/>
        <w:jc w:val="both"/>
        <w:rPr>
          <w:rFonts w:ascii="Calibri" w:hAnsi="Calibri" w:cs="Book Antiqua"/>
          <w:i/>
          <w:color w:val="595959"/>
        </w:rPr>
      </w:pPr>
      <w:r w:rsidRPr="00C95560">
        <w:rPr>
          <w:rFonts w:ascii="Calibri" w:hAnsi="Calibri" w:cs="Book Antiqua"/>
          <w:i/>
          <w:color w:val="595959"/>
        </w:rPr>
        <w:t>Paquete &lt;xxxxx ..&gt;: Clases contenidas: Ver Diagrama de Clase &lt;zzzzzz …&gt;.</w:t>
      </w:r>
    </w:p>
    <w:p w14:paraId="6DD8D383" w14:textId="77777777" w:rsidR="003E4BA5" w:rsidRDefault="003E4BA5" w:rsidP="003E4BA5">
      <w:pPr>
        <w:ind w:left="993"/>
        <w:jc w:val="both"/>
        <w:rPr>
          <w:rFonts w:ascii="Calibri" w:hAnsi="Calibri" w:cs="Book Antiqua"/>
          <w:i/>
          <w:color w:val="595959"/>
        </w:rPr>
      </w:pPr>
    </w:p>
    <w:p w14:paraId="32372B32" w14:textId="77777777" w:rsidR="003E4BA5" w:rsidRDefault="003E4BA5" w:rsidP="003E4BA5">
      <w:pPr>
        <w:ind w:left="993"/>
        <w:jc w:val="both"/>
        <w:rPr>
          <w:rFonts w:ascii="Calibri" w:hAnsi="Calibri" w:cs="Book Antiqua"/>
          <w:i/>
          <w:color w:val="595959"/>
        </w:rPr>
      </w:pPr>
      <w:r>
        <w:rPr>
          <w:rFonts w:ascii="Calibri" w:hAnsi="Calibri" w:cs="Book Antiqua"/>
          <w:i/>
          <w:color w:val="595959"/>
        </w:rPr>
        <w:t>O Insertar el Diagrama de Clases. Ejemplo:</w:t>
      </w:r>
    </w:p>
    <w:p w14:paraId="0980F881" w14:textId="77777777" w:rsidR="003E4BA5" w:rsidRDefault="003E4BA5" w:rsidP="003E4BA5">
      <w:pPr>
        <w:ind w:left="993"/>
        <w:jc w:val="both"/>
        <w:rPr>
          <w:rFonts w:ascii="Calibri" w:hAnsi="Calibri" w:cs="Book Antiqua"/>
          <w:i/>
          <w:color w:val="595959"/>
        </w:rPr>
      </w:pPr>
    </w:p>
    <w:p w14:paraId="33CA3073" w14:textId="77777777" w:rsidR="003E4BA5" w:rsidRDefault="003E4BA5" w:rsidP="003E4BA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6EB17F78" w14:textId="77777777" w:rsidR="003E4BA5" w:rsidRDefault="003E4BA5" w:rsidP="003E4BA5">
      <w:pPr>
        <w:ind w:left="993"/>
        <w:jc w:val="both"/>
        <w:rPr>
          <w:rFonts w:ascii="Calibri" w:hAnsi="Calibri" w:cs="Book Antiqua"/>
          <w:i/>
          <w:color w:val="595959"/>
        </w:rPr>
      </w:pPr>
    </w:p>
    <w:p w14:paraId="2A741AAD" w14:textId="77777777" w:rsidR="003E4BA5" w:rsidRDefault="003E4BA5" w:rsidP="003E4BA5">
      <w:pPr>
        <w:ind w:left="993"/>
        <w:jc w:val="both"/>
        <w:rPr>
          <w:rFonts w:ascii="Calibri" w:hAnsi="Calibri" w:cs="Book Antiqua"/>
          <w:i/>
          <w:color w:val="595959"/>
        </w:rPr>
      </w:pPr>
    </w:p>
    <w:p w14:paraId="433030E5" w14:textId="77777777" w:rsidR="003E4BA5" w:rsidRDefault="003E4BA5" w:rsidP="003E4BA5">
      <w:pPr>
        <w:ind w:left="993"/>
        <w:jc w:val="center"/>
        <w:rPr>
          <w:rFonts w:ascii="Calibri" w:hAnsi="Calibri" w:cs="Book Antiqua"/>
          <w:i/>
          <w:color w:val="595959"/>
        </w:rPr>
      </w:pPr>
      <w:r>
        <w:rPr>
          <w:rFonts w:ascii="Calibri" w:hAnsi="Calibri" w:cs="Book Antiqua"/>
          <w:i/>
          <w:noProof/>
          <w:color w:val="595959"/>
        </w:rPr>
        <w:drawing>
          <wp:inline distT="0" distB="0" distL="0" distR="0" wp14:anchorId="5F571798" wp14:editId="2B310952">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2AD09710" w14:textId="77777777" w:rsidR="003E4BA5" w:rsidRPr="00C95560" w:rsidRDefault="003E4BA5" w:rsidP="003E4BA5">
      <w:pPr>
        <w:ind w:left="993"/>
        <w:jc w:val="center"/>
        <w:rPr>
          <w:rFonts w:ascii="Calibri" w:hAnsi="Calibri" w:cs="Book Antiqua"/>
          <w:i/>
          <w:color w:val="595959"/>
        </w:rPr>
      </w:pPr>
    </w:p>
    <w:p w14:paraId="1F3FFA6F" w14:textId="77777777" w:rsidR="003E4BA5" w:rsidRPr="00C95560" w:rsidRDefault="003E4BA5" w:rsidP="003E4BA5">
      <w:pPr>
        <w:ind w:left="993"/>
        <w:jc w:val="both"/>
        <w:rPr>
          <w:rFonts w:ascii="Calibri" w:hAnsi="Calibri"/>
          <w:i/>
          <w:iCs/>
          <w:color w:val="0000FF"/>
        </w:rPr>
      </w:pPr>
    </w:p>
    <w:p w14:paraId="747741F2" w14:textId="77777777" w:rsidR="003E4BA5" w:rsidRPr="00A96743" w:rsidRDefault="003E4BA5" w:rsidP="003E4BA5">
      <w:pPr>
        <w:pStyle w:val="Heading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E29E803" w14:textId="77777777" w:rsidR="003E4BA5" w:rsidRDefault="003E4BA5" w:rsidP="003E4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48B681BF" w14:textId="77777777" w:rsidR="003E4BA5" w:rsidRDefault="003E4BA5" w:rsidP="003E4BA5">
      <w:pPr>
        <w:ind w:left="993"/>
        <w:jc w:val="both"/>
        <w:rPr>
          <w:rFonts w:ascii="Calibri" w:hAnsi="Calibri" w:cs="Book Antiqua"/>
          <w:i/>
          <w:color w:val="0000FF"/>
        </w:rPr>
      </w:pPr>
    </w:p>
    <w:p w14:paraId="1C9C613E" w14:textId="77777777" w:rsidR="003E4BA5" w:rsidRDefault="003E4BA5" w:rsidP="003E4BA5">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64B4DBB" w14:textId="77777777" w:rsidR="003E4BA5" w:rsidRPr="00C95560" w:rsidRDefault="003E4BA5" w:rsidP="003E4BA5">
      <w:pPr>
        <w:ind w:left="993"/>
        <w:jc w:val="both"/>
        <w:rPr>
          <w:rFonts w:ascii="Calibri" w:hAnsi="Calibri" w:cs="Book Antiqua"/>
          <w:i/>
          <w:color w:val="0000FF"/>
        </w:rPr>
      </w:pPr>
    </w:p>
    <w:p w14:paraId="01F1E058" w14:textId="77777777" w:rsidR="003E4BA5" w:rsidRPr="00C95560" w:rsidRDefault="003E4BA5" w:rsidP="003E4BA5">
      <w:pPr>
        <w:ind w:left="993"/>
        <w:jc w:val="both"/>
        <w:rPr>
          <w:rFonts w:ascii="Calibri" w:hAnsi="Calibri" w:cs="Book Antiqua"/>
          <w:i/>
          <w:color w:val="0000FF"/>
        </w:rPr>
      </w:pPr>
    </w:p>
    <w:p w14:paraId="3738488A" w14:textId="77777777" w:rsidR="003E4BA5" w:rsidRPr="00C95560" w:rsidRDefault="003E4BA5" w:rsidP="003E4BA5">
      <w:pPr>
        <w:ind w:left="993"/>
        <w:jc w:val="both"/>
        <w:rPr>
          <w:rFonts w:ascii="Calibri" w:hAnsi="Calibri" w:cs="Book Antiqua"/>
          <w:i/>
          <w:color w:val="0000FF"/>
        </w:rPr>
      </w:pPr>
    </w:p>
    <w:p w14:paraId="0543B54C" w14:textId="77777777" w:rsidR="003E4BA5" w:rsidRDefault="003E4BA5" w:rsidP="003E4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118EE2F4" w14:textId="77777777" w:rsidR="003E4BA5" w:rsidRDefault="003E4BA5" w:rsidP="003E4BA5">
      <w:pPr>
        <w:ind w:left="720"/>
        <w:jc w:val="both"/>
        <w:rPr>
          <w:rFonts w:ascii="Calibri" w:hAnsi="Calibri" w:cs="Book Antiqua"/>
          <w:i/>
          <w:color w:val="595959"/>
        </w:rPr>
      </w:pPr>
    </w:p>
    <w:p w14:paraId="31A562EA" w14:textId="77777777" w:rsidR="003E4BA5" w:rsidRDefault="003E4BA5" w:rsidP="003E4BA5">
      <w:pPr>
        <w:ind w:left="720"/>
        <w:jc w:val="center"/>
        <w:rPr>
          <w:rFonts w:ascii="Calibri" w:hAnsi="Calibri" w:cs="Book Antiqua"/>
          <w:i/>
          <w:color w:val="595959"/>
        </w:rPr>
      </w:pPr>
      <w:r>
        <w:rPr>
          <w:noProof/>
        </w:rPr>
        <w:lastRenderedPageBreak/>
        <w:drawing>
          <wp:inline distT="0" distB="0" distL="0" distR="0" wp14:anchorId="133F663C" wp14:editId="0241BE4D">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7">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0D06E4B" w14:textId="77777777" w:rsidR="003E4BA5" w:rsidRDefault="003E4BA5" w:rsidP="003E4BA5">
      <w:pPr>
        <w:ind w:left="720"/>
        <w:jc w:val="center"/>
        <w:rPr>
          <w:rFonts w:ascii="Calibri" w:hAnsi="Calibri" w:cs="Book Antiqua"/>
          <w:i/>
          <w:color w:val="595959"/>
        </w:rPr>
      </w:pPr>
    </w:p>
    <w:p w14:paraId="4724116E" w14:textId="77777777" w:rsidR="003E4BA5" w:rsidRPr="00C95560" w:rsidRDefault="003E4BA5" w:rsidP="003E4BA5">
      <w:pPr>
        <w:ind w:left="720"/>
        <w:jc w:val="center"/>
        <w:rPr>
          <w:rFonts w:ascii="Calibri" w:hAnsi="Calibri" w:cs="Book Antiqua"/>
          <w:i/>
          <w:color w:val="595959"/>
        </w:rPr>
      </w:pPr>
      <w:r>
        <w:rPr>
          <w:noProof/>
        </w:rPr>
        <w:drawing>
          <wp:inline distT="0" distB="0" distL="0" distR="0" wp14:anchorId="2F2E53C9" wp14:editId="1F510843">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4DBD8F2A" w14:textId="77777777" w:rsidR="003E4BA5" w:rsidRPr="00C95560" w:rsidRDefault="003E4BA5" w:rsidP="003E4BA5">
      <w:pPr>
        <w:ind w:left="720"/>
        <w:jc w:val="both"/>
        <w:rPr>
          <w:rFonts w:ascii="Calibri" w:hAnsi="Calibri" w:cs="Book Antiqua"/>
          <w:i/>
          <w:color w:val="0000FF"/>
        </w:rPr>
      </w:pPr>
    </w:p>
    <w:p w14:paraId="7C2A0ECD" w14:textId="77777777" w:rsidR="003E4BA5" w:rsidRPr="008549D5" w:rsidRDefault="003E4BA5" w:rsidP="003E4BA5">
      <w:pPr>
        <w:pStyle w:val="Heading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7486D8CA" w14:textId="77777777" w:rsidR="003E4BA5" w:rsidRDefault="003E4BA5" w:rsidP="003E4BA5">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CPUs) que ejecutan el software, y sus interconexiones (bus, LAN, punto a punto, etc.) También incluir un mapeo de los procesos desde la Vista de Procesos en los nodos físicos.&gt; </w:t>
      </w:r>
    </w:p>
    <w:p w14:paraId="7437A335" w14:textId="77777777" w:rsidR="003E4BA5" w:rsidRDefault="003E4BA5" w:rsidP="003E4BA5">
      <w:pPr>
        <w:ind w:left="720"/>
        <w:jc w:val="both"/>
        <w:rPr>
          <w:rFonts w:ascii="Calibri" w:hAnsi="Calibri" w:cs="Book Antiqua"/>
          <w:i/>
          <w:color w:val="0000FF"/>
        </w:rPr>
      </w:pPr>
    </w:p>
    <w:p w14:paraId="157D22C4" w14:textId="77777777" w:rsidR="003E4BA5" w:rsidRDefault="003E4BA5" w:rsidP="003E4BA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CAB6C13" w14:textId="77777777" w:rsidR="003E4BA5" w:rsidRPr="00C95560" w:rsidRDefault="003E4BA5" w:rsidP="003E4BA5">
      <w:pPr>
        <w:ind w:left="720"/>
        <w:jc w:val="both"/>
        <w:rPr>
          <w:rFonts w:ascii="Calibri" w:hAnsi="Calibri" w:cs="Book Antiqua"/>
          <w:i/>
          <w:color w:val="0000FF"/>
        </w:rPr>
      </w:pPr>
    </w:p>
    <w:p w14:paraId="575E21EB" w14:textId="77777777" w:rsidR="003E4BA5" w:rsidRPr="00C95560" w:rsidRDefault="003E4BA5" w:rsidP="003E4BA5">
      <w:pPr>
        <w:ind w:left="720"/>
        <w:jc w:val="both"/>
        <w:rPr>
          <w:rFonts w:ascii="Calibri" w:hAnsi="Calibri" w:cs="Book Antiqua"/>
          <w:i/>
          <w:color w:val="0000FF"/>
        </w:rPr>
      </w:pPr>
    </w:p>
    <w:p w14:paraId="51480884" w14:textId="77777777" w:rsidR="003E4BA5" w:rsidRDefault="003E4BA5" w:rsidP="003E4BA5">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537B891E" w14:textId="77777777" w:rsidR="003E4BA5" w:rsidRDefault="003E4BA5" w:rsidP="003E4BA5">
      <w:pPr>
        <w:ind w:left="720"/>
        <w:jc w:val="both"/>
        <w:rPr>
          <w:rFonts w:ascii="Calibri" w:hAnsi="Calibri" w:cs="Book Antiqua"/>
          <w:i/>
          <w:color w:val="595959"/>
        </w:rPr>
      </w:pPr>
    </w:p>
    <w:p w14:paraId="45482395" w14:textId="77777777" w:rsidR="003E4BA5" w:rsidRDefault="003E4BA5" w:rsidP="003E4BA5">
      <w:pPr>
        <w:ind w:left="720"/>
        <w:jc w:val="center"/>
      </w:pPr>
      <w:r>
        <w:rPr>
          <w:noProof/>
        </w:rPr>
        <w:drawing>
          <wp:inline distT="0" distB="0" distL="0" distR="0" wp14:anchorId="02B6AC57" wp14:editId="34FE2959">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7B89E33E" w14:textId="77777777" w:rsidR="003E4BA5" w:rsidRDefault="003E4BA5" w:rsidP="003E4BA5">
      <w:pPr>
        <w:ind w:left="720"/>
        <w:jc w:val="center"/>
      </w:pPr>
    </w:p>
    <w:p w14:paraId="73DFB2BD" w14:textId="77777777" w:rsidR="003E4BA5" w:rsidRDefault="003E4BA5" w:rsidP="003E4BA5">
      <w:pPr>
        <w:ind w:left="720"/>
        <w:jc w:val="center"/>
      </w:pPr>
    </w:p>
    <w:p w14:paraId="67D8E82E" w14:textId="77777777" w:rsidR="003E4BA5" w:rsidRDefault="003E4BA5" w:rsidP="003E4BA5"/>
    <w:p w14:paraId="07501FBB" w14:textId="77777777" w:rsidR="003E4BA5" w:rsidRDefault="003E4BA5" w:rsidP="003E4BA5">
      <w:pPr>
        <w:jc w:val="center"/>
      </w:pPr>
      <w:r>
        <w:rPr>
          <w:noProof/>
        </w:rPr>
        <w:drawing>
          <wp:inline distT="0" distB="0" distL="0" distR="0" wp14:anchorId="15850777" wp14:editId="2B7C1954">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0">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27DDF571" w14:textId="77777777" w:rsidR="003E4BA5" w:rsidRDefault="003E4BA5" w:rsidP="003E4BA5">
      <w:pPr>
        <w:jc w:val="center"/>
        <w:rPr>
          <w:rFonts w:ascii="Calibri" w:hAnsi="Calibri" w:cs="Book Antiqua"/>
          <w:i/>
          <w:color w:val="595959"/>
        </w:rPr>
      </w:pPr>
    </w:p>
    <w:p w14:paraId="091DC5D9" w14:textId="77777777" w:rsidR="003E4BA5" w:rsidRPr="00FE0DBE" w:rsidRDefault="003E4BA5" w:rsidP="003E4BA5">
      <w:pPr>
        <w:pStyle w:val="Heading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563BC87C" w14:textId="77777777" w:rsidR="003E4BA5" w:rsidRPr="00A96743" w:rsidRDefault="003E4BA5" w:rsidP="003E4BA5">
      <w:pPr>
        <w:pStyle w:val="Heading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4E870ECB" w14:textId="77777777" w:rsidR="003E4BA5" w:rsidRDefault="003E4BA5" w:rsidP="003E4BA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xml, etc. </w:t>
      </w:r>
      <w:r>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2E4F621B" w14:textId="77777777" w:rsidR="003E4BA5" w:rsidRDefault="003E4BA5" w:rsidP="003E4BA5">
      <w:pPr>
        <w:ind w:left="851"/>
        <w:jc w:val="both"/>
        <w:rPr>
          <w:rFonts w:ascii="Calibri" w:hAnsi="Calibri" w:cs="Book Antiqua"/>
          <w:i/>
          <w:color w:val="0000FF"/>
        </w:rPr>
      </w:pPr>
    </w:p>
    <w:p w14:paraId="36736FEA" w14:textId="77777777" w:rsidR="003E4BA5" w:rsidRPr="00B23E8F" w:rsidRDefault="003E4BA5" w:rsidP="003E4BA5">
      <w:pPr>
        <w:rPr>
          <w:rFonts w:ascii="Calibri" w:hAnsi="Calibri" w:cs="Calibri"/>
        </w:rPr>
      </w:pPr>
      <w:r w:rsidRPr="00B23E8F">
        <w:rPr>
          <w:rFonts w:ascii="Calibri" w:hAnsi="Calibri" w:cs="Calibri"/>
        </w:rPr>
        <w:t xml:space="preserve">NOMBRE OBJETO: </w:t>
      </w:r>
      <w:r w:rsidRPr="00B23E8F">
        <w:rPr>
          <w:rFonts w:ascii="Calibri" w:hAnsi="Calibri" w:cs="Calibri"/>
          <w:iCs/>
          <w:color w:val="0000FF"/>
        </w:rPr>
        <w:t>&lt;nombre del objeto a crear&gt;</w:t>
      </w:r>
    </w:p>
    <w:p w14:paraId="05993024" w14:textId="77777777" w:rsidR="003E4BA5" w:rsidRPr="00B23E8F" w:rsidRDefault="003E4BA5" w:rsidP="003E4BA5">
      <w:pPr>
        <w:rPr>
          <w:rFonts w:ascii="Calibri" w:hAnsi="Calibri" w:cs="Calibri"/>
        </w:rPr>
      </w:pPr>
      <w:r w:rsidRPr="00B23E8F">
        <w:rPr>
          <w:rFonts w:ascii="Calibri" w:hAnsi="Calibri" w:cs="Calibri"/>
        </w:rPr>
        <w:t>DESCRIPCION:    &lt;</w:t>
      </w:r>
      <w:r w:rsidRPr="00B23E8F">
        <w:rPr>
          <w:rFonts w:ascii="Calibri" w:hAnsi="Calibri" w:cs="Calibri"/>
          <w:iCs/>
          <w:color w:val="0000FF"/>
        </w:rPr>
        <w:t>descripción del propósito del objeto</w:t>
      </w:r>
      <w:r w:rsidRPr="00B23E8F">
        <w:rPr>
          <w:rFonts w:ascii="Calibri" w:hAnsi="Calibri" w:cs="Calibri"/>
        </w:rPr>
        <w:t>&gt;</w:t>
      </w:r>
    </w:p>
    <w:p w14:paraId="60D8772B" w14:textId="77777777" w:rsidR="003E4BA5" w:rsidRPr="00B23E8F" w:rsidRDefault="003E4BA5" w:rsidP="003E4BA5">
      <w:pPr>
        <w:rPr>
          <w:rFonts w:ascii="Calibri" w:hAnsi="Calibri" w:cs="Calibri"/>
        </w:rPr>
      </w:pPr>
    </w:p>
    <w:p w14:paraId="6B609F42" w14:textId="77777777" w:rsidR="003E4BA5" w:rsidRPr="00B23E8F" w:rsidRDefault="003E4BA5" w:rsidP="003E4BA5">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3E4BA5" w:rsidRPr="00B23E8F" w14:paraId="76C13AD7" w14:textId="77777777" w:rsidTr="001651D0">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74CAA3BB"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1CF82769"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70C9EF7"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3A3B4FEF" w14:textId="77777777" w:rsidR="003E4BA5" w:rsidRPr="00B23E8F" w:rsidRDefault="003E4BA5" w:rsidP="001651D0">
            <w:pPr>
              <w:rPr>
                <w:rFonts w:ascii="Calibri" w:hAnsi="Calibri" w:cs="Calibri"/>
                <w:b/>
                <w:bCs/>
                <w:lang w:val="en-US"/>
              </w:rPr>
            </w:pPr>
            <w:r w:rsidRPr="00B23E8F">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10765460" w14:textId="77777777" w:rsidR="003E4BA5" w:rsidRPr="00B23E8F" w:rsidRDefault="003E4BA5" w:rsidP="001651D0">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268FA478"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FA54EE8"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33D106C7" w14:textId="77777777" w:rsidR="003E4BA5" w:rsidRPr="00B23E8F" w:rsidRDefault="003E4BA5" w:rsidP="001651D0">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74FDDABA" w14:textId="77777777" w:rsidR="003E4BA5" w:rsidRPr="00B23E8F" w:rsidRDefault="003E4BA5" w:rsidP="001651D0">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49BD1AFD"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3E4BA5" w:rsidRPr="00B23E8F" w14:paraId="5AC440A0" w14:textId="77777777" w:rsidTr="001651D0">
        <w:trPr>
          <w:trHeight w:val="254"/>
        </w:trPr>
        <w:tc>
          <w:tcPr>
            <w:tcW w:w="474" w:type="dxa"/>
            <w:tcBorders>
              <w:top w:val="single" w:sz="2" w:space="0" w:color="auto"/>
              <w:left w:val="single" w:sz="2" w:space="0" w:color="auto"/>
              <w:bottom w:val="single" w:sz="2" w:space="0" w:color="auto"/>
              <w:right w:val="single" w:sz="2" w:space="0" w:color="auto"/>
            </w:tcBorders>
          </w:tcPr>
          <w:p w14:paraId="6DFB4FA0" w14:textId="77777777" w:rsidR="003E4BA5" w:rsidRPr="00B23E8F" w:rsidRDefault="003E4BA5" w:rsidP="001651D0">
            <w:pPr>
              <w:rPr>
                <w:rFonts w:ascii="Calibri" w:hAnsi="Calibri" w:cs="Calibri"/>
              </w:rPr>
            </w:pP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D2AA156" w14:textId="77777777" w:rsidR="003E4BA5" w:rsidRPr="00B23E8F" w:rsidRDefault="003E4BA5" w:rsidP="001651D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477C55F4" w14:textId="77777777" w:rsidR="003E4BA5" w:rsidRPr="00B23E8F" w:rsidRDefault="003E4BA5" w:rsidP="001651D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07FA5932" w14:textId="77777777" w:rsidR="003E4BA5" w:rsidRPr="00B23E8F" w:rsidRDefault="003E4BA5" w:rsidP="001651D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A3C87B1" w14:textId="77777777" w:rsidR="003E4BA5" w:rsidRPr="00B23E8F" w:rsidRDefault="003E4BA5" w:rsidP="001651D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6F2E5170" w14:textId="77777777" w:rsidR="003E4BA5" w:rsidRPr="00B23E8F" w:rsidRDefault="003E4BA5" w:rsidP="001651D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5EF7221B" w14:textId="77777777" w:rsidR="003E4BA5" w:rsidRPr="00B23E8F" w:rsidRDefault="003E4BA5" w:rsidP="001651D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49E45FB7" w14:textId="77777777" w:rsidR="003E4BA5" w:rsidRPr="00B23E8F" w:rsidRDefault="003E4BA5" w:rsidP="001651D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938DDA0" w14:textId="77777777" w:rsidR="003E4BA5" w:rsidRPr="00B23E8F" w:rsidRDefault="003E4BA5" w:rsidP="001651D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759B1D69" w14:textId="77777777" w:rsidR="003E4BA5" w:rsidRPr="00B23E8F" w:rsidRDefault="003E4BA5" w:rsidP="001651D0">
            <w:pPr>
              <w:rPr>
                <w:rFonts w:ascii="Calibri" w:hAnsi="Calibri" w:cs="Calibri"/>
              </w:rPr>
            </w:pPr>
          </w:p>
        </w:tc>
      </w:tr>
      <w:tr w:rsidR="003E4BA5" w:rsidRPr="00B23E8F" w14:paraId="4B45E6F7" w14:textId="77777777" w:rsidTr="001651D0">
        <w:trPr>
          <w:trHeight w:val="223"/>
        </w:trPr>
        <w:tc>
          <w:tcPr>
            <w:tcW w:w="474" w:type="dxa"/>
            <w:tcBorders>
              <w:top w:val="single" w:sz="2" w:space="0" w:color="auto"/>
              <w:left w:val="single" w:sz="2" w:space="0" w:color="auto"/>
              <w:bottom w:val="single" w:sz="2" w:space="0" w:color="auto"/>
              <w:right w:val="single" w:sz="2" w:space="0" w:color="auto"/>
            </w:tcBorders>
          </w:tcPr>
          <w:p w14:paraId="35F02127" w14:textId="77777777" w:rsidR="003E4BA5" w:rsidRPr="00B23E8F" w:rsidRDefault="003E4BA5" w:rsidP="001651D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834A5A4" w14:textId="77777777" w:rsidR="003E4BA5" w:rsidRPr="00B23E8F" w:rsidRDefault="003E4BA5" w:rsidP="001651D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6C36190" w14:textId="77777777" w:rsidR="003E4BA5" w:rsidRPr="00B23E8F" w:rsidRDefault="003E4BA5" w:rsidP="001651D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4082BB1D" w14:textId="77777777" w:rsidR="003E4BA5" w:rsidRPr="00B23E8F" w:rsidRDefault="003E4BA5" w:rsidP="001651D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72510D4A" w14:textId="77777777" w:rsidR="003E4BA5" w:rsidRPr="00B23E8F" w:rsidRDefault="003E4BA5" w:rsidP="001651D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2A77D435" w14:textId="77777777" w:rsidR="003E4BA5" w:rsidRPr="00B23E8F" w:rsidRDefault="003E4BA5" w:rsidP="001651D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5214C6B3" w14:textId="77777777" w:rsidR="003E4BA5" w:rsidRPr="00B23E8F" w:rsidRDefault="003E4BA5" w:rsidP="001651D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0217ABE1" w14:textId="77777777" w:rsidR="003E4BA5" w:rsidRPr="00B23E8F" w:rsidRDefault="003E4BA5" w:rsidP="001651D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1298AF6" w14:textId="77777777" w:rsidR="003E4BA5" w:rsidRPr="00B23E8F" w:rsidRDefault="003E4BA5" w:rsidP="001651D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11C4F05D" w14:textId="77777777" w:rsidR="003E4BA5" w:rsidRPr="00B23E8F" w:rsidRDefault="003E4BA5" w:rsidP="001651D0">
            <w:pPr>
              <w:rPr>
                <w:rFonts w:ascii="Calibri" w:hAnsi="Calibri" w:cs="Calibri"/>
              </w:rPr>
            </w:pPr>
          </w:p>
        </w:tc>
      </w:tr>
    </w:tbl>
    <w:p w14:paraId="53BA8100" w14:textId="77777777" w:rsidR="003E4BA5" w:rsidRPr="00B23E8F" w:rsidRDefault="003E4BA5" w:rsidP="003E4BA5">
      <w:pPr>
        <w:rPr>
          <w:rFonts w:ascii="Calibri" w:hAnsi="Calibri" w:cs="Calibri"/>
        </w:rPr>
      </w:pPr>
    </w:p>
    <w:p w14:paraId="34F3ACBA" w14:textId="77777777" w:rsidR="003E4BA5" w:rsidRPr="00B23E8F" w:rsidRDefault="003E4BA5" w:rsidP="003E4BA5">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3E4BA5" w:rsidRPr="00B23E8F" w14:paraId="596B996A" w14:textId="77777777" w:rsidTr="001651D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336193E"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D72FF71"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4FBE7A6D" w14:textId="77777777" w:rsidR="003E4BA5" w:rsidRPr="00B23E8F" w:rsidRDefault="003E4BA5" w:rsidP="001651D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3E4BA5" w:rsidRPr="00B23E8F" w14:paraId="113A4138" w14:textId="77777777" w:rsidTr="001651D0">
        <w:trPr>
          <w:trHeight w:val="338"/>
        </w:trPr>
        <w:tc>
          <w:tcPr>
            <w:tcW w:w="2291" w:type="dxa"/>
            <w:tcBorders>
              <w:top w:val="single" w:sz="2" w:space="0" w:color="auto"/>
              <w:left w:val="single" w:sz="2" w:space="0" w:color="auto"/>
              <w:bottom w:val="single" w:sz="2" w:space="0" w:color="auto"/>
              <w:right w:val="single" w:sz="2" w:space="0" w:color="auto"/>
            </w:tcBorders>
          </w:tcPr>
          <w:p w14:paraId="0FE94DFA" w14:textId="77777777" w:rsidR="003E4BA5" w:rsidRPr="00B23E8F" w:rsidRDefault="003E4BA5" w:rsidP="001651D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04613AD4" w14:textId="77777777" w:rsidR="003E4BA5" w:rsidRPr="00B23E8F" w:rsidRDefault="003E4BA5" w:rsidP="001651D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211A83AD" w14:textId="77777777" w:rsidR="003E4BA5" w:rsidRPr="00B23E8F" w:rsidRDefault="003E4BA5" w:rsidP="001651D0">
            <w:pPr>
              <w:jc w:val="both"/>
              <w:rPr>
                <w:rFonts w:ascii="Calibri" w:hAnsi="Calibri" w:cs="Calibri"/>
              </w:rPr>
            </w:pPr>
          </w:p>
        </w:tc>
      </w:tr>
    </w:tbl>
    <w:p w14:paraId="02E4ABC2" w14:textId="77777777" w:rsidR="003E4BA5" w:rsidRPr="00B23E8F" w:rsidRDefault="003E4BA5" w:rsidP="003E4BA5">
      <w:pPr>
        <w:rPr>
          <w:rFonts w:ascii="Calibri" w:hAnsi="Calibri" w:cs="Calibri"/>
        </w:rPr>
      </w:pPr>
    </w:p>
    <w:p w14:paraId="199DDD9D" w14:textId="77777777" w:rsidR="003E4BA5" w:rsidRPr="003D373E" w:rsidRDefault="003E4BA5" w:rsidP="003E4BA5">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584B82FD" w14:textId="77777777" w:rsidR="003E4BA5" w:rsidRPr="00D220D3" w:rsidRDefault="003E4BA5" w:rsidP="003E4BA5">
      <w:pPr>
        <w:ind w:left="851"/>
        <w:jc w:val="both"/>
        <w:rPr>
          <w:rFonts w:ascii="Calibri" w:hAnsi="Calibri" w:cs="Book Antiqua"/>
          <w:i/>
          <w:color w:val="0000FF"/>
        </w:rPr>
      </w:pPr>
    </w:p>
    <w:p w14:paraId="63ED022B" w14:textId="77777777" w:rsidR="003E4BA5" w:rsidRPr="00A96743" w:rsidRDefault="003E4BA5" w:rsidP="003E4BA5">
      <w:pPr>
        <w:pStyle w:val="Heading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167918CB" w14:textId="77777777" w:rsidR="003E4BA5" w:rsidRDefault="003E4BA5" w:rsidP="003E4BA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3EB8F02C" w14:textId="77777777" w:rsidR="003E4BA5" w:rsidRDefault="003E4BA5" w:rsidP="003E4BA5">
      <w:pPr>
        <w:ind w:left="851"/>
        <w:jc w:val="both"/>
        <w:rPr>
          <w:rFonts w:ascii="Calibri" w:hAnsi="Calibri" w:cs="Book Antiqua"/>
          <w:i/>
          <w:color w:val="0000FF"/>
        </w:rPr>
      </w:pPr>
    </w:p>
    <w:p w14:paraId="57E2AC50" w14:textId="77777777" w:rsidR="003E4BA5" w:rsidRDefault="003E4BA5" w:rsidP="003E4BA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DF95B38" w14:textId="77777777" w:rsidR="003E4BA5" w:rsidRDefault="003E4BA5" w:rsidP="003E4BA5">
      <w:pPr>
        <w:ind w:left="720"/>
        <w:jc w:val="both"/>
        <w:rPr>
          <w:rFonts w:ascii="Calibri" w:hAnsi="Calibri" w:cs="Book Antiqua"/>
          <w:i/>
          <w:color w:val="0000FF"/>
        </w:rPr>
      </w:pPr>
    </w:p>
    <w:p w14:paraId="522D4B3C" w14:textId="77777777" w:rsidR="003E4BA5" w:rsidRDefault="003E4BA5" w:rsidP="003E4BA5">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2EAC191C" w14:textId="77777777" w:rsidR="003E4BA5" w:rsidRDefault="003E4BA5" w:rsidP="003E4BA5">
      <w:pPr>
        <w:ind w:left="720"/>
        <w:jc w:val="both"/>
        <w:rPr>
          <w:rFonts w:ascii="Calibri" w:hAnsi="Calibri" w:cs="Book Antiqua"/>
          <w:i/>
          <w:color w:val="595959"/>
        </w:rPr>
      </w:pPr>
    </w:p>
    <w:p w14:paraId="1B4C189F" w14:textId="77777777" w:rsidR="003E4BA5" w:rsidRDefault="003E4BA5" w:rsidP="003E4BA5">
      <w:pPr>
        <w:ind w:left="720"/>
        <w:jc w:val="both"/>
        <w:rPr>
          <w:rFonts w:ascii="Calibri" w:hAnsi="Calibri" w:cs="Book Antiqua"/>
          <w:i/>
          <w:color w:val="595959"/>
        </w:rPr>
      </w:pPr>
    </w:p>
    <w:p w14:paraId="5159503F" w14:textId="77777777" w:rsidR="003E4BA5" w:rsidRPr="00FE0DBE" w:rsidRDefault="003E4BA5" w:rsidP="003E4BA5">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52E46EBA" wp14:editId="2078ACCA">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6A685B79" w14:textId="77777777" w:rsidR="003E4BA5" w:rsidRPr="00D220D3" w:rsidRDefault="003E4BA5" w:rsidP="003E4BA5">
      <w:pPr>
        <w:ind w:left="720"/>
        <w:jc w:val="both"/>
        <w:rPr>
          <w:rFonts w:ascii="Calibri" w:hAnsi="Calibri" w:cs="Book Antiqua"/>
          <w:i/>
          <w:color w:val="0000FF"/>
        </w:rPr>
      </w:pPr>
    </w:p>
    <w:p w14:paraId="408A21F3" w14:textId="77777777" w:rsidR="003E4BA5" w:rsidRPr="00CA5FC6" w:rsidRDefault="003E4BA5" w:rsidP="003E4BA5">
      <w:pPr>
        <w:pStyle w:val="Heading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0E453DD3" w14:textId="77777777" w:rsidR="003E4BA5" w:rsidRDefault="003E4BA5" w:rsidP="003E4BA5">
      <w:pPr>
        <w:ind w:left="993"/>
        <w:jc w:val="both"/>
        <w:rPr>
          <w:rFonts w:ascii="Calibri" w:hAnsi="Calibri" w:cs="Book Antiqua"/>
          <w:i/>
        </w:rPr>
      </w:pPr>
    </w:p>
    <w:p w14:paraId="11617344" w14:textId="77777777" w:rsidR="003E4BA5" w:rsidRPr="00D334B7" w:rsidRDefault="003E4BA5" w:rsidP="003E4BA5">
      <w:pPr>
        <w:ind w:left="993"/>
        <w:jc w:val="both"/>
        <w:rPr>
          <w:rFonts w:ascii="Calibri" w:hAnsi="Calibri" w:cs="Book Antiqua"/>
          <w:i/>
        </w:rPr>
      </w:pPr>
      <w:r w:rsidRPr="00D334B7">
        <w:rPr>
          <w:rFonts w:ascii="Calibri" w:hAnsi="Calibri" w:cs="Book Antiqua"/>
          <w:i/>
        </w:rPr>
        <w:t>Equipamiento y Configuración:</w:t>
      </w:r>
    </w:p>
    <w:p w14:paraId="628FA03D" w14:textId="77777777" w:rsidR="003E4BA5" w:rsidRDefault="003E4BA5" w:rsidP="003E4BA5">
      <w:pPr>
        <w:ind w:left="993"/>
        <w:jc w:val="both"/>
        <w:rPr>
          <w:rFonts w:ascii="Calibri" w:hAnsi="Calibri" w:cs="Book Antiqua"/>
          <w:i/>
        </w:rPr>
      </w:pPr>
    </w:p>
    <w:p w14:paraId="3B032844" w14:textId="77777777" w:rsidR="003E4BA5" w:rsidRPr="00D334B7" w:rsidRDefault="003E4BA5" w:rsidP="003E4BA5">
      <w:pPr>
        <w:ind w:left="993"/>
        <w:jc w:val="both"/>
        <w:rPr>
          <w:rFonts w:ascii="Calibri" w:hAnsi="Calibri" w:cs="Book Antiqua"/>
          <w:i/>
        </w:rPr>
      </w:pPr>
      <w:r w:rsidRPr="00D334B7">
        <w:rPr>
          <w:rFonts w:ascii="Calibri" w:hAnsi="Calibri" w:cs="Book Antiqua"/>
          <w:i/>
        </w:rPr>
        <w:t>Servidor de Aplicaciones</w:t>
      </w:r>
    </w:p>
    <w:p w14:paraId="032C85F5" w14:textId="77777777" w:rsidR="003E4BA5" w:rsidRDefault="003E4BA5" w:rsidP="003E4BA5">
      <w:pPr>
        <w:numPr>
          <w:ilvl w:val="0"/>
          <w:numId w:val="7"/>
        </w:numPr>
        <w:jc w:val="both"/>
        <w:rPr>
          <w:rFonts w:ascii="Calibri" w:hAnsi="Calibri" w:cs="Book Antiqua"/>
          <w:i/>
        </w:rPr>
      </w:pPr>
      <w:r>
        <w:rPr>
          <w:rFonts w:ascii="Calibri" w:hAnsi="Calibri" w:cs="Book Antiqua"/>
          <w:i/>
        </w:rPr>
        <w:t>Sistema Operativo Windows 8 o superior.</w:t>
      </w:r>
    </w:p>
    <w:p w14:paraId="5E1BC5E5" w14:textId="77777777" w:rsidR="003E4BA5" w:rsidRPr="00D334B7" w:rsidRDefault="003E4BA5" w:rsidP="003E4BA5">
      <w:pPr>
        <w:numPr>
          <w:ilvl w:val="0"/>
          <w:numId w:val="7"/>
        </w:numPr>
        <w:jc w:val="both"/>
        <w:rPr>
          <w:rFonts w:ascii="Calibri" w:hAnsi="Calibri" w:cs="Book Antiqua"/>
          <w:i/>
        </w:rPr>
      </w:pPr>
      <w:r>
        <w:rPr>
          <w:rFonts w:ascii="Calibri" w:hAnsi="Calibri" w:cs="Book Antiqua"/>
          <w:i/>
        </w:rPr>
        <w:t>Windows Server 2016 o superior.</w:t>
      </w:r>
    </w:p>
    <w:p w14:paraId="6A83BD61" w14:textId="77777777" w:rsidR="003E4BA5" w:rsidRPr="00D334B7" w:rsidRDefault="003E4BA5" w:rsidP="003E4BA5">
      <w:pPr>
        <w:numPr>
          <w:ilvl w:val="0"/>
          <w:numId w:val="7"/>
        </w:numPr>
        <w:jc w:val="both"/>
        <w:rPr>
          <w:rFonts w:ascii="Calibri" w:hAnsi="Calibri" w:cs="Book Antiqua"/>
          <w:i/>
        </w:rPr>
      </w:pPr>
      <w:r w:rsidRPr="00D334B7">
        <w:rPr>
          <w:rFonts w:ascii="Calibri" w:hAnsi="Calibri" w:cs="Book Antiqua"/>
          <w:i/>
        </w:rPr>
        <w:t xml:space="preserve">JDK </w:t>
      </w:r>
      <w:r>
        <w:rPr>
          <w:rFonts w:ascii="Calibri" w:hAnsi="Calibri" w:cs="Book Antiqua"/>
          <w:i/>
        </w:rPr>
        <w:t>1.8.0 o superior.</w:t>
      </w:r>
    </w:p>
    <w:p w14:paraId="5B052540" w14:textId="77777777" w:rsidR="003E4BA5" w:rsidRPr="00141824" w:rsidRDefault="003E4BA5" w:rsidP="003E4BA5">
      <w:pPr>
        <w:numPr>
          <w:ilvl w:val="0"/>
          <w:numId w:val="7"/>
        </w:numPr>
        <w:jc w:val="both"/>
        <w:rPr>
          <w:rFonts w:ascii="Calibri" w:hAnsi="Calibri" w:cs="Book Antiqua"/>
          <w:i/>
          <w:lang w:val="es-EC"/>
        </w:rPr>
      </w:pPr>
      <w:r w:rsidRPr="00141824">
        <w:rPr>
          <w:rFonts w:ascii="Calibri" w:hAnsi="Calibri" w:cs="Book Antiqua"/>
          <w:i/>
          <w:lang w:val="es-EC"/>
        </w:rPr>
        <w:t xml:space="preserve">Intel Core i3 3th Generación o </w:t>
      </w:r>
      <w:r>
        <w:rPr>
          <w:rFonts w:ascii="Calibri" w:hAnsi="Calibri" w:cs="Book Antiqua"/>
          <w:i/>
          <w:lang w:val="es-EC"/>
        </w:rPr>
        <w:t>similar.</w:t>
      </w:r>
    </w:p>
    <w:p w14:paraId="6F73017B" w14:textId="77777777" w:rsidR="003E4BA5" w:rsidRPr="00D334B7" w:rsidRDefault="003E4BA5" w:rsidP="003E4BA5">
      <w:pPr>
        <w:numPr>
          <w:ilvl w:val="0"/>
          <w:numId w:val="7"/>
        </w:numPr>
        <w:jc w:val="both"/>
        <w:rPr>
          <w:rFonts w:ascii="Calibri" w:hAnsi="Calibri" w:cs="Book Antiqua"/>
          <w:i/>
        </w:rPr>
      </w:pPr>
      <w:r>
        <w:rPr>
          <w:rFonts w:ascii="Calibri" w:hAnsi="Calibri" w:cs="Book Antiqua"/>
          <w:i/>
        </w:rPr>
        <w:t>Memoria Ram de 4 Gb.</w:t>
      </w:r>
    </w:p>
    <w:p w14:paraId="2A0CC7D7" w14:textId="77777777" w:rsidR="003E4BA5" w:rsidRPr="00D334B7" w:rsidRDefault="003E4BA5" w:rsidP="003E4BA5">
      <w:pPr>
        <w:numPr>
          <w:ilvl w:val="0"/>
          <w:numId w:val="7"/>
        </w:numPr>
        <w:jc w:val="both"/>
        <w:rPr>
          <w:rFonts w:ascii="Calibri" w:hAnsi="Calibri" w:cs="Book Antiqua"/>
          <w:i/>
        </w:rPr>
      </w:pPr>
      <w:r>
        <w:rPr>
          <w:rFonts w:ascii="Calibri" w:hAnsi="Calibri" w:cs="Book Antiqua"/>
          <w:i/>
        </w:rPr>
        <w:t>Espacio en Disco de 20gb.</w:t>
      </w:r>
    </w:p>
    <w:p w14:paraId="475B5C32" w14:textId="77777777" w:rsidR="003E4BA5" w:rsidRPr="00A008C8" w:rsidRDefault="003E4BA5" w:rsidP="003E4BA5">
      <w:pPr>
        <w:ind w:left="902"/>
        <w:jc w:val="both"/>
        <w:rPr>
          <w:rFonts w:ascii="Calibri" w:hAnsi="Calibri"/>
          <w:i/>
          <w:iCs/>
          <w:strike/>
          <w:color w:val="0000FF"/>
        </w:rPr>
      </w:pPr>
    </w:p>
    <w:p w14:paraId="16ECC2E2" w14:textId="77777777" w:rsidR="003E4BA5" w:rsidRPr="004F103B" w:rsidRDefault="003E4BA5" w:rsidP="003E4BA5">
      <w:pPr>
        <w:pStyle w:val="Heading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13FD0DFA" w14:textId="77777777" w:rsidR="003E4BA5" w:rsidRDefault="003E4BA5" w:rsidP="003E4BA5">
      <w:pPr>
        <w:ind w:left="900"/>
        <w:jc w:val="both"/>
        <w:rPr>
          <w:rFonts w:ascii="Calibri" w:hAnsi="Calibri" w:cs="Book Antiqua"/>
          <w:i/>
          <w:color w:val="0000FF"/>
        </w:rPr>
      </w:pPr>
    </w:p>
    <w:p w14:paraId="6E0DFA4C" w14:textId="77777777" w:rsidR="003E4BA5" w:rsidRPr="00517DA2" w:rsidRDefault="003E4BA5" w:rsidP="003E4BA5">
      <w:pPr>
        <w:ind w:left="900"/>
        <w:jc w:val="both"/>
        <w:rPr>
          <w:rFonts w:ascii="Calibri" w:hAnsi="Calibri" w:cs="Book Antiqua"/>
          <w:i/>
        </w:rPr>
      </w:pPr>
      <w:r>
        <w:rPr>
          <w:rFonts w:ascii="Calibri" w:hAnsi="Calibri" w:cs="Book Antiqua"/>
          <w:i/>
        </w:rPr>
        <w:t>Gracias al 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dando paso a su extensibilidad para expandir las capacidades lógicas del sistema</w:t>
      </w:r>
    </w:p>
    <w:p w14:paraId="2E66C2B5" w14:textId="667CEED9" w:rsidR="00547DD9" w:rsidRPr="003E4BA5" w:rsidRDefault="00547DD9" w:rsidP="003E4BA5"/>
    <w:sectPr w:rsidR="00547DD9" w:rsidRPr="003E4BA5">
      <w:headerReference w:type="default" r:id="rId62"/>
      <w:footerReference w:type="default" r:id="rId6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CF4F3" w14:textId="77777777" w:rsidR="00E66F6A" w:rsidRDefault="00E66F6A">
      <w:r>
        <w:separator/>
      </w:r>
    </w:p>
  </w:endnote>
  <w:endnote w:type="continuationSeparator" w:id="0">
    <w:p w14:paraId="26DB723C" w14:textId="77777777" w:rsidR="00E66F6A" w:rsidRDefault="00E66F6A">
      <w:r>
        <w:continuationSeparator/>
      </w:r>
    </w:p>
  </w:endnote>
  <w:endnote w:type="continuationNotice" w:id="1">
    <w:p w14:paraId="41E26DFE" w14:textId="77777777" w:rsidR="00E66F6A" w:rsidRDefault="00E66F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A3332F" w:rsidRDefault="00B84BAF">
    <w:pPr>
      <w:pStyle w:val="Footer"/>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3DA3CBDC">
            <v:shapetype id="_x0000_t32" coordsize="21600,21600" o:oned="t" filled="f" o:spt="32" path="m,l21600,21600e" w14:anchorId="5A090EBE">
              <v:path fillok="f" arrowok="t" o:connecttype="none"/>
              <o:lock v:ext="edit" shapetype="t"/>
            </v:shapetype>
            <v:shape id="AutoShape 6"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v:shadow color="#868686"/>
            </v:shape>
          </w:pict>
        </mc:Fallback>
      </mc:AlternateContent>
    </w:r>
  </w:p>
  <w:p w14:paraId="6FB12972" w14:textId="77777777" w:rsidR="00A3332F" w:rsidRPr="003C470A" w:rsidRDefault="00A3332F">
    <w:pPr>
      <w:pStyle w:val="Footer"/>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PageNumber"/>
        <w:rFonts w:ascii="Calibri" w:hAnsi="Calibri"/>
        <w:snapToGrid w:val="0"/>
        <w:sz w:val="20"/>
        <w:szCs w:val="20"/>
        <w:lang w:val="es-ES_tradnl"/>
      </w:rPr>
      <w:t xml:space="preserve"> DOCUMENTO DE DISEÑO </w:t>
    </w:r>
    <w:r w:rsidR="002B27F7">
      <w:rPr>
        <w:rStyle w:val="PageNumber"/>
        <w:rFonts w:ascii="Calibri" w:hAnsi="Calibri"/>
        <w:snapToGrid w:val="0"/>
        <w:sz w:val="20"/>
        <w:szCs w:val="20"/>
        <w:lang w:val="es-ES_tradnl"/>
      </w:rPr>
      <w:t xml:space="preserve">DETALLADO </w:t>
    </w:r>
    <w:r>
      <w:rPr>
        <w:rStyle w:val="PageNumber"/>
        <w:rFonts w:ascii="Calibri" w:hAnsi="Calibri"/>
        <w:snapToGrid w:val="0"/>
        <w:sz w:val="20"/>
        <w:szCs w:val="20"/>
        <w:lang w:val="es-ES_tradnl"/>
      </w:rPr>
      <w:t>DE SOFTWARE</w:t>
    </w:r>
    <w:r w:rsidRPr="003C470A">
      <w:rPr>
        <w:rFonts w:ascii="Calibri" w:hAnsi="Calibri" w:cs="Book Antiqua"/>
        <w:b/>
        <w:sz w:val="20"/>
        <w:szCs w:val="20"/>
      </w:rPr>
      <w:tab/>
    </w:r>
    <w:r>
      <w:rPr>
        <w:rStyle w:val="PageNumber"/>
        <w:rFonts w:ascii="Calibri" w:hAnsi="Calibri"/>
        <w:b/>
        <w:snapToGrid w:val="0"/>
        <w:sz w:val="20"/>
        <w:szCs w:val="20"/>
        <w:lang w:val="es-ES_tradnl"/>
      </w:rPr>
      <w:t>SDD</w:t>
    </w:r>
    <w:r w:rsidRPr="003C470A">
      <w:rPr>
        <w:rStyle w:val="PageNumber"/>
        <w:rFonts w:ascii="Calibri" w:hAnsi="Calibri"/>
        <w:b/>
        <w:snapToGrid w:val="0"/>
        <w:sz w:val="20"/>
        <w:szCs w:val="20"/>
        <w:lang w:val="es-ES_tradnl"/>
      </w:rPr>
      <w:t xml:space="preserve"> Versión: </w:t>
    </w:r>
    <w:r w:rsidRPr="003C470A">
      <w:rPr>
        <w:rStyle w:val="PageNumber"/>
        <w:rFonts w:ascii="Calibri" w:hAnsi="Calibri"/>
        <w:snapToGrid w:val="0"/>
        <w:sz w:val="20"/>
        <w:szCs w:val="20"/>
        <w:lang w:val="es-ES_tradnl"/>
      </w:rPr>
      <w:t>1.</w:t>
    </w:r>
    <w:r w:rsidR="002B27F7">
      <w:rPr>
        <w:rStyle w:val="PageNumber"/>
        <w:rFonts w:ascii="Calibri" w:hAnsi="Calibri"/>
        <w:snapToGrid w:val="0"/>
        <w:sz w:val="20"/>
        <w:szCs w:val="20"/>
        <w:lang w:val="es-ES_tradnl"/>
      </w:rPr>
      <w:t>1</w:t>
    </w:r>
  </w:p>
  <w:p w14:paraId="7A8FDDD7" w14:textId="77777777" w:rsidR="00A3332F" w:rsidRPr="003C470A" w:rsidRDefault="002B27F7">
    <w:pPr>
      <w:pStyle w:val="Footer"/>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PageNumber"/>
        <w:rFonts w:ascii="Calibri" w:hAnsi="Calibri"/>
        <w:snapToGrid w:val="0"/>
        <w:sz w:val="20"/>
        <w:szCs w:val="20"/>
        <w:lang w:val="es-ES_tradnl"/>
      </w:rPr>
      <w:t>Ph.D. Franklin Parrales Bravo</w:t>
    </w:r>
    <w:r w:rsidR="00A3332F" w:rsidRPr="003C470A">
      <w:rPr>
        <w:rFonts w:ascii="Calibri" w:hAnsi="Calibri" w:cs="Book Antiqua"/>
        <w:b/>
        <w:sz w:val="20"/>
        <w:szCs w:val="20"/>
      </w:rPr>
      <w:tab/>
      <w:t>Página:</w:t>
    </w:r>
    <w:r w:rsidR="00A3332F" w:rsidRPr="003C470A">
      <w:rPr>
        <w:rStyle w:val="PageNumber"/>
        <w:rFonts w:ascii="Calibri" w:hAnsi="Calibri" w:cs="Book Antiqua"/>
        <w:sz w:val="20"/>
        <w:szCs w:val="20"/>
        <w:lang w:val="es-ES_tradnl"/>
      </w:rPr>
      <w:t xml:space="preserve">  </w:t>
    </w:r>
    <w:r w:rsidR="00A3332F" w:rsidRPr="003C470A">
      <w:rPr>
        <w:rStyle w:val="PageNumber"/>
        <w:rFonts w:ascii="Calibri" w:hAnsi="Calibri"/>
        <w:snapToGrid w:val="0"/>
        <w:sz w:val="20"/>
        <w:szCs w:val="20"/>
        <w:lang w:val="es-ES_tradnl"/>
      </w:rPr>
      <w:fldChar w:fldCharType="begin"/>
    </w:r>
    <w:r w:rsidR="00A3332F" w:rsidRPr="003C470A">
      <w:rPr>
        <w:rStyle w:val="PageNumber"/>
        <w:rFonts w:ascii="Calibri" w:hAnsi="Calibri"/>
        <w:snapToGrid w:val="0"/>
        <w:sz w:val="20"/>
        <w:szCs w:val="20"/>
        <w:lang w:val="es-ES_tradnl"/>
      </w:rPr>
      <w:instrText xml:space="preserve"> PAGE  </w:instrText>
    </w:r>
    <w:r w:rsidR="00A3332F" w:rsidRPr="003C470A">
      <w:rPr>
        <w:rStyle w:val="PageNumber"/>
        <w:rFonts w:ascii="Calibri" w:hAnsi="Calibri"/>
        <w:snapToGrid w:val="0"/>
        <w:sz w:val="20"/>
        <w:szCs w:val="20"/>
        <w:lang w:val="es-ES_tradnl"/>
      </w:rPr>
      <w:fldChar w:fldCharType="separate"/>
    </w:r>
    <w:r w:rsidR="00A3332F">
      <w:rPr>
        <w:rStyle w:val="PageNumber"/>
        <w:rFonts w:ascii="Calibri" w:hAnsi="Calibri"/>
        <w:noProof/>
        <w:snapToGrid w:val="0"/>
        <w:sz w:val="20"/>
        <w:szCs w:val="20"/>
        <w:lang w:val="es-ES_tradnl"/>
      </w:rPr>
      <w:t>8</w:t>
    </w:r>
    <w:r w:rsidR="00A3332F" w:rsidRPr="003C470A">
      <w:rPr>
        <w:rStyle w:val="PageNumber"/>
        <w:rFonts w:ascii="Calibri" w:hAnsi="Calibri"/>
        <w:snapToGrid w:val="0"/>
        <w:sz w:val="20"/>
        <w:szCs w:val="20"/>
        <w:lang w:val="es-ES_tradnl"/>
      </w:rPr>
      <w:fldChar w:fldCharType="end"/>
    </w:r>
    <w:r w:rsidR="00A3332F" w:rsidRPr="003C470A">
      <w:rPr>
        <w:rStyle w:val="PageNumber"/>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D40C7" w14:textId="77777777" w:rsidR="00E66F6A" w:rsidRDefault="00E66F6A">
      <w:r>
        <w:separator/>
      </w:r>
    </w:p>
  </w:footnote>
  <w:footnote w:type="continuationSeparator" w:id="0">
    <w:p w14:paraId="32AA7579" w14:textId="77777777" w:rsidR="00E66F6A" w:rsidRDefault="00E66F6A">
      <w:r>
        <w:continuationSeparator/>
      </w:r>
    </w:p>
  </w:footnote>
  <w:footnote w:type="continuationNotice" w:id="1">
    <w:p w14:paraId="78A37E43" w14:textId="77777777" w:rsidR="00E66F6A" w:rsidRDefault="00E66F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A3332F" w:rsidRDefault="00B84BAF" w:rsidP="006C50A0">
    <w:pPr>
      <w:pStyle w:val="Header"/>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r>
    <w:r w:rsidR="61DAB2E8">
      <w:t xml:space="preserve"> </w:t>
    </w:r>
    <w:r w:rsidR="61DAB2E8" w:rsidRPr="15D7EE0B">
      <w:rPr>
        <w:rFonts w:ascii="Calibri" w:hAnsi="Calibri"/>
        <w:b/>
        <w:bCs/>
        <w:sz w:val="20"/>
        <w:szCs w:val="20"/>
      </w:rPr>
      <w:t>Proyecto</w:t>
    </w:r>
    <w:r w:rsidR="61DAB2E8" w:rsidRPr="003C470A">
      <w:rPr>
        <w:rFonts w:ascii="Calibri" w:hAnsi="Calibri"/>
        <w:sz w:val="20"/>
        <w:szCs w:val="20"/>
      </w:rPr>
      <w:t>:</w:t>
    </w:r>
    <w:r w:rsidR="61DAB2E8">
      <w:rPr>
        <w:rFonts w:ascii="Calibri" w:hAnsi="Calibri"/>
        <w:sz w:val="20"/>
        <w:szCs w:val="20"/>
      </w:rPr>
      <w:t xml:space="preserve"> </w:t>
    </w:r>
    <w:r w:rsidR="61DAB2E8" w:rsidRPr="00E94AD0">
      <w:rPr>
        <w:rFonts w:ascii="Calibri" w:hAnsi="Calibri"/>
        <w:sz w:val="20"/>
        <w:szCs w:val="20"/>
      </w:rPr>
      <w:t xml:space="preserve">GESTIÓN </w:t>
    </w:r>
    <w:r w:rsidR="61DAB2E8">
      <w:rPr>
        <w:rFonts w:ascii="Calibri" w:hAnsi="Calibri"/>
        <w:sz w:val="20"/>
        <w:szCs w:val="20"/>
      </w:rPr>
      <w:t>D</w:t>
    </w:r>
    <w:r w:rsidR="61DAB2E8" w:rsidRPr="00E94AD0">
      <w:rPr>
        <w:rFonts w:ascii="Calibri" w:hAnsi="Calibri"/>
        <w:sz w:val="20"/>
        <w:szCs w:val="20"/>
      </w:rPr>
      <w:t>E LA EMPRESA DE RECAUDACIÓN</w:t>
    </w:r>
  </w:p>
  <w:p w14:paraId="1DD75309" w14:textId="6F5CDEE1" w:rsidR="00A3332F" w:rsidRPr="003C470A" w:rsidRDefault="00A3332F" w:rsidP="006C50A0">
    <w:pPr>
      <w:pStyle w:val="Header"/>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7039A1">
      <w:rPr>
        <w:rFonts w:ascii="Calibri" w:hAnsi="Calibri"/>
        <w:sz w:val="20"/>
        <w:szCs w:val="20"/>
      </w:rPr>
      <w:t>5</w:t>
    </w:r>
    <w:r w:rsidR="00D47237">
      <w:rPr>
        <w:rFonts w:ascii="Calibri" w:hAnsi="Calibri"/>
        <w:sz w:val="20"/>
        <w:szCs w:val="20"/>
      </w:rPr>
      <w:t>.0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7039A1">
      <w:rPr>
        <w:rFonts w:ascii="Calibri" w:hAnsi="Calibri"/>
        <w:sz w:val="20"/>
        <w:szCs w:val="20"/>
      </w:rPr>
      <w:t>COBROS S.A.</w:t>
    </w:r>
  </w:p>
  <w:p w14:paraId="68994C8B" w14:textId="2970CB1C" w:rsidR="00A3332F" w:rsidRDefault="00B84BAF">
    <w:pPr>
      <w:pStyle w:val="Header"/>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90614E8">
            <v:shapetype id="_x0000_t32" coordsize="21600,21600" o:oned="t" filled="f" o:spt="32" path="m,l21600,21600e" w14:anchorId="72AED00F">
              <v:path fillok="f" arrowok="t" o:connecttype="none"/>
              <o:lock v:ext="edit" shapetype="t"/>
            </v:shapetype>
            <v:shape id="AutoShape 7"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Heading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Heading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Heading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5B4B"/>
    <w:rsid w:val="000761A0"/>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21821"/>
    <w:rsid w:val="00124863"/>
    <w:rsid w:val="001324E3"/>
    <w:rsid w:val="00132A71"/>
    <w:rsid w:val="00132A9E"/>
    <w:rsid w:val="00134A54"/>
    <w:rsid w:val="00141824"/>
    <w:rsid w:val="00141F0D"/>
    <w:rsid w:val="0014315D"/>
    <w:rsid w:val="0014590F"/>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3516"/>
    <w:rsid w:val="0032504B"/>
    <w:rsid w:val="00327FBB"/>
    <w:rsid w:val="00331FF3"/>
    <w:rsid w:val="00332ADB"/>
    <w:rsid w:val="00335266"/>
    <w:rsid w:val="003364B1"/>
    <w:rsid w:val="00337CBB"/>
    <w:rsid w:val="00337DD2"/>
    <w:rsid w:val="00353A37"/>
    <w:rsid w:val="00370B1F"/>
    <w:rsid w:val="0037640B"/>
    <w:rsid w:val="00377224"/>
    <w:rsid w:val="0037754B"/>
    <w:rsid w:val="00382512"/>
    <w:rsid w:val="003828C0"/>
    <w:rsid w:val="00383A49"/>
    <w:rsid w:val="003851CD"/>
    <w:rsid w:val="00387DB6"/>
    <w:rsid w:val="0039437F"/>
    <w:rsid w:val="003A17A5"/>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4BA5"/>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D4A"/>
    <w:rsid w:val="005E54CB"/>
    <w:rsid w:val="005F6B04"/>
    <w:rsid w:val="00600BFC"/>
    <w:rsid w:val="0060186C"/>
    <w:rsid w:val="00603A6D"/>
    <w:rsid w:val="00605082"/>
    <w:rsid w:val="00607DE9"/>
    <w:rsid w:val="00615203"/>
    <w:rsid w:val="006155D2"/>
    <w:rsid w:val="00623B1F"/>
    <w:rsid w:val="00625445"/>
    <w:rsid w:val="00626A0E"/>
    <w:rsid w:val="006279F0"/>
    <w:rsid w:val="0063214F"/>
    <w:rsid w:val="00633C05"/>
    <w:rsid w:val="00635D0B"/>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73684"/>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469C"/>
    <w:rsid w:val="007D67C1"/>
    <w:rsid w:val="007D70CE"/>
    <w:rsid w:val="007D7AD3"/>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70733"/>
    <w:rsid w:val="00870D3C"/>
    <w:rsid w:val="008749A2"/>
    <w:rsid w:val="00877EED"/>
    <w:rsid w:val="00880524"/>
    <w:rsid w:val="00884CAD"/>
    <w:rsid w:val="008A2660"/>
    <w:rsid w:val="008A3A31"/>
    <w:rsid w:val="008A77CE"/>
    <w:rsid w:val="008B21FC"/>
    <w:rsid w:val="008B2B05"/>
    <w:rsid w:val="008C2ABB"/>
    <w:rsid w:val="008C664F"/>
    <w:rsid w:val="008C71F5"/>
    <w:rsid w:val="008D1C63"/>
    <w:rsid w:val="008D4C37"/>
    <w:rsid w:val="008D7F92"/>
    <w:rsid w:val="008E0310"/>
    <w:rsid w:val="008E1D77"/>
    <w:rsid w:val="008E59D2"/>
    <w:rsid w:val="008F0D8F"/>
    <w:rsid w:val="008F155B"/>
    <w:rsid w:val="008F295B"/>
    <w:rsid w:val="008F2A47"/>
    <w:rsid w:val="008F35D8"/>
    <w:rsid w:val="008F38CB"/>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A1927"/>
    <w:rsid w:val="00AA2B17"/>
    <w:rsid w:val="00AA7836"/>
    <w:rsid w:val="00AC0BDF"/>
    <w:rsid w:val="00AC1881"/>
    <w:rsid w:val="00AC462F"/>
    <w:rsid w:val="00AD0217"/>
    <w:rsid w:val="00AD4FD8"/>
    <w:rsid w:val="00AD5B7F"/>
    <w:rsid w:val="00AD5FE0"/>
    <w:rsid w:val="00AD67AC"/>
    <w:rsid w:val="00AE2306"/>
    <w:rsid w:val="00AE62C0"/>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7EC0"/>
    <w:rsid w:val="00C332CC"/>
    <w:rsid w:val="00C46562"/>
    <w:rsid w:val="00C46BA2"/>
    <w:rsid w:val="00C472E7"/>
    <w:rsid w:val="00C505C2"/>
    <w:rsid w:val="00C514B7"/>
    <w:rsid w:val="00C57178"/>
    <w:rsid w:val="00C60DCC"/>
    <w:rsid w:val="00C61813"/>
    <w:rsid w:val="00C61C27"/>
    <w:rsid w:val="00C63B1D"/>
    <w:rsid w:val="00C6684F"/>
    <w:rsid w:val="00C67250"/>
    <w:rsid w:val="00C71070"/>
    <w:rsid w:val="00C73330"/>
    <w:rsid w:val="00C857F9"/>
    <w:rsid w:val="00C87596"/>
    <w:rsid w:val="00C92599"/>
    <w:rsid w:val="00C956B0"/>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6C37"/>
    <w:rsid w:val="00E27755"/>
    <w:rsid w:val="00E34041"/>
    <w:rsid w:val="00E3446B"/>
    <w:rsid w:val="00E401FB"/>
    <w:rsid w:val="00E4055B"/>
    <w:rsid w:val="00E41218"/>
    <w:rsid w:val="00E41961"/>
    <w:rsid w:val="00E41F22"/>
    <w:rsid w:val="00E4490E"/>
    <w:rsid w:val="00E449D7"/>
    <w:rsid w:val="00E4754E"/>
    <w:rsid w:val="00E47694"/>
    <w:rsid w:val="00E55128"/>
    <w:rsid w:val="00E60099"/>
    <w:rsid w:val="00E63BA5"/>
    <w:rsid w:val="00E64157"/>
    <w:rsid w:val="00E66901"/>
    <w:rsid w:val="00E66F6A"/>
    <w:rsid w:val="00E70CBC"/>
    <w:rsid w:val="00E76097"/>
    <w:rsid w:val="00E83D02"/>
    <w:rsid w:val="00E90960"/>
    <w:rsid w:val="00E91535"/>
    <w:rsid w:val="00E937AE"/>
    <w:rsid w:val="00EA0BC5"/>
    <w:rsid w:val="00EA1666"/>
    <w:rsid w:val="00EA19A7"/>
    <w:rsid w:val="00EA2175"/>
    <w:rsid w:val="00EA3C5E"/>
    <w:rsid w:val="00EB1686"/>
    <w:rsid w:val="00EB18BE"/>
    <w:rsid w:val="00EB21CC"/>
    <w:rsid w:val="00EB2ECA"/>
    <w:rsid w:val="00EB4DAA"/>
    <w:rsid w:val="00EC0C16"/>
    <w:rsid w:val="00EC36B5"/>
    <w:rsid w:val="00EC3AF4"/>
    <w:rsid w:val="00EC5BC3"/>
    <w:rsid w:val="00EC653F"/>
    <w:rsid w:val="00ED3A66"/>
    <w:rsid w:val="00EE09D3"/>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0D983873-DE6B-49DF-B9B8-A56F6325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Heading1">
    <w:name w:val="heading 1"/>
    <w:basedOn w:val="Normal"/>
    <w:next w:val="Normal"/>
    <w:qFormat/>
    <w:pPr>
      <w:keepNext/>
      <w:spacing w:before="240" w:after="60"/>
      <w:outlineLvl w:val="0"/>
    </w:pPr>
    <w:rPr>
      <w:rFonts w:ascii="Arial" w:hAnsi="Arial" w:cs="Arial"/>
      <w:b/>
      <w:bCs/>
      <w:kern w:val="1"/>
      <w:sz w:val="32"/>
      <w:szCs w:val="32"/>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Heading5">
    <w:name w:val="heading 5"/>
    <w:basedOn w:val="Normal"/>
    <w:next w:val="Normal"/>
    <w:link w:val="Heading5Ch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Heading6">
    <w:name w:val="heading 6"/>
    <w:basedOn w:val="Normal"/>
    <w:next w:val="Normal"/>
    <w:link w:val="Heading6Ch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Heading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Heading8">
    <w:name w:val="heading 8"/>
    <w:basedOn w:val="Normal"/>
    <w:next w:val="Normal"/>
    <w:link w:val="Heading8Ch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Heading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PageNumber">
    <w:name w:val="page number"/>
    <w:basedOn w:val="Fuentedeprrafopredeter1"/>
  </w:style>
  <w:style w:type="character" w:styleId="Hyperlink">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jc w:val="both"/>
    </w:pPr>
    <w:rPr>
      <w:rFonts w:ascii="Arial" w:hAnsi="Arial" w:cs="Arial"/>
      <w:lang w:val="es-AR"/>
    </w:rPr>
  </w:style>
  <w:style w:type="paragraph" w:styleId="List">
    <w:name w:val="List"/>
    <w:basedOn w:val="BodyText"/>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Header">
    <w:name w:val="header"/>
    <w:basedOn w:val="Normal"/>
  </w:style>
  <w:style w:type="paragraph" w:styleId="Footer">
    <w:name w:val="footer"/>
    <w:basedOn w:val="Normal"/>
  </w:style>
  <w:style w:type="paragraph" w:styleId="Index1">
    <w:name w:val="index 1"/>
    <w:basedOn w:val="Normal"/>
    <w:next w:val="Normal"/>
    <w:pPr>
      <w:ind w:left="240" w:hanging="240"/>
    </w:pPr>
  </w:style>
  <w:style w:type="paragraph" w:styleId="IndexHeading">
    <w:name w:val="index heading"/>
    <w:basedOn w:val="Normal"/>
    <w:next w:val="Index1"/>
  </w:style>
  <w:style w:type="paragraph" w:styleId="TOC1">
    <w:name w:val="toc 1"/>
    <w:basedOn w:val="Normal"/>
    <w:next w:val="Normal"/>
    <w:uiPriority w:val="39"/>
    <w:pPr>
      <w:spacing w:before="120" w:after="120"/>
    </w:pPr>
    <w:rPr>
      <w:rFonts w:ascii="Calibri" w:hAnsi="Calibri"/>
      <w:b/>
      <w:bCs/>
      <w:caps/>
      <w:sz w:val="20"/>
      <w:szCs w:val="20"/>
    </w:rPr>
  </w:style>
  <w:style w:type="paragraph" w:styleId="TOC2">
    <w:name w:val="toc 2"/>
    <w:basedOn w:val="Normal"/>
    <w:next w:val="Normal"/>
    <w:uiPriority w:val="39"/>
    <w:pPr>
      <w:ind w:left="240"/>
    </w:pPr>
    <w:rPr>
      <w:rFonts w:ascii="Calibri" w:hAnsi="Calibri"/>
      <w:smallCaps/>
      <w:sz w:val="20"/>
      <w:szCs w:val="20"/>
    </w:rPr>
  </w:style>
  <w:style w:type="paragraph" w:styleId="TO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BalloonText">
    <w:name w:val="Balloon Text"/>
    <w:basedOn w:val="Normal"/>
    <w:rPr>
      <w:rFonts w:ascii="Tahoma" w:hAnsi="Tahoma" w:cs="Tahoma"/>
      <w:sz w:val="16"/>
      <w:szCs w:val="16"/>
    </w:rPr>
  </w:style>
  <w:style w:type="paragraph" w:styleId="BodyTextIndent">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OC4">
    <w:name w:val="toc 4"/>
    <w:basedOn w:val="ndice"/>
    <w:pPr>
      <w:suppressLineNumbers w:val="0"/>
      <w:ind w:left="720"/>
    </w:pPr>
    <w:rPr>
      <w:rFonts w:ascii="Calibri" w:hAnsi="Calibri" w:cs="Times New Roman"/>
      <w:sz w:val="18"/>
      <w:szCs w:val="18"/>
    </w:rPr>
  </w:style>
  <w:style w:type="paragraph" w:styleId="TOC5">
    <w:name w:val="toc 5"/>
    <w:basedOn w:val="ndice"/>
    <w:pPr>
      <w:suppressLineNumbers w:val="0"/>
      <w:ind w:left="960"/>
    </w:pPr>
    <w:rPr>
      <w:rFonts w:ascii="Calibri" w:hAnsi="Calibri" w:cs="Times New Roman"/>
      <w:sz w:val="18"/>
      <w:szCs w:val="18"/>
    </w:rPr>
  </w:style>
  <w:style w:type="paragraph" w:styleId="TOC6">
    <w:name w:val="toc 6"/>
    <w:basedOn w:val="ndice"/>
    <w:pPr>
      <w:suppressLineNumbers w:val="0"/>
      <w:ind w:left="1200"/>
    </w:pPr>
    <w:rPr>
      <w:rFonts w:ascii="Calibri" w:hAnsi="Calibri" w:cs="Times New Roman"/>
      <w:sz w:val="18"/>
      <w:szCs w:val="18"/>
    </w:rPr>
  </w:style>
  <w:style w:type="paragraph" w:styleId="TOC7">
    <w:name w:val="toc 7"/>
    <w:basedOn w:val="ndice"/>
    <w:pPr>
      <w:suppressLineNumbers w:val="0"/>
      <w:ind w:left="1440"/>
    </w:pPr>
    <w:rPr>
      <w:rFonts w:ascii="Calibri" w:hAnsi="Calibri" w:cs="Times New Roman"/>
      <w:sz w:val="18"/>
      <w:szCs w:val="18"/>
    </w:rPr>
  </w:style>
  <w:style w:type="paragraph" w:styleId="TOC8">
    <w:name w:val="toc 8"/>
    <w:basedOn w:val="ndice"/>
    <w:pPr>
      <w:suppressLineNumbers w:val="0"/>
      <w:ind w:left="1680"/>
    </w:pPr>
    <w:rPr>
      <w:rFonts w:ascii="Calibri" w:hAnsi="Calibri" w:cs="Times New Roman"/>
      <w:sz w:val="18"/>
      <w:szCs w:val="18"/>
    </w:rPr>
  </w:style>
  <w:style w:type="paragraph" w:styleId="TO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ocumentMap">
    <w:name w:val="Document Map"/>
    <w:basedOn w:val="Normal"/>
    <w:link w:val="DocumentMapChar"/>
    <w:uiPriority w:val="99"/>
    <w:semiHidden/>
    <w:unhideWhenUsed/>
    <w:rsid w:val="00FF57F0"/>
    <w:rPr>
      <w:rFonts w:ascii="Tahoma" w:hAnsi="Tahoma" w:cs="Tahoma"/>
      <w:sz w:val="16"/>
      <w:szCs w:val="16"/>
    </w:rPr>
  </w:style>
  <w:style w:type="character" w:customStyle="1" w:styleId="DocumentMapChar">
    <w:name w:val="Document Map Char"/>
    <w:link w:val="DocumentMap"/>
    <w:uiPriority w:val="99"/>
    <w:semiHidden/>
    <w:rsid w:val="00FF57F0"/>
    <w:rPr>
      <w:rFonts w:ascii="Tahoma" w:hAnsi="Tahoma" w:cs="Tahoma"/>
      <w:sz w:val="16"/>
      <w:szCs w:val="16"/>
      <w:lang w:eastAsia="ar-SA"/>
    </w:rPr>
  </w:style>
  <w:style w:type="paragraph" w:styleId="BodyTextIndent3">
    <w:name w:val="Body Text Indent 3"/>
    <w:basedOn w:val="Normal"/>
    <w:link w:val="BodyTextIndent3Char"/>
    <w:uiPriority w:val="99"/>
    <w:semiHidden/>
    <w:unhideWhenUsed/>
    <w:rsid w:val="009805DE"/>
    <w:pPr>
      <w:spacing w:after="120"/>
      <w:ind w:left="283"/>
    </w:pPr>
    <w:rPr>
      <w:sz w:val="16"/>
      <w:szCs w:val="16"/>
    </w:rPr>
  </w:style>
  <w:style w:type="character" w:customStyle="1" w:styleId="BodyTextIndent3Char">
    <w:name w:val="Body Text Indent 3 Char"/>
    <w:link w:val="BodyTextIndent3"/>
    <w:uiPriority w:val="99"/>
    <w:semiHidden/>
    <w:rsid w:val="009805DE"/>
    <w:rPr>
      <w:sz w:val="16"/>
      <w:szCs w:val="16"/>
      <w:lang w:eastAsia="ar-SA"/>
    </w:rPr>
  </w:style>
  <w:style w:type="paragraph" w:customStyle="1" w:styleId="TtulodeTDC">
    <w:name w:val="Título de TDC"/>
    <w:basedOn w:val="Heading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eGrid">
    <w:name w:val="Table Grid"/>
    <w:basedOn w:val="Table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ListParagraph">
    <w:name w:val="List Paragraph"/>
    <w:basedOn w:val="Normal"/>
    <w:uiPriority w:val="34"/>
    <w:qFormat/>
    <w:rsid w:val="00C514B7"/>
    <w:pPr>
      <w:suppressAutoHyphens w:val="0"/>
      <w:ind w:left="720"/>
      <w:contextualSpacing/>
    </w:pPr>
    <w:rPr>
      <w:lang w:eastAsia="es-ES"/>
    </w:rPr>
  </w:style>
  <w:style w:type="paragraph" w:customStyle="1" w:styleId="listparagraph0">
    <w:name w:val="listparagraph"/>
    <w:basedOn w:val="Normal"/>
    <w:rsid w:val="00263FB0"/>
    <w:pPr>
      <w:suppressAutoHyphens w:val="0"/>
      <w:spacing w:line="240" w:lineRule="atLeast"/>
      <w:ind w:left="720"/>
    </w:pPr>
    <w:rPr>
      <w:sz w:val="20"/>
      <w:szCs w:val="20"/>
      <w:lang w:eastAsia="es-ES"/>
    </w:rPr>
  </w:style>
  <w:style w:type="character" w:customStyle="1" w:styleId="Heading2Char">
    <w:name w:val="Heading 2 Char"/>
    <w:link w:val="Heading2"/>
    <w:rsid w:val="00CF6119"/>
    <w:rPr>
      <w:rFonts w:ascii="Arial" w:hAnsi="Arial" w:cs="Arial"/>
      <w:b/>
      <w:bCs/>
      <w:i/>
      <w:iCs/>
      <w:sz w:val="28"/>
      <w:szCs w:val="28"/>
      <w:lang w:eastAsia="ar-SA"/>
    </w:rPr>
  </w:style>
  <w:style w:type="character" w:customStyle="1" w:styleId="Heading5Char">
    <w:name w:val="Heading 5 Char"/>
    <w:link w:val="Heading5"/>
    <w:rsid w:val="00056F13"/>
    <w:rPr>
      <w:rFonts w:ascii="Arial" w:hAnsi="Arial"/>
      <w:sz w:val="22"/>
      <w:lang w:val="en-US" w:eastAsia="en-US"/>
    </w:rPr>
  </w:style>
  <w:style w:type="character" w:customStyle="1" w:styleId="Heading6Char">
    <w:name w:val="Heading 6 Char"/>
    <w:link w:val="Heading6"/>
    <w:rsid w:val="00056F13"/>
    <w:rPr>
      <w:rFonts w:ascii="Arial" w:hAnsi="Arial"/>
      <w:i/>
      <w:sz w:val="22"/>
      <w:lang w:val="en-US" w:eastAsia="en-US"/>
    </w:rPr>
  </w:style>
  <w:style w:type="character" w:customStyle="1" w:styleId="Heading8Char">
    <w:name w:val="Heading 8 Char"/>
    <w:link w:val="Heading8"/>
    <w:rsid w:val="00056F13"/>
    <w:rPr>
      <w:rFonts w:ascii="Arial" w:hAnsi="Arial"/>
      <w:i/>
      <w:lang w:val="en-US" w:eastAsia="en-US"/>
    </w:rPr>
  </w:style>
  <w:style w:type="paragraph" w:customStyle="1" w:styleId="InfoBlue">
    <w:name w:val="InfoBlue"/>
    <w:basedOn w:val="Normal"/>
    <w:next w:val="BodyText"/>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CommentReference">
    <w:name w:val="annotation reference"/>
    <w:basedOn w:val="DefaultParagraphFont"/>
    <w:uiPriority w:val="99"/>
    <w:semiHidden/>
    <w:unhideWhenUsed/>
    <w:rsid w:val="00134A54"/>
    <w:rPr>
      <w:sz w:val="16"/>
      <w:szCs w:val="16"/>
    </w:rPr>
  </w:style>
  <w:style w:type="paragraph" w:styleId="CommentText">
    <w:name w:val="annotation text"/>
    <w:basedOn w:val="Normal"/>
    <w:link w:val="CommentTextChar"/>
    <w:uiPriority w:val="99"/>
    <w:semiHidden/>
    <w:unhideWhenUsed/>
    <w:rsid w:val="00134A54"/>
    <w:pPr>
      <w:jc w:val="both"/>
    </w:pPr>
    <w:rPr>
      <w:sz w:val="20"/>
      <w:szCs w:val="20"/>
    </w:rPr>
  </w:style>
  <w:style w:type="character" w:customStyle="1" w:styleId="CommentTextChar">
    <w:name w:val="Comment Text Char"/>
    <w:basedOn w:val="DefaultParagraphFont"/>
    <w:link w:val="CommentText"/>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3.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2</TotalTime>
  <Pages>67</Pages>
  <Words>8809</Words>
  <Characters>50215</Characters>
  <Application>Microsoft Office Word</Application>
  <DocSecurity>0</DocSecurity>
  <Lines>418</Lines>
  <Paragraphs>117</Paragraphs>
  <ScaleCrop>false</ScaleCrop>
  <Company/>
  <LinksUpToDate>false</LinksUpToDate>
  <CharactersWithSpaces>58907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JOHN ANDRES PALACIOS TUTIVEN</cp:lastModifiedBy>
  <cp:revision>127</cp:revision>
  <cp:lastPrinted>1900-01-01T05:00:00Z</cp:lastPrinted>
  <dcterms:created xsi:type="dcterms:W3CDTF">2021-01-11T22:31:00Z</dcterms:created>
  <dcterms:modified xsi:type="dcterms:W3CDTF">2021-02-24T22:45:00Z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