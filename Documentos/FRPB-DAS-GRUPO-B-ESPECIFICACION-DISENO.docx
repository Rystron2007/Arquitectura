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8D5C146" w14:textId="77777777" w:rsidR="00547DD9" w:rsidRPr="00453783" w:rsidRDefault="00547DD9">
      <w:pPr>
        <w:rPr>
          <w:rFonts w:ascii="Calibri" w:hAnsi="Calibri"/>
        </w:rPr>
      </w:pPr>
    </w:p>
    <w:p w14:paraId="7B64638E" w14:textId="77777777" w:rsidR="00547DD9" w:rsidRPr="00453783" w:rsidRDefault="00547DD9">
      <w:pPr>
        <w:rPr>
          <w:rFonts w:ascii="Calibri" w:hAnsi="Calibri"/>
        </w:rPr>
      </w:pPr>
    </w:p>
    <w:p w14:paraId="554C4994" w14:textId="77777777" w:rsidR="00547DD9" w:rsidRPr="00453783" w:rsidRDefault="00547DD9">
      <w:pPr>
        <w:rPr>
          <w:rFonts w:ascii="Calibri" w:hAnsi="Calibri"/>
        </w:rPr>
      </w:pPr>
    </w:p>
    <w:p w14:paraId="6AAF8A81" w14:textId="77777777" w:rsidR="00547DD9" w:rsidRPr="00453783" w:rsidRDefault="00547DD9">
      <w:pPr>
        <w:rPr>
          <w:rFonts w:ascii="Calibri" w:hAnsi="Calibri"/>
        </w:rPr>
      </w:pPr>
    </w:p>
    <w:p w14:paraId="6B616B99" w14:textId="77777777" w:rsidR="00547DD9" w:rsidRPr="00453783" w:rsidRDefault="00547DD9">
      <w:pPr>
        <w:rPr>
          <w:rFonts w:ascii="Calibri" w:hAnsi="Calibri"/>
        </w:rPr>
      </w:pPr>
    </w:p>
    <w:p w14:paraId="1369CCA3" w14:textId="77777777" w:rsidR="00547DD9" w:rsidRPr="00453783" w:rsidRDefault="00547DD9">
      <w:pPr>
        <w:rPr>
          <w:rFonts w:ascii="Calibri" w:hAnsi="Calibri"/>
        </w:rPr>
      </w:pPr>
    </w:p>
    <w:p w14:paraId="5CDC4D06" w14:textId="77777777" w:rsidR="00547DD9" w:rsidRDefault="00547DD9">
      <w:pPr>
        <w:rPr>
          <w:rFonts w:ascii="Calibri" w:hAnsi="Calibri"/>
        </w:rPr>
      </w:pPr>
    </w:p>
    <w:p w14:paraId="0A83C7C8" w14:textId="77777777" w:rsidR="00597881" w:rsidRDefault="00597881">
      <w:pPr>
        <w:rPr>
          <w:rFonts w:ascii="Calibri" w:hAnsi="Calibri"/>
        </w:rPr>
      </w:pPr>
    </w:p>
    <w:p w14:paraId="7C940D02" w14:textId="77777777" w:rsidR="00597881" w:rsidRDefault="00597881">
      <w:pPr>
        <w:rPr>
          <w:rFonts w:ascii="Calibri" w:hAnsi="Calibri"/>
        </w:rPr>
      </w:pPr>
    </w:p>
    <w:p w14:paraId="56C3FF42" w14:textId="77777777" w:rsidR="00597881" w:rsidRDefault="00597881">
      <w:pPr>
        <w:rPr>
          <w:rFonts w:ascii="Calibri" w:hAnsi="Calibri"/>
        </w:rPr>
      </w:pPr>
    </w:p>
    <w:p w14:paraId="382478CB" w14:textId="77777777" w:rsidR="00597881" w:rsidRDefault="00597881">
      <w:pPr>
        <w:rPr>
          <w:rFonts w:ascii="Calibri" w:hAnsi="Calibri"/>
        </w:rPr>
      </w:pPr>
    </w:p>
    <w:p w14:paraId="6A3ADA36" w14:textId="77777777" w:rsidR="00597881" w:rsidRPr="00453783" w:rsidRDefault="00597881">
      <w:pPr>
        <w:rPr>
          <w:rFonts w:ascii="Calibri" w:hAnsi="Calibri"/>
        </w:rPr>
      </w:pPr>
    </w:p>
    <w:p w14:paraId="6ED23AFB" w14:textId="77777777" w:rsidR="00547DD9" w:rsidRDefault="00547DD9">
      <w:pPr>
        <w:rPr>
          <w:rFonts w:ascii="Calibri" w:hAnsi="Calibri"/>
        </w:rPr>
      </w:pPr>
    </w:p>
    <w:p w14:paraId="122DA892" w14:textId="77777777" w:rsidR="001E2593" w:rsidRPr="00453783" w:rsidRDefault="001E2593">
      <w:pPr>
        <w:rPr>
          <w:rFonts w:ascii="Calibri" w:hAnsi="Calibri"/>
        </w:rPr>
      </w:pPr>
    </w:p>
    <w:p w14:paraId="7CA8A667" w14:textId="77777777" w:rsidR="00547DD9" w:rsidRPr="00453783" w:rsidRDefault="00547DD9">
      <w:pPr>
        <w:rPr>
          <w:rFonts w:ascii="Calibri" w:hAnsi="Calibri"/>
        </w:rPr>
      </w:pPr>
    </w:p>
    <w:p w14:paraId="6D04B48D" w14:textId="77777777" w:rsidR="00547DD9" w:rsidRPr="00453783" w:rsidRDefault="00547DD9">
      <w:pPr>
        <w:rPr>
          <w:rFonts w:ascii="Calibri" w:hAnsi="Calibri"/>
        </w:rPr>
      </w:pPr>
    </w:p>
    <w:p w14:paraId="688F7E3B" w14:textId="77777777" w:rsidR="00547DD9" w:rsidRPr="00453783" w:rsidRDefault="00547DD9">
      <w:pPr>
        <w:rPr>
          <w:rFonts w:ascii="Calibri" w:hAnsi="Calibri"/>
        </w:rPr>
      </w:pPr>
    </w:p>
    <w:p w14:paraId="63EA84C2" w14:textId="4F974863" w:rsidR="00547DD9" w:rsidRPr="008B2B05" w:rsidRDefault="00521ED9" w:rsidP="008C2ABB">
      <w:pPr>
        <w:pStyle w:val="Heading7"/>
        <w:ind w:left="1276"/>
        <w:rPr>
          <w:rFonts w:ascii="Calibri" w:hAnsi="Calibri"/>
        </w:rPr>
      </w:pPr>
      <w:r>
        <w:rPr>
          <w:rFonts w:ascii="Calibri" w:hAnsi="Calibri"/>
        </w:rPr>
        <w:t>DOCUMENTO DE DISEÑO</w:t>
      </w:r>
      <w:r w:rsidR="00030173">
        <w:rPr>
          <w:rFonts w:ascii="Calibri" w:hAnsi="Calibri"/>
        </w:rPr>
        <w:t xml:space="preserve"> DE</w:t>
      </w:r>
      <w:r w:rsidR="000A702B">
        <w:rPr>
          <w:rFonts w:ascii="Calibri" w:hAnsi="Calibri"/>
        </w:rPr>
        <w:t>TALLADO D</w:t>
      </w:r>
      <w:r w:rsidR="006C656F">
        <w:rPr>
          <w:rFonts w:ascii="Calibri" w:hAnsi="Calibri"/>
        </w:rPr>
        <w:t>E</w:t>
      </w:r>
      <w:r w:rsidR="00030173">
        <w:rPr>
          <w:rFonts w:ascii="Calibri" w:hAnsi="Calibri"/>
        </w:rPr>
        <w:t xml:space="preserve"> SOFTWARE</w:t>
      </w:r>
    </w:p>
    <w:p w14:paraId="36F3F2D3" w14:textId="1EF1754A" w:rsidR="002B27F7" w:rsidRPr="00EF754F" w:rsidRDefault="002B27F7" w:rsidP="008C2ABB">
      <w:pPr>
        <w:numPr>
          <w:ilvl w:val="0"/>
          <w:numId w:val="1"/>
        </w:numPr>
        <w:ind w:left="426"/>
        <w:jc w:val="center"/>
      </w:pPr>
      <w:r>
        <w:t>Plantilla inspirada en el estándar IEEE 1016-2009 y adaptada a las necesidades del curso de Diseño y Arquitectura de Software</w:t>
      </w:r>
      <w:r w:rsidR="00E51B0C">
        <w:t xml:space="preserve">    </w:t>
      </w:r>
    </w:p>
    <w:p w14:paraId="47B75527" w14:textId="77777777" w:rsidR="001905F6" w:rsidRPr="005C3795" w:rsidRDefault="001905F6" w:rsidP="001905F6">
      <w:pPr>
        <w:jc w:val="center"/>
      </w:pPr>
      <w:r>
        <w:t>(Plantilla compilada por Ph.D. Franklin Parrales B.)</w:t>
      </w:r>
    </w:p>
    <w:p w14:paraId="5F4AA477" w14:textId="77777777" w:rsidR="00547DD9" w:rsidRPr="00453783" w:rsidRDefault="00547DD9">
      <w:pPr>
        <w:rPr>
          <w:rFonts w:ascii="Calibri" w:hAnsi="Calibri"/>
        </w:rPr>
      </w:pPr>
    </w:p>
    <w:p w14:paraId="4D944744" w14:textId="77777777" w:rsidR="00547DD9" w:rsidRPr="00453783" w:rsidRDefault="00547DD9">
      <w:pPr>
        <w:rPr>
          <w:rFonts w:ascii="Calibri" w:hAnsi="Calibri"/>
        </w:rPr>
      </w:pPr>
    </w:p>
    <w:p w14:paraId="4C7ED3F8" w14:textId="77777777" w:rsidR="00547DD9" w:rsidRPr="00453783" w:rsidRDefault="00547DD9">
      <w:pPr>
        <w:rPr>
          <w:rFonts w:ascii="Calibri" w:hAnsi="Calibri"/>
        </w:rPr>
      </w:pPr>
    </w:p>
    <w:p w14:paraId="3896A9E2" w14:textId="77777777" w:rsidR="00547DD9" w:rsidRPr="00453783" w:rsidRDefault="00547DD9">
      <w:pPr>
        <w:rPr>
          <w:rFonts w:ascii="Calibri" w:hAnsi="Calibri"/>
        </w:rPr>
      </w:pPr>
    </w:p>
    <w:p w14:paraId="0700264F" w14:textId="77777777" w:rsidR="00547DD9" w:rsidRPr="00453783" w:rsidRDefault="00547DD9">
      <w:pPr>
        <w:rPr>
          <w:rFonts w:ascii="Calibri" w:hAnsi="Calibri"/>
        </w:rPr>
      </w:pPr>
    </w:p>
    <w:p w14:paraId="2BCA6B0F" w14:textId="77777777" w:rsidR="00547DD9" w:rsidRPr="00453783" w:rsidRDefault="00547DD9">
      <w:pPr>
        <w:rPr>
          <w:rFonts w:ascii="Calibri" w:hAnsi="Calibri"/>
        </w:rPr>
      </w:pPr>
    </w:p>
    <w:p w14:paraId="0F79E76F" w14:textId="77777777" w:rsidR="00547DD9" w:rsidRPr="00453783" w:rsidRDefault="00547DD9">
      <w:pPr>
        <w:rPr>
          <w:rFonts w:ascii="Calibri" w:hAnsi="Calibri"/>
        </w:rPr>
      </w:pPr>
    </w:p>
    <w:p w14:paraId="52B03DA7" w14:textId="77777777" w:rsidR="00547DD9" w:rsidRPr="00453783" w:rsidRDefault="00547DD9">
      <w:pPr>
        <w:rPr>
          <w:rFonts w:ascii="Calibri" w:hAnsi="Calibri"/>
        </w:rPr>
      </w:pPr>
    </w:p>
    <w:p w14:paraId="4E3A0F93" w14:textId="77777777" w:rsidR="00547DD9" w:rsidRPr="00453783" w:rsidRDefault="00547DD9">
      <w:pPr>
        <w:rPr>
          <w:rFonts w:ascii="Calibri" w:hAnsi="Calibri"/>
        </w:rPr>
      </w:pPr>
    </w:p>
    <w:p w14:paraId="2474676D" w14:textId="77777777" w:rsidR="00547DD9" w:rsidRPr="00453783" w:rsidRDefault="00547DD9">
      <w:pPr>
        <w:rPr>
          <w:rFonts w:ascii="Calibri" w:hAnsi="Calibri"/>
        </w:rPr>
      </w:pPr>
    </w:p>
    <w:p w14:paraId="20B07F17" w14:textId="77777777" w:rsidR="00547DD9" w:rsidRPr="00453783" w:rsidRDefault="00547DD9">
      <w:pPr>
        <w:rPr>
          <w:rFonts w:ascii="Calibri" w:hAnsi="Calibri"/>
        </w:rPr>
      </w:pPr>
    </w:p>
    <w:p w14:paraId="2E085B91" w14:textId="77777777" w:rsidR="00547DD9" w:rsidRPr="00453783" w:rsidRDefault="00547DD9">
      <w:pPr>
        <w:rPr>
          <w:rFonts w:ascii="Calibri" w:hAnsi="Calibri"/>
        </w:rPr>
      </w:pPr>
    </w:p>
    <w:p w14:paraId="11AD84B9" w14:textId="77777777" w:rsidR="00547DD9" w:rsidRPr="00453783" w:rsidRDefault="00547DD9">
      <w:pPr>
        <w:rPr>
          <w:rFonts w:ascii="Calibri" w:hAnsi="Calibri"/>
        </w:rPr>
      </w:pPr>
    </w:p>
    <w:p w14:paraId="48C965C7" w14:textId="77777777" w:rsidR="00547DD9" w:rsidRPr="00453783" w:rsidRDefault="00547DD9">
      <w:pPr>
        <w:rPr>
          <w:rFonts w:ascii="Calibri" w:hAnsi="Calibri"/>
        </w:rPr>
      </w:pPr>
    </w:p>
    <w:p w14:paraId="71526273" w14:textId="77777777" w:rsidR="00547DD9" w:rsidRPr="00453783" w:rsidRDefault="00547DD9">
      <w:pPr>
        <w:rPr>
          <w:rFonts w:ascii="Calibri" w:hAnsi="Calibri"/>
        </w:rPr>
      </w:pPr>
    </w:p>
    <w:p w14:paraId="0097C9D8" w14:textId="77777777" w:rsidR="00547DD9" w:rsidRPr="00453783" w:rsidRDefault="00547DD9">
      <w:pPr>
        <w:rPr>
          <w:rFonts w:ascii="Calibri" w:hAnsi="Calibri"/>
        </w:rPr>
      </w:pPr>
    </w:p>
    <w:p w14:paraId="5A2724E1" w14:textId="77777777" w:rsidR="00547DD9" w:rsidRPr="00453783" w:rsidRDefault="00547DD9">
      <w:pPr>
        <w:rPr>
          <w:rFonts w:ascii="Calibri" w:hAnsi="Calibri"/>
        </w:rPr>
      </w:pPr>
    </w:p>
    <w:p w14:paraId="2ABEBB89" w14:textId="77777777" w:rsidR="00547DD9" w:rsidRPr="00453783" w:rsidRDefault="00547DD9">
      <w:pPr>
        <w:rPr>
          <w:rFonts w:ascii="Calibri" w:hAnsi="Calibri"/>
        </w:rPr>
      </w:pPr>
    </w:p>
    <w:p w14:paraId="722D3602" w14:textId="77777777" w:rsidR="00547DD9" w:rsidRPr="00453783" w:rsidRDefault="00547DD9">
      <w:pPr>
        <w:rPr>
          <w:rFonts w:ascii="Calibri" w:hAnsi="Calibri"/>
        </w:rPr>
      </w:pPr>
    </w:p>
    <w:p w14:paraId="4B7DD041" w14:textId="77777777" w:rsidR="00547DD9" w:rsidRPr="00453783" w:rsidRDefault="00547DD9">
      <w:pPr>
        <w:rPr>
          <w:rFonts w:ascii="Calibri" w:hAnsi="Calibri"/>
        </w:rPr>
      </w:pPr>
    </w:p>
    <w:p w14:paraId="34AB2C40" w14:textId="77777777" w:rsidR="00547DD9" w:rsidRPr="00453783" w:rsidRDefault="00547DD9">
      <w:pPr>
        <w:rPr>
          <w:rFonts w:ascii="Calibri" w:hAnsi="Calibri"/>
        </w:rPr>
      </w:pPr>
    </w:p>
    <w:p w14:paraId="25CD568A" w14:textId="77777777" w:rsidR="00547DD9" w:rsidRPr="00453783" w:rsidRDefault="00547DD9">
      <w:pPr>
        <w:rPr>
          <w:rFonts w:ascii="Calibri" w:hAnsi="Calibri"/>
        </w:rPr>
      </w:pPr>
    </w:p>
    <w:p w14:paraId="517DA3F4" w14:textId="77777777" w:rsidR="00547DD9" w:rsidRPr="00453783" w:rsidRDefault="00547DD9">
      <w:pPr>
        <w:rPr>
          <w:rFonts w:ascii="Calibri" w:hAnsi="Calibri"/>
        </w:rPr>
      </w:pPr>
    </w:p>
    <w:p w14:paraId="5C07ADD7" w14:textId="77777777" w:rsidR="00A1079C" w:rsidRPr="00453783" w:rsidRDefault="00A1079C">
      <w:pPr>
        <w:rPr>
          <w:rFonts w:ascii="Calibri" w:hAnsi="Calibri"/>
        </w:rPr>
      </w:pPr>
    </w:p>
    <w:p w14:paraId="2DA50805" w14:textId="77777777" w:rsidR="00A1079C" w:rsidRPr="00453783" w:rsidRDefault="00A1079C">
      <w:pPr>
        <w:rPr>
          <w:rFonts w:ascii="Calibri" w:hAnsi="Calibri"/>
        </w:rPr>
      </w:pPr>
    </w:p>
    <w:p w14:paraId="2F316569" w14:textId="77777777" w:rsidR="001A76E4" w:rsidRPr="001A76E4" w:rsidRDefault="001A76E4" w:rsidP="00597881">
      <w:pPr>
        <w:pStyle w:val="TtulodeTDC"/>
        <w:tabs>
          <w:tab w:val="left" w:pos="284"/>
        </w:tabs>
        <w:jc w:val="center"/>
        <w:rPr>
          <w:rFonts w:ascii="Calibri" w:hAnsi="Calibri"/>
          <w:color w:val="auto"/>
          <w:sz w:val="16"/>
          <w:szCs w:val="16"/>
        </w:rPr>
      </w:pPr>
    </w:p>
    <w:p w14:paraId="150C2C76" w14:textId="77777777" w:rsidR="007F1FAD" w:rsidRPr="00597881" w:rsidRDefault="007F1FAD" w:rsidP="001A76E4">
      <w:pPr>
        <w:pStyle w:val="TtulodeTDC"/>
        <w:tabs>
          <w:tab w:val="left" w:pos="284"/>
        </w:tabs>
        <w:spacing w:before="0" w:line="240" w:lineRule="auto"/>
        <w:jc w:val="center"/>
        <w:rPr>
          <w:rFonts w:ascii="Calibri" w:hAnsi="Calibri"/>
          <w:color w:val="auto"/>
          <w:sz w:val="40"/>
          <w:szCs w:val="40"/>
        </w:rPr>
      </w:pPr>
      <w:r w:rsidRPr="00597881">
        <w:rPr>
          <w:rFonts w:ascii="Calibri" w:hAnsi="Calibri"/>
          <w:color w:val="auto"/>
          <w:sz w:val="40"/>
          <w:szCs w:val="40"/>
        </w:rPr>
        <w:t>Tabla de contenido</w:t>
      </w:r>
    </w:p>
    <w:p w14:paraId="0F127101" w14:textId="77777777" w:rsidR="00670299" w:rsidRPr="00716272" w:rsidRDefault="007F1FAD">
      <w:pPr>
        <w:pStyle w:val="TOC1"/>
        <w:tabs>
          <w:tab w:val="left" w:pos="480"/>
          <w:tab w:val="right" w:leader="dot" w:pos="9628"/>
        </w:tabs>
        <w:rPr>
          <w:b w:val="0"/>
          <w:bCs w:val="0"/>
          <w:caps w:val="0"/>
          <w:noProof/>
          <w:sz w:val="22"/>
          <w:szCs w:val="22"/>
          <w:lang w:eastAsia="es-ES"/>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59650525" w:history="1">
        <w:r w:rsidR="00670299" w:rsidRPr="00C95A39">
          <w:rPr>
            <w:rStyle w:val="Hyperlink"/>
            <w:rFonts w:cs="Book Antiqua"/>
            <w:noProof/>
          </w:rPr>
          <w:t>1.</w:t>
        </w:r>
        <w:r w:rsidR="00670299" w:rsidRPr="00716272">
          <w:rPr>
            <w:b w:val="0"/>
            <w:bCs w:val="0"/>
            <w:caps w:val="0"/>
            <w:noProof/>
            <w:sz w:val="22"/>
            <w:szCs w:val="22"/>
            <w:lang w:eastAsia="es-ES"/>
          </w:rPr>
          <w:tab/>
        </w:r>
        <w:r w:rsidR="00670299" w:rsidRPr="00C95A39">
          <w:rPr>
            <w:rStyle w:val="Hyperlink"/>
            <w:rFonts w:cs="Book Antiqua"/>
            <w:noProof/>
          </w:rPr>
          <w:t>Introducción</w:t>
        </w:r>
        <w:r w:rsidR="00670299">
          <w:rPr>
            <w:noProof/>
            <w:webHidden/>
          </w:rPr>
          <w:tab/>
        </w:r>
        <w:r w:rsidR="00670299">
          <w:rPr>
            <w:noProof/>
            <w:webHidden/>
          </w:rPr>
          <w:fldChar w:fldCharType="begin"/>
        </w:r>
        <w:r w:rsidR="00670299">
          <w:rPr>
            <w:noProof/>
            <w:webHidden/>
          </w:rPr>
          <w:instrText xml:space="preserve"> PAGEREF _Toc59650525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5185E770" w14:textId="77777777" w:rsidR="00670299" w:rsidRPr="00716272" w:rsidRDefault="002A4ECB">
      <w:pPr>
        <w:pStyle w:val="TOC2"/>
        <w:tabs>
          <w:tab w:val="left" w:pos="960"/>
          <w:tab w:val="right" w:leader="dot" w:pos="9628"/>
        </w:tabs>
        <w:rPr>
          <w:smallCaps w:val="0"/>
          <w:noProof/>
          <w:sz w:val="22"/>
          <w:szCs w:val="22"/>
          <w:lang w:eastAsia="es-ES"/>
        </w:rPr>
      </w:pPr>
      <w:hyperlink w:anchor="_Toc59650526" w:history="1">
        <w:r w:rsidR="00670299" w:rsidRPr="00C95A39">
          <w:rPr>
            <w:rStyle w:val="Hyperlink"/>
            <w:rFonts w:cs="Book Antiqua"/>
            <w:noProof/>
          </w:rPr>
          <w:t>1.1.</w:t>
        </w:r>
        <w:r w:rsidR="00670299" w:rsidRPr="00716272">
          <w:rPr>
            <w:smallCaps w:val="0"/>
            <w:noProof/>
            <w:sz w:val="22"/>
            <w:szCs w:val="22"/>
            <w:lang w:eastAsia="es-ES"/>
          </w:rPr>
          <w:tab/>
        </w:r>
        <w:r w:rsidR="00670299" w:rsidRPr="00C95A39">
          <w:rPr>
            <w:rStyle w:val="Hyperlink"/>
            <w:rFonts w:cs="Book Antiqua"/>
            <w:noProof/>
          </w:rPr>
          <w:t>Objetivo</w:t>
        </w:r>
        <w:r w:rsidR="00670299">
          <w:rPr>
            <w:noProof/>
            <w:webHidden/>
          </w:rPr>
          <w:tab/>
        </w:r>
        <w:r w:rsidR="00670299">
          <w:rPr>
            <w:noProof/>
            <w:webHidden/>
          </w:rPr>
          <w:fldChar w:fldCharType="begin"/>
        </w:r>
        <w:r w:rsidR="00670299">
          <w:rPr>
            <w:noProof/>
            <w:webHidden/>
          </w:rPr>
          <w:instrText xml:space="preserve"> PAGEREF _Toc59650526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190C96BF" w14:textId="77777777" w:rsidR="00670299" w:rsidRPr="00716272" w:rsidRDefault="002A4ECB">
      <w:pPr>
        <w:pStyle w:val="TOC2"/>
        <w:tabs>
          <w:tab w:val="left" w:pos="960"/>
          <w:tab w:val="right" w:leader="dot" w:pos="9628"/>
        </w:tabs>
        <w:rPr>
          <w:smallCaps w:val="0"/>
          <w:noProof/>
          <w:sz w:val="22"/>
          <w:szCs w:val="22"/>
          <w:lang w:eastAsia="es-ES"/>
        </w:rPr>
      </w:pPr>
      <w:hyperlink w:anchor="_Toc59650527" w:history="1">
        <w:r w:rsidR="00670299" w:rsidRPr="00C95A39">
          <w:rPr>
            <w:rStyle w:val="Hyperlink"/>
            <w:rFonts w:cs="Book Antiqua"/>
            <w:noProof/>
          </w:rPr>
          <w:t>1.2.</w:t>
        </w:r>
        <w:r w:rsidR="00670299" w:rsidRPr="00716272">
          <w:rPr>
            <w:smallCaps w:val="0"/>
            <w:noProof/>
            <w:sz w:val="22"/>
            <w:szCs w:val="22"/>
            <w:lang w:eastAsia="es-ES"/>
          </w:rPr>
          <w:tab/>
        </w:r>
        <w:r w:rsidR="00670299" w:rsidRPr="00C95A39">
          <w:rPr>
            <w:rStyle w:val="Hyperlink"/>
            <w:rFonts w:cs="Book Antiqua"/>
            <w:noProof/>
          </w:rPr>
          <w:t>Definiciones, Acrónimos y Abreviaturas</w:t>
        </w:r>
        <w:r w:rsidR="00670299">
          <w:rPr>
            <w:noProof/>
            <w:webHidden/>
          </w:rPr>
          <w:tab/>
        </w:r>
        <w:r w:rsidR="00670299">
          <w:rPr>
            <w:noProof/>
            <w:webHidden/>
          </w:rPr>
          <w:fldChar w:fldCharType="begin"/>
        </w:r>
        <w:r w:rsidR="00670299">
          <w:rPr>
            <w:noProof/>
            <w:webHidden/>
          </w:rPr>
          <w:instrText xml:space="preserve"> PAGEREF _Toc59650527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12FFD5D0" w14:textId="77777777" w:rsidR="00670299" w:rsidRPr="00716272" w:rsidRDefault="002A4ECB">
      <w:pPr>
        <w:pStyle w:val="TOC2"/>
        <w:tabs>
          <w:tab w:val="left" w:pos="960"/>
          <w:tab w:val="right" w:leader="dot" w:pos="9628"/>
        </w:tabs>
        <w:rPr>
          <w:smallCaps w:val="0"/>
          <w:noProof/>
          <w:sz w:val="22"/>
          <w:szCs w:val="22"/>
          <w:lang w:eastAsia="es-ES"/>
        </w:rPr>
      </w:pPr>
      <w:hyperlink w:anchor="_Toc59650528" w:history="1">
        <w:r w:rsidR="00670299" w:rsidRPr="00C95A39">
          <w:rPr>
            <w:rStyle w:val="Hyperlink"/>
            <w:rFonts w:cs="Book Antiqua"/>
            <w:noProof/>
          </w:rPr>
          <w:t>1.3.</w:t>
        </w:r>
        <w:r w:rsidR="00670299" w:rsidRPr="00716272">
          <w:rPr>
            <w:smallCaps w:val="0"/>
            <w:noProof/>
            <w:sz w:val="22"/>
            <w:szCs w:val="22"/>
            <w:lang w:eastAsia="es-ES"/>
          </w:rPr>
          <w:tab/>
        </w:r>
        <w:r w:rsidR="00670299" w:rsidRPr="00C95A39">
          <w:rPr>
            <w:rStyle w:val="Hyperlink"/>
            <w:rFonts w:cs="Book Antiqua"/>
            <w:noProof/>
          </w:rPr>
          <w:t>Audiencia</w:t>
        </w:r>
        <w:r w:rsidR="00670299">
          <w:rPr>
            <w:noProof/>
            <w:webHidden/>
          </w:rPr>
          <w:tab/>
        </w:r>
        <w:r w:rsidR="00670299">
          <w:rPr>
            <w:noProof/>
            <w:webHidden/>
          </w:rPr>
          <w:fldChar w:fldCharType="begin"/>
        </w:r>
        <w:r w:rsidR="00670299">
          <w:rPr>
            <w:noProof/>
            <w:webHidden/>
          </w:rPr>
          <w:instrText xml:space="preserve"> PAGEREF _Toc59650528 \h </w:instrText>
        </w:r>
        <w:r w:rsidR="00670299">
          <w:rPr>
            <w:noProof/>
            <w:webHidden/>
          </w:rPr>
        </w:r>
        <w:r w:rsidR="00670299">
          <w:rPr>
            <w:noProof/>
            <w:webHidden/>
          </w:rPr>
          <w:fldChar w:fldCharType="separate"/>
        </w:r>
        <w:r w:rsidR="00670299">
          <w:rPr>
            <w:noProof/>
            <w:webHidden/>
          </w:rPr>
          <w:t>4</w:t>
        </w:r>
        <w:r w:rsidR="00670299">
          <w:rPr>
            <w:noProof/>
            <w:webHidden/>
          </w:rPr>
          <w:fldChar w:fldCharType="end"/>
        </w:r>
      </w:hyperlink>
    </w:p>
    <w:p w14:paraId="7BBA376B" w14:textId="77777777" w:rsidR="00670299" w:rsidRPr="00716272" w:rsidRDefault="002A4ECB">
      <w:pPr>
        <w:pStyle w:val="TOC2"/>
        <w:tabs>
          <w:tab w:val="left" w:pos="960"/>
          <w:tab w:val="right" w:leader="dot" w:pos="9628"/>
        </w:tabs>
        <w:rPr>
          <w:smallCaps w:val="0"/>
          <w:noProof/>
          <w:sz w:val="22"/>
          <w:szCs w:val="22"/>
          <w:lang w:eastAsia="es-ES"/>
        </w:rPr>
      </w:pPr>
      <w:hyperlink w:anchor="_Toc59650529" w:history="1">
        <w:r w:rsidR="00670299" w:rsidRPr="00C95A39">
          <w:rPr>
            <w:rStyle w:val="Hyperlink"/>
            <w:rFonts w:cs="Book Antiqua"/>
            <w:noProof/>
          </w:rPr>
          <w:t>1.4.</w:t>
        </w:r>
        <w:r w:rsidR="00670299" w:rsidRPr="00716272">
          <w:rPr>
            <w:smallCaps w:val="0"/>
            <w:noProof/>
            <w:sz w:val="22"/>
            <w:szCs w:val="22"/>
            <w:lang w:eastAsia="es-ES"/>
          </w:rPr>
          <w:tab/>
        </w:r>
        <w:r w:rsidR="00670299" w:rsidRPr="00C95A39">
          <w:rPr>
            <w:rStyle w:val="Hyperlink"/>
            <w:rFonts w:cs="Book Antiqua"/>
            <w:noProof/>
          </w:rPr>
          <w:t>Alcance</w:t>
        </w:r>
        <w:r w:rsidR="00670299">
          <w:rPr>
            <w:noProof/>
            <w:webHidden/>
          </w:rPr>
          <w:tab/>
        </w:r>
        <w:r w:rsidR="00670299">
          <w:rPr>
            <w:noProof/>
            <w:webHidden/>
          </w:rPr>
          <w:fldChar w:fldCharType="begin"/>
        </w:r>
        <w:r w:rsidR="00670299">
          <w:rPr>
            <w:noProof/>
            <w:webHidden/>
          </w:rPr>
          <w:instrText xml:space="preserve"> PAGEREF _Toc59650529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31ED002E" w14:textId="77777777" w:rsidR="00670299" w:rsidRPr="00716272" w:rsidRDefault="002A4ECB">
      <w:pPr>
        <w:pStyle w:val="TOC1"/>
        <w:tabs>
          <w:tab w:val="left" w:pos="480"/>
          <w:tab w:val="right" w:leader="dot" w:pos="9628"/>
        </w:tabs>
        <w:rPr>
          <w:b w:val="0"/>
          <w:bCs w:val="0"/>
          <w:caps w:val="0"/>
          <w:noProof/>
          <w:sz w:val="22"/>
          <w:szCs w:val="22"/>
          <w:lang w:eastAsia="es-ES"/>
        </w:rPr>
      </w:pPr>
      <w:hyperlink w:anchor="_Toc59650530" w:history="1">
        <w:r w:rsidR="00670299" w:rsidRPr="00C95A39">
          <w:rPr>
            <w:rStyle w:val="Hyperlink"/>
            <w:rFonts w:cs="Book Antiqua"/>
            <w:noProof/>
          </w:rPr>
          <w:t>2.</w:t>
        </w:r>
        <w:r w:rsidR="00670299" w:rsidRPr="00716272">
          <w:rPr>
            <w:b w:val="0"/>
            <w:bCs w:val="0"/>
            <w:caps w:val="0"/>
            <w:noProof/>
            <w:sz w:val="22"/>
            <w:szCs w:val="22"/>
            <w:lang w:eastAsia="es-ES"/>
          </w:rPr>
          <w:tab/>
        </w:r>
        <w:r w:rsidR="00670299" w:rsidRPr="00C95A39">
          <w:rPr>
            <w:rStyle w:val="Hyperlink"/>
            <w:rFonts w:cs="Book Antiqua"/>
            <w:noProof/>
          </w:rPr>
          <w:t>Presentación del Producto</w:t>
        </w:r>
        <w:r w:rsidR="00670299">
          <w:rPr>
            <w:noProof/>
            <w:webHidden/>
          </w:rPr>
          <w:tab/>
        </w:r>
        <w:r w:rsidR="00670299">
          <w:rPr>
            <w:noProof/>
            <w:webHidden/>
          </w:rPr>
          <w:fldChar w:fldCharType="begin"/>
        </w:r>
        <w:r w:rsidR="00670299">
          <w:rPr>
            <w:noProof/>
            <w:webHidden/>
          </w:rPr>
          <w:instrText xml:space="preserve"> PAGEREF _Toc59650530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6C2CA55F" w14:textId="77777777" w:rsidR="00670299" w:rsidRPr="00716272" w:rsidRDefault="002A4ECB">
      <w:pPr>
        <w:pStyle w:val="TOC2"/>
        <w:tabs>
          <w:tab w:val="left" w:pos="960"/>
          <w:tab w:val="right" w:leader="dot" w:pos="9628"/>
        </w:tabs>
        <w:rPr>
          <w:smallCaps w:val="0"/>
          <w:noProof/>
          <w:sz w:val="22"/>
          <w:szCs w:val="22"/>
          <w:lang w:eastAsia="es-ES"/>
        </w:rPr>
      </w:pPr>
      <w:hyperlink w:anchor="_Toc59650531" w:history="1">
        <w:r w:rsidR="00670299" w:rsidRPr="00C95A39">
          <w:rPr>
            <w:rStyle w:val="Hyperlink"/>
            <w:rFonts w:cs="Book Antiqua"/>
            <w:noProof/>
          </w:rPr>
          <w:t>2.1.</w:t>
        </w:r>
        <w:r w:rsidR="00670299" w:rsidRPr="00716272">
          <w:rPr>
            <w:smallCaps w:val="0"/>
            <w:noProof/>
            <w:sz w:val="22"/>
            <w:szCs w:val="22"/>
            <w:lang w:eastAsia="es-ES"/>
          </w:rPr>
          <w:tab/>
        </w:r>
        <w:r w:rsidR="00670299" w:rsidRPr="00C95A39">
          <w:rPr>
            <w:rStyle w:val="Hyperlink"/>
            <w:rFonts w:cs="Book Antiqua"/>
            <w:noProof/>
          </w:rPr>
          <w:t>Propósito del Sistema</w:t>
        </w:r>
        <w:r w:rsidR="00670299">
          <w:rPr>
            <w:noProof/>
            <w:webHidden/>
          </w:rPr>
          <w:tab/>
        </w:r>
        <w:r w:rsidR="00670299">
          <w:rPr>
            <w:noProof/>
            <w:webHidden/>
          </w:rPr>
          <w:fldChar w:fldCharType="begin"/>
        </w:r>
        <w:r w:rsidR="00670299">
          <w:rPr>
            <w:noProof/>
            <w:webHidden/>
          </w:rPr>
          <w:instrText xml:space="preserve"> PAGEREF _Toc59650531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07D1245A" w14:textId="77777777" w:rsidR="00670299" w:rsidRPr="00716272" w:rsidRDefault="002A4ECB">
      <w:pPr>
        <w:pStyle w:val="TOC3"/>
        <w:tabs>
          <w:tab w:val="left" w:pos="1200"/>
          <w:tab w:val="right" w:leader="dot" w:pos="9628"/>
        </w:tabs>
        <w:rPr>
          <w:i w:val="0"/>
          <w:iCs w:val="0"/>
          <w:noProof/>
          <w:sz w:val="22"/>
          <w:szCs w:val="22"/>
          <w:lang w:eastAsia="es-ES"/>
        </w:rPr>
      </w:pPr>
      <w:hyperlink w:anchor="_Toc59650532" w:history="1">
        <w:r w:rsidR="00670299" w:rsidRPr="00C95A39">
          <w:rPr>
            <w:rStyle w:val="Hyperlink"/>
            <w:rFonts w:cs="Book Antiqua"/>
            <w:noProof/>
          </w:rPr>
          <w:t>2.2.1.</w:t>
        </w:r>
        <w:r w:rsidR="00670299" w:rsidRPr="00716272">
          <w:rPr>
            <w:i w:val="0"/>
            <w:iCs w:val="0"/>
            <w:noProof/>
            <w:sz w:val="22"/>
            <w:szCs w:val="22"/>
            <w:lang w:eastAsia="es-ES"/>
          </w:rPr>
          <w:tab/>
        </w:r>
        <w:r w:rsidR="00670299" w:rsidRPr="00C95A39">
          <w:rPr>
            <w:rStyle w:val="Hyperlink"/>
            <w:rFonts w:cs="Book Antiqua"/>
            <w:noProof/>
          </w:rPr>
          <w:t>Planteamiento del problema</w:t>
        </w:r>
        <w:r w:rsidR="00670299">
          <w:rPr>
            <w:noProof/>
            <w:webHidden/>
          </w:rPr>
          <w:tab/>
        </w:r>
        <w:r w:rsidR="00670299">
          <w:rPr>
            <w:noProof/>
            <w:webHidden/>
          </w:rPr>
          <w:fldChar w:fldCharType="begin"/>
        </w:r>
        <w:r w:rsidR="00670299">
          <w:rPr>
            <w:noProof/>
            <w:webHidden/>
          </w:rPr>
          <w:instrText xml:space="preserve"> PAGEREF _Toc59650532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7D6C4777" w14:textId="77777777" w:rsidR="00670299" w:rsidRPr="00716272" w:rsidRDefault="002A4ECB">
      <w:pPr>
        <w:pStyle w:val="TOC3"/>
        <w:tabs>
          <w:tab w:val="left" w:pos="1200"/>
          <w:tab w:val="right" w:leader="dot" w:pos="9628"/>
        </w:tabs>
        <w:rPr>
          <w:i w:val="0"/>
          <w:iCs w:val="0"/>
          <w:noProof/>
          <w:sz w:val="22"/>
          <w:szCs w:val="22"/>
          <w:lang w:eastAsia="es-ES"/>
        </w:rPr>
      </w:pPr>
      <w:hyperlink w:anchor="_Toc59650533" w:history="1">
        <w:r w:rsidR="00670299" w:rsidRPr="00C95A39">
          <w:rPr>
            <w:rStyle w:val="Hyperlink"/>
            <w:rFonts w:cs="Book Antiqua"/>
            <w:noProof/>
          </w:rPr>
          <w:t>2.2.2.</w:t>
        </w:r>
        <w:r w:rsidR="00670299" w:rsidRPr="00716272">
          <w:rPr>
            <w:i w:val="0"/>
            <w:iCs w:val="0"/>
            <w:noProof/>
            <w:sz w:val="22"/>
            <w:szCs w:val="22"/>
            <w:lang w:eastAsia="es-ES"/>
          </w:rPr>
          <w:tab/>
        </w:r>
        <w:r w:rsidR="00670299" w:rsidRPr="00C95A39">
          <w:rPr>
            <w:rStyle w:val="Hyperlink"/>
            <w:rFonts w:cs="Book Antiqua"/>
            <w:noProof/>
          </w:rPr>
          <w:t>Objetivo</w:t>
        </w:r>
        <w:r w:rsidR="00670299">
          <w:rPr>
            <w:noProof/>
            <w:webHidden/>
          </w:rPr>
          <w:tab/>
        </w:r>
        <w:r w:rsidR="00670299">
          <w:rPr>
            <w:noProof/>
            <w:webHidden/>
          </w:rPr>
          <w:fldChar w:fldCharType="begin"/>
        </w:r>
        <w:r w:rsidR="00670299">
          <w:rPr>
            <w:noProof/>
            <w:webHidden/>
          </w:rPr>
          <w:instrText xml:space="preserve"> PAGEREF _Toc59650533 \h </w:instrText>
        </w:r>
        <w:r w:rsidR="00670299">
          <w:rPr>
            <w:noProof/>
            <w:webHidden/>
          </w:rPr>
        </w:r>
        <w:r w:rsidR="00670299">
          <w:rPr>
            <w:noProof/>
            <w:webHidden/>
          </w:rPr>
          <w:fldChar w:fldCharType="separate"/>
        </w:r>
        <w:r w:rsidR="00670299">
          <w:rPr>
            <w:noProof/>
            <w:webHidden/>
          </w:rPr>
          <w:t>6</w:t>
        </w:r>
        <w:r w:rsidR="00670299">
          <w:rPr>
            <w:noProof/>
            <w:webHidden/>
          </w:rPr>
          <w:fldChar w:fldCharType="end"/>
        </w:r>
      </w:hyperlink>
    </w:p>
    <w:p w14:paraId="3DFE97F7" w14:textId="77777777" w:rsidR="00670299" w:rsidRPr="00716272" w:rsidRDefault="002A4ECB">
      <w:pPr>
        <w:pStyle w:val="TOC3"/>
        <w:tabs>
          <w:tab w:val="left" w:pos="1200"/>
          <w:tab w:val="right" w:leader="dot" w:pos="9628"/>
        </w:tabs>
        <w:rPr>
          <w:i w:val="0"/>
          <w:iCs w:val="0"/>
          <w:noProof/>
          <w:sz w:val="22"/>
          <w:szCs w:val="22"/>
          <w:lang w:eastAsia="es-ES"/>
        </w:rPr>
      </w:pPr>
      <w:hyperlink w:anchor="_Toc59650534" w:history="1">
        <w:r w:rsidR="00670299" w:rsidRPr="00C95A39">
          <w:rPr>
            <w:rStyle w:val="Hyperlink"/>
            <w:rFonts w:cs="Book Antiqua"/>
            <w:noProof/>
          </w:rPr>
          <w:t>2.2.3.</w:t>
        </w:r>
        <w:r w:rsidR="00670299" w:rsidRPr="00716272">
          <w:rPr>
            <w:i w:val="0"/>
            <w:iCs w:val="0"/>
            <w:noProof/>
            <w:sz w:val="22"/>
            <w:szCs w:val="22"/>
            <w:lang w:eastAsia="es-ES"/>
          </w:rPr>
          <w:tab/>
        </w:r>
        <w:r w:rsidR="00670299" w:rsidRPr="00C95A39">
          <w:rPr>
            <w:rStyle w:val="Hyperlink"/>
            <w:rFonts w:cs="Book Antiqua"/>
            <w:noProof/>
          </w:rPr>
          <w:t>Alcance</w:t>
        </w:r>
        <w:r w:rsidR="00670299">
          <w:rPr>
            <w:noProof/>
            <w:webHidden/>
          </w:rPr>
          <w:tab/>
        </w:r>
        <w:r w:rsidR="00670299">
          <w:rPr>
            <w:noProof/>
            <w:webHidden/>
          </w:rPr>
          <w:fldChar w:fldCharType="begin"/>
        </w:r>
        <w:r w:rsidR="00670299">
          <w:rPr>
            <w:noProof/>
            <w:webHidden/>
          </w:rPr>
          <w:instrText xml:space="preserve"> PAGEREF _Toc59650534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6B18C2C2" w14:textId="77777777" w:rsidR="00670299" w:rsidRPr="00716272" w:rsidRDefault="002A4ECB">
      <w:pPr>
        <w:pStyle w:val="TOC3"/>
        <w:tabs>
          <w:tab w:val="left" w:pos="1200"/>
          <w:tab w:val="right" w:leader="dot" w:pos="9628"/>
        </w:tabs>
        <w:rPr>
          <w:i w:val="0"/>
          <w:iCs w:val="0"/>
          <w:noProof/>
          <w:sz w:val="22"/>
          <w:szCs w:val="22"/>
          <w:lang w:eastAsia="es-ES"/>
        </w:rPr>
      </w:pPr>
      <w:hyperlink w:anchor="_Toc59650535" w:history="1">
        <w:r w:rsidR="00670299" w:rsidRPr="00C95A39">
          <w:rPr>
            <w:rStyle w:val="Hyperlink"/>
            <w:rFonts w:cs="Book Antiqua"/>
            <w:noProof/>
          </w:rPr>
          <w:t>2.2.4.</w:t>
        </w:r>
        <w:r w:rsidR="00670299" w:rsidRPr="00716272">
          <w:rPr>
            <w:i w:val="0"/>
            <w:iCs w:val="0"/>
            <w:noProof/>
            <w:sz w:val="22"/>
            <w:szCs w:val="22"/>
            <w:lang w:eastAsia="es-ES"/>
          </w:rPr>
          <w:tab/>
        </w:r>
        <w:r w:rsidR="00670299" w:rsidRPr="00C95A39">
          <w:rPr>
            <w:rStyle w:val="Hyperlink"/>
            <w:rFonts w:cs="Book Antiqua"/>
            <w:noProof/>
          </w:rPr>
          <w:t>El Sistema no contempla</w:t>
        </w:r>
        <w:r w:rsidR="00670299">
          <w:rPr>
            <w:noProof/>
            <w:webHidden/>
          </w:rPr>
          <w:tab/>
        </w:r>
        <w:r w:rsidR="00670299">
          <w:rPr>
            <w:noProof/>
            <w:webHidden/>
          </w:rPr>
          <w:fldChar w:fldCharType="begin"/>
        </w:r>
        <w:r w:rsidR="00670299">
          <w:rPr>
            <w:noProof/>
            <w:webHidden/>
          </w:rPr>
          <w:instrText xml:space="preserve"> PAGEREF _Toc59650535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2FF47920" w14:textId="77777777" w:rsidR="00670299" w:rsidRPr="00716272" w:rsidRDefault="002A4ECB">
      <w:pPr>
        <w:pStyle w:val="TOC2"/>
        <w:tabs>
          <w:tab w:val="left" w:pos="960"/>
          <w:tab w:val="right" w:leader="dot" w:pos="9628"/>
        </w:tabs>
        <w:rPr>
          <w:smallCaps w:val="0"/>
          <w:noProof/>
          <w:sz w:val="22"/>
          <w:szCs w:val="22"/>
          <w:lang w:eastAsia="es-ES"/>
        </w:rPr>
      </w:pPr>
      <w:hyperlink w:anchor="_Toc59650536" w:history="1">
        <w:r w:rsidR="00670299" w:rsidRPr="00C95A39">
          <w:rPr>
            <w:rStyle w:val="Hyperlink"/>
            <w:rFonts w:cs="Book Antiqua"/>
            <w:noProof/>
          </w:rPr>
          <w:t>2.2.</w:t>
        </w:r>
        <w:r w:rsidR="00670299" w:rsidRPr="00716272">
          <w:rPr>
            <w:smallCaps w:val="0"/>
            <w:noProof/>
            <w:sz w:val="22"/>
            <w:szCs w:val="22"/>
            <w:lang w:eastAsia="es-ES"/>
          </w:rPr>
          <w:tab/>
        </w:r>
        <w:r w:rsidR="00670299" w:rsidRPr="00C95A39">
          <w:rPr>
            <w:rStyle w:val="Hyperlink"/>
            <w:rFonts w:cs="Book Antiqua"/>
            <w:noProof/>
          </w:rPr>
          <w:t>Riesgos</w:t>
        </w:r>
        <w:r w:rsidR="00670299">
          <w:rPr>
            <w:noProof/>
            <w:webHidden/>
          </w:rPr>
          <w:tab/>
        </w:r>
        <w:r w:rsidR="00670299">
          <w:rPr>
            <w:noProof/>
            <w:webHidden/>
          </w:rPr>
          <w:fldChar w:fldCharType="begin"/>
        </w:r>
        <w:r w:rsidR="00670299">
          <w:rPr>
            <w:noProof/>
            <w:webHidden/>
          </w:rPr>
          <w:instrText xml:space="preserve"> PAGEREF _Toc59650536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50D782C9" w14:textId="77777777" w:rsidR="00670299" w:rsidRPr="00716272" w:rsidRDefault="002A4ECB">
      <w:pPr>
        <w:pStyle w:val="TOC1"/>
        <w:tabs>
          <w:tab w:val="left" w:pos="480"/>
          <w:tab w:val="right" w:leader="dot" w:pos="9628"/>
        </w:tabs>
        <w:rPr>
          <w:b w:val="0"/>
          <w:bCs w:val="0"/>
          <w:caps w:val="0"/>
          <w:noProof/>
          <w:sz w:val="22"/>
          <w:szCs w:val="22"/>
          <w:lang w:eastAsia="es-ES"/>
        </w:rPr>
      </w:pPr>
      <w:hyperlink w:anchor="_Toc59650537" w:history="1">
        <w:r w:rsidR="00670299" w:rsidRPr="00C95A39">
          <w:rPr>
            <w:rStyle w:val="Hyperlink"/>
            <w:rFonts w:cs="Book Antiqua"/>
            <w:noProof/>
          </w:rPr>
          <w:t>3.</w:t>
        </w:r>
        <w:r w:rsidR="00670299" w:rsidRPr="00716272">
          <w:rPr>
            <w:b w:val="0"/>
            <w:bCs w:val="0"/>
            <w:caps w:val="0"/>
            <w:noProof/>
            <w:sz w:val="22"/>
            <w:szCs w:val="22"/>
            <w:lang w:eastAsia="es-ES"/>
          </w:rPr>
          <w:tab/>
        </w:r>
        <w:r w:rsidR="00670299" w:rsidRPr="00C95A39">
          <w:rPr>
            <w:rStyle w:val="Hyperlink"/>
            <w:rFonts w:cs="Book Antiqua"/>
            <w:noProof/>
          </w:rPr>
          <w:t>Descripción General</w:t>
        </w:r>
        <w:r w:rsidR="00670299">
          <w:rPr>
            <w:noProof/>
            <w:webHidden/>
          </w:rPr>
          <w:tab/>
        </w:r>
        <w:r w:rsidR="00670299">
          <w:rPr>
            <w:noProof/>
            <w:webHidden/>
          </w:rPr>
          <w:fldChar w:fldCharType="begin"/>
        </w:r>
        <w:r w:rsidR="00670299">
          <w:rPr>
            <w:noProof/>
            <w:webHidden/>
          </w:rPr>
          <w:instrText xml:space="preserve"> PAGEREF _Toc59650537 \h </w:instrText>
        </w:r>
        <w:r w:rsidR="00670299">
          <w:rPr>
            <w:noProof/>
            <w:webHidden/>
          </w:rPr>
        </w:r>
        <w:r w:rsidR="00670299">
          <w:rPr>
            <w:noProof/>
            <w:webHidden/>
          </w:rPr>
          <w:fldChar w:fldCharType="separate"/>
        </w:r>
        <w:r w:rsidR="00670299">
          <w:rPr>
            <w:noProof/>
            <w:webHidden/>
          </w:rPr>
          <w:t>8</w:t>
        </w:r>
        <w:r w:rsidR="00670299">
          <w:rPr>
            <w:noProof/>
            <w:webHidden/>
          </w:rPr>
          <w:fldChar w:fldCharType="end"/>
        </w:r>
      </w:hyperlink>
    </w:p>
    <w:p w14:paraId="76C141C4" w14:textId="77777777" w:rsidR="00670299" w:rsidRPr="00716272" w:rsidRDefault="002A4ECB">
      <w:pPr>
        <w:pStyle w:val="TOC2"/>
        <w:tabs>
          <w:tab w:val="left" w:pos="960"/>
          <w:tab w:val="right" w:leader="dot" w:pos="9628"/>
        </w:tabs>
        <w:rPr>
          <w:smallCaps w:val="0"/>
          <w:noProof/>
          <w:sz w:val="22"/>
          <w:szCs w:val="22"/>
          <w:lang w:eastAsia="es-ES"/>
        </w:rPr>
      </w:pPr>
      <w:hyperlink w:anchor="_Toc59650538" w:history="1">
        <w:r w:rsidR="00670299" w:rsidRPr="00C95A39">
          <w:rPr>
            <w:rStyle w:val="Hyperlink"/>
            <w:rFonts w:cs="Book Antiqua"/>
            <w:noProof/>
          </w:rPr>
          <w:t>3.1.</w:t>
        </w:r>
        <w:r w:rsidR="00670299" w:rsidRPr="00716272">
          <w:rPr>
            <w:smallCaps w:val="0"/>
            <w:noProof/>
            <w:sz w:val="22"/>
            <w:szCs w:val="22"/>
            <w:lang w:eastAsia="es-ES"/>
          </w:rPr>
          <w:tab/>
        </w:r>
        <w:r w:rsidR="00670299" w:rsidRPr="00C95A39">
          <w:rPr>
            <w:rStyle w:val="Hyperlink"/>
            <w:rFonts w:cs="Book Antiqua"/>
            <w:noProof/>
          </w:rPr>
          <w:t>Contexto del Producto</w:t>
        </w:r>
        <w:r w:rsidR="00670299">
          <w:rPr>
            <w:noProof/>
            <w:webHidden/>
          </w:rPr>
          <w:tab/>
        </w:r>
        <w:r w:rsidR="00670299">
          <w:rPr>
            <w:noProof/>
            <w:webHidden/>
          </w:rPr>
          <w:fldChar w:fldCharType="begin"/>
        </w:r>
        <w:r w:rsidR="00670299">
          <w:rPr>
            <w:noProof/>
            <w:webHidden/>
          </w:rPr>
          <w:instrText xml:space="preserve"> PAGEREF _Toc59650538 \h </w:instrText>
        </w:r>
        <w:r w:rsidR="00670299">
          <w:rPr>
            <w:noProof/>
            <w:webHidden/>
          </w:rPr>
        </w:r>
        <w:r w:rsidR="00670299">
          <w:rPr>
            <w:noProof/>
            <w:webHidden/>
          </w:rPr>
          <w:fldChar w:fldCharType="separate"/>
        </w:r>
        <w:r w:rsidR="00670299">
          <w:rPr>
            <w:noProof/>
            <w:webHidden/>
          </w:rPr>
          <w:t>8</w:t>
        </w:r>
        <w:r w:rsidR="00670299">
          <w:rPr>
            <w:noProof/>
            <w:webHidden/>
          </w:rPr>
          <w:fldChar w:fldCharType="end"/>
        </w:r>
      </w:hyperlink>
    </w:p>
    <w:p w14:paraId="6F04F9DB" w14:textId="77777777" w:rsidR="00670299" w:rsidRPr="00716272" w:rsidRDefault="002A4ECB">
      <w:pPr>
        <w:pStyle w:val="TOC2"/>
        <w:tabs>
          <w:tab w:val="left" w:pos="960"/>
          <w:tab w:val="right" w:leader="dot" w:pos="9628"/>
        </w:tabs>
        <w:rPr>
          <w:smallCaps w:val="0"/>
          <w:noProof/>
          <w:sz w:val="22"/>
          <w:szCs w:val="22"/>
          <w:lang w:eastAsia="es-ES"/>
        </w:rPr>
      </w:pPr>
      <w:hyperlink w:anchor="_Toc59650539" w:history="1">
        <w:r w:rsidR="00670299" w:rsidRPr="00C95A39">
          <w:rPr>
            <w:rStyle w:val="Hyperlink"/>
            <w:rFonts w:cs="Book Antiqua"/>
            <w:noProof/>
          </w:rPr>
          <w:t>3.2.</w:t>
        </w:r>
        <w:r w:rsidR="00670299" w:rsidRPr="00716272">
          <w:rPr>
            <w:smallCaps w:val="0"/>
            <w:noProof/>
            <w:sz w:val="22"/>
            <w:szCs w:val="22"/>
            <w:lang w:eastAsia="es-ES"/>
          </w:rPr>
          <w:tab/>
        </w:r>
        <w:r w:rsidR="00670299" w:rsidRPr="00C95A39">
          <w:rPr>
            <w:rStyle w:val="Hyperlink"/>
            <w:rFonts w:cs="Book Antiqua"/>
            <w:noProof/>
          </w:rPr>
          <w:t>Perspectivas futuras del producto</w:t>
        </w:r>
        <w:r w:rsidR="00670299">
          <w:rPr>
            <w:noProof/>
            <w:webHidden/>
          </w:rPr>
          <w:tab/>
        </w:r>
        <w:r w:rsidR="00670299">
          <w:rPr>
            <w:noProof/>
            <w:webHidden/>
          </w:rPr>
          <w:fldChar w:fldCharType="begin"/>
        </w:r>
        <w:r w:rsidR="00670299">
          <w:rPr>
            <w:noProof/>
            <w:webHidden/>
          </w:rPr>
          <w:instrText xml:space="preserve"> PAGEREF _Toc59650539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2CF237ED" w14:textId="77777777" w:rsidR="00670299" w:rsidRPr="00716272" w:rsidRDefault="002A4ECB">
      <w:pPr>
        <w:pStyle w:val="TOC2"/>
        <w:tabs>
          <w:tab w:val="left" w:pos="960"/>
          <w:tab w:val="right" w:leader="dot" w:pos="9628"/>
        </w:tabs>
        <w:rPr>
          <w:smallCaps w:val="0"/>
          <w:noProof/>
          <w:sz w:val="22"/>
          <w:szCs w:val="22"/>
          <w:lang w:eastAsia="es-ES"/>
        </w:rPr>
      </w:pPr>
      <w:hyperlink w:anchor="_Toc59650540" w:history="1">
        <w:r w:rsidR="00670299" w:rsidRPr="00C95A39">
          <w:rPr>
            <w:rStyle w:val="Hyperlink"/>
            <w:rFonts w:cs="Book Antiqua"/>
            <w:noProof/>
          </w:rPr>
          <w:t>3.3.</w:t>
        </w:r>
        <w:r w:rsidR="00670299" w:rsidRPr="00716272">
          <w:rPr>
            <w:smallCaps w:val="0"/>
            <w:noProof/>
            <w:sz w:val="22"/>
            <w:szCs w:val="22"/>
            <w:lang w:eastAsia="es-ES"/>
          </w:rPr>
          <w:tab/>
        </w:r>
        <w:r w:rsidR="00670299" w:rsidRPr="00C95A39">
          <w:rPr>
            <w:rStyle w:val="Hyperlink"/>
            <w:rFonts w:cs="Book Antiqua"/>
            <w:noProof/>
          </w:rPr>
          <w:t>Reglas y Funciones de Negocio</w:t>
        </w:r>
        <w:r w:rsidR="00670299">
          <w:rPr>
            <w:noProof/>
            <w:webHidden/>
          </w:rPr>
          <w:tab/>
        </w:r>
        <w:r w:rsidR="00670299">
          <w:rPr>
            <w:noProof/>
            <w:webHidden/>
          </w:rPr>
          <w:fldChar w:fldCharType="begin"/>
        </w:r>
        <w:r w:rsidR="00670299">
          <w:rPr>
            <w:noProof/>
            <w:webHidden/>
          </w:rPr>
          <w:instrText xml:space="preserve"> PAGEREF _Toc59650540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63585231" w14:textId="77777777" w:rsidR="00670299" w:rsidRPr="00716272" w:rsidRDefault="002A4ECB">
      <w:pPr>
        <w:pStyle w:val="TOC1"/>
        <w:tabs>
          <w:tab w:val="left" w:pos="480"/>
          <w:tab w:val="right" w:leader="dot" w:pos="9628"/>
        </w:tabs>
        <w:rPr>
          <w:b w:val="0"/>
          <w:bCs w:val="0"/>
          <w:caps w:val="0"/>
          <w:noProof/>
          <w:sz w:val="22"/>
          <w:szCs w:val="22"/>
          <w:lang w:eastAsia="es-ES"/>
        </w:rPr>
      </w:pPr>
      <w:hyperlink w:anchor="_Toc59650541" w:history="1">
        <w:r w:rsidR="00670299" w:rsidRPr="00C95A39">
          <w:rPr>
            <w:rStyle w:val="Hyperlink"/>
            <w:rFonts w:cs="Book Antiqua"/>
            <w:noProof/>
          </w:rPr>
          <w:t>4.</w:t>
        </w:r>
        <w:r w:rsidR="00670299" w:rsidRPr="00716272">
          <w:rPr>
            <w:b w:val="0"/>
            <w:bCs w:val="0"/>
            <w:caps w:val="0"/>
            <w:noProof/>
            <w:sz w:val="22"/>
            <w:szCs w:val="22"/>
            <w:lang w:eastAsia="es-ES"/>
          </w:rPr>
          <w:tab/>
        </w:r>
        <w:r w:rsidR="00670299" w:rsidRPr="00C95A39">
          <w:rPr>
            <w:rStyle w:val="Hyperlink"/>
            <w:rFonts w:cs="Book Antiqua"/>
            <w:noProof/>
          </w:rPr>
          <w:t>REQUISITOS</w:t>
        </w:r>
        <w:r w:rsidR="00670299">
          <w:rPr>
            <w:noProof/>
            <w:webHidden/>
          </w:rPr>
          <w:tab/>
        </w:r>
        <w:r w:rsidR="00670299">
          <w:rPr>
            <w:noProof/>
            <w:webHidden/>
          </w:rPr>
          <w:fldChar w:fldCharType="begin"/>
        </w:r>
        <w:r w:rsidR="00670299">
          <w:rPr>
            <w:noProof/>
            <w:webHidden/>
          </w:rPr>
          <w:instrText xml:space="preserve"> PAGEREF _Toc59650541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4E560C80" w14:textId="77777777" w:rsidR="00670299" w:rsidRPr="00716272" w:rsidRDefault="002A4ECB">
      <w:pPr>
        <w:pStyle w:val="TOC2"/>
        <w:tabs>
          <w:tab w:val="left" w:pos="960"/>
          <w:tab w:val="right" w:leader="dot" w:pos="9628"/>
        </w:tabs>
        <w:rPr>
          <w:smallCaps w:val="0"/>
          <w:noProof/>
          <w:sz w:val="22"/>
          <w:szCs w:val="22"/>
          <w:lang w:eastAsia="es-ES"/>
        </w:rPr>
      </w:pPr>
      <w:hyperlink w:anchor="_Toc59650542" w:history="1">
        <w:r w:rsidR="00670299" w:rsidRPr="00C95A39">
          <w:rPr>
            <w:rStyle w:val="Hyperlink"/>
            <w:rFonts w:cs="Book Antiqua"/>
            <w:noProof/>
          </w:rPr>
          <w:t>4.1.</w:t>
        </w:r>
        <w:r w:rsidR="00670299" w:rsidRPr="00716272">
          <w:rPr>
            <w:smallCaps w:val="0"/>
            <w:noProof/>
            <w:sz w:val="22"/>
            <w:szCs w:val="22"/>
            <w:lang w:eastAsia="es-ES"/>
          </w:rPr>
          <w:tab/>
        </w:r>
        <w:r w:rsidR="00670299" w:rsidRPr="00C95A39">
          <w:rPr>
            <w:rStyle w:val="Hyperlink"/>
            <w:rFonts w:cs="Book Antiqua"/>
            <w:noProof/>
          </w:rPr>
          <w:t>Funcionales</w:t>
        </w:r>
        <w:r w:rsidR="00670299">
          <w:rPr>
            <w:noProof/>
            <w:webHidden/>
          </w:rPr>
          <w:tab/>
        </w:r>
        <w:r w:rsidR="00670299">
          <w:rPr>
            <w:noProof/>
            <w:webHidden/>
          </w:rPr>
          <w:fldChar w:fldCharType="begin"/>
        </w:r>
        <w:r w:rsidR="00670299">
          <w:rPr>
            <w:noProof/>
            <w:webHidden/>
          </w:rPr>
          <w:instrText xml:space="preserve"> PAGEREF _Toc59650542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562A5727" w14:textId="77777777" w:rsidR="00670299" w:rsidRPr="00716272" w:rsidRDefault="002A4ECB">
      <w:pPr>
        <w:pStyle w:val="TOC2"/>
        <w:tabs>
          <w:tab w:val="left" w:pos="960"/>
          <w:tab w:val="right" w:leader="dot" w:pos="9628"/>
        </w:tabs>
        <w:rPr>
          <w:smallCaps w:val="0"/>
          <w:noProof/>
          <w:sz w:val="22"/>
          <w:szCs w:val="22"/>
          <w:lang w:eastAsia="es-ES"/>
        </w:rPr>
      </w:pPr>
      <w:hyperlink w:anchor="_Toc59650543" w:history="1">
        <w:r w:rsidR="00670299" w:rsidRPr="00C95A39">
          <w:rPr>
            <w:rStyle w:val="Hyperlink"/>
            <w:rFonts w:cs="Book Antiqua"/>
            <w:noProof/>
          </w:rPr>
          <w:t>4.2.</w:t>
        </w:r>
        <w:r w:rsidR="00670299" w:rsidRPr="00716272">
          <w:rPr>
            <w:smallCaps w:val="0"/>
            <w:noProof/>
            <w:sz w:val="22"/>
            <w:szCs w:val="22"/>
            <w:lang w:eastAsia="es-ES"/>
          </w:rPr>
          <w:tab/>
        </w:r>
        <w:r w:rsidR="00670299" w:rsidRPr="00C95A39">
          <w:rPr>
            <w:rStyle w:val="Hyperlink"/>
            <w:rFonts w:cs="Book Antiqua"/>
            <w:noProof/>
          </w:rPr>
          <w:t>No funcionales</w:t>
        </w:r>
        <w:r w:rsidR="00670299">
          <w:rPr>
            <w:noProof/>
            <w:webHidden/>
          </w:rPr>
          <w:tab/>
        </w:r>
        <w:r w:rsidR="00670299">
          <w:rPr>
            <w:noProof/>
            <w:webHidden/>
          </w:rPr>
          <w:fldChar w:fldCharType="begin"/>
        </w:r>
        <w:r w:rsidR="00670299">
          <w:rPr>
            <w:noProof/>
            <w:webHidden/>
          </w:rPr>
          <w:instrText xml:space="preserve"> PAGEREF _Toc59650543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315E460A" w14:textId="77777777" w:rsidR="00670299" w:rsidRPr="00716272" w:rsidRDefault="002A4ECB">
      <w:pPr>
        <w:pStyle w:val="TOC3"/>
        <w:tabs>
          <w:tab w:val="left" w:pos="1200"/>
          <w:tab w:val="right" w:leader="dot" w:pos="9628"/>
        </w:tabs>
        <w:rPr>
          <w:i w:val="0"/>
          <w:iCs w:val="0"/>
          <w:noProof/>
          <w:sz w:val="22"/>
          <w:szCs w:val="22"/>
          <w:lang w:eastAsia="es-ES"/>
        </w:rPr>
      </w:pPr>
      <w:hyperlink w:anchor="_Toc59650544" w:history="1">
        <w:r w:rsidR="00670299" w:rsidRPr="00C95A39">
          <w:rPr>
            <w:rStyle w:val="Hyperlink"/>
            <w:rFonts w:cs="Calibri"/>
            <w:noProof/>
          </w:rPr>
          <w:t>4.2.1.</w:t>
        </w:r>
        <w:r w:rsidR="00670299" w:rsidRPr="00716272">
          <w:rPr>
            <w:i w:val="0"/>
            <w:iCs w:val="0"/>
            <w:noProof/>
            <w:sz w:val="22"/>
            <w:szCs w:val="22"/>
            <w:lang w:eastAsia="es-ES"/>
          </w:rPr>
          <w:tab/>
        </w:r>
        <w:r w:rsidR="00670299" w:rsidRPr="00C95A39">
          <w:rPr>
            <w:rStyle w:val="Hyperlink"/>
            <w:rFonts w:cs="Calibri"/>
            <w:noProof/>
          </w:rPr>
          <w:t>Tamaño y rendimiento</w:t>
        </w:r>
        <w:r w:rsidR="00670299">
          <w:rPr>
            <w:noProof/>
            <w:webHidden/>
          </w:rPr>
          <w:tab/>
        </w:r>
        <w:r w:rsidR="00670299">
          <w:rPr>
            <w:noProof/>
            <w:webHidden/>
          </w:rPr>
          <w:fldChar w:fldCharType="begin"/>
        </w:r>
        <w:r w:rsidR="00670299">
          <w:rPr>
            <w:noProof/>
            <w:webHidden/>
          </w:rPr>
          <w:instrText xml:space="preserve"> PAGEREF _Toc59650544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08B1C36E" w14:textId="77777777" w:rsidR="00670299" w:rsidRPr="00716272" w:rsidRDefault="002A4ECB">
      <w:pPr>
        <w:pStyle w:val="TOC3"/>
        <w:tabs>
          <w:tab w:val="left" w:pos="1200"/>
          <w:tab w:val="right" w:leader="dot" w:pos="9628"/>
        </w:tabs>
        <w:rPr>
          <w:i w:val="0"/>
          <w:iCs w:val="0"/>
          <w:noProof/>
          <w:sz w:val="22"/>
          <w:szCs w:val="22"/>
          <w:lang w:eastAsia="es-ES"/>
        </w:rPr>
      </w:pPr>
      <w:hyperlink w:anchor="_Toc59650545" w:history="1">
        <w:r w:rsidR="00670299" w:rsidRPr="00C95A39">
          <w:rPr>
            <w:rStyle w:val="Hyperlink"/>
            <w:rFonts w:cs="Calibri"/>
            <w:noProof/>
          </w:rPr>
          <w:t>4.2.2.</w:t>
        </w:r>
        <w:r w:rsidR="00670299" w:rsidRPr="00716272">
          <w:rPr>
            <w:i w:val="0"/>
            <w:iCs w:val="0"/>
            <w:noProof/>
            <w:sz w:val="22"/>
            <w:szCs w:val="22"/>
            <w:lang w:eastAsia="es-ES"/>
          </w:rPr>
          <w:tab/>
        </w:r>
        <w:r w:rsidR="00670299" w:rsidRPr="00C95A39">
          <w:rPr>
            <w:rStyle w:val="Hyperlink"/>
            <w:rFonts w:cs="Calibri"/>
            <w:noProof/>
          </w:rPr>
          <w:t>Calidad</w:t>
        </w:r>
        <w:r w:rsidR="00670299">
          <w:rPr>
            <w:noProof/>
            <w:webHidden/>
          </w:rPr>
          <w:tab/>
        </w:r>
        <w:r w:rsidR="00670299">
          <w:rPr>
            <w:noProof/>
            <w:webHidden/>
          </w:rPr>
          <w:fldChar w:fldCharType="begin"/>
        </w:r>
        <w:r w:rsidR="00670299">
          <w:rPr>
            <w:noProof/>
            <w:webHidden/>
          </w:rPr>
          <w:instrText xml:space="preserve"> PAGEREF _Toc59650545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26A3059D" w14:textId="77777777" w:rsidR="00670299" w:rsidRPr="00716272" w:rsidRDefault="002A4ECB">
      <w:pPr>
        <w:pStyle w:val="TOC3"/>
        <w:tabs>
          <w:tab w:val="left" w:pos="1200"/>
          <w:tab w:val="right" w:leader="dot" w:pos="9628"/>
        </w:tabs>
        <w:rPr>
          <w:i w:val="0"/>
          <w:iCs w:val="0"/>
          <w:noProof/>
          <w:sz w:val="22"/>
          <w:szCs w:val="22"/>
          <w:lang w:eastAsia="es-ES"/>
        </w:rPr>
      </w:pPr>
      <w:hyperlink w:anchor="_Toc59650546" w:history="1">
        <w:r w:rsidR="00670299" w:rsidRPr="00C95A39">
          <w:rPr>
            <w:rStyle w:val="Hyperlink"/>
            <w:rFonts w:cs="Calibri"/>
            <w:noProof/>
          </w:rPr>
          <w:t>4.2.3.</w:t>
        </w:r>
        <w:r w:rsidR="00670299" w:rsidRPr="00716272">
          <w:rPr>
            <w:i w:val="0"/>
            <w:iCs w:val="0"/>
            <w:noProof/>
            <w:sz w:val="22"/>
            <w:szCs w:val="22"/>
            <w:lang w:eastAsia="es-ES"/>
          </w:rPr>
          <w:tab/>
        </w:r>
        <w:r w:rsidR="00670299" w:rsidRPr="00C95A39">
          <w:rPr>
            <w:rStyle w:val="Hyperlink"/>
            <w:rFonts w:cs="Calibri"/>
            <w:noProof/>
          </w:rPr>
          <w:t>Otros</w:t>
        </w:r>
        <w:r w:rsidR="00670299">
          <w:rPr>
            <w:noProof/>
            <w:webHidden/>
          </w:rPr>
          <w:tab/>
        </w:r>
        <w:r w:rsidR="00670299">
          <w:rPr>
            <w:noProof/>
            <w:webHidden/>
          </w:rPr>
          <w:fldChar w:fldCharType="begin"/>
        </w:r>
        <w:r w:rsidR="00670299">
          <w:rPr>
            <w:noProof/>
            <w:webHidden/>
          </w:rPr>
          <w:instrText xml:space="preserve"> PAGEREF _Toc59650546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571B29C8" w14:textId="77777777" w:rsidR="00670299" w:rsidRPr="00716272" w:rsidRDefault="002A4ECB">
      <w:pPr>
        <w:pStyle w:val="TOC1"/>
        <w:tabs>
          <w:tab w:val="left" w:pos="480"/>
          <w:tab w:val="right" w:leader="dot" w:pos="9628"/>
        </w:tabs>
        <w:rPr>
          <w:b w:val="0"/>
          <w:bCs w:val="0"/>
          <w:caps w:val="0"/>
          <w:noProof/>
          <w:sz w:val="22"/>
          <w:szCs w:val="22"/>
          <w:lang w:eastAsia="es-ES"/>
        </w:rPr>
      </w:pPr>
      <w:hyperlink w:anchor="_Toc59650547" w:history="1">
        <w:r w:rsidR="00670299" w:rsidRPr="00C95A39">
          <w:rPr>
            <w:rStyle w:val="Hyperlink"/>
            <w:rFonts w:cs="Book Antiqua"/>
            <w:noProof/>
          </w:rPr>
          <w:t>5.</w:t>
        </w:r>
        <w:r w:rsidR="00670299" w:rsidRPr="00716272">
          <w:rPr>
            <w:b w:val="0"/>
            <w:bCs w:val="0"/>
            <w:caps w:val="0"/>
            <w:noProof/>
            <w:sz w:val="22"/>
            <w:szCs w:val="22"/>
            <w:lang w:eastAsia="es-ES"/>
          </w:rPr>
          <w:tab/>
        </w:r>
        <w:r w:rsidR="00670299" w:rsidRPr="00C95A39">
          <w:rPr>
            <w:rStyle w:val="Hyperlink"/>
            <w:rFonts w:cs="Book Antiqua"/>
            <w:noProof/>
          </w:rPr>
          <w:t>Arquitectura del Producto/Sistema</w:t>
        </w:r>
        <w:r w:rsidR="00670299">
          <w:rPr>
            <w:noProof/>
            <w:webHidden/>
          </w:rPr>
          <w:tab/>
        </w:r>
        <w:r w:rsidR="00670299">
          <w:rPr>
            <w:noProof/>
            <w:webHidden/>
          </w:rPr>
          <w:fldChar w:fldCharType="begin"/>
        </w:r>
        <w:r w:rsidR="00670299">
          <w:rPr>
            <w:noProof/>
            <w:webHidden/>
          </w:rPr>
          <w:instrText xml:space="preserve"> PAGEREF _Toc59650547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481EBE04" w14:textId="77777777" w:rsidR="00670299" w:rsidRPr="00716272" w:rsidRDefault="002A4ECB">
      <w:pPr>
        <w:pStyle w:val="TOC2"/>
        <w:tabs>
          <w:tab w:val="left" w:pos="960"/>
          <w:tab w:val="right" w:leader="dot" w:pos="9628"/>
        </w:tabs>
        <w:rPr>
          <w:smallCaps w:val="0"/>
          <w:noProof/>
          <w:sz w:val="22"/>
          <w:szCs w:val="22"/>
          <w:lang w:eastAsia="es-ES"/>
        </w:rPr>
      </w:pPr>
      <w:hyperlink w:anchor="_Toc59650548" w:history="1">
        <w:r w:rsidR="00670299" w:rsidRPr="00C95A39">
          <w:rPr>
            <w:rStyle w:val="Hyperlink"/>
            <w:rFonts w:cs="Book Antiqua"/>
            <w:noProof/>
          </w:rPr>
          <w:t>5.1.</w:t>
        </w:r>
        <w:r w:rsidR="00670299" w:rsidRPr="00716272">
          <w:rPr>
            <w:smallCaps w:val="0"/>
            <w:noProof/>
            <w:sz w:val="22"/>
            <w:szCs w:val="22"/>
            <w:lang w:eastAsia="es-ES"/>
          </w:rPr>
          <w:tab/>
        </w:r>
        <w:r w:rsidR="00670299" w:rsidRPr="00C95A39">
          <w:rPr>
            <w:rStyle w:val="Hyperlink"/>
            <w:rFonts w:cs="Book Antiqua"/>
            <w:noProof/>
          </w:rPr>
          <w:t>Vista de Casos de Uso</w:t>
        </w:r>
        <w:r w:rsidR="00670299">
          <w:rPr>
            <w:noProof/>
            <w:webHidden/>
          </w:rPr>
          <w:tab/>
        </w:r>
        <w:r w:rsidR="00670299">
          <w:rPr>
            <w:noProof/>
            <w:webHidden/>
          </w:rPr>
          <w:fldChar w:fldCharType="begin"/>
        </w:r>
        <w:r w:rsidR="00670299">
          <w:rPr>
            <w:noProof/>
            <w:webHidden/>
          </w:rPr>
          <w:instrText xml:space="preserve"> PAGEREF _Toc59650548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5E6C698E" w14:textId="77777777" w:rsidR="00670299" w:rsidRPr="00716272" w:rsidRDefault="002A4ECB">
      <w:pPr>
        <w:pStyle w:val="TOC3"/>
        <w:tabs>
          <w:tab w:val="left" w:pos="1200"/>
          <w:tab w:val="right" w:leader="dot" w:pos="9628"/>
        </w:tabs>
        <w:rPr>
          <w:i w:val="0"/>
          <w:iCs w:val="0"/>
          <w:noProof/>
          <w:sz w:val="22"/>
          <w:szCs w:val="22"/>
          <w:lang w:eastAsia="es-ES"/>
        </w:rPr>
      </w:pPr>
      <w:hyperlink w:anchor="_Toc59650549" w:history="1">
        <w:r w:rsidR="00670299" w:rsidRPr="00C95A39">
          <w:rPr>
            <w:rStyle w:val="Hyperlink"/>
            <w:rFonts w:cs="Calibri"/>
            <w:noProof/>
          </w:rPr>
          <w:t>5.1.1.</w:t>
        </w:r>
        <w:r w:rsidR="00670299" w:rsidRPr="00716272">
          <w:rPr>
            <w:i w:val="0"/>
            <w:iCs w:val="0"/>
            <w:noProof/>
            <w:sz w:val="22"/>
            <w:szCs w:val="22"/>
            <w:lang w:eastAsia="es-ES"/>
          </w:rPr>
          <w:tab/>
        </w:r>
        <w:r w:rsidR="00670299" w:rsidRPr="00C95A39">
          <w:rPr>
            <w:rStyle w:val="Hyperlink"/>
            <w:rFonts w:cs="Calibri"/>
            <w:noProof/>
          </w:rPr>
          <w:t>Actores</w:t>
        </w:r>
        <w:r w:rsidR="00670299">
          <w:rPr>
            <w:noProof/>
            <w:webHidden/>
          </w:rPr>
          <w:tab/>
        </w:r>
        <w:r w:rsidR="00670299">
          <w:rPr>
            <w:noProof/>
            <w:webHidden/>
          </w:rPr>
          <w:fldChar w:fldCharType="begin"/>
        </w:r>
        <w:r w:rsidR="00670299">
          <w:rPr>
            <w:noProof/>
            <w:webHidden/>
          </w:rPr>
          <w:instrText xml:space="preserve"> PAGEREF _Toc59650549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001A5F15" w14:textId="77777777" w:rsidR="00670299" w:rsidRPr="00716272" w:rsidRDefault="002A4ECB">
      <w:pPr>
        <w:pStyle w:val="TOC3"/>
        <w:tabs>
          <w:tab w:val="left" w:pos="1200"/>
          <w:tab w:val="right" w:leader="dot" w:pos="9628"/>
        </w:tabs>
        <w:rPr>
          <w:i w:val="0"/>
          <w:iCs w:val="0"/>
          <w:noProof/>
          <w:sz w:val="22"/>
          <w:szCs w:val="22"/>
          <w:lang w:eastAsia="es-ES"/>
        </w:rPr>
      </w:pPr>
      <w:hyperlink w:anchor="_Toc59650550" w:history="1">
        <w:r w:rsidR="00670299" w:rsidRPr="00C95A39">
          <w:rPr>
            <w:rStyle w:val="Hyperlink"/>
            <w:rFonts w:cs="Calibri"/>
            <w:noProof/>
          </w:rPr>
          <w:t>5.1.2.</w:t>
        </w:r>
        <w:r w:rsidR="00670299" w:rsidRPr="00716272">
          <w:rPr>
            <w:i w:val="0"/>
            <w:iCs w:val="0"/>
            <w:noProof/>
            <w:sz w:val="22"/>
            <w:szCs w:val="22"/>
            <w:lang w:eastAsia="es-ES"/>
          </w:rPr>
          <w:tab/>
        </w:r>
        <w:r w:rsidR="00670299" w:rsidRPr="00C95A39">
          <w:rPr>
            <w:rStyle w:val="Hyperlink"/>
            <w:rFonts w:cs="Calibri"/>
            <w:noProof/>
          </w:rPr>
          <w:t>Modelo de casos de Uso</w:t>
        </w:r>
        <w:r w:rsidR="00670299">
          <w:rPr>
            <w:noProof/>
            <w:webHidden/>
          </w:rPr>
          <w:tab/>
        </w:r>
        <w:r w:rsidR="00670299">
          <w:rPr>
            <w:noProof/>
            <w:webHidden/>
          </w:rPr>
          <w:fldChar w:fldCharType="begin"/>
        </w:r>
        <w:r w:rsidR="00670299">
          <w:rPr>
            <w:noProof/>
            <w:webHidden/>
          </w:rPr>
          <w:instrText xml:space="preserve"> PAGEREF _Toc59650550 \h </w:instrText>
        </w:r>
        <w:r w:rsidR="00670299">
          <w:rPr>
            <w:noProof/>
            <w:webHidden/>
          </w:rPr>
        </w:r>
        <w:r w:rsidR="00670299">
          <w:rPr>
            <w:noProof/>
            <w:webHidden/>
          </w:rPr>
          <w:fldChar w:fldCharType="separate"/>
        </w:r>
        <w:r w:rsidR="00670299">
          <w:rPr>
            <w:noProof/>
            <w:webHidden/>
          </w:rPr>
          <w:t>11</w:t>
        </w:r>
        <w:r w:rsidR="00670299">
          <w:rPr>
            <w:noProof/>
            <w:webHidden/>
          </w:rPr>
          <w:fldChar w:fldCharType="end"/>
        </w:r>
      </w:hyperlink>
    </w:p>
    <w:p w14:paraId="0EBE4ABA" w14:textId="77777777" w:rsidR="00670299" w:rsidRPr="00716272" w:rsidRDefault="002A4ECB">
      <w:pPr>
        <w:pStyle w:val="TOC3"/>
        <w:tabs>
          <w:tab w:val="left" w:pos="1200"/>
          <w:tab w:val="right" w:leader="dot" w:pos="9628"/>
        </w:tabs>
        <w:rPr>
          <w:i w:val="0"/>
          <w:iCs w:val="0"/>
          <w:noProof/>
          <w:sz w:val="22"/>
          <w:szCs w:val="22"/>
          <w:lang w:eastAsia="es-ES"/>
        </w:rPr>
      </w:pPr>
      <w:hyperlink w:anchor="_Toc59650551" w:history="1">
        <w:r w:rsidR="00670299" w:rsidRPr="00C95A39">
          <w:rPr>
            <w:rStyle w:val="Hyperlink"/>
            <w:rFonts w:cs="Calibri"/>
            <w:noProof/>
          </w:rPr>
          <w:t>5.1.3.</w:t>
        </w:r>
        <w:r w:rsidR="00670299" w:rsidRPr="00716272">
          <w:rPr>
            <w:i w:val="0"/>
            <w:iCs w:val="0"/>
            <w:noProof/>
            <w:sz w:val="22"/>
            <w:szCs w:val="22"/>
            <w:lang w:eastAsia="es-ES"/>
          </w:rPr>
          <w:tab/>
        </w:r>
        <w:r w:rsidR="00670299" w:rsidRPr="00C95A39">
          <w:rPr>
            <w:rStyle w:val="Hyperlink"/>
            <w:rFonts w:cs="Calibri"/>
            <w:noProof/>
          </w:rPr>
          <w:t>Lista de casos de Uso</w:t>
        </w:r>
        <w:r w:rsidR="00670299">
          <w:rPr>
            <w:noProof/>
            <w:webHidden/>
          </w:rPr>
          <w:tab/>
        </w:r>
        <w:r w:rsidR="00670299">
          <w:rPr>
            <w:noProof/>
            <w:webHidden/>
          </w:rPr>
          <w:fldChar w:fldCharType="begin"/>
        </w:r>
        <w:r w:rsidR="00670299">
          <w:rPr>
            <w:noProof/>
            <w:webHidden/>
          </w:rPr>
          <w:instrText xml:space="preserve"> PAGEREF _Toc59650551 \h </w:instrText>
        </w:r>
        <w:r w:rsidR="00670299">
          <w:rPr>
            <w:noProof/>
            <w:webHidden/>
          </w:rPr>
        </w:r>
        <w:r w:rsidR="00670299">
          <w:rPr>
            <w:noProof/>
            <w:webHidden/>
          </w:rPr>
          <w:fldChar w:fldCharType="separate"/>
        </w:r>
        <w:r w:rsidR="00670299">
          <w:rPr>
            <w:noProof/>
            <w:webHidden/>
          </w:rPr>
          <w:t>12</w:t>
        </w:r>
        <w:r w:rsidR="00670299">
          <w:rPr>
            <w:noProof/>
            <w:webHidden/>
          </w:rPr>
          <w:fldChar w:fldCharType="end"/>
        </w:r>
      </w:hyperlink>
    </w:p>
    <w:p w14:paraId="3545677D" w14:textId="77777777" w:rsidR="00670299" w:rsidRPr="00716272" w:rsidRDefault="002A4ECB">
      <w:pPr>
        <w:pStyle w:val="TOC3"/>
        <w:tabs>
          <w:tab w:val="left" w:pos="1200"/>
          <w:tab w:val="right" w:leader="dot" w:pos="9628"/>
        </w:tabs>
        <w:rPr>
          <w:i w:val="0"/>
          <w:iCs w:val="0"/>
          <w:noProof/>
          <w:sz w:val="22"/>
          <w:szCs w:val="22"/>
          <w:lang w:eastAsia="es-ES"/>
        </w:rPr>
      </w:pPr>
      <w:hyperlink w:anchor="_Toc59650552" w:history="1">
        <w:r w:rsidR="00670299" w:rsidRPr="00C95A39">
          <w:rPr>
            <w:rStyle w:val="Hyperlink"/>
            <w:rFonts w:cs="Calibri"/>
            <w:noProof/>
          </w:rPr>
          <w:t>5.1.4.</w:t>
        </w:r>
        <w:r w:rsidR="00670299" w:rsidRPr="00716272">
          <w:rPr>
            <w:i w:val="0"/>
            <w:iCs w:val="0"/>
            <w:noProof/>
            <w:sz w:val="22"/>
            <w:szCs w:val="22"/>
            <w:lang w:eastAsia="es-ES"/>
          </w:rPr>
          <w:tab/>
        </w:r>
        <w:r w:rsidR="00670299" w:rsidRPr="00C95A39">
          <w:rPr>
            <w:rStyle w:val="Hyperlink"/>
            <w:rFonts w:cs="Calibri"/>
            <w:noProof/>
          </w:rPr>
          <w:t>Descripción de los Casos de Uso</w:t>
        </w:r>
        <w:r w:rsidR="00670299">
          <w:rPr>
            <w:noProof/>
            <w:webHidden/>
          </w:rPr>
          <w:tab/>
        </w:r>
        <w:r w:rsidR="00670299">
          <w:rPr>
            <w:noProof/>
            <w:webHidden/>
          </w:rPr>
          <w:fldChar w:fldCharType="begin"/>
        </w:r>
        <w:r w:rsidR="00670299">
          <w:rPr>
            <w:noProof/>
            <w:webHidden/>
          </w:rPr>
          <w:instrText xml:space="preserve"> PAGEREF _Toc59650552 \h </w:instrText>
        </w:r>
        <w:r w:rsidR="00670299">
          <w:rPr>
            <w:noProof/>
            <w:webHidden/>
          </w:rPr>
        </w:r>
        <w:r w:rsidR="00670299">
          <w:rPr>
            <w:noProof/>
            <w:webHidden/>
          </w:rPr>
          <w:fldChar w:fldCharType="separate"/>
        </w:r>
        <w:r w:rsidR="00670299">
          <w:rPr>
            <w:noProof/>
            <w:webHidden/>
          </w:rPr>
          <w:t>13</w:t>
        </w:r>
        <w:r w:rsidR="00670299">
          <w:rPr>
            <w:noProof/>
            <w:webHidden/>
          </w:rPr>
          <w:fldChar w:fldCharType="end"/>
        </w:r>
      </w:hyperlink>
    </w:p>
    <w:p w14:paraId="429FE4CF" w14:textId="77777777" w:rsidR="00670299" w:rsidRPr="00716272" w:rsidRDefault="002A4ECB">
      <w:pPr>
        <w:pStyle w:val="TOC2"/>
        <w:tabs>
          <w:tab w:val="left" w:pos="960"/>
          <w:tab w:val="right" w:leader="dot" w:pos="9628"/>
        </w:tabs>
        <w:rPr>
          <w:smallCaps w:val="0"/>
          <w:noProof/>
          <w:sz w:val="22"/>
          <w:szCs w:val="22"/>
          <w:lang w:eastAsia="es-ES"/>
        </w:rPr>
      </w:pPr>
      <w:hyperlink w:anchor="_Toc59650553" w:history="1">
        <w:r w:rsidR="00670299" w:rsidRPr="00C95A39">
          <w:rPr>
            <w:rStyle w:val="Hyperlink"/>
            <w:rFonts w:cs="Book Antiqua"/>
            <w:noProof/>
          </w:rPr>
          <w:t>5.2.</w:t>
        </w:r>
        <w:r w:rsidR="00670299" w:rsidRPr="00716272">
          <w:rPr>
            <w:smallCaps w:val="0"/>
            <w:noProof/>
            <w:sz w:val="22"/>
            <w:szCs w:val="22"/>
            <w:lang w:eastAsia="es-ES"/>
          </w:rPr>
          <w:tab/>
        </w:r>
        <w:r w:rsidR="00670299" w:rsidRPr="00C95A39">
          <w:rPr>
            <w:rStyle w:val="Hyperlink"/>
            <w:rFonts w:cs="Book Antiqua"/>
            <w:noProof/>
          </w:rPr>
          <w:t>Vista Funcional</w:t>
        </w:r>
        <w:r w:rsidR="00670299">
          <w:rPr>
            <w:noProof/>
            <w:webHidden/>
          </w:rPr>
          <w:tab/>
        </w:r>
        <w:r w:rsidR="00670299">
          <w:rPr>
            <w:noProof/>
            <w:webHidden/>
          </w:rPr>
          <w:fldChar w:fldCharType="begin"/>
        </w:r>
        <w:r w:rsidR="00670299">
          <w:rPr>
            <w:noProof/>
            <w:webHidden/>
          </w:rPr>
          <w:instrText xml:space="preserve"> PAGEREF _Toc59650553 \h </w:instrText>
        </w:r>
        <w:r w:rsidR="00670299">
          <w:rPr>
            <w:noProof/>
            <w:webHidden/>
          </w:rPr>
        </w:r>
        <w:r w:rsidR="00670299">
          <w:rPr>
            <w:noProof/>
            <w:webHidden/>
          </w:rPr>
          <w:fldChar w:fldCharType="separate"/>
        </w:r>
        <w:r w:rsidR="00670299">
          <w:rPr>
            <w:noProof/>
            <w:webHidden/>
          </w:rPr>
          <w:t>16</w:t>
        </w:r>
        <w:r w:rsidR="00670299">
          <w:rPr>
            <w:noProof/>
            <w:webHidden/>
          </w:rPr>
          <w:fldChar w:fldCharType="end"/>
        </w:r>
      </w:hyperlink>
    </w:p>
    <w:p w14:paraId="0B19A04F" w14:textId="77777777" w:rsidR="00670299" w:rsidRPr="00716272" w:rsidRDefault="002A4ECB">
      <w:pPr>
        <w:pStyle w:val="TOC3"/>
        <w:tabs>
          <w:tab w:val="left" w:pos="1200"/>
          <w:tab w:val="right" w:leader="dot" w:pos="9628"/>
        </w:tabs>
        <w:rPr>
          <w:i w:val="0"/>
          <w:iCs w:val="0"/>
          <w:noProof/>
          <w:sz w:val="22"/>
          <w:szCs w:val="22"/>
          <w:lang w:eastAsia="es-ES"/>
        </w:rPr>
      </w:pPr>
      <w:hyperlink w:anchor="_Toc59650554" w:history="1">
        <w:r w:rsidR="00670299" w:rsidRPr="00C95A39">
          <w:rPr>
            <w:rStyle w:val="Hyperlink"/>
            <w:rFonts w:cs="Calibri"/>
            <w:noProof/>
          </w:rPr>
          <w:t>5.2.1.</w:t>
        </w:r>
        <w:r w:rsidR="00670299" w:rsidRPr="00716272">
          <w:rPr>
            <w:i w:val="0"/>
            <w:iCs w:val="0"/>
            <w:noProof/>
            <w:sz w:val="22"/>
            <w:szCs w:val="22"/>
            <w:lang w:eastAsia="es-ES"/>
          </w:rPr>
          <w:tab/>
        </w:r>
        <w:r w:rsidR="00670299" w:rsidRPr="00C95A39">
          <w:rPr>
            <w:rStyle w:val="Hyperlink"/>
            <w:rFonts w:cs="Calibri"/>
            <w:noProof/>
          </w:rPr>
          <w:t>Modelo de Análisis</w:t>
        </w:r>
        <w:r w:rsidR="00670299">
          <w:rPr>
            <w:noProof/>
            <w:webHidden/>
          </w:rPr>
          <w:tab/>
        </w:r>
        <w:r w:rsidR="00670299">
          <w:rPr>
            <w:noProof/>
            <w:webHidden/>
          </w:rPr>
          <w:fldChar w:fldCharType="begin"/>
        </w:r>
        <w:r w:rsidR="00670299">
          <w:rPr>
            <w:noProof/>
            <w:webHidden/>
          </w:rPr>
          <w:instrText xml:space="preserve"> PAGEREF _Toc59650554 \h </w:instrText>
        </w:r>
        <w:r w:rsidR="00670299">
          <w:rPr>
            <w:noProof/>
            <w:webHidden/>
          </w:rPr>
        </w:r>
        <w:r w:rsidR="00670299">
          <w:rPr>
            <w:noProof/>
            <w:webHidden/>
          </w:rPr>
          <w:fldChar w:fldCharType="separate"/>
        </w:r>
        <w:r w:rsidR="00670299">
          <w:rPr>
            <w:noProof/>
            <w:webHidden/>
          </w:rPr>
          <w:t>16</w:t>
        </w:r>
        <w:r w:rsidR="00670299">
          <w:rPr>
            <w:noProof/>
            <w:webHidden/>
          </w:rPr>
          <w:fldChar w:fldCharType="end"/>
        </w:r>
      </w:hyperlink>
    </w:p>
    <w:p w14:paraId="7127B8A2" w14:textId="77777777" w:rsidR="00670299" w:rsidRPr="00716272" w:rsidRDefault="002A4ECB">
      <w:pPr>
        <w:pStyle w:val="TOC2"/>
        <w:tabs>
          <w:tab w:val="left" w:pos="960"/>
          <w:tab w:val="right" w:leader="dot" w:pos="9628"/>
        </w:tabs>
        <w:rPr>
          <w:smallCaps w:val="0"/>
          <w:noProof/>
          <w:sz w:val="22"/>
          <w:szCs w:val="22"/>
          <w:lang w:eastAsia="es-ES"/>
        </w:rPr>
      </w:pPr>
      <w:hyperlink w:anchor="_Toc59650555" w:history="1">
        <w:r w:rsidR="00670299" w:rsidRPr="00C95A39">
          <w:rPr>
            <w:rStyle w:val="Hyperlink"/>
            <w:rFonts w:cs="Book Antiqua"/>
            <w:noProof/>
          </w:rPr>
          <w:t>5.3.</w:t>
        </w:r>
        <w:r w:rsidR="00670299" w:rsidRPr="00716272">
          <w:rPr>
            <w:smallCaps w:val="0"/>
            <w:noProof/>
            <w:sz w:val="22"/>
            <w:szCs w:val="22"/>
            <w:lang w:eastAsia="es-ES"/>
          </w:rPr>
          <w:tab/>
        </w:r>
        <w:r w:rsidR="00670299" w:rsidRPr="00C95A39">
          <w:rPr>
            <w:rStyle w:val="Hyperlink"/>
            <w:rFonts w:cs="Book Antiqua"/>
            <w:noProof/>
          </w:rPr>
          <w:t>Vista Lógica</w:t>
        </w:r>
        <w:r w:rsidR="00670299">
          <w:rPr>
            <w:noProof/>
            <w:webHidden/>
          </w:rPr>
          <w:tab/>
        </w:r>
        <w:r w:rsidR="00670299">
          <w:rPr>
            <w:noProof/>
            <w:webHidden/>
          </w:rPr>
          <w:fldChar w:fldCharType="begin"/>
        </w:r>
        <w:r w:rsidR="00670299">
          <w:rPr>
            <w:noProof/>
            <w:webHidden/>
          </w:rPr>
          <w:instrText xml:space="preserve"> PAGEREF _Toc59650555 \h </w:instrText>
        </w:r>
        <w:r w:rsidR="00670299">
          <w:rPr>
            <w:noProof/>
            <w:webHidden/>
          </w:rPr>
        </w:r>
        <w:r w:rsidR="00670299">
          <w:rPr>
            <w:noProof/>
            <w:webHidden/>
          </w:rPr>
          <w:fldChar w:fldCharType="separate"/>
        </w:r>
        <w:r w:rsidR="00670299">
          <w:rPr>
            <w:noProof/>
            <w:webHidden/>
          </w:rPr>
          <w:t>18</w:t>
        </w:r>
        <w:r w:rsidR="00670299">
          <w:rPr>
            <w:noProof/>
            <w:webHidden/>
          </w:rPr>
          <w:fldChar w:fldCharType="end"/>
        </w:r>
      </w:hyperlink>
    </w:p>
    <w:p w14:paraId="1BE31910" w14:textId="77777777" w:rsidR="00670299" w:rsidRPr="00716272" w:rsidRDefault="002A4ECB">
      <w:pPr>
        <w:pStyle w:val="TOC3"/>
        <w:tabs>
          <w:tab w:val="left" w:pos="1200"/>
          <w:tab w:val="right" w:leader="dot" w:pos="9628"/>
        </w:tabs>
        <w:rPr>
          <w:i w:val="0"/>
          <w:iCs w:val="0"/>
          <w:noProof/>
          <w:sz w:val="22"/>
          <w:szCs w:val="22"/>
          <w:lang w:eastAsia="es-ES"/>
        </w:rPr>
      </w:pPr>
      <w:hyperlink w:anchor="_Toc59650556" w:history="1">
        <w:r w:rsidR="00670299" w:rsidRPr="00C95A39">
          <w:rPr>
            <w:rStyle w:val="Hyperlink"/>
            <w:rFonts w:cs="Calibri"/>
            <w:noProof/>
          </w:rPr>
          <w:t>5.3.1.</w:t>
        </w:r>
        <w:r w:rsidR="00670299" w:rsidRPr="00716272">
          <w:rPr>
            <w:i w:val="0"/>
            <w:iCs w:val="0"/>
            <w:noProof/>
            <w:sz w:val="22"/>
            <w:szCs w:val="22"/>
            <w:lang w:eastAsia="es-ES"/>
          </w:rPr>
          <w:tab/>
        </w:r>
        <w:r w:rsidR="00670299" w:rsidRPr="00C95A39">
          <w:rPr>
            <w:rStyle w:val="Hyperlink"/>
            <w:rFonts w:cs="Calibri"/>
            <w:noProof/>
          </w:rPr>
          <w:t>Descripción</w:t>
        </w:r>
        <w:r w:rsidR="00670299">
          <w:rPr>
            <w:noProof/>
            <w:webHidden/>
          </w:rPr>
          <w:tab/>
        </w:r>
        <w:r w:rsidR="00670299">
          <w:rPr>
            <w:noProof/>
            <w:webHidden/>
          </w:rPr>
          <w:fldChar w:fldCharType="begin"/>
        </w:r>
        <w:r w:rsidR="00670299">
          <w:rPr>
            <w:noProof/>
            <w:webHidden/>
          </w:rPr>
          <w:instrText xml:space="preserve"> PAGEREF _Toc59650556 \h </w:instrText>
        </w:r>
        <w:r w:rsidR="00670299">
          <w:rPr>
            <w:noProof/>
            <w:webHidden/>
          </w:rPr>
        </w:r>
        <w:r w:rsidR="00670299">
          <w:rPr>
            <w:noProof/>
            <w:webHidden/>
          </w:rPr>
          <w:fldChar w:fldCharType="separate"/>
        </w:r>
        <w:r w:rsidR="00670299">
          <w:rPr>
            <w:noProof/>
            <w:webHidden/>
          </w:rPr>
          <w:t>19</w:t>
        </w:r>
        <w:r w:rsidR="00670299">
          <w:rPr>
            <w:noProof/>
            <w:webHidden/>
          </w:rPr>
          <w:fldChar w:fldCharType="end"/>
        </w:r>
      </w:hyperlink>
    </w:p>
    <w:p w14:paraId="7245382D" w14:textId="77777777" w:rsidR="00670299" w:rsidRPr="00716272" w:rsidRDefault="002A4ECB">
      <w:pPr>
        <w:pStyle w:val="TOC3"/>
        <w:tabs>
          <w:tab w:val="left" w:pos="1200"/>
          <w:tab w:val="right" w:leader="dot" w:pos="9628"/>
        </w:tabs>
        <w:rPr>
          <w:i w:val="0"/>
          <w:iCs w:val="0"/>
          <w:noProof/>
          <w:sz w:val="22"/>
          <w:szCs w:val="22"/>
          <w:lang w:eastAsia="es-ES"/>
        </w:rPr>
      </w:pPr>
      <w:hyperlink w:anchor="_Toc59650557" w:history="1">
        <w:r w:rsidR="00670299" w:rsidRPr="00C95A39">
          <w:rPr>
            <w:rStyle w:val="Hyperlink"/>
            <w:rFonts w:cs="Calibri"/>
            <w:noProof/>
          </w:rPr>
          <w:t>5.3.2.</w:t>
        </w:r>
        <w:r w:rsidR="00670299" w:rsidRPr="00716272">
          <w:rPr>
            <w:i w:val="0"/>
            <w:iCs w:val="0"/>
            <w:noProof/>
            <w:sz w:val="22"/>
            <w:szCs w:val="22"/>
            <w:lang w:eastAsia="es-ES"/>
          </w:rPr>
          <w:tab/>
        </w:r>
        <w:r w:rsidR="00670299" w:rsidRPr="00C95A39">
          <w:rPr>
            <w:rStyle w:val="Hyperlink"/>
            <w:rFonts w:cs="Calibri"/>
            <w:noProof/>
          </w:rPr>
          <w:t>Paquetes de Diseño Arquitectónicamente Significativos</w:t>
        </w:r>
        <w:r w:rsidR="00670299">
          <w:rPr>
            <w:noProof/>
            <w:webHidden/>
          </w:rPr>
          <w:tab/>
        </w:r>
        <w:r w:rsidR="00670299">
          <w:rPr>
            <w:noProof/>
            <w:webHidden/>
          </w:rPr>
          <w:fldChar w:fldCharType="begin"/>
        </w:r>
        <w:r w:rsidR="00670299">
          <w:rPr>
            <w:noProof/>
            <w:webHidden/>
          </w:rPr>
          <w:instrText xml:space="preserve"> PAGEREF _Toc59650557 \h </w:instrText>
        </w:r>
        <w:r w:rsidR="00670299">
          <w:rPr>
            <w:noProof/>
            <w:webHidden/>
          </w:rPr>
        </w:r>
        <w:r w:rsidR="00670299">
          <w:rPr>
            <w:noProof/>
            <w:webHidden/>
          </w:rPr>
          <w:fldChar w:fldCharType="separate"/>
        </w:r>
        <w:r w:rsidR="00670299">
          <w:rPr>
            <w:noProof/>
            <w:webHidden/>
          </w:rPr>
          <w:t>19</w:t>
        </w:r>
        <w:r w:rsidR="00670299">
          <w:rPr>
            <w:noProof/>
            <w:webHidden/>
          </w:rPr>
          <w:fldChar w:fldCharType="end"/>
        </w:r>
      </w:hyperlink>
    </w:p>
    <w:p w14:paraId="64890D7B" w14:textId="77777777" w:rsidR="00670299" w:rsidRPr="00716272" w:rsidRDefault="002A4ECB">
      <w:pPr>
        <w:pStyle w:val="TOC3"/>
        <w:tabs>
          <w:tab w:val="left" w:pos="1200"/>
          <w:tab w:val="right" w:leader="dot" w:pos="9628"/>
        </w:tabs>
        <w:rPr>
          <w:i w:val="0"/>
          <w:iCs w:val="0"/>
          <w:noProof/>
          <w:sz w:val="22"/>
          <w:szCs w:val="22"/>
          <w:lang w:eastAsia="es-ES"/>
        </w:rPr>
      </w:pPr>
      <w:hyperlink w:anchor="_Toc59650558" w:history="1">
        <w:r w:rsidR="00670299" w:rsidRPr="00C95A39">
          <w:rPr>
            <w:rStyle w:val="Hyperlink"/>
            <w:rFonts w:cs="Calibri"/>
            <w:noProof/>
          </w:rPr>
          <w:t>5.3.3.</w:t>
        </w:r>
        <w:r w:rsidR="00670299" w:rsidRPr="00716272">
          <w:rPr>
            <w:i w:val="0"/>
            <w:iCs w:val="0"/>
            <w:noProof/>
            <w:sz w:val="22"/>
            <w:szCs w:val="22"/>
            <w:lang w:eastAsia="es-ES"/>
          </w:rPr>
          <w:tab/>
        </w:r>
        <w:r w:rsidR="00670299" w:rsidRPr="00C95A39">
          <w:rPr>
            <w:rStyle w:val="Hyperlink"/>
            <w:rFonts w:cs="Calibri"/>
            <w:noProof/>
          </w:rPr>
          <w:t>Vista de Implementación - Componentes</w:t>
        </w:r>
        <w:r w:rsidR="00670299">
          <w:rPr>
            <w:noProof/>
            <w:webHidden/>
          </w:rPr>
          <w:tab/>
        </w:r>
        <w:r w:rsidR="00670299">
          <w:rPr>
            <w:noProof/>
            <w:webHidden/>
          </w:rPr>
          <w:fldChar w:fldCharType="begin"/>
        </w:r>
        <w:r w:rsidR="00670299">
          <w:rPr>
            <w:noProof/>
            <w:webHidden/>
          </w:rPr>
          <w:instrText xml:space="preserve"> PAGEREF _Toc59650558 \h </w:instrText>
        </w:r>
        <w:r w:rsidR="00670299">
          <w:rPr>
            <w:noProof/>
            <w:webHidden/>
          </w:rPr>
        </w:r>
        <w:r w:rsidR="00670299">
          <w:rPr>
            <w:noProof/>
            <w:webHidden/>
          </w:rPr>
          <w:fldChar w:fldCharType="separate"/>
        </w:r>
        <w:r w:rsidR="00670299">
          <w:rPr>
            <w:noProof/>
            <w:webHidden/>
          </w:rPr>
          <w:t>20</w:t>
        </w:r>
        <w:r w:rsidR="00670299">
          <w:rPr>
            <w:noProof/>
            <w:webHidden/>
          </w:rPr>
          <w:fldChar w:fldCharType="end"/>
        </w:r>
      </w:hyperlink>
    </w:p>
    <w:p w14:paraId="78D720B1" w14:textId="77777777" w:rsidR="00670299" w:rsidRPr="00716272" w:rsidRDefault="002A4ECB">
      <w:pPr>
        <w:pStyle w:val="TOC2"/>
        <w:tabs>
          <w:tab w:val="left" w:pos="960"/>
          <w:tab w:val="right" w:leader="dot" w:pos="9628"/>
        </w:tabs>
        <w:rPr>
          <w:smallCaps w:val="0"/>
          <w:noProof/>
          <w:sz w:val="22"/>
          <w:szCs w:val="22"/>
          <w:lang w:eastAsia="es-ES"/>
        </w:rPr>
      </w:pPr>
      <w:hyperlink w:anchor="_Toc59650559" w:history="1">
        <w:r w:rsidR="00670299" w:rsidRPr="00C95A39">
          <w:rPr>
            <w:rStyle w:val="Hyperlink"/>
            <w:rFonts w:cs="Book Antiqua"/>
            <w:noProof/>
          </w:rPr>
          <w:t>5.4.</w:t>
        </w:r>
        <w:r w:rsidR="00670299" w:rsidRPr="00716272">
          <w:rPr>
            <w:smallCaps w:val="0"/>
            <w:noProof/>
            <w:sz w:val="22"/>
            <w:szCs w:val="22"/>
            <w:lang w:eastAsia="es-ES"/>
          </w:rPr>
          <w:tab/>
        </w:r>
        <w:r w:rsidR="00670299" w:rsidRPr="00C95A39">
          <w:rPr>
            <w:rStyle w:val="Hyperlink"/>
            <w:rFonts w:cs="Book Antiqua"/>
            <w:noProof/>
          </w:rPr>
          <w:t>Vista de Despliegue - Ambiente Físico</w:t>
        </w:r>
        <w:r w:rsidR="00670299">
          <w:rPr>
            <w:noProof/>
            <w:webHidden/>
          </w:rPr>
          <w:tab/>
        </w:r>
        <w:r w:rsidR="00670299">
          <w:rPr>
            <w:noProof/>
            <w:webHidden/>
          </w:rPr>
          <w:fldChar w:fldCharType="begin"/>
        </w:r>
        <w:r w:rsidR="00670299">
          <w:rPr>
            <w:noProof/>
            <w:webHidden/>
          </w:rPr>
          <w:instrText xml:space="preserve"> PAGEREF _Toc59650559 \h </w:instrText>
        </w:r>
        <w:r w:rsidR="00670299">
          <w:rPr>
            <w:noProof/>
            <w:webHidden/>
          </w:rPr>
        </w:r>
        <w:r w:rsidR="00670299">
          <w:rPr>
            <w:noProof/>
            <w:webHidden/>
          </w:rPr>
          <w:fldChar w:fldCharType="separate"/>
        </w:r>
        <w:r w:rsidR="00670299">
          <w:rPr>
            <w:noProof/>
            <w:webHidden/>
          </w:rPr>
          <w:t>21</w:t>
        </w:r>
        <w:r w:rsidR="00670299">
          <w:rPr>
            <w:noProof/>
            <w:webHidden/>
          </w:rPr>
          <w:fldChar w:fldCharType="end"/>
        </w:r>
      </w:hyperlink>
    </w:p>
    <w:p w14:paraId="700E0D8D" w14:textId="77777777" w:rsidR="00670299" w:rsidRPr="00716272" w:rsidRDefault="002A4ECB">
      <w:pPr>
        <w:pStyle w:val="TOC2"/>
        <w:tabs>
          <w:tab w:val="left" w:pos="960"/>
          <w:tab w:val="right" w:leader="dot" w:pos="9628"/>
        </w:tabs>
        <w:rPr>
          <w:smallCaps w:val="0"/>
          <w:noProof/>
          <w:sz w:val="22"/>
          <w:szCs w:val="22"/>
          <w:lang w:eastAsia="es-ES"/>
        </w:rPr>
      </w:pPr>
      <w:hyperlink w:anchor="_Toc59650560" w:history="1">
        <w:r w:rsidR="00670299" w:rsidRPr="00C95A39">
          <w:rPr>
            <w:rStyle w:val="Hyperlink"/>
            <w:rFonts w:cs="Book Antiqua"/>
            <w:noProof/>
          </w:rPr>
          <w:t>5.5.</w:t>
        </w:r>
        <w:r w:rsidR="00670299" w:rsidRPr="00716272">
          <w:rPr>
            <w:smallCaps w:val="0"/>
            <w:noProof/>
            <w:sz w:val="22"/>
            <w:szCs w:val="22"/>
            <w:lang w:eastAsia="es-ES"/>
          </w:rPr>
          <w:tab/>
        </w:r>
        <w:r w:rsidR="00670299" w:rsidRPr="00C95A39">
          <w:rPr>
            <w:rStyle w:val="Hyperlink"/>
            <w:rFonts w:cs="Book Antiqua"/>
            <w:noProof/>
          </w:rPr>
          <w:t>Vista de Datos</w:t>
        </w:r>
        <w:r w:rsidR="00670299">
          <w:rPr>
            <w:noProof/>
            <w:webHidden/>
          </w:rPr>
          <w:tab/>
        </w:r>
        <w:r w:rsidR="00670299">
          <w:rPr>
            <w:noProof/>
            <w:webHidden/>
          </w:rPr>
          <w:fldChar w:fldCharType="begin"/>
        </w:r>
        <w:r w:rsidR="00670299">
          <w:rPr>
            <w:noProof/>
            <w:webHidden/>
          </w:rPr>
          <w:instrText xml:space="preserve"> PAGEREF _Toc59650560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662ABFC0" w14:textId="77777777" w:rsidR="00670299" w:rsidRPr="00716272" w:rsidRDefault="002A4ECB">
      <w:pPr>
        <w:pStyle w:val="TOC3"/>
        <w:tabs>
          <w:tab w:val="left" w:pos="1200"/>
          <w:tab w:val="right" w:leader="dot" w:pos="9628"/>
        </w:tabs>
        <w:rPr>
          <w:i w:val="0"/>
          <w:iCs w:val="0"/>
          <w:noProof/>
          <w:sz w:val="22"/>
          <w:szCs w:val="22"/>
          <w:lang w:eastAsia="es-ES"/>
        </w:rPr>
      </w:pPr>
      <w:hyperlink w:anchor="_Toc59650561" w:history="1">
        <w:r w:rsidR="00670299" w:rsidRPr="00C95A39">
          <w:rPr>
            <w:rStyle w:val="Hyperlink"/>
            <w:rFonts w:cs="Calibri"/>
            <w:noProof/>
          </w:rPr>
          <w:t>5.5.1.</w:t>
        </w:r>
        <w:r w:rsidR="00670299" w:rsidRPr="00716272">
          <w:rPr>
            <w:i w:val="0"/>
            <w:iCs w:val="0"/>
            <w:noProof/>
            <w:sz w:val="22"/>
            <w:szCs w:val="22"/>
            <w:lang w:eastAsia="es-ES"/>
          </w:rPr>
          <w:tab/>
        </w:r>
        <w:r w:rsidR="00670299" w:rsidRPr="00C95A39">
          <w:rPr>
            <w:rStyle w:val="Hyperlink"/>
            <w:rFonts w:cs="Calibri"/>
            <w:noProof/>
          </w:rPr>
          <w:t>Definiciones</w:t>
        </w:r>
        <w:r w:rsidR="00670299">
          <w:rPr>
            <w:noProof/>
            <w:webHidden/>
          </w:rPr>
          <w:tab/>
        </w:r>
        <w:r w:rsidR="00670299">
          <w:rPr>
            <w:noProof/>
            <w:webHidden/>
          </w:rPr>
          <w:fldChar w:fldCharType="begin"/>
        </w:r>
        <w:r w:rsidR="00670299">
          <w:rPr>
            <w:noProof/>
            <w:webHidden/>
          </w:rPr>
          <w:instrText xml:space="preserve"> PAGEREF _Toc59650561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110B0763" w14:textId="77777777" w:rsidR="00670299" w:rsidRPr="00716272" w:rsidRDefault="002A4ECB">
      <w:pPr>
        <w:pStyle w:val="TOC3"/>
        <w:tabs>
          <w:tab w:val="left" w:pos="1200"/>
          <w:tab w:val="right" w:leader="dot" w:pos="9628"/>
        </w:tabs>
        <w:rPr>
          <w:i w:val="0"/>
          <w:iCs w:val="0"/>
          <w:noProof/>
          <w:sz w:val="22"/>
          <w:szCs w:val="22"/>
          <w:lang w:eastAsia="es-ES"/>
        </w:rPr>
      </w:pPr>
      <w:hyperlink w:anchor="_Toc59650562" w:history="1">
        <w:r w:rsidR="00670299" w:rsidRPr="00C95A39">
          <w:rPr>
            <w:rStyle w:val="Hyperlink"/>
            <w:rFonts w:cs="Calibri"/>
            <w:noProof/>
          </w:rPr>
          <w:t>5.5.2.</w:t>
        </w:r>
        <w:r w:rsidR="00670299" w:rsidRPr="00716272">
          <w:rPr>
            <w:i w:val="0"/>
            <w:iCs w:val="0"/>
            <w:noProof/>
            <w:sz w:val="22"/>
            <w:szCs w:val="22"/>
            <w:lang w:eastAsia="es-ES"/>
          </w:rPr>
          <w:tab/>
        </w:r>
        <w:r w:rsidR="00670299" w:rsidRPr="00C95A39">
          <w:rPr>
            <w:rStyle w:val="Hyperlink"/>
            <w:rFonts w:cs="Calibri"/>
            <w:noProof/>
          </w:rPr>
          <w:t>Diseño de Base de Datos</w:t>
        </w:r>
        <w:r w:rsidR="00670299">
          <w:rPr>
            <w:noProof/>
            <w:webHidden/>
          </w:rPr>
          <w:tab/>
        </w:r>
        <w:r w:rsidR="00670299">
          <w:rPr>
            <w:noProof/>
            <w:webHidden/>
          </w:rPr>
          <w:fldChar w:fldCharType="begin"/>
        </w:r>
        <w:r w:rsidR="00670299">
          <w:rPr>
            <w:noProof/>
            <w:webHidden/>
          </w:rPr>
          <w:instrText xml:space="preserve"> PAGEREF _Toc59650562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6F27243F" w14:textId="77777777" w:rsidR="00670299" w:rsidRPr="00716272" w:rsidRDefault="002A4ECB">
      <w:pPr>
        <w:pStyle w:val="TOC2"/>
        <w:tabs>
          <w:tab w:val="left" w:pos="960"/>
          <w:tab w:val="right" w:leader="dot" w:pos="9628"/>
        </w:tabs>
        <w:rPr>
          <w:smallCaps w:val="0"/>
          <w:noProof/>
          <w:sz w:val="22"/>
          <w:szCs w:val="22"/>
          <w:lang w:eastAsia="es-ES"/>
        </w:rPr>
      </w:pPr>
      <w:hyperlink w:anchor="_Toc59650563" w:history="1">
        <w:r w:rsidR="00670299" w:rsidRPr="00C95A39">
          <w:rPr>
            <w:rStyle w:val="Hyperlink"/>
            <w:rFonts w:cs="Book Antiqua"/>
            <w:noProof/>
          </w:rPr>
          <w:t>5.6.</w:t>
        </w:r>
        <w:r w:rsidR="00670299" w:rsidRPr="00716272">
          <w:rPr>
            <w:smallCaps w:val="0"/>
            <w:noProof/>
            <w:sz w:val="22"/>
            <w:szCs w:val="22"/>
            <w:lang w:eastAsia="es-ES"/>
          </w:rPr>
          <w:tab/>
        </w:r>
        <w:r w:rsidR="00670299" w:rsidRPr="00C95A39">
          <w:rPr>
            <w:rStyle w:val="Hyperlink"/>
            <w:rFonts w:cs="Book Antiqua"/>
            <w:noProof/>
          </w:rPr>
          <w:t>Requisitos de Software/Hardware</w:t>
        </w:r>
        <w:r w:rsidR="00670299">
          <w:rPr>
            <w:noProof/>
            <w:webHidden/>
          </w:rPr>
          <w:tab/>
        </w:r>
        <w:r w:rsidR="00670299">
          <w:rPr>
            <w:noProof/>
            <w:webHidden/>
          </w:rPr>
          <w:fldChar w:fldCharType="begin"/>
        </w:r>
        <w:r w:rsidR="00670299">
          <w:rPr>
            <w:noProof/>
            <w:webHidden/>
          </w:rPr>
          <w:instrText xml:space="preserve"> PAGEREF _Toc59650563 \h </w:instrText>
        </w:r>
        <w:r w:rsidR="00670299">
          <w:rPr>
            <w:noProof/>
            <w:webHidden/>
          </w:rPr>
        </w:r>
        <w:r w:rsidR="00670299">
          <w:rPr>
            <w:noProof/>
            <w:webHidden/>
          </w:rPr>
          <w:fldChar w:fldCharType="separate"/>
        </w:r>
        <w:r w:rsidR="00670299">
          <w:rPr>
            <w:noProof/>
            <w:webHidden/>
          </w:rPr>
          <w:t>24</w:t>
        </w:r>
        <w:r w:rsidR="00670299">
          <w:rPr>
            <w:noProof/>
            <w:webHidden/>
          </w:rPr>
          <w:fldChar w:fldCharType="end"/>
        </w:r>
      </w:hyperlink>
    </w:p>
    <w:p w14:paraId="4BA6896F" w14:textId="77777777" w:rsidR="00670299" w:rsidRPr="00716272" w:rsidRDefault="002A4ECB">
      <w:pPr>
        <w:pStyle w:val="TOC1"/>
        <w:tabs>
          <w:tab w:val="left" w:pos="480"/>
          <w:tab w:val="right" w:leader="dot" w:pos="9628"/>
        </w:tabs>
        <w:rPr>
          <w:b w:val="0"/>
          <w:bCs w:val="0"/>
          <w:caps w:val="0"/>
          <w:noProof/>
          <w:sz w:val="22"/>
          <w:szCs w:val="22"/>
          <w:lang w:eastAsia="es-ES"/>
        </w:rPr>
      </w:pPr>
      <w:hyperlink w:anchor="_Toc59650564" w:history="1">
        <w:r w:rsidR="00670299" w:rsidRPr="00C95A39">
          <w:rPr>
            <w:rStyle w:val="Hyperlink"/>
            <w:rFonts w:cs="Book Antiqua"/>
            <w:noProof/>
          </w:rPr>
          <w:t>6.</w:t>
        </w:r>
        <w:r w:rsidR="00670299" w:rsidRPr="00716272">
          <w:rPr>
            <w:b w:val="0"/>
            <w:bCs w:val="0"/>
            <w:caps w:val="0"/>
            <w:noProof/>
            <w:sz w:val="22"/>
            <w:szCs w:val="22"/>
            <w:lang w:eastAsia="es-ES"/>
          </w:rPr>
          <w:tab/>
        </w:r>
        <w:r w:rsidR="00670299" w:rsidRPr="00C95A39">
          <w:rPr>
            <w:rStyle w:val="Hyperlink"/>
            <w:rFonts w:cs="Book Antiqua"/>
            <w:noProof/>
          </w:rPr>
          <w:t>Calidad</w:t>
        </w:r>
        <w:r w:rsidR="00670299">
          <w:rPr>
            <w:noProof/>
            <w:webHidden/>
          </w:rPr>
          <w:tab/>
        </w:r>
        <w:r w:rsidR="00670299">
          <w:rPr>
            <w:noProof/>
            <w:webHidden/>
          </w:rPr>
          <w:fldChar w:fldCharType="begin"/>
        </w:r>
        <w:r w:rsidR="00670299">
          <w:rPr>
            <w:noProof/>
            <w:webHidden/>
          </w:rPr>
          <w:instrText xml:space="preserve"> PAGEREF _Toc59650564 \h </w:instrText>
        </w:r>
        <w:r w:rsidR="00670299">
          <w:rPr>
            <w:noProof/>
            <w:webHidden/>
          </w:rPr>
        </w:r>
        <w:r w:rsidR="00670299">
          <w:rPr>
            <w:noProof/>
            <w:webHidden/>
          </w:rPr>
          <w:fldChar w:fldCharType="separate"/>
        </w:r>
        <w:r w:rsidR="00670299">
          <w:rPr>
            <w:noProof/>
            <w:webHidden/>
          </w:rPr>
          <w:t>24</w:t>
        </w:r>
        <w:r w:rsidR="00670299">
          <w:rPr>
            <w:noProof/>
            <w:webHidden/>
          </w:rPr>
          <w:fldChar w:fldCharType="end"/>
        </w:r>
      </w:hyperlink>
    </w:p>
    <w:p w14:paraId="4EF34D9A" w14:textId="77777777" w:rsidR="00670299" w:rsidRPr="00716272" w:rsidRDefault="002A4ECB">
      <w:pPr>
        <w:pStyle w:val="TOC1"/>
        <w:tabs>
          <w:tab w:val="left" w:pos="480"/>
          <w:tab w:val="right" w:leader="dot" w:pos="9628"/>
        </w:tabs>
        <w:rPr>
          <w:b w:val="0"/>
          <w:bCs w:val="0"/>
          <w:caps w:val="0"/>
          <w:noProof/>
          <w:sz w:val="22"/>
          <w:szCs w:val="22"/>
          <w:lang w:eastAsia="es-ES"/>
        </w:rPr>
      </w:pPr>
      <w:hyperlink w:anchor="_Toc59650565" w:history="1">
        <w:r w:rsidR="00670299" w:rsidRPr="00C95A39">
          <w:rPr>
            <w:rStyle w:val="Hyperlink"/>
            <w:rFonts w:cs="Book Antiqua"/>
            <w:noProof/>
          </w:rPr>
          <w:t>7.</w:t>
        </w:r>
        <w:r w:rsidR="00670299" w:rsidRPr="00716272">
          <w:rPr>
            <w:b w:val="0"/>
            <w:bCs w:val="0"/>
            <w:caps w:val="0"/>
            <w:noProof/>
            <w:sz w:val="22"/>
            <w:szCs w:val="22"/>
            <w:lang w:eastAsia="es-ES"/>
          </w:rPr>
          <w:tab/>
        </w:r>
        <w:r w:rsidR="00670299" w:rsidRPr="00C95A39">
          <w:rPr>
            <w:rStyle w:val="Hyperlink"/>
            <w:rFonts w:cs="Book Antiqua"/>
            <w:noProof/>
          </w:rPr>
          <w:t>Observaciones</w:t>
        </w:r>
        <w:r w:rsidR="00670299">
          <w:rPr>
            <w:noProof/>
            <w:webHidden/>
          </w:rPr>
          <w:tab/>
        </w:r>
        <w:r w:rsidR="00670299">
          <w:rPr>
            <w:noProof/>
            <w:webHidden/>
          </w:rPr>
          <w:fldChar w:fldCharType="begin"/>
        </w:r>
        <w:r w:rsidR="00670299">
          <w:rPr>
            <w:noProof/>
            <w:webHidden/>
          </w:rPr>
          <w:instrText xml:space="preserve"> PAGEREF _Toc59650565 \h </w:instrText>
        </w:r>
        <w:r w:rsidR="00670299">
          <w:rPr>
            <w:noProof/>
            <w:webHidden/>
          </w:rPr>
        </w:r>
        <w:r w:rsidR="00670299">
          <w:rPr>
            <w:noProof/>
            <w:webHidden/>
          </w:rPr>
          <w:fldChar w:fldCharType="separate"/>
        </w:r>
        <w:r w:rsidR="00670299">
          <w:rPr>
            <w:noProof/>
            <w:webHidden/>
          </w:rPr>
          <w:t>25</w:t>
        </w:r>
        <w:r w:rsidR="00670299">
          <w:rPr>
            <w:noProof/>
            <w:webHidden/>
          </w:rPr>
          <w:fldChar w:fldCharType="end"/>
        </w:r>
      </w:hyperlink>
    </w:p>
    <w:p w14:paraId="66F4E476" w14:textId="77777777" w:rsidR="007F1FAD" w:rsidRDefault="007F1FAD">
      <w:r>
        <w:rPr>
          <w:rFonts w:ascii="Calibri" w:hAnsi="Calibri"/>
          <w:b/>
          <w:bCs/>
          <w:caps/>
          <w:sz w:val="20"/>
          <w:szCs w:val="20"/>
        </w:rPr>
        <w:fldChar w:fldCharType="end"/>
      </w:r>
    </w:p>
    <w:p w14:paraId="5BED62B3" w14:textId="77777777" w:rsidR="00547DD9" w:rsidRPr="00453783" w:rsidRDefault="00547DD9">
      <w:pPr>
        <w:rPr>
          <w:rFonts w:ascii="Calibri" w:hAnsi="Calibri" w:cs="Book Antiqua"/>
          <w:b/>
        </w:rPr>
      </w:pPr>
    </w:p>
    <w:p w14:paraId="3CF05315" w14:textId="77777777" w:rsidR="00547DD9" w:rsidRPr="00453783" w:rsidRDefault="00547DD9">
      <w:pPr>
        <w:pStyle w:val="BodyText"/>
        <w:pageBreakBefore/>
        <w:rPr>
          <w:rFonts w:ascii="Calibri" w:hAnsi="Calibri"/>
        </w:rPr>
      </w:pPr>
    </w:p>
    <w:p w14:paraId="6AB00F3D" w14:textId="77777777" w:rsidR="00547DD9" w:rsidRPr="00453783" w:rsidRDefault="00547DD9" w:rsidP="00663A4B">
      <w:pPr>
        <w:pStyle w:val="Heading1"/>
        <w:numPr>
          <w:ilvl w:val="0"/>
          <w:numId w:val="2"/>
        </w:numPr>
        <w:spacing w:before="0" w:after="0"/>
        <w:rPr>
          <w:rFonts w:ascii="Calibri" w:hAnsi="Calibri" w:cs="Book Antiqua"/>
          <w:sz w:val="24"/>
        </w:rPr>
      </w:pPr>
      <w:bookmarkStart w:id="0" w:name="_Toc384282994"/>
      <w:bookmarkStart w:id="1" w:name="_Toc59650525"/>
      <w:r w:rsidRPr="00453783">
        <w:rPr>
          <w:rFonts w:ascii="Calibri" w:hAnsi="Calibri" w:cs="Book Antiqua"/>
          <w:sz w:val="28"/>
        </w:rPr>
        <w:t>Introducción</w:t>
      </w:r>
      <w:bookmarkEnd w:id="0"/>
      <w:bookmarkEnd w:id="1"/>
      <w:r w:rsidRPr="00453783">
        <w:rPr>
          <w:rFonts w:ascii="Calibri" w:hAnsi="Calibri" w:cs="Book Antiqua"/>
          <w:sz w:val="28"/>
        </w:rPr>
        <w:t xml:space="preserve">  </w:t>
      </w:r>
    </w:p>
    <w:p w14:paraId="7F45835A" w14:textId="222B24ED" w:rsidR="00547DD9" w:rsidRDefault="00DE5EB2" w:rsidP="00663A4B">
      <w:pPr>
        <w:pStyle w:val="Heading2"/>
        <w:numPr>
          <w:ilvl w:val="1"/>
          <w:numId w:val="2"/>
        </w:numPr>
        <w:ind w:left="1418"/>
        <w:rPr>
          <w:rFonts w:ascii="Calibri" w:hAnsi="Calibri" w:cs="Book Antiqua"/>
          <w:i w:val="0"/>
          <w:sz w:val="24"/>
        </w:rPr>
      </w:pPr>
      <w:bookmarkStart w:id="2" w:name="_Toc384282995"/>
      <w:bookmarkStart w:id="3" w:name="_Toc59650526"/>
      <w:r w:rsidRPr="00453783">
        <w:rPr>
          <w:rFonts w:ascii="Calibri" w:hAnsi="Calibri" w:cs="Book Antiqua"/>
          <w:i w:val="0"/>
          <w:sz w:val="24"/>
        </w:rPr>
        <w:t>Objetivo</w:t>
      </w:r>
      <w:bookmarkEnd w:id="2"/>
      <w:bookmarkEnd w:id="3"/>
    </w:p>
    <w:p w14:paraId="3D02945A" w14:textId="77777777" w:rsidR="00830635" w:rsidRPr="00830635" w:rsidRDefault="00830635" w:rsidP="00830635"/>
    <w:p w14:paraId="10D595C2" w14:textId="3F0A74A6" w:rsidR="00044A02" w:rsidRPr="008F2A47" w:rsidRDefault="00044A02" w:rsidP="00044A02">
      <w:pPr>
        <w:pStyle w:val="ListParagraph"/>
        <w:rPr>
          <w:rFonts w:ascii="Calibri" w:hAnsi="Calibri" w:cs="Book Antiqua"/>
          <w:i/>
          <w:color w:val="000000" w:themeColor="text1"/>
        </w:rPr>
      </w:pPr>
      <w:bookmarkStart w:id="4" w:name="_Toc384282996"/>
      <w:bookmarkStart w:id="5" w:name="_Toc59650527"/>
      <w:r w:rsidRPr="008F2A47">
        <w:rPr>
          <w:rFonts w:ascii="Calibri" w:hAnsi="Calibri" w:cs="Book Antiqua"/>
          <w:i/>
          <w:color w:val="000000" w:themeColor="text1"/>
        </w:rPr>
        <w:t xml:space="preserve">Este documento proporciona un resumen general sobre la arquitectura del producto, utilizando las vistas necesarias de arquitectura para describir los diferentes aspectos del sistema. Con esto se pretende documentar las decisiones de arquitectura más significativas que han sido tomadas en cuenta en el proyecto, se especifica en detalle como el producto va a realizar los procesos de la organización. Determinaremos el alcance e impacto que tendrá el producto durante su implementación. </w:t>
      </w:r>
    </w:p>
    <w:p w14:paraId="0BE7CE76" w14:textId="77777777" w:rsidR="00547DD9" w:rsidRPr="00453783" w:rsidRDefault="00547DD9" w:rsidP="00663A4B">
      <w:pPr>
        <w:pStyle w:val="Heading2"/>
        <w:numPr>
          <w:ilvl w:val="1"/>
          <w:numId w:val="2"/>
        </w:numPr>
        <w:ind w:left="1418"/>
        <w:rPr>
          <w:rFonts w:ascii="Calibri" w:hAnsi="Calibri" w:cs="Book Antiqua"/>
          <w:i w:val="0"/>
          <w:sz w:val="24"/>
        </w:rPr>
      </w:pPr>
      <w:r w:rsidRPr="00453783">
        <w:rPr>
          <w:rFonts w:ascii="Calibri" w:hAnsi="Calibri" w:cs="Book Antiqua"/>
          <w:i w:val="0"/>
          <w:sz w:val="24"/>
        </w:rPr>
        <w:t>Definiciones, Acrónimos y Abreviaturas</w:t>
      </w:r>
      <w:bookmarkEnd w:id="4"/>
      <w:bookmarkEnd w:id="5"/>
    </w:p>
    <w:p w14:paraId="4ABF078E" w14:textId="77777777" w:rsidR="001905F6" w:rsidRDefault="001905F6" w:rsidP="001905F6">
      <w:pPr>
        <w:ind w:left="720"/>
        <w:jc w:val="both"/>
        <w:rPr>
          <w:rFonts w:ascii="Calibri" w:hAnsi="Calibri" w:cs="Book Antiqua"/>
          <w:i/>
          <w:color w:val="0000FF"/>
        </w:rPr>
      </w:pPr>
    </w:p>
    <w:tbl>
      <w:tblPr>
        <w:tblW w:w="828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600" w:firstRow="0" w:lastRow="0" w:firstColumn="0" w:lastColumn="0" w:noHBand="1" w:noVBand="1"/>
      </w:tblPr>
      <w:tblGrid>
        <w:gridCol w:w="1691"/>
        <w:gridCol w:w="3828"/>
        <w:gridCol w:w="1784"/>
        <w:gridCol w:w="980"/>
      </w:tblGrid>
      <w:tr w:rsidR="00E4055B" w:rsidRPr="00DD5B1D" w14:paraId="29F20C9D" w14:textId="77777777" w:rsidTr="0025752C">
        <w:trPr>
          <w:trHeight w:val="271"/>
          <w:jc w:val="center"/>
        </w:trPr>
        <w:tc>
          <w:tcPr>
            <w:tcW w:w="1691" w:type="dxa"/>
            <w:shd w:val="clear" w:color="auto" w:fill="BFBFBF"/>
            <w:tcMar>
              <w:top w:w="15" w:type="dxa"/>
              <w:left w:w="15" w:type="dxa"/>
              <w:bottom w:w="0" w:type="dxa"/>
              <w:right w:w="15" w:type="dxa"/>
            </w:tcMar>
            <w:hideMark/>
          </w:tcPr>
          <w:p w14:paraId="1D91C18F"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Término</w:t>
            </w:r>
          </w:p>
        </w:tc>
        <w:tc>
          <w:tcPr>
            <w:tcW w:w="3828" w:type="dxa"/>
            <w:shd w:val="clear" w:color="auto" w:fill="BFBFBF"/>
            <w:tcMar>
              <w:top w:w="15" w:type="dxa"/>
              <w:left w:w="15" w:type="dxa"/>
              <w:bottom w:w="0" w:type="dxa"/>
              <w:right w:w="15" w:type="dxa"/>
            </w:tcMar>
            <w:hideMark/>
          </w:tcPr>
          <w:p w14:paraId="7BBB3ECC"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Definición</w:t>
            </w:r>
          </w:p>
        </w:tc>
        <w:tc>
          <w:tcPr>
            <w:tcW w:w="1784" w:type="dxa"/>
            <w:shd w:val="clear" w:color="auto" w:fill="BFBFBF"/>
            <w:tcMar>
              <w:top w:w="15" w:type="dxa"/>
              <w:left w:w="15" w:type="dxa"/>
              <w:bottom w:w="0" w:type="dxa"/>
              <w:right w:w="15" w:type="dxa"/>
            </w:tcMar>
            <w:hideMark/>
          </w:tcPr>
          <w:p w14:paraId="59650C9F"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Alias</w:t>
            </w:r>
          </w:p>
        </w:tc>
        <w:tc>
          <w:tcPr>
            <w:tcW w:w="980" w:type="dxa"/>
            <w:shd w:val="clear" w:color="auto" w:fill="BFBFBF"/>
            <w:tcMar>
              <w:top w:w="15" w:type="dxa"/>
              <w:left w:w="15" w:type="dxa"/>
              <w:bottom w:w="0" w:type="dxa"/>
              <w:right w:w="15" w:type="dxa"/>
            </w:tcMar>
            <w:hideMark/>
          </w:tcPr>
          <w:p w14:paraId="14A21AFD"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Abreviatura</w:t>
            </w:r>
          </w:p>
        </w:tc>
      </w:tr>
      <w:tr w:rsidR="00E4055B" w:rsidRPr="00103ABB" w14:paraId="17461BFE" w14:textId="77777777" w:rsidTr="0025752C">
        <w:trPr>
          <w:trHeight w:val="164"/>
          <w:jc w:val="center"/>
        </w:trPr>
        <w:tc>
          <w:tcPr>
            <w:tcW w:w="1691" w:type="dxa"/>
            <w:shd w:val="clear" w:color="auto" w:fill="auto"/>
            <w:tcMar>
              <w:top w:w="15" w:type="dxa"/>
              <w:left w:w="15" w:type="dxa"/>
              <w:bottom w:w="0" w:type="dxa"/>
              <w:right w:w="15" w:type="dxa"/>
            </w:tcMar>
          </w:tcPr>
          <w:p w14:paraId="45DABF6C" w14:textId="07F18A45" w:rsidR="00E4055B" w:rsidRPr="00161680" w:rsidRDefault="00722E4D" w:rsidP="009B5943">
            <w:pPr>
              <w:ind w:left="132"/>
              <w:jc w:val="both"/>
              <w:rPr>
                <w:rFonts w:ascii="Calibri" w:hAnsi="Calibri" w:cs="Book Antiqua"/>
                <w:i/>
                <w:color w:val="0000FF"/>
              </w:rPr>
            </w:pPr>
            <w:r w:rsidRPr="008F2A47">
              <w:rPr>
                <w:rFonts w:ascii="Calibri" w:hAnsi="Calibri" w:cs="Book Antiqua"/>
                <w:i/>
                <w:color w:val="000000" w:themeColor="text1"/>
              </w:rPr>
              <w:t>Responsable de Confección</w:t>
            </w:r>
          </w:p>
        </w:tc>
        <w:tc>
          <w:tcPr>
            <w:tcW w:w="3828" w:type="dxa"/>
            <w:shd w:val="clear" w:color="auto" w:fill="auto"/>
            <w:tcMar>
              <w:top w:w="15" w:type="dxa"/>
              <w:left w:w="15" w:type="dxa"/>
              <w:bottom w:w="0" w:type="dxa"/>
              <w:right w:w="15" w:type="dxa"/>
            </w:tcMar>
          </w:tcPr>
          <w:p w14:paraId="73EE6AA6" w14:textId="6B424E82" w:rsidR="00E4055B" w:rsidRPr="008C2ABB" w:rsidRDefault="00722E4D" w:rsidP="00D33B7F">
            <w:pPr>
              <w:numPr>
                <w:ilvl w:val="0"/>
                <w:numId w:val="8"/>
              </w:numPr>
              <w:tabs>
                <w:tab w:val="clear" w:pos="720"/>
                <w:tab w:val="num" w:pos="283"/>
              </w:tabs>
              <w:ind w:left="132"/>
              <w:jc w:val="both"/>
              <w:rPr>
                <w:rFonts w:ascii="Calibri" w:hAnsi="Calibri" w:cs="Book Antiqua"/>
                <w:i/>
                <w:color w:val="000000" w:themeColor="text1"/>
              </w:rPr>
            </w:pPr>
            <w:r w:rsidRPr="008C2ABB">
              <w:rPr>
                <w:rFonts w:ascii="Calibri" w:hAnsi="Calibri" w:cs="Book Antiqua"/>
                <w:color w:val="000000" w:themeColor="text1"/>
              </w:rPr>
              <w:t xml:space="preserve">Persona responsable de confeccionar el plan de desarrollo, para que todas las necesidades sean abarcadas en su totalidad. </w:t>
            </w:r>
          </w:p>
        </w:tc>
        <w:tc>
          <w:tcPr>
            <w:tcW w:w="1784" w:type="dxa"/>
            <w:shd w:val="clear" w:color="auto" w:fill="auto"/>
            <w:tcMar>
              <w:top w:w="15" w:type="dxa"/>
              <w:left w:w="15" w:type="dxa"/>
              <w:bottom w:w="0" w:type="dxa"/>
              <w:right w:w="15" w:type="dxa"/>
            </w:tcMar>
          </w:tcPr>
          <w:p w14:paraId="1C7E4909" w14:textId="7C6F8F62" w:rsidR="00E4055B" w:rsidRPr="00161680" w:rsidRDefault="00722E4D" w:rsidP="009B5943">
            <w:pPr>
              <w:ind w:left="132"/>
              <w:jc w:val="both"/>
              <w:rPr>
                <w:rFonts w:ascii="Calibri" w:hAnsi="Calibri" w:cs="Book Antiqua"/>
                <w:i/>
                <w:color w:val="0000FF"/>
              </w:rPr>
            </w:pPr>
            <w:r w:rsidRPr="008F2A47">
              <w:rPr>
                <w:rFonts w:ascii="Calibri" w:hAnsi="Calibri" w:cs="Book Antiqua"/>
                <w:i/>
                <w:color w:val="000000" w:themeColor="text1"/>
              </w:rPr>
              <w:t>Responsable de Confección</w:t>
            </w:r>
          </w:p>
        </w:tc>
        <w:tc>
          <w:tcPr>
            <w:tcW w:w="980" w:type="dxa"/>
            <w:shd w:val="clear" w:color="auto" w:fill="auto"/>
            <w:tcMar>
              <w:top w:w="15" w:type="dxa"/>
              <w:left w:w="15" w:type="dxa"/>
              <w:bottom w:w="0" w:type="dxa"/>
              <w:right w:w="15" w:type="dxa"/>
            </w:tcMar>
          </w:tcPr>
          <w:p w14:paraId="33C492F2" w14:textId="5F1C3876" w:rsidR="00E4055B" w:rsidRPr="00103ABB" w:rsidRDefault="00722E4D" w:rsidP="009B5943">
            <w:pPr>
              <w:ind w:left="128"/>
              <w:jc w:val="both"/>
              <w:rPr>
                <w:rFonts w:ascii="Calibri" w:hAnsi="Calibri" w:cs="Book Antiqua"/>
                <w:i/>
                <w:color w:val="595959"/>
              </w:rPr>
            </w:pPr>
            <w:r>
              <w:rPr>
                <w:rFonts w:ascii="Calibri" w:hAnsi="Calibri" w:cs="Book Antiqua"/>
                <w:i/>
                <w:color w:val="595959"/>
              </w:rPr>
              <w:t>RC</w:t>
            </w:r>
          </w:p>
        </w:tc>
      </w:tr>
      <w:tr w:rsidR="00722E4D" w:rsidRPr="00103ABB" w14:paraId="655295E1" w14:textId="77777777" w:rsidTr="0025752C">
        <w:trPr>
          <w:trHeight w:val="164"/>
          <w:jc w:val="center"/>
        </w:trPr>
        <w:tc>
          <w:tcPr>
            <w:tcW w:w="1691" w:type="dxa"/>
            <w:shd w:val="clear" w:color="auto" w:fill="auto"/>
            <w:tcMar>
              <w:top w:w="15" w:type="dxa"/>
              <w:left w:w="15" w:type="dxa"/>
              <w:bottom w:w="0" w:type="dxa"/>
              <w:right w:w="15" w:type="dxa"/>
            </w:tcMar>
          </w:tcPr>
          <w:p w14:paraId="4E94174B" w14:textId="4168E0BE" w:rsidR="00722E4D" w:rsidRPr="008F2A47" w:rsidRDefault="00722E4D"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Aprobación</w:t>
            </w:r>
          </w:p>
        </w:tc>
        <w:tc>
          <w:tcPr>
            <w:tcW w:w="3828" w:type="dxa"/>
            <w:shd w:val="clear" w:color="auto" w:fill="auto"/>
            <w:tcMar>
              <w:top w:w="15" w:type="dxa"/>
              <w:left w:w="15" w:type="dxa"/>
              <w:bottom w:w="0" w:type="dxa"/>
              <w:right w:w="15" w:type="dxa"/>
            </w:tcMar>
          </w:tcPr>
          <w:p w14:paraId="224E83C5" w14:textId="222C953D" w:rsidR="00722E4D" w:rsidRPr="008C2ABB" w:rsidRDefault="00722E4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aprobar todos los procesos dentro del desarrollo del software, </w:t>
            </w:r>
            <w:r w:rsidR="00B91AE2" w:rsidRPr="008C2ABB">
              <w:rPr>
                <w:rFonts w:ascii="Calibri" w:hAnsi="Calibri" w:cs="Book Antiqua"/>
                <w:color w:val="000000" w:themeColor="text1"/>
              </w:rPr>
              <w:t>verificara que todo lo presentado este</w:t>
            </w:r>
            <w:r w:rsidR="000F20F9" w:rsidRPr="008C2ABB">
              <w:rPr>
                <w:rFonts w:ascii="Calibri" w:hAnsi="Calibri" w:cs="Book Antiqua"/>
                <w:color w:val="000000" w:themeColor="text1"/>
              </w:rPr>
              <w:t xml:space="preserve"> bien estructurado y que cumpla con </w:t>
            </w:r>
            <w:r w:rsidR="007B760D" w:rsidRPr="008C2ABB">
              <w:rPr>
                <w:rFonts w:ascii="Calibri" w:hAnsi="Calibri" w:cs="Book Antiqua"/>
                <w:color w:val="000000" w:themeColor="text1"/>
              </w:rPr>
              <w:t xml:space="preserve">su función específica. </w:t>
            </w:r>
          </w:p>
        </w:tc>
        <w:tc>
          <w:tcPr>
            <w:tcW w:w="1784" w:type="dxa"/>
            <w:shd w:val="clear" w:color="auto" w:fill="auto"/>
            <w:tcMar>
              <w:top w:w="15" w:type="dxa"/>
              <w:left w:w="15" w:type="dxa"/>
              <w:bottom w:w="0" w:type="dxa"/>
              <w:right w:w="15" w:type="dxa"/>
            </w:tcMar>
          </w:tcPr>
          <w:p w14:paraId="3921E925" w14:textId="23660CB8" w:rsidR="00722E4D" w:rsidRPr="008F2A47" w:rsidRDefault="007B760D"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Aprobación</w:t>
            </w:r>
          </w:p>
        </w:tc>
        <w:tc>
          <w:tcPr>
            <w:tcW w:w="980" w:type="dxa"/>
            <w:shd w:val="clear" w:color="auto" w:fill="auto"/>
            <w:tcMar>
              <w:top w:w="15" w:type="dxa"/>
              <w:left w:w="15" w:type="dxa"/>
              <w:bottom w:w="0" w:type="dxa"/>
              <w:right w:w="15" w:type="dxa"/>
            </w:tcMar>
          </w:tcPr>
          <w:p w14:paraId="64F9FC58" w14:textId="0BC8F68E" w:rsidR="00722E4D" w:rsidRDefault="007B760D" w:rsidP="00722E4D">
            <w:pPr>
              <w:ind w:left="128"/>
              <w:jc w:val="both"/>
              <w:rPr>
                <w:rFonts w:ascii="Calibri" w:hAnsi="Calibri" w:cs="Book Antiqua"/>
                <w:i/>
                <w:color w:val="595959"/>
              </w:rPr>
            </w:pPr>
            <w:r>
              <w:rPr>
                <w:rFonts w:ascii="Calibri" w:hAnsi="Calibri" w:cs="Book Antiqua"/>
                <w:i/>
                <w:color w:val="595959"/>
              </w:rPr>
              <w:t>RA</w:t>
            </w:r>
          </w:p>
        </w:tc>
      </w:tr>
      <w:tr w:rsidR="00722E4D" w:rsidRPr="00103ABB" w14:paraId="12F4E2F5" w14:textId="77777777" w:rsidTr="0025752C">
        <w:trPr>
          <w:trHeight w:val="164"/>
          <w:jc w:val="center"/>
        </w:trPr>
        <w:tc>
          <w:tcPr>
            <w:tcW w:w="1691" w:type="dxa"/>
            <w:shd w:val="clear" w:color="auto" w:fill="auto"/>
            <w:tcMar>
              <w:top w:w="15" w:type="dxa"/>
              <w:left w:w="15" w:type="dxa"/>
              <w:bottom w:w="0" w:type="dxa"/>
              <w:right w:w="15" w:type="dxa"/>
            </w:tcMar>
          </w:tcPr>
          <w:p w14:paraId="7AECEC8B" w14:textId="3232E2D6" w:rsidR="00722E4D" w:rsidRPr="008F2A47" w:rsidRDefault="007B760D" w:rsidP="00722E4D">
            <w:pPr>
              <w:ind w:left="132"/>
              <w:jc w:val="both"/>
              <w:rPr>
                <w:rFonts w:ascii="Calibri" w:hAnsi="Calibri" w:cs="Book Antiqua"/>
                <w:i/>
                <w:color w:val="000000" w:themeColor="text1"/>
              </w:rPr>
            </w:pPr>
            <w:r w:rsidRPr="008F2A47">
              <w:rPr>
                <w:rFonts w:ascii="Calibri" w:hAnsi="Calibri" w:cs="Book Antiqua"/>
                <w:i/>
                <w:color w:val="000000" w:themeColor="text1"/>
              </w:rPr>
              <w:t>Usuario Directo</w:t>
            </w:r>
          </w:p>
        </w:tc>
        <w:tc>
          <w:tcPr>
            <w:tcW w:w="3828" w:type="dxa"/>
            <w:shd w:val="clear" w:color="auto" w:fill="auto"/>
            <w:tcMar>
              <w:top w:w="15" w:type="dxa"/>
              <w:left w:w="15" w:type="dxa"/>
              <w:bottom w:w="0" w:type="dxa"/>
              <w:right w:w="15" w:type="dxa"/>
            </w:tcMar>
          </w:tcPr>
          <w:p w14:paraId="6E3B999D" w14:textId="3158C402" w:rsidR="00722E4D" w:rsidRPr="008C2ABB" w:rsidRDefault="007B760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que utilizara el producto software </w:t>
            </w:r>
            <w:r w:rsidR="00D069E3" w:rsidRPr="008C2ABB">
              <w:rPr>
                <w:rFonts w:ascii="Calibri" w:hAnsi="Calibri" w:cs="Book Antiqua"/>
                <w:color w:val="000000" w:themeColor="text1"/>
              </w:rPr>
              <w:t xml:space="preserve">de primera mano (Funcionarios Municipales). </w:t>
            </w:r>
          </w:p>
        </w:tc>
        <w:tc>
          <w:tcPr>
            <w:tcW w:w="1784" w:type="dxa"/>
            <w:shd w:val="clear" w:color="auto" w:fill="auto"/>
            <w:tcMar>
              <w:top w:w="15" w:type="dxa"/>
              <w:left w:w="15" w:type="dxa"/>
              <w:bottom w:w="0" w:type="dxa"/>
              <w:right w:w="15" w:type="dxa"/>
            </w:tcMar>
          </w:tcPr>
          <w:p w14:paraId="7F810575" w14:textId="356456D2" w:rsidR="00722E4D" w:rsidRPr="008F2A47" w:rsidRDefault="00D069E3" w:rsidP="00722E4D">
            <w:pPr>
              <w:ind w:left="132"/>
              <w:jc w:val="both"/>
              <w:rPr>
                <w:rFonts w:ascii="Calibri" w:hAnsi="Calibri" w:cs="Book Antiqua"/>
                <w:i/>
                <w:color w:val="000000" w:themeColor="text1"/>
              </w:rPr>
            </w:pPr>
            <w:r w:rsidRPr="008F2A47">
              <w:rPr>
                <w:rFonts w:ascii="Calibri" w:hAnsi="Calibri" w:cs="Book Antiqua"/>
                <w:i/>
                <w:color w:val="000000" w:themeColor="text1"/>
              </w:rPr>
              <w:t>Usuario Directo</w:t>
            </w:r>
          </w:p>
        </w:tc>
        <w:tc>
          <w:tcPr>
            <w:tcW w:w="980" w:type="dxa"/>
            <w:shd w:val="clear" w:color="auto" w:fill="auto"/>
            <w:tcMar>
              <w:top w:w="15" w:type="dxa"/>
              <w:left w:w="15" w:type="dxa"/>
              <w:bottom w:w="0" w:type="dxa"/>
              <w:right w:w="15" w:type="dxa"/>
            </w:tcMar>
          </w:tcPr>
          <w:p w14:paraId="13BB493A" w14:textId="35EB0730" w:rsidR="00722E4D" w:rsidRDefault="00D069E3" w:rsidP="00722E4D">
            <w:pPr>
              <w:ind w:left="128"/>
              <w:jc w:val="both"/>
              <w:rPr>
                <w:rFonts w:ascii="Calibri" w:hAnsi="Calibri" w:cs="Book Antiqua"/>
                <w:i/>
                <w:color w:val="595959"/>
              </w:rPr>
            </w:pPr>
            <w:r>
              <w:rPr>
                <w:rFonts w:ascii="Calibri" w:hAnsi="Calibri" w:cs="Book Antiqua"/>
                <w:i/>
                <w:color w:val="595959"/>
              </w:rPr>
              <w:t>UD</w:t>
            </w:r>
          </w:p>
        </w:tc>
      </w:tr>
      <w:tr w:rsidR="00722E4D" w:rsidRPr="00103ABB" w14:paraId="6EC25BC5" w14:textId="77777777" w:rsidTr="0025752C">
        <w:trPr>
          <w:trHeight w:val="164"/>
          <w:jc w:val="center"/>
        </w:trPr>
        <w:tc>
          <w:tcPr>
            <w:tcW w:w="1691" w:type="dxa"/>
            <w:shd w:val="clear" w:color="auto" w:fill="auto"/>
            <w:tcMar>
              <w:top w:w="15" w:type="dxa"/>
              <w:left w:w="15" w:type="dxa"/>
              <w:bottom w:w="0" w:type="dxa"/>
              <w:right w:w="15" w:type="dxa"/>
            </w:tcMar>
          </w:tcPr>
          <w:p w14:paraId="2B9BFBEC" w14:textId="4D47821E" w:rsidR="00722E4D" w:rsidRPr="008F2A47" w:rsidRDefault="00D069E3" w:rsidP="00722E4D">
            <w:pPr>
              <w:ind w:left="132"/>
              <w:jc w:val="both"/>
              <w:rPr>
                <w:rFonts w:ascii="Calibri" w:hAnsi="Calibri" w:cs="Book Antiqua"/>
                <w:i/>
                <w:color w:val="000000" w:themeColor="text1"/>
              </w:rPr>
            </w:pPr>
            <w:r w:rsidRPr="008F2A47">
              <w:rPr>
                <w:rFonts w:ascii="Calibri" w:hAnsi="Calibri" w:cs="Book Antiqua"/>
                <w:i/>
                <w:color w:val="000000" w:themeColor="text1"/>
              </w:rPr>
              <w:t>Notificado</w:t>
            </w:r>
          </w:p>
        </w:tc>
        <w:tc>
          <w:tcPr>
            <w:tcW w:w="3828" w:type="dxa"/>
            <w:shd w:val="clear" w:color="auto" w:fill="auto"/>
            <w:tcMar>
              <w:top w:w="15" w:type="dxa"/>
              <w:left w:w="15" w:type="dxa"/>
              <w:bottom w:w="0" w:type="dxa"/>
              <w:right w:w="15" w:type="dxa"/>
            </w:tcMar>
          </w:tcPr>
          <w:p w14:paraId="1A1C6946" w14:textId="7145CBEC" w:rsidR="00722E4D" w:rsidRPr="008C2ABB" w:rsidRDefault="00D010F0"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Acción de notificación de los flujos de los procesos y de todas las actividades que se deben de desarrollar </w:t>
            </w:r>
            <w:r w:rsidR="00B344C4" w:rsidRPr="008C2ABB">
              <w:rPr>
                <w:rFonts w:ascii="Calibri" w:hAnsi="Calibri" w:cs="Book Antiqua"/>
                <w:color w:val="000000" w:themeColor="text1"/>
              </w:rPr>
              <w:t xml:space="preserve">o se están desarrollando </w:t>
            </w:r>
            <w:r w:rsidR="00D50E7C" w:rsidRPr="008C2ABB">
              <w:rPr>
                <w:rFonts w:ascii="Calibri" w:hAnsi="Calibri" w:cs="Book Antiqua"/>
                <w:color w:val="000000" w:themeColor="text1"/>
              </w:rPr>
              <w:t xml:space="preserve">en la construcción del producto Software.  </w:t>
            </w:r>
          </w:p>
        </w:tc>
        <w:tc>
          <w:tcPr>
            <w:tcW w:w="1784" w:type="dxa"/>
            <w:shd w:val="clear" w:color="auto" w:fill="auto"/>
            <w:tcMar>
              <w:top w:w="15" w:type="dxa"/>
              <w:left w:w="15" w:type="dxa"/>
              <w:bottom w:w="0" w:type="dxa"/>
              <w:right w:w="15" w:type="dxa"/>
            </w:tcMar>
          </w:tcPr>
          <w:p w14:paraId="4EFF626B" w14:textId="1DAD1B97" w:rsidR="00722E4D" w:rsidRPr="008F2A47" w:rsidRDefault="00D50E7C" w:rsidP="00722E4D">
            <w:pPr>
              <w:ind w:left="132"/>
              <w:jc w:val="both"/>
              <w:rPr>
                <w:rFonts w:ascii="Calibri" w:hAnsi="Calibri" w:cs="Book Antiqua"/>
                <w:i/>
                <w:color w:val="000000" w:themeColor="text1"/>
              </w:rPr>
            </w:pPr>
            <w:r w:rsidRPr="008F2A47">
              <w:rPr>
                <w:rFonts w:ascii="Calibri" w:hAnsi="Calibri" w:cs="Book Antiqua"/>
                <w:i/>
                <w:color w:val="000000" w:themeColor="text1"/>
              </w:rPr>
              <w:t>Notificado</w:t>
            </w:r>
          </w:p>
        </w:tc>
        <w:tc>
          <w:tcPr>
            <w:tcW w:w="980" w:type="dxa"/>
            <w:shd w:val="clear" w:color="auto" w:fill="auto"/>
            <w:tcMar>
              <w:top w:w="15" w:type="dxa"/>
              <w:left w:w="15" w:type="dxa"/>
              <w:bottom w:w="0" w:type="dxa"/>
              <w:right w:w="15" w:type="dxa"/>
            </w:tcMar>
          </w:tcPr>
          <w:p w14:paraId="366F815B" w14:textId="234AAA46" w:rsidR="00722E4D" w:rsidRDefault="00D50E7C" w:rsidP="00722E4D">
            <w:pPr>
              <w:ind w:left="128"/>
              <w:jc w:val="both"/>
              <w:rPr>
                <w:rFonts w:ascii="Calibri" w:hAnsi="Calibri" w:cs="Book Antiqua"/>
                <w:i/>
                <w:color w:val="595959"/>
              </w:rPr>
            </w:pPr>
            <w:r>
              <w:rPr>
                <w:rFonts w:ascii="Calibri" w:hAnsi="Calibri" w:cs="Book Antiqua"/>
                <w:i/>
                <w:color w:val="595959"/>
              </w:rPr>
              <w:t>NT</w:t>
            </w:r>
          </w:p>
        </w:tc>
      </w:tr>
      <w:tr w:rsidR="00722E4D" w:rsidRPr="00103ABB" w14:paraId="73532E87" w14:textId="77777777" w:rsidTr="0025752C">
        <w:trPr>
          <w:trHeight w:val="164"/>
          <w:jc w:val="center"/>
        </w:trPr>
        <w:tc>
          <w:tcPr>
            <w:tcW w:w="1691" w:type="dxa"/>
            <w:shd w:val="clear" w:color="auto" w:fill="auto"/>
            <w:tcMar>
              <w:top w:w="15" w:type="dxa"/>
              <w:left w:w="15" w:type="dxa"/>
              <w:bottom w:w="0" w:type="dxa"/>
              <w:right w:w="15" w:type="dxa"/>
            </w:tcMar>
          </w:tcPr>
          <w:p w14:paraId="36EAEFCD" w14:textId="02730232" w:rsidR="00722E4D" w:rsidRPr="008F2A47" w:rsidRDefault="00D50E7C" w:rsidP="00722E4D">
            <w:pPr>
              <w:ind w:left="132"/>
              <w:jc w:val="both"/>
              <w:rPr>
                <w:rFonts w:ascii="Calibri" w:hAnsi="Calibri" w:cs="Book Antiqua"/>
                <w:i/>
                <w:color w:val="000000" w:themeColor="text1"/>
              </w:rPr>
            </w:pPr>
            <w:r w:rsidRPr="008F2A47">
              <w:rPr>
                <w:rFonts w:ascii="Calibri" w:hAnsi="Calibri" w:cs="Book Antiqua"/>
                <w:i/>
                <w:color w:val="000000" w:themeColor="text1"/>
              </w:rPr>
              <w:t>Documento de Arquitectura</w:t>
            </w:r>
          </w:p>
        </w:tc>
        <w:tc>
          <w:tcPr>
            <w:tcW w:w="3828" w:type="dxa"/>
            <w:shd w:val="clear" w:color="auto" w:fill="auto"/>
            <w:tcMar>
              <w:top w:w="15" w:type="dxa"/>
              <w:left w:w="15" w:type="dxa"/>
              <w:bottom w:w="0" w:type="dxa"/>
              <w:right w:w="15" w:type="dxa"/>
            </w:tcMar>
          </w:tcPr>
          <w:p w14:paraId="6DFE4AEF" w14:textId="3D1141DE" w:rsidR="00722E4D" w:rsidRPr="008C2ABB" w:rsidRDefault="00141F0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Documentación</w:t>
            </w:r>
            <w:r w:rsidR="003E4787" w:rsidRPr="008C2ABB">
              <w:rPr>
                <w:rFonts w:ascii="Calibri" w:hAnsi="Calibri" w:cs="Book Antiqua"/>
                <w:color w:val="000000" w:themeColor="text1"/>
              </w:rPr>
              <w:t xml:space="preserve"> que plasmara todo lo relacionado con los modelos funcionales del software su comunicación, estructura interna, alcance y </w:t>
            </w:r>
            <w:r w:rsidR="00E27755" w:rsidRPr="008C2ABB">
              <w:rPr>
                <w:rFonts w:ascii="Calibri" w:hAnsi="Calibri" w:cs="Book Antiqua"/>
                <w:color w:val="000000" w:themeColor="text1"/>
              </w:rPr>
              <w:t xml:space="preserve">su interacción con todos los demás Stakeholder. </w:t>
            </w:r>
          </w:p>
        </w:tc>
        <w:tc>
          <w:tcPr>
            <w:tcW w:w="1784" w:type="dxa"/>
            <w:shd w:val="clear" w:color="auto" w:fill="auto"/>
            <w:tcMar>
              <w:top w:w="15" w:type="dxa"/>
              <w:left w:w="15" w:type="dxa"/>
              <w:bottom w:w="0" w:type="dxa"/>
              <w:right w:w="15" w:type="dxa"/>
            </w:tcMar>
          </w:tcPr>
          <w:p w14:paraId="4F8DAD42" w14:textId="5A18AB4D" w:rsidR="00722E4D" w:rsidRPr="008F2A47" w:rsidRDefault="00E27755" w:rsidP="00722E4D">
            <w:pPr>
              <w:ind w:left="132"/>
              <w:jc w:val="both"/>
              <w:rPr>
                <w:rFonts w:ascii="Calibri" w:hAnsi="Calibri" w:cs="Book Antiqua"/>
                <w:i/>
                <w:color w:val="000000" w:themeColor="text1"/>
              </w:rPr>
            </w:pPr>
            <w:r w:rsidRPr="008F2A47">
              <w:rPr>
                <w:rFonts w:ascii="Calibri" w:hAnsi="Calibri" w:cs="Book Antiqua"/>
                <w:i/>
                <w:color w:val="000000" w:themeColor="text1"/>
              </w:rPr>
              <w:t>Documento de Arquitectura</w:t>
            </w:r>
          </w:p>
        </w:tc>
        <w:tc>
          <w:tcPr>
            <w:tcW w:w="980" w:type="dxa"/>
            <w:shd w:val="clear" w:color="auto" w:fill="auto"/>
            <w:tcMar>
              <w:top w:w="15" w:type="dxa"/>
              <w:left w:w="15" w:type="dxa"/>
              <w:bottom w:w="0" w:type="dxa"/>
              <w:right w:w="15" w:type="dxa"/>
            </w:tcMar>
          </w:tcPr>
          <w:p w14:paraId="093C8F54" w14:textId="06C5E153" w:rsidR="00722E4D" w:rsidRDefault="00E27755" w:rsidP="00722E4D">
            <w:pPr>
              <w:ind w:left="128"/>
              <w:jc w:val="both"/>
              <w:rPr>
                <w:rFonts w:ascii="Calibri" w:hAnsi="Calibri" w:cs="Book Antiqua"/>
                <w:i/>
                <w:color w:val="595959"/>
              </w:rPr>
            </w:pPr>
            <w:r>
              <w:rPr>
                <w:rFonts w:ascii="Calibri" w:hAnsi="Calibri" w:cs="Book Antiqua"/>
                <w:i/>
                <w:color w:val="595959"/>
              </w:rPr>
              <w:t>ARQ</w:t>
            </w:r>
          </w:p>
        </w:tc>
      </w:tr>
      <w:tr w:rsidR="00722E4D" w:rsidRPr="00103ABB" w14:paraId="17BE71DF" w14:textId="77777777" w:rsidTr="0025752C">
        <w:trPr>
          <w:trHeight w:val="164"/>
          <w:jc w:val="center"/>
        </w:trPr>
        <w:tc>
          <w:tcPr>
            <w:tcW w:w="1691" w:type="dxa"/>
            <w:shd w:val="clear" w:color="auto" w:fill="auto"/>
            <w:tcMar>
              <w:top w:w="15" w:type="dxa"/>
              <w:left w:w="15" w:type="dxa"/>
              <w:bottom w:w="0" w:type="dxa"/>
              <w:right w:w="15" w:type="dxa"/>
            </w:tcMar>
          </w:tcPr>
          <w:p w14:paraId="230DD36A" w14:textId="2AEBFF31" w:rsidR="00722E4D" w:rsidRPr="008F2A47" w:rsidRDefault="00E27755" w:rsidP="00722E4D">
            <w:pPr>
              <w:ind w:left="132"/>
              <w:jc w:val="both"/>
              <w:rPr>
                <w:rFonts w:ascii="Calibri" w:hAnsi="Calibri" w:cs="Book Antiqua"/>
                <w:i/>
                <w:color w:val="000000" w:themeColor="text1"/>
              </w:rPr>
            </w:pPr>
            <w:r w:rsidRPr="008F2A47">
              <w:rPr>
                <w:rFonts w:ascii="Calibri" w:hAnsi="Calibri" w:cs="Book Antiqua"/>
                <w:i/>
                <w:color w:val="000000" w:themeColor="text1"/>
              </w:rPr>
              <w:t>Analista Funcional</w:t>
            </w:r>
          </w:p>
        </w:tc>
        <w:tc>
          <w:tcPr>
            <w:tcW w:w="3828" w:type="dxa"/>
            <w:shd w:val="clear" w:color="auto" w:fill="auto"/>
            <w:tcMar>
              <w:top w:w="15" w:type="dxa"/>
              <w:left w:w="15" w:type="dxa"/>
              <w:bottom w:w="0" w:type="dxa"/>
              <w:right w:w="15" w:type="dxa"/>
            </w:tcMar>
          </w:tcPr>
          <w:p w14:paraId="6474569B" w14:textId="434ADE9C" w:rsidR="00722E4D" w:rsidRPr="008C2ABB" w:rsidRDefault="00E27755"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realizar el análisis </w:t>
            </w:r>
            <w:r w:rsidR="004630C8" w:rsidRPr="008C2ABB">
              <w:rPr>
                <w:rFonts w:ascii="Calibri" w:hAnsi="Calibri" w:cs="Book Antiqua"/>
                <w:color w:val="000000" w:themeColor="text1"/>
              </w:rPr>
              <w:t xml:space="preserve">a todos los procesos involucrados </w:t>
            </w:r>
            <w:r w:rsidR="00FF0E25" w:rsidRPr="008C2ABB">
              <w:rPr>
                <w:rFonts w:ascii="Calibri" w:hAnsi="Calibri" w:cs="Book Antiqua"/>
                <w:color w:val="000000" w:themeColor="text1"/>
              </w:rPr>
              <w:t>en el negocio</w:t>
            </w:r>
            <w:r w:rsidR="002F38FC" w:rsidRPr="008C2ABB">
              <w:rPr>
                <w:rFonts w:ascii="Calibri" w:hAnsi="Calibri" w:cs="Book Antiqua"/>
                <w:color w:val="000000" w:themeColor="text1"/>
              </w:rPr>
              <w:t xml:space="preserve">, para </w:t>
            </w:r>
            <w:r w:rsidR="00532CDE" w:rsidRPr="008C2ABB">
              <w:rPr>
                <w:rFonts w:ascii="Calibri" w:hAnsi="Calibri" w:cs="Book Antiqua"/>
                <w:color w:val="000000" w:themeColor="text1"/>
              </w:rPr>
              <w:t>lograr encontrar</w:t>
            </w:r>
            <w:r w:rsidR="002F38FC" w:rsidRPr="008C2ABB">
              <w:rPr>
                <w:rFonts w:ascii="Calibri" w:hAnsi="Calibri" w:cs="Book Antiqua"/>
                <w:color w:val="000000" w:themeColor="text1"/>
              </w:rPr>
              <w:t xml:space="preserve"> nuevas   funcionalidades que optimicen </w:t>
            </w:r>
            <w:r w:rsidR="00532CDE" w:rsidRPr="008C2ABB">
              <w:rPr>
                <w:rFonts w:ascii="Calibri" w:hAnsi="Calibri" w:cs="Book Antiqua"/>
                <w:color w:val="000000" w:themeColor="text1"/>
              </w:rPr>
              <w:t xml:space="preserve">estos procesos. </w:t>
            </w:r>
            <w:r w:rsidR="002F38FC"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5E2B74FD" w14:textId="2930AC52" w:rsidR="00722E4D" w:rsidRPr="008F2A47" w:rsidRDefault="00532CDE" w:rsidP="00722E4D">
            <w:pPr>
              <w:ind w:left="132"/>
              <w:jc w:val="both"/>
              <w:rPr>
                <w:rFonts w:ascii="Calibri" w:hAnsi="Calibri" w:cs="Book Antiqua"/>
                <w:i/>
                <w:color w:val="000000" w:themeColor="text1"/>
              </w:rPr>
            </w:pPr>
            <w:r w:rsidRPr="008F2A47">
              <w:rPr>
                <w:rFonts w:ascii="Calibri" w:hAnsi="Calibri" w:cs="Book Antiqua"/>
                <w:i/>
                <w:color w:val="000000" w:themeColor="text1"/>
              </w:rPr>
              <w:t>Analista Funcional</w:t>
            </w:r>
          </w:p>
        </w:tc>
        <w:tc>
          <w:tcPr>
            <w:tcW w:w="980" w:type="dxa"/>
            <w:shd w:val="clear" w:color="auto" w:fill="auto"/>
            <w:tcMar>
              <w:top w:w="15" w:type="dxa"/>
              <w:left w:w="15" w:type="dxa"/>
              <w:bottom w:w="0" w:type="dxa"/>
              <w:right w:w="15" w:type="dxa"/>
            </w:tcMar>
          </w:tcPr>
          <w:p w14:paraId="4433F157" w14:textId="1493FEC6" w:rsidR="00722E4D" w:rsidRDefault="00532CDE" w:rsidP="00722E4D">
            <w:pPr>
              <w:ind w:left="128"/>
              <w:jc w:val="both"/>
              <w:rPr>
                <w:rFonts w:ascii="Calibri" w:hAnsi="Calibri" w:cs="Book Antiqua"/>
                <w:i/>
                <w:color w:val="595959"/>
              </w:rPr>
            </w:pPr>
            <w:r>
              <w:rPr>
                <w:rFonts w:ascii="Calibri" w:hAnsi="Calibri" w:cs="Book Antiqua"/>
                <w:i/>
                <w:color w:val="595959"/>
              </w:rPr>
              <w:t>AF</w:t>
            </w:r>
          </w:p>
        </w:tc>
      </w:tr>
      <w:tr w:rsidR="00E27755" w:rsidRPr="00103ABB" w14:paraId="0F7309A1" w14:textId="77777777" w:rsidTr="0025752C">
        <w:trPr>
          <w:trHeight w:val="164"/>
          <w:jc w:val="center"/>
        </w:trPr>
        <w:tc>
          <w:tcPr>
            <w:tcW w:w="1691" w:type="dxa"/>
            <w:shd w:val="clear" w:color="auto" w:fill="auto"/>
            <w:tcMar>
              <w:top w:w="15" w:type="dxa"/>
              <w:left w:w="15" w:type="dxa"/>
              <w:bottom w:w="0" w:type="dxa"/>
              <w:right w:w="15" w:type="dxa"/>
            </w:tcMar>
          </w:tcPr>
          <w:p w14:paraId="6F8CCE5F" w14:textId="5696572A" w:rsidR="00E27755" w:rsidRPr="008F2A47" w:rsidRDefault="005835B3" w:rsidP="00722E4D">
            <w:pPr>
              <w:ind w:left="132"/>
              <w:jc w:val="both"/>
              <w:rPr>
                <w:rFonts w:ascii="Calibri" w:hAnsi="Calibri" w:cs="Book Antiqua"/>
                <w:i/>
                <w:color w:val="000000" w:themeColor="text1"/>
              </w:rPr>
            </w:pPr>
            <w:r w:rsidRPr="008F2A47">
              <w:rPr>
                <w:rFonts w:ascii="Calibri" w:hAnsi="Calibri" w:cs="Book Antiqua"/>
                <w:i/>
                <w:color w:val="000000" w:themeColor="text1"/>
              </w:rPr>
              <w:lastRenderedPageBreak/>
              <w:t>Líder de Proyectos</w:t>
            </w:r>
          </w:p>
        </w:tc>
        <w:tc>
          <w:tcPr>
            <w:tcW w:w="3828" w:type="dxa"/>
            <w:shd w:val="clear" w:color="auto" w:fill="auto"/>
            <w:tcMar>
              <w:top w:w="15" w:type="dxa"/>
              <w:left w:w="15" w:type="dxa"/>
              <w:bottom w:w="0" w:type="dxa"/>
              <w:right w:w="15" w:type="dxa"/>
            </w:tcMar>
          </w:tcPr>
          <w:p w14:paraId="07D60C46" w14:textId="76275A19" w:rsidR="00E27755" w:rsidRPr="008C2ABB" w:rsidRDefault="00A45177"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w:t>
            </w:r>
            <w:r w:rsidR="00EB2ECA" w:rsidRPr="008C2ABB">
              <w:rPr>
                <w:rFonts w:ascii="Calibri" w:hAnsi="Calibri" w:cs="Book Antiqua"/>
                <w:color w:val="000000" w:themeColor="text1"/>
              </w:rPr>
              <w:t xml:space="preserve">gestionar las </w:t>
            </w:r>
            <w:r w:rsidR="00EA19A7" w:rsidRPr="008C2ABB">
              <w:rPr>
                <w:rFonts w:ascii="Calibri" w:hAnsi="Calibri" w:cs="Book Antiqua"/>
                <w:color w:val="000000" w:themeColor="text1"/>
              </w:rPr>
              <w:t xml:space="preserve">funciones </w:t>
            </w:r>
            <w:r w:rsidR="00B61D4A" w:rsidRPr="008C2ABB">
              <w:rPr>
                <w:rFonts w:ascii="Calibri" w:hAnsi="Calibri" w:cs="Book Antiqua"/>
                <w:color w:val="000000" w:themeColor="text1"/>
              </w:rPr>
              <w:t>del proyecto</w:t>
            </w:r>
            <w:r w:rsidR="005050A3" w:rsidRPr="008C2ABB">
              <w:rPr>
                <w:rFonts w:ascii="Calibri" w:hAnsi="Calibri" w:cs="Book Antiqua"/>
                <w:color w:val="000000" w:themeColor="text1"/>
              </w:rPr>
              <w:t>, establecer la comunicación con os Stakeholder</w:t>
            </w:r>
            <w:r w:rsidR="006A5ECC" w:rsidRPr="008C2ABB">
              <w:rPr>
                <w:rFonts w:ascii="Calibri" w:hAnsi="Calibri" w:cs="Book Antiqua"/>
                <w:color w:val="000000" w:themeColor="text1"/>
              </w:rPr>
              <w:t xml:space="preserve"> para que estén al tanto de lo que se realiza en el proceso de construcción, se encarga de dividir las actividades </w:t>
            </w:r>
            <w:r w:rsidR="00F770FA" w:rsidRPr="008C2ABB">
              <w:rPr>
                <w:rFonts w:ascii="Calibri" w:hAnsi="Calibri" w:cs="Book Antiqua"/>
                <w:color w:val="000000" w:themeColor="text1"/>
              </w:rPr>
              <w:t xml:space="preserve">a diferentes </w:t>
            </w:r>
            <w:r w:rsidR="00514102" w:rsidRPr="008C2ABB">
              <w:rPr>
                <w:rFonts w:ascii="Calibri" w:hAnsi="Calibri" w:cs="Book Antiqua"/>
                <w:color w:val="000000" w:themeColor="text1"/>
              </w:rPr>
              <w:t xml:space="preserve">Gerentes para que ellos realizar </w:t>
            </w:r>
            <w:r w:rsidR="009377D6" w:rsidRPr="008C2ABB">
              <w:rPr>
                <w:rFonts w:ascii="Calibri" w:hAnsi="Calibri" w:cs="Book Antiqua"/>
                <w:color w:val="000000" w:themeColor="text1"/>
              </w:rPr>
              <w:t xml:space="preserve">el seguimiento a las tareas establecidas.  </w:t>
            </w:r>
            <w:r w:rsidR="00D41354"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39A1935A" w14:textId="609AC6D7" w:rsidR="00E27755" w:rsidRPr="008F2A47" w:rsidRDefault="005835B3"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Proyectos</w:t>
            </w:r>
          </w:p>
        </w:tc>
        <w:tc>
          <w:tcPr>
            <w:tcW w:w="980" w:type="dxa"/>
            <w:shd w:val="clear" w:color="auto" w:fill="auto"/>
            <w:tcMar>
              <w:top w:w="15" w:type="dxa"/>
              <w:left w:w="15" w:type="dxa"/>
              <w:bottom w:w="0" w:type="dxa"/>
              <w:right w:w="15" w:type="dxa"/>
            </w:tcMar>
          </w:tcPr>
          <w:p w14:paraId="069EA6D6" w14:textId="5B1035F0" w:rsidR="00E27755" w:rsidRDefault="0025752C" w:rsidP="00722E4D">
            <w:pPr>
              <w:ind w:left="128"/>
              <w:jc w:val="both"/>
              <w:rPr>
                <w:rFonts w:ascii="Calibri" w:hAnsi="Calibri" w:cs="Book Antiqua"/>
                <w:i/>
                <w:color w:val="595959"/>
              </w:rPr>
            </w:pPr>
            <w:r>
              <w:rPr>
                <w:rFonts w:ascii="Calibri" w:hAnsi="Calibri" w:cs="Book Antiqua"/>
                <w:i/>
                <w:color w:val="595959"/>
              </w:rPr>
              <w:t>LP</w:t>
            </w:r>
          </w:p>
        </w:tc>
      </w:tr>
      <w:tr w:rsidR="00E27755" w:rsidRPr="00103ABB" w14:paraId="5AD25A92" w14:textId="77777777" w:rsidTr="0025752C">
        <w:trPr>
          <w:trHeight w:val="164"/>
          <w:jc w:val="center"/>
        </w:trPr>
        <w:tc>
          <w:tcPr>
            <w:tcW w:w="1691" w:type="dxa"/>
            <w:shd w:val="clear" w:color="auto" w:fill="auto"/>
            <w:tcMar>
              <w:top w:w="15" w:type="dxa"/>
              <w:left w:w="15" w:type="dxa"/>
              <w:bottom w:w="0" w:type="dxa"/>
              <w:right w:w="15" w:type="dxa"/>
            </w:tcMar>
          </w:tcPr>
          <w:p w14:paraId="41F06BD3" w14:textId="2EDDDBCE"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Proyectos</w:t>
            </w:r>
          </w:p>
        </w:tc>
        <w:tc>
          <w:tcPr>
            <w:tcW w:w="3828" w:type="dxa"/>
            <w:shd w:val="clear" w:color="auto" w:fill="auto"/>
            <w:tcMar>
              <w:top w:w="15" w:type="dxa"/>
              <w:left w:w="15" w:type="dxa"/>
              <w:bottom w:w="0" w:type="dxa"/>
              <w:right w:w="15" w:type="dxa"/>
            </w:tcMar>
          </w:tcPr>
          <w:p w14:paraId="3F655518" w14:textId="58B7C00E" w:rsidR="00E27755" w:rsidRPr="008C2ABB" w:rsidRDefault="00657817"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iCs/>
                <w:color w:val="000000" w:themeColor="text1"/>
              </w:rPr>
              <w:t>Persona encargada de planificar, definir los recursos, coordina y supervisa el análisis funcional, así como también el desarrollo y la implementación del software</w:t>
            </w:r>
          </w:p>
        </w:tc>
        <w:tc>
          <w:tcPr>
            <w:tcW w:w="1784" w:type="dxa"/>
            <w:shd w:val="clear" w:color="auto" w:fill="auto"/>
            <w:tcMar>
              <w:top w:w="15" w:type="dxa"/>
              <w:left w:w="15" w:type="dxa"/>
              <w:bottom w:w="0" w:type="dxa"/>
              <w:right w:w="15" w:type="dxa"/>
            </w:tcMar>
          </w:tcPr>
          <w:p w14:paraId="2D7E5296" w14:textId="10463BF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Proyectos</w:t>
            </w:r>
          </w:p>
        </w:tc>
        <w:tc>
          <w:tcPr>
            <w:tcW w:w="980" w:type="dxa"/>
            <w:shd w:val="clear" w:color="auto" w:fill="auto"/>
            <w:tcMar>
              <w:top w:w="15" w:type="dxa"/>
              <w:left w:w="15" w:type="dxa"/>
              <w:bottom w:w="0" w:type="dxa"/>
              <w:right w:w="15" w:type="dxa"/>
            </w:tcMar>
          </w:tcPr>
          <w:p w14:paraId="6233084D" w14:textId="281805C4" w:rsidR="00E27755" w:rsidRDefault="0025752C" w:rsidP="00722E4D">
            <w:pPr>
              <w:ind w:left="128"/>
              <w:jc w:val="both"/>
              <w:rPr>
                <w:rFonts w:ascii="Calibri" w:hAnsi="Calibri" w:cs="Book Antiqua"/>
                <w:i/>
                <w:color w:val="595959"/>
              </w:rPr>
            </w:pPr>
            <w:r>
              <w:rPr>
                <w:rFonts w:ascii="Calibri" w:hAnsi="Calibri" w:cs="Book Antiqua"/>
                <w:i/>
                <w:color w:val="595959"/>
              </w:rPr>
              <w:t>GP</w:t>
            </w:r>
          </w:p>
        </w:tc>
      </w:tr>
      <w:tr w:rsidR="00E27755" w:rsidRPr="00103ABB" w14:paraId="467206AD" w14:textId="77777777" w:rsidTr="0025752C">
        <w:trPr>
          <w:trHeight w:val="164"/>
          <w:jc w:val="center"/>
        </w:trPr>
        <w:tc>
          <w:tcPr>
            <w:tcW w:w="1691" w:type="dxa"/>
            <w:shd w:val="clear" w:color="auto" w:fill="auto"/>
            <w:tcMar>
              <w:top w:w="15" w:type="dxa"/>
              <w:left w:w="15" w:type="dxa"/>
              <w:bottom w:w="0" w:type="dxa"/>
              <w:right w:w="15" w:type="dxa"/>
            </w:tcMar>
          </w:tcPr>
          <w:p w14:paraId="6FCA6122" w14:textId="7F9B00A6"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Calidad</w:t>
            </w:r>
          </w:p>
        </w:tc>
        <w:tc>
          <w:tcPr>
            <w:tcW w:w="3828" w:type="dxa"/>
            <w:shd w:val="clear" w:color="auto" w:fill="auto"/>
            <w:tcMar>
              <w:top w:w="15" w:type="dxa"/>
              <w:left w:w="15" w:type="dxa"/>
              <w:bottom w:w="0" w:type="dxa"/>
              <w:right w:w="15" w:type="dxa"/>
            </w:tcMar>
          </w:tcPr>
          <w:p w14:paraId="41FD4DFD" w14:textId="69887180" w:rsidR="00E27755" w:rsidRPr="008C2ABB" w:rsidRDefault="00C11DAF"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establecer el plan de calidad del proyecto </w:t>
            </w:r>
            <w:r w:rsidR="00795759" w:rsidRPr="008C2ABB">
              <w:rPr>
                <w:rFonts w:ascii="Calibri" w:hAnsi="Calibri" w:cs="Book Antiqua"/>
                <w:color w:val="000000" w:themeColor="text1"/>
              </w:rPr>
              <w:t xml:space="preserve">tiene la responsabilidad de publicar el proceso de desarrollo asegurándose que todos los procesos se estén llevando de manera correcta y sin interrupciones. </w:t>
            </w:r>
          </w:p>
        </w:tc>
        <w:tc>
          <w:tcPr>
            <w:tcW w:w="1784" w:type="dxa"/>
            <w:shd w:val="clear" w:color="auto" w:fill="auto"/>
            <w:tcMar>
              <w:top w:w="15" w:type="dxa"/>
              <w:left w:w="15" w:type="dxa"/>
              <w:bottom w:w="0" w:type="dxa"/>
              <w:right w:w="15" w:type="dxa"/>
            </w:tcMar>
          </w:tcPr>
          <w:p w14:paraId="2DA5A779" w14:textId="7874D03F"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Calidad</w:t>
            </w:r>
          </w:p>
        </w:tc>
        <w:tc>
          <w:tcPr>
            <w:tcW w:w="980" w:type="dxa"/>
            <w:shd w:val="clear" w:color="auto" w:fill="auto"/>
            <w:tcMar>
              <w:top w:w="15" w:type="dxa"/>
              <w:left w:w="15" w:type="dxa"/>
              <w:bottom w:w="0" w:type="dxa"/>
              <w:right w:w="15" w:type="dxa"/>
            </w:tcMar>
          </w:tcPr>
          <w:p w14:paraId="47168826" w14:textId="02AA8D9A" w:rsidR="00E27755" w:rsidRDefault="0025752C" w:rsidP="00722E4D">
            <w:pPr>
              <w:ind w:left="128"/>
              <w:jc w:val="both"/>
              <w:rPr>
                <w:rFonts w:ascii="Calibri" w:hAnsi="Calibri" w:cs="Book Antiqua"/>
                <w:i/>
                <w:color w:val="595959"/>
              </w:rPr>
            </w:pPr>
            <w:r>
              <w:rPr>
                <w:rFonts w:ascii="Calibri" w:hAnsi="Calibri" w:cs="Book Antiqua"/>
                <w:i/>
                <w:color w:val="595959"/>
              </w:rPr>
              <w:t>GQA</w:t>
            </w:r>
          </w:p>
        </w:tc>
      </w:tr>
      <w:tr w:rsidR="00E27755" w:rsidRPr="00103ABB" w14:paraId="415824FF" w14:textId="77777777" w:rsidTr="0025752C">
        <w:trPr>
          <w:trHeight w:val="164"/>
          <w:jc w:val="center"/>
        </w:trPr>
        <w:tc>
          <w:tcPr>
            <w:tcW w:w="1691" w:type="dxa"/>
            <w:shd w:val="clear" w:color="auto" w:fill="auto"/>
            <w:tcMar>
              <w:top w:w="15" w:type="dxa"/>
              <w:left w:w="15" w:type="dxa"/>
              <w:bottom w:w="0" w:type="dxa"/>
              <w:right w:w="15" w:type="dxa"/>
            </w:tcMar>
          </w:tcPr>
          <w:p w14:paraId="186412FF" w14:textId="02A10D10"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Aseguramiento de la Calidad</w:t>
            </w:r>
          </w:p>
        </w:tc>
        <w:tc>
          <w:tcPr>
            <w:tcW w:w="3828" w:type="dxa"/>
            <w:shd w:val="clear" w:color="auto" w:fill="auto"/>
            <w:tcMar>
              <w:top w:w="15" w:type="dxa"/>
              <w:left w:w="15" w:type="dxa"/>
              <w:bottom w:w="0" w:type="dxa"/>
              <w:right w:w="15" w:type="dxa"/>
            </w:tcMar>
          </w:tcPr>
          <w:p w14:paraId="52398A97" w14:textId="49368FD9" w:rsidR="00E27755" w:rsidRPr="008C2ABB" w:rsidRDefault="00795759"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w:t>
            </w:r>
            <w:r w:rsidR="0083790E" w:rsidRPr="008C2ABB">
              <w:rPr>
                <w:rFonts w:ascii="Calibri" w:hAnsi="Calibri" w:cs="Book Antiqua"/>
                <w:color w:val="000000" w:themeColor="text1"/>
              </w:rPr>
              <w:t xml:space="preserve">documentar todo el proceso de desarrollo para que el gerente de calidad pueda publicar </w:t>
            </w:r>
            <w:r w:rsidR="001D7695" w:rsidRPr="008C2ABB">
              <w:rPr>
                <w:rFonts w:ascii="Calibri" w:hAnsi="Calibri" w:cs="Book Antiqua"/>
                <w:color w:val="000000" w:themeColor="text1"/>
              </w:rPr>
              <w:t xml:space="preserve">el proceso de desarrollo. </w:t>
            </w:r>
          </w:p>
        </w:tc>
        <w:tc>
          <w:tcPr>
            <w:tcW w:w="1784" w:type="dxa"/>
            <w:shd w:val="clear" w:color="auto" w:fill="auto"/>
            <w:tcMar>
              <w:top w:w="15" w:type="dxa"/>
              <w:left w:w="15" w:type="dxa"/>
              <w:bottom w:w="0" w:type="dxa"/>
              <w:right w:w="15" w:type="dxa"/>
            </w:tcMar>
          </w:tcPr>
          <w:p w14:paraId="0486A76A" w14:textId="777EC1C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Aseguramiento de la Calidad</w:t>
            </w:r>
          </w:p>
        </w:tc>
        <w:tc>
          <w:tcPr>
            <w:tcW w:w="980" w:type="dxa"/>
            <w:shd w:val="clear" w:color="auto" w:fill="auto"/>
            <w:tcMar>
              <w:top w:w="15" w:type="dxa"/>
              <w:left w:w="15" w:type="dxa"/>
              <w:bottom w:w="0" w:type="dxa"/>
              <w:right w:w="15" w:type="dxa"/>
            </w:tcMar>
          </w:tcPr>
          <w:p w14:paraId="3CD137D8" w14:textId="4E31AD24" w:rsidR="00E27755" w:rsidRDefault="0025752C" w:rsidP="00722E4D">
            <w:pPr>
              <w:ind w:left="128"/>
              <w:jc w:val="both"/>
              <w:rPr>
                <w:rFonts w:ascii="Calibri" w:hAnsi="Calibri" w:cs="Book Antiqua"/>
                <w:i/>
                <w:color w:val="595959"/>
              </w:rPr>
            </w:pPr>
            <w:r>
              <w:rPr>
                <w:rFonts w:ascii="Calibri" w:hAnsi="Calibri" w:cs="Book Antiqua"/>
                <w:i/>
                <w:color w:val="595959"/>
              </w:rPr>
              <w:t>RQA</w:t>
            </w:r>
          </w:p>
        </w:tc>
      </w:tr>
      <w:tr w:rsidR="00E27755" w:rsidRPr="00103ABB" w14:paraId="73C38BF5" w14:textId="77777777" w:rsidTr="0025752C">
        <w:trPr>
          <w:trHeight w:val="164"/>
          <w:jc w:val="center"/>
        </w:trPr>
        <w:tc>
          <w:tcPr>
            <w:tcW w:w="1691" w:type="dxa"/>
            <w:shd w:val="clear" w:color="auto" w:fill="auto"/>
            <w:tcMar>
              <w:top w:w="15" w:type="dxa"/>
              <w:left w:w="15" w:type="dxa"/>
              <w:bottom w:w="0" w:type="dxa"/>
              <w:right w:w="15" w:type="dxa"/>
            </w:tcMar>
          </w:tcPr>
          <w:p w14:paraId="68A461CA" w14:textId="22BFE132"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Diseño Arquitectónico</w:t>
            </w:r>
          </w:p>
        </w:tc>
        <w:tc>
          <w:tcPr>
            <w:tcW w:w="3828" w:type="dxa"/>
            <w:shd w:val="clear" w:color="auto" w:fill="auto"/>
            <w:tcMar>
              <w:top w:w="15" w:type="dxa"/>
              <w:left w:w="15" w:type="dxa"/>
              <w:bottom w:w="0" w:type="dxa"/>
              <w:right w:w="15" w:type="dxa"/>
            </w:tcMar>
          </w:tcPr>
          <w:p w14:paraId="05487DF2" w14:textId="491DA964" w:rsidR="00E27755" w:rsidRPr="009467EB" w:rsidRDefault="0078686F" w:rsidP="00D33B7F">
            <w:pPr>
              <w:numPr>
                <w:ilvl w:val="0"/>
                <w:numId w:val="8"/>
              </w:numPr>
              <w:tabs>
                <w:tab w:val="clear" w:pos="720"/>
                <w:tab w:val="num" w:pos="283"/>
              </w:tabs>
              <w:ind w:left="132"/>
              <w:jc w:val="both"/>
              <w:rPr>
                <w:rFonts w:asciiTheme="minorHAnsi" w:hAnsiTheme="minorHAnsi" w:cstheme="minorHAnsi"/>
                <w:color w:val="000000" w:themeColor="text1"/>
              </w:rPr>
            </w:pPr>
            <w:r w:rsidRPr="009467EB">
              <w:rPr>
                <w:rFonts w:asciiTheme="minorHAnsi" w:hAnsiTheme="minorHAnsi" w:cstheme="minorHAnsi"/>
                <w:color w:val="000000" w:themeColor="text1"/>
              </w:rPr>
              <w:t>Persona encargada de</w:t>
            </w:r>
            <w:r w:rsidR="008423AB" w:rsidRPr="009467EB">
              <w:rPr>
                <w:rFonts w:asciiTheme="minorHAnsi" w:hAnsiTheme="minorHAnsi" w:cstheme="minorHAnsi"/>
                <w:color w:val="000000" w:themeColor="text1"/>
              </w:rPr>
              <w:t xml:space="preserve"> </w:t>
            </w:r>
            <w:r w:rsidRPr="009467EB">
              <w:rPr>
                <w:rFonts w:asciiTheme="minorHAnsi" w:hAnsiTheme="minorHAnsi" w:cstheme="minorHAnsi"/>
                <w:color w:val="202124"/>
                <w:shd w:val="clear" w:color="auto" w:fill="FFFFFF"/>
              </w:rPr>
              <w:t>dar forma a la arquitectura planteada por el Arquitecto de software, haciendo énfasis en las especificaciones que la arquitectura, es responsable de un proceso de refinamiento</w:t>
            </w:r>
            <w:r w:rsidR="009467EB" w:rsidRPr="009467EB">
              <w:rPr>
                <w:rFonts w:asciiTheme="minorHAnsi" w:hAnsiTheme="minorHAnsi" w:cstheme="minorHAnsi"/>
                <w:color w:val="202124"/>
                <w:shd w:val="clear" w:color="auto" w:fill="FFFFFF"/>
              </w:rPr>
              <w:t xml:space="preserve"> del software. </w:t>
            </w:r>
          </w:p>
        </w:tc>
        <w:tc>
          <w:tcPr>
            <w:tcW w:w="1784" w:type="dxa"/>
            <w:shd w:val="clear" w:color="auto" w:fill="auto"/>
            <w:tcMar>
              <w:top w:w="15" w:type="dxa"/>
              <w:left w:w="15" w:type="dxa"/>
              <w:bottom w:w="0" w:type="dxa"/>
              <w:right w:w="15" w:type="dxa"/>
            </w:tcMar>
          </w:tcPr>
          <w:p w14:paraId="49144E2F" w14:textId="362EEF3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Diseño Arquitectónico</w:t>
            </w:r>
          </w:p>
        </w:tc>
        <w:tc>
          <w:tcPr>
            <w:tcW w:w="980" w:type="dxa"/>
            <w:shd w:val="clear" w:color="auto" w:fill="auto"/>
            <w:tcMar>
              <w:top w:w="15" w:type="dxa"/>
              <w:left w:w="15" w:type="dxa"/>
              <w:bottom w:w="0" w:type="dxa"/>
              <w:right w:w="15" w:type="dxa"/>
            </w:tcMar>
          </w:tcPr>
          <w:p w14:paraId="2B082D6E" w14:textId="7A2FD98A" w:rsidR="00E27755" w:rsidRDefault="0025752C" w:rsidP="00722E4D">
            <w:pPr>
              <w:ind w:left="128"/>
              <w:jc w:val="both"/>
              <w:rPr>
                <w:rFonts w:ascii="Calibri" w:hAnsi="Calibri" w:cs="Book Antiqua"/>
                <w:i/>
                <w:color w:val="595959"/>
              </w:rPr>
            </w:pPr>
            <w:r>
              <w:rPr>
                <w:rFonts w:ascii="Calibri" w:hAnsi="Calibri" w:cs="Book Antiqua"/>
                <w:i/>
                <w:color w:val="595959"/>
              </w:rPr>
              <w:t>LA</w:t>
            </w:r>
          </w:p>
        </w:tc>
      </w:tr>
      <w:tr w:rsidR="0025752C" w:rsidRPr="00103ABB" w14:paraId="4E2AEF78" w14:textId="77777777" w:rsidTr="0025752C">
        <w:trPr>
          <w:trHeight w:val="164"/>
          <w:jc w:val="center"/>
        </w:trPr>
        <w:tc>
          <w:tcPr>
            <w:tcW w:w="1691" w:type="dxa"/>
            <w:shd w:val="clear" w:color="auto" w:fill="auto"/>
            <w:tcMar>
              <w:top w:w="15" w:type="dxa"/>
              <w:left w:w="15" w:type="dxa"/>
              <w:bottom w:w="0" w:type="dxa"/>
              <w:right w:w="15" w:type="dxa"/>
            </w:tcMar>
          </w:tcPr>
          <w:p w14:paraId="1F810BFE" w14:textId="342BD86A"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Requerimiento</w:t>
            </w:r>
          </w:p>
        </w:tc>
        <w:tc>
          <w:tcPr>
            <w:tcW w:w="3828" w:type="dxa"/>
            <w:shd w:val="clear" w:color="auto" w:fill="auto"/>
            <w:tcMar>
              <w:top w:w="15" w:type="dxa"/>
              <w:left w:w="15" w:type="dxa"/>
              <w:bottom w:w="0" w:type="dxa"/>
              <w:right w:w="15" w:type="dxa"/>
            </w:tcMar>
          </w:tcPr>
          <w:p w14:paraId="34B5D0D6" w14:textId="30E9845C" w:rsidR="0025752C" w:rsidRPr="008C2ABB" w:rsidRDefault="003E7FC1"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Persona encargada de la recolección y análisis de los requerimientos funcionales y no funcionales del negocio</w:t>
            </w:r>
            <w:r w:rsidR="002A1D5D"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3E19791C" w14:textId="111A340D"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Requerimiento</w:t>
            </w:r>
          </w:p>
        </w:tc>
        <w:tc>
          <w:tcPr>
            <w:tcW w:w="980" w:type="dxa"/>
            <w:shd w:val="clear" w:color="auto" w:fill="auto"/>
            <w:tcMar>
              <w:top w:w="15" w:type="dxa"/>
              <w:left w:w="15" w:type="dxa"/>
              <w:bottom w:w="0" w:type="dxa"/>
              <w:right w:w="15" w:type="dxa"/>
            </w:tcMar>
          </w:tcPr>
          <w:p w14:paraId="7247F911" w14:textId="16E57CE3" w:rsidR="0025752C" w:rsidRDefault="0025752C" w:rsidP="00722E4D">
            <w:pPr>
              <w:ind w:left="128"/>
              <w:jc w:val="both"/>
              <w:rPr>
                <w:rFonts w:ascii="Calibri" w:hAnsi="Calibri" w:cs="Book Antiqua"/>
                <w:i/>
                <w:color w:val="595959"/>
              </w:rPr>
            </w:pPr>
            <w:r>
              <w:rPr>
                <w:rFonts w:ascii="Calibri" w:hAnsi="Calibri" w:cs="Book Antiqua"/>
                <w:i/>
                <w:color w:val="595959"/>
              </w:rPr>
              <w:t>LR</w:t>
            </w:r>
          </w:p>
        </w:tc>
      </w:tr>
      <w:tr w:rsidR="0025752C" w:rsidRPr="00103ABB" w14:paraId="610CF652" w14:textId="77777777" w:rsidTr="0025752C">
        <w:trPr>
          <w:trHeight w:val="164"/>
          <w:jc w:val="center"/>
        </w:trPr>
        <w:tc>
          <w:tcPr>
            <w:tcW w:w="1691" w:type="dxa"/>
            <w:shd w:val="clear" w:color="auto" w:fill="auto"/>
            <w:tcMar>
              <w:top w:w="15" w:type="dxa"/>
              <w:left w:w="15" w:type="dxa"/>
              <w:bottom w:w="0" w:type="dxa"/>
              <w:right w:w="15" w:type="dxa"/>
            </w:tcMar>
          </w:tcPr>
          <w:p w14:paraId="49A7E109" w14:textId="187F3C18"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Conciliador</w:t>
            </w:r>
          </w:p>
        </w:tc>
        <w:tc>
          <w:tcPr>
            <w:tcW w:w="3828" w:type="dxa"/>
            <w:shd w:val="clear" w:color="auto" w:fill="auto"/>
            <w:tcMar>
              <w:top w:w="15" w:type="dxa"/>
              <w:left w:w="15" w:type="dxa"/>
              <w:bottom w:w="0" w:type="dxa"/>
              <w:right w:w="15" w:type="dxa"/>
            </w:tcMar>
          </w:tcPr>
          <w:p w14:paraId="4870FFB2" w14:textId="1A6D67BE" w:rsidR="0025752C" w:rsidRPr="008C2ABB" w:rsidRDefault="004425BE" w:rsidP="00D33B7F">
            <w:pPr>
              <w:numPr>
                <w:ilvl w:val="0"/>
                <w:numId w:val="8"/>
              </w:numPr>
              <w:tabs>
                <w:tab w:val="clear" w:pos="720"/>
                <w:tab w:val="num" w:pos="283"/>
              </w:tabs>
              <w:ind w:left="132"/>
              <w:jc w:val="both"/>
              <w:rPr>
                <w:rFonts w:ascii="Calibri" w:hAnsi="Calibri" w:cs="Book Antiqua"/>
                <w:color w:val="000000" w:themeColor="text1"/>
              </w:rPr>
            </w:pPr>
            <w:r>
              <w:rPr>
                <w:rFonts w:ascii="Calibri" w:hAnsi="Calibri" w:cs="Book Antiqua"/>
                <w:iCs/>
                <w:color w:val="000000" w:themeColor="text1"/>
              </w:rPr>
              <w:t xml:space="preserve">Persona encargada de </w:t>
            </w:r>
            <w:r w:rsidR="00B01AEE">
              <w:rPr>
                <w:rFonts w:ascii="Calibri" w:hAnsi="Calibri" w:cs="Book Antiqua"/>
                <w:iCs/>
                <w:color w:val="000000" w:themeColor="text1"/>
              </w:rPr>
              <w:t>analizar todas las diferentes ideas de los involucrados en el desarrollo del pro</w:t>
            </w:r>
            <w:r w:rsidR="007F49CF">
              <w:rPr>
                <w:rFonts w:ascii="Calibri" w:hAnsi="Calibri" w:cs="Book Antiqua"/>
                <w:iCs/>
                <w:color w:val="000000" w:themeColor="text1"/>
              </w:rPr>
              <w:t xml:space="preserve">yecto </w:t>
            </w:r>
            <w:r w:rsidR="006763F2">
              <w:rPr>
                <w:rFonts w:ascii="Calibri" w:hAnsi="Calibri" w:cs="Book Antiqua"/>
                <w:iCs/>
                <w:color w:val="000000" w:themeColor="text1"/>
              </w:rPr>
              <w:t xml:space="preserve">y llegar a un acuerdo que sea el mejor para cada caso en los distintos procesos de desarrollo del producto software. </w:t>
            </w:r>
          </w:p>
        </w:tc>
        <w:tc>
          <w:tcPr>
            <w:tcW w:w="1784" w:type="dxa"/>
            <w:shd w:val="clear" w:color="auto" w:fill="auto"/>
            <w:tcMar>
              <w:top w:w="15" w:type="dxa"/>
              <w:left w:w="15" w:type="dxa"/>
              <w:bottom w:w="0" w:type="dxa"/>
              <w:right w:w="15" w:type="dxa"/>
            </w:tcMar>
          </w:tcPr>
          <w:p w14:paraId="320E18F2" w14:textId="64311113"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Conciliador</w:t>
            </w:r>
          </w:p>
        </w:tc>
        <w:tc>
          <w:tcPr>
            <w:tcW w:w="980" w:type="dxa"/>
            <w:shd w:val="clear" w:color="auto" w:fill="auto"/>
            <w:tcMar>
              <w:top w:w="15" w:type="dxa"/>
              <w:left w:w="15" w:type="dxa"/>
              <w:bottom w:w="0" w:type="dxa"/>
              <w:right w:w="15" w:type="dxa"/>
            </w:tcMar>
          </w:tcPr>
          <w:p w14:paraId="61DFC81D" w14:textId="5A6A2A84" w:rsidR="0025752C" w:rsidRDefault="0025752C" w:rsidP="00722E4D">
            <w:pPr>
              <w:ind w:left="128"/>
              <w:jc w:val="both"/>
              <w:rPr>
                <w:rFonts w:ascii="Calibri" w:hAnsi="Calibri" w:cs="Book Antiqua"/>
                <w:i/>
                <w:color w:val="595959"/>
              </w:rPr>
            </w:pPr>
            <w:r>
              <w:rPr>
                <w:rFonts w:ascii="Calibri" w:hAnsi="Calibri" w:cs="Book Antiqua"/>
                <w:i/>
                <w:color w:val="595959"/>
              </w:rPr>
              <w:t>LC</w:t>
            </w:r>
          </w:p>
        </w:tc>
      </w:tr>
      <w:tr w:rsidR="0025752C" w:rsidRPr="00103ABB" w14:paraId="4281B1D3" w14:textId="77777777" w:rsidTr="0025752C">
        <w:trPr>
          <w:trHeight w:val="164"/>
          <w:jc w:val="center"/>
        </w:trPr>
        <w:tc>
          <w:tcPr>
            <w:tcW w:w="1691" w:type="dxa"/>
            <w:shd w:val="clear" w:color="auto" w:fill="auto"/>
            <w:tcMar>
              <w:top w:w="15" w:type="dxa"/>
              <w:left w:w="15" w:type="dxa"/>
              <w:bottom w:w="0" w:type="dxa"/>
              <w:right w:w="15" w:type="dxa"/>
            </w:tcMar>
          </w:tcPr>
          <w:p w14:paraId="70E02A59" w14:textId="729D3F2E"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Gestión</w:t>
            </w:r>
          </w:p>
        </w:tc>
        <w:tc>
          <w:tcPr>
            <w:tcW w:w="3828" w:type="dxa"/>
            <w:shd w:val="clear" w:color="auto" w:fill="auto"/>
            <w:tcMar>
              <w:top w:w="15" w:type="dxa"/>
              <w:left w:w="15" w:type="dxa"/>
              <w:bottom w:w="0" w:type="dxa"/>
              <w:right w:w="15" w:type="dxa"/>
            </w:tcMar>
          </w:tcPr>
          <w:p w14:paraId="62C58474" w14:textId="1F8DF4A8" w:rsidR="0025752C" w:rsidRPr="008C2ABB" w:rsidRDefault="00781AFE" w:rsidP="00D33B7F">
            <w:pPr>
              <w:numPr>
                <w:ilvl w:val="0"/>
                <w:numId w:val="8"/>
              </w:numPr>
              <w:tabs>
                <w:tab w:val="clear" w:pos="720"/>
                <w:tab w:val="num" w:pos="283"/>
              </w:tabs>
              <w:ind w:left="132"/>
              <w:jc w:val="both"/>
              <w:rPr>
                <w:rFonts w:ascii="Calibri" w:hAnsi="Calibri" w:cs="Book Antiqua"/>
                <w:color w:val="000000" w:themeColor="text1"/>
              </w:rPr>
            </w:pPr>
            <w:r>
              <w:rPr>
                <w:rFonts w:ascii="Calibri" w:hAnsi="Calibri" w:cs="Book Antiqua"/>
                <w:iCs/>
                <w:color w:val="000000" w:themeColor="text1"/>
              </w:rPr>
              <w:t xml:space="preserve">Persona encargada de gestionar los recursos para que todo el equipo de </w:t>
            </w:r>
            <w:r>
              <w:rPr>
                <w:rFonts w:ascii="Calibri" w:hAnsi="Calibri" w:cs="Book Antiqua"/>
                <w:iCs/>
                <w:color w:val="000000" w:themeColor="text1"/>
              </w:rPr>
              <w:lastRenderedPageBreak/>
              <w:t xml:space="preserve">trabajo pueda realizar de manera correcta sus funciones. Es importante en el proceso </w:t>
            </w:r>
            <w:r w:rsidR="006662AB">
              <w:rPr>
                <w:rFonts w:ascii="Calibri" w:hAnsi="Calibri" w:cs="Book Antiqua"/>
                <w:iCs/>
                <w:color w:val="000000" w:themeColor="text1"/>
              </w:rPr>
              <w:t>de adquisición de nuev</w:t>
            </w:r>
            <w:r w:rsidR="003A74B1">
              <w:rPr>
                <w:rFonts w:ascii="Calibri" w:hAnsi="Calibri" w:cs="Book Antiqua"/>
                <w:iCs/>
                <w:color w:val="000000" w:themeColor="text1"/>
              </w:rPr>
              <w:t xml:space="preserve">os procesos. </w:t>
            </w:r>
          </w:p>
        </w:tc>
        <w:tc>
          <w:tcPr>
            <w:tcW w:w="1784" w:type="dxa"/>
            <w:shd w:val="clear" w:color="auto" w:fill="auto"/>
            <w:tcMar>
              <w:top w:w="15" w:type="dxa"/>
              <w:left w:w="15" w:type="dxa"/>
              <w:bottom w:w="0" w:type="dxa"/>
              <w:right w:w="15" w:type="dxa"/>
            </w:tcMar>
          </w:tcPr>
          <w:p w14:paraId="4E77342D" w14:textId="158DB675"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lastRenderedPageBreak/>
              <w:t>Líder de Gestión</w:t>
            </w:r>
          </w:p>
        </w:tc>
        <w:tc>
          <w:tcPr>
            <w:tcW w:w="980" w:type="dxa"/>
            <w:shd w:val="clear" w:color="auto" w:fill="auto"/>
            <w:tcMar>
              <w:top w:w="15" w:type="dxa"/>
              <w:left w:w="15" w:type="dxa"/>
              <w:bottom w:w="0" w:type="dxa"/>
              <w:right w:w="15" w:type="dxa"/>
            </w:tcMar>
          </w:tcPr>
          <w:p w14:paraId="4E197A9D" w14:textId="6D9BA75A" w:rsidR="0025752C" w:rsidRDefault="0025752C" w:rsidP="00722E4D">
            <w:pPr>
              <w:ind w:left="128"/>
              <w:jc w:val="both"/>
              <w:rPr>
                <w:rFonts w:ascii="Calibri" w:hAnsi="Calibri" w:cs="Book Antiqua"/>
                <w:i/>
                <w:color w:val="595959"/>
              </w:rPr>
            </w:pPr>
            <w:r>
              <w:rPr>
                <w:rFonts w:ascii="Calibri" w:hAnsi="Calibri" w:cs="Book Antiqua"/>
                <w:i/>
                <w:color w:val="595959"/>
              </w:rPr>
              <w:t>LG</w:t>
            </w:r>
          </w:p>
        </w:tc>
      </w:tr>
      <w:tr w:rsidR="0025752C" w:rsidRPr="00103ABB" w14:paraId="6B427D65" w14:textId="77777777" w:rsidTr="0025752C">
        <w:trPr>
          <w:trHeight w:val="164"/>
          <w:jc w:val="center"/>
        </w:trPr>
        <w:tc>
          <w:tcPr>
            <w:tcW w:w="1691" w:type="dxa"/>
            <w:shd w:val="clear" w:color="auto" w:fill="auto"/>
            <w:tcMar>
              <w:top w:w="15" w:type="dxa"/>
              <w:left w:w="15" w:type="dxa"/>
              <w:bottom w:w="0" w:type="dxa"/>
              <w:right w:w="15" w:type="dxa"/>
            </w:tcMar>
          </w:tcPr>
          <w:p w14:paraId="2D7365B1" w14:textId="05A2D7DB"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Mejora</w:t>
            </w:r>
          </w:p>
        </w:tc>
        <w:tc>
          <w:tcPr>
            <w:tcW w:w="3828" w:type="dxa"/>
            <w:shd w:val="clear" w:color="auto" w:fill="auto"/>
            <w:tcMar>
              <w:top w:w="15" w:type="dxa"/>
              <w:left w:w="15" w:type="dxa"/>
              <w:bottom w:w="0" w:type="dxa"/>
              <w:right w:w="15" w:type="dxa"/>
            </w:tcMar>
          </w:tcPr>
          <w:p w14:paraId="3F10FDF5" w14:textId="396F6B13" w:rsidR="0025752C" w:rsidRPr="008C2ABB" w:rsidRDefault="001D516E"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iCs/>
                <w:color w:val="000000" w:themeColor="text1"/>
              </w:rPr>
              <w:t xml:space="preserve">Persona encargada </w:t>
            </w:r>
            <w:r w:rsidR="003E391E">
              <w:rPr>
                <w:rFonts w:ascii="Calibri" w:hAnsi="Calibri" w:cs="Book Antiqua"/>
                <w:iCs/>
                <w:color w:val="000000" w:themeColor="text1"/>
              </w:rPr>
              <w:t xml:space="preserve">de analizar los procesos ya establecidos y completados, para aplicar un cambio que mejore dicho proceso y de esta manera lograr tener procesos que cumplan con los requerimientos. </w:t>
            </w:r>
          </w:p>
        </w:tc>
        <w:tc>
          <w:tcPr>
            <w:tcW w:w="1784" w:type="dxa"/>
            <w:shd w:val="clear" w:color="auto" w:fill="auto"/>
            <w:tcMar>
              <w:top w:w="15" w:type="dxa"/>
              <w:left w:w="15" w:type="dxa"/>
              <w:bottom w:w="0" w:type="dxa"/>
              <w:right w:w="15" w:type="dxa"/>
            </w:tcMar>
          </w:tcPr>
          <w:p w14:paraId="09EB84DC" w14:textId="49759BC1"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Mejora</w:t>
            </w:r>
          </w:p>
        </w:tc>
        <w:tc>
          <w:tcPr>
            <w:tcW w:w="980" w:type="dxa"/>
            <w:shd w:val="clear" w:color="auto" w:fill="auto"/>
            <w:tcMar>
              <w:top w:w="15" w:type="dxa"/>
              <w:left w:w="15" w:type="dxa"/>
              <w:bottom w:w="0" w:type="dxa"/>
              <w:right w:w="15" w:type="dxa"/>
            </w:tcMar>
          </w:tcPr>
          <w:p w14:paraId="2B54B222" w14:textId="4F34650B" w:rsidR="0025752C" w:rsidRDefault="0025752C" w:rsidP="00722E4D">
            <w:pPr>
              <w:ind w:left="128"/>
              <w:jc w:val="both"/>
              <w:rPr>
                <w:rFonts w:ascii="Calibri" w:hAnsi="Calibri" w:cs="Book Antiqua"/>
                <w:i/>
                <w:color w:val="595959"/>
              </w:rPr>
            </w:pPr>
            <w:r>
              <w:rPr>
                <w:rFonts w:ascii="Calibri" w:hAnsi="Calibri" w:cs="Book Antiqua"/>
                <w:i/>
                <w:color w:val="595959"/>
              </w:rPr>
              <w:t>LM</w:t>
            </w:r>
          </w:p>
        </w:tc>
      </w:tr>
      <w:tr w:rsidR="0025752C" w:rsidRPr="00103ABB" w14:paraId="5EA63A78" w14:textId="77777777" w:rsidTr="0025752C">
        <w:trPr>
          <w:trHeight w:val="164"/>
          <w:jc w:val="center"/>
        </w:trPr>
        <w:tc>
          <w:tcPr>
            <w:tcW w:w="1691" w:type="dxa"/>
            <w:shd w:val="clear" w:color="auto" w:fill="auto"/>
            <w:tcMar>
              <w:top w:w="15" w:type="dxa"/>
              <w:left w:w="15" w:type="dxa"/>
              <w:bottom w:w="0" w:type="dxa"/>
              <w:right w:w="15" w:type="dxa"/>
            </w:tcMar>
          </w:tcPr>
          <w:p w14:paraId="562BA775" w14:textId="00EC1BC8"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Secretaria(o)</w:t>
            </w:r>
          </w:p>
        </w:tc>
        <w:tc>
          <w:tcPr>
            <w:tcW w:w="3828" w:type="dxa"/>
            <w:shd w:val="clear" w:color="auto" w:fill="auto"/>
            <w:tcMar>
              <w:top w:w="15" w:type="dxa"/>
              <w:left w:w="15" w:type="dxa"/>
              <w:bottom w:w="0" w:type="dxa"/>
              <w:right w:w="15" w:type="dxa"/>
            </w:tcMar>
          </w:tcPr>
          <w:p w14:paraId="63C41D9A" w14:textId="439D35E1" w:rsidR="0025752C" w:rsidRPr="008C2ABB" w:rsidRDefault="002A1D5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llevar una bitácora de trabajo de todos los mientras del equipo de diseño y desarrollo su función establece comunicar a todos los miembros del equipo el trabajo realizado por cada uno durante su participación en el proyecto.  </w:t>
            </w:r>
          </w:p>
        </w:tc>
        <w:tc>
          <w:tcPr>
            <w:tcW w:w="1784" w:type="dxa"/>
            <w:shd w:val="clear" w:color="auto" w:fill="auto"/>
            <w:tcMar>
              <w:top w:w="15" w:type="dxa"/>
              <w:left w:w="15" w:type="dxa"/>
              <w:bottom w:w="0" w:type="dxa"/>
              <w:right w:w="15" w:type="dxa"/>
            </w:tcMar>
          </w:tcPr>
          <w:p w14:paraId="75B07E93" w14:textId="7CF269BF"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Secretaria(o)</w:t>
            </w:r>
          </w:p>
        </w:tc>
        <w:tc>
          <w:tcPr>
            <w:tcW w:w="980" w:type="dxa"/>
            <w:shd w:val="clear" w:color="auto" w:fill="auto"/>
            <w:tcMar>
              <w:top w:w="15" w:type="dxa"/>
              <w:left w:w="15" w:type="dxa"/>
              <w:bottom w:w="0" w:type="dxa"/>
              <w:right w:w="15" w:type="dxa"/>
            </w:tcMar>
          </w:tcPr>
          <w:p w14:paraId="0EF4C13F" w14:textId="0DAD697A" w:rsidR="0025752C" w:rsidRDefault="0025752C" w:rsidP="00722E4D">
            <w:pPr>
              <w:ind w:left="128"/>
              <w:jc w:val="both"/>
              <w:rPr>
                <w:rFonts w:ascii="Calibri" w:hAnsi="Calibri" w:cs="Book Antiqua"/>
                <w:i/>
                <w:color w:val="595959"/>
              </w:rPr>
            </w:pPr>
            <w:r>
              <w:rPr>
                <w:rFonts w:ascii="Calibri" w:hAnsi="Calibri" w:cs="Book Antiqua"/>
                <w:i/>
                <w:color w:val="595959"/>
              </w:rPr>
              <w:t>SR</w:t>
            </w:r>
          </w:p>
        </w:tc>
      </w:tr>
    </w:tbl>
    <w:p w14:paraId="77AC9D16" w14:textId="0CCC16C5" w:rsidR="001905F6" w:rsidRDefault="001905F6" w:rsidP="001905F6">
      <w:pPr>
        <w:ind w:left="720"/>
        <w:jc w:val="both"/>
        <w:rPr>
          <w:rFonts w:ascii="Calibri" w:hAnsi="Calibri" w:cs="Book Antiqua"/>
          <w:i/>
          <w:color w:val="0000FF"/>
        </w:rPr>
      </w:pPr>
    </w:p>
    <w:p w14:paraId="1CFBEBBB" w14:textId="1319211C" w:rsidR="001905F6" w:rsidRDefault="001905F6" w:rsidP="001905F6">
      <w:pPr>
        <w:ind w:left="720"/>
        <w:jc w:val="both"/>
        <w:rPr>
          <w:rFonts w:ascii="Calibri" w:hAnsi="Calibri" w:cs="Book Antiqua"/>
          <w:i/>
          <w:color w:val="595959"/>
        </w:rPr>
      </w:pPr>
    </w:p>
    <w:p w14:paraId="48CC0AEB"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RC: Responsable de Confección</w:t>
      </w:r>
    </w:p>
    <w:p w14:paraId="56CBBBD3"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RA: Responsable de Aprobación</w:t>
      </w:r>
    </w:p>
    <w:p w14:paraId="60F1816A"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UD: Usuario Directo</w:t>
      </w:r>
    </w:p>
    <w:p w14:paraId="2BFEB1B3"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NT: Notificado (Cualquier persona que debe ser notificada y que no es RA o UD)</w:t>
      </w:r>
    </w:p>
    <w:p w14:paraId="64F3F2F9"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ARQ: Documento de Arquitectura</w:t>
      </w:r>
    </w:p>
    <w:p w14:paraId="7DBD1737"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AF: Analista Funcional</w:t>
      </w:r>
    </w:p>
    <w:p w14:paraId="5A30943C"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LP: Líder de Proyectos</w:t>
      </w:r>
    </w:p>
    <w:p w14:paraId="14B3BA5C"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GP: Gerente de Proyectos</w:t>
      </w:r>
    </w:p>
    <w:p w14:paraId="4E0118DD"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GQA: Gerente de Calidad</w:t>
      </w:r>
    </w:p>
    <w:p w14:paraId="1B23AE07"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RQA: Responsable de Aseguramiento de la Calidad</w:t>
      </w:r>
    </w:p>
    <w:p w14:paraId="42D810EB"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LA: Líder de Diseño Arquitectónico </w:t>
      </w:r>
    </w:p>
    <w:p w14:paraId="760DE10F"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LR: Líder de Requerimiento </w:t>
      </w:r>
    </w:p>
    <w:p w14:paraId="0D7FE68D"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LC: Líder Conciliador </w:t>
      </w:r>
    </w:p>
    <w:p w14:paraId="7EBC6A7D"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LG: Líder de Gestión </w:t>
      </w:r>
    </w:p>
    <w:p w14:paraId="1D4E3140"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LM: Líder de Mejora </w:t>
      </w:r>
    </w:p>
    <w:p w14:paraId="5BC43732" w14:textId="77777777" w:rsidR="002451A1" w:rsidRPr="008F2A47" w:rsidRDefault="002451A1" w:rsidP="00D33B7F">
      <w:pPr>
        <w:pStyle w:val="ListParagraph"/>
        <w:numPr>
          <w:ilvl w:val="0"/>
          <w:numId w:val="10"/>
        </w:numPr>
        <w:jc w:val="both"/>
        <w:rPr>
          <w:rFonts w:ascii="Calibri" w:hAnsi="Calibri" w:cs="Book Antiqua"/>
          <w:i/>
          <w:color w:val="000000" w:themeColor="text1"/>
          <w:u w:val="single"/>
        </w:rPr>
      </w:pPr>
      <w:r w:rsidRPr="008F2A47">
        <w:rPr>
          <w:rFonts w:ascii="Calibri" w:hAnsi="Calibri" w:cs="Book Antiqua"/>
          <w:i/>
          <w:color w:val="000000" w:themeColor="text1"/>
        </w:rPr>
        <w:t>SR: Secretaria(o)</w:t>
      </w:r>
    </w:p>
    <w:p w14:paraId="4617DC21" w14:textId="77777777" w:rsidR="008633E0" w:rsidRPr="00605082" w:rsidRDefault="008633E0" w:rsidP="001905F6">
      <w:pPr>
        <w:ind w:left="720"/>
        <w:jc w:val="both"/>
        <w:rPr>
          <w:rFonts w:ascii="Calibri" w:hAnsi="Calibri" w:cs="Book Antiqua"/>
          <w:i/>
          <w:color w:val="595959"/>
        </w:rPr>
      </w:pPr>
    </w:p>
    <w:p w14:paraId="6536024E" w14:textId="77777777" w:rsidR="0059335C" w:rsidRDefault="0059335C" w:rsidP="001905F6">
      <w:pPr>
        <w:ind w:left="720"/>
        <w:jc w:val="both"/>
        <w:rPr>
          <w:rFonts w:ascii="Calibri" w:hAnsi="Calibri" w:cs="Book Antiqua"/>
          <w:i/>
          <w:color w:val="595959"/>
        </w:rPr>
      </w:pPr>
    </w:p>
    <w:p w14:paraId="27440500" w14:textId="77777777" w:rsidR="0059335C" w:rsidRDefault="0059335C" w:rsidP="001905F6">
      <w:pPr>
        <w:ind w:left="720"/>
        <w:jc w:val="both"/>
        <w:rPr>
          <w:rFonts w:ascii="Calibri" w:hAnsi="Calibri" w:cs="Book Antiqua"/>
          <w:i/>
          <w:color w:val="595959"/>
        </w:rPr>
      </w:pPr>
    </w:p>
    <w:p w14:paraId="6D25F86F" w14:textId="77777777" w:rsidR="0059335C" w:rsidRDefault="0059335C" w:rsidP="001905F6">
      <w:pPr>
        <w:ind w:left="720"/>
        <w:jc w:val="both"/>
        <w:rPr>
          <w:rFonts w:ascii="Calibri" w:hAnsi="Calibri" w:cs="Book Antiqua"/>
          <w:i/>
          <w:color w:val="595959"/>
        </w:rPr>
      </w:pPr>
    </w:p>
    <w:p w14:paraId="5C262DE1" w14:textId="77777777" w:rsidR="0059335C" w:rsidRDefault="0059335C" w:rsidP="001905F6">
      <w:pPr>
        <w:ind w:left="720"/>
        <w:jc w:val="both"/>
        <w:rPr>
          <w:rFonts w:ascii="Calibri" w:hAnsi="Calibri" w:cs="Book Antiqua"/>
          <w:i/>
          <w:color w:val="595959"/>
        </w:rPr>
      </w:pPr>
    </w:p>
    <w:p w14:paraId="7741E92F" w14:textId="77777777" w:rsidR="0059335C" w:rsidRDefault="0059335C" w:rsidP="001905F6">
      <w:pPr>
        <w:ind w:left="720"/>
        <w:jc w:val="both"/>
        <w:rPr>
          <w:rFonts w:ascii="Calibri" w:hAnsi="Calibri" w:cs="Book Antiqua"/>
          <w:i/>
          <w:color w:val="595959"/>
        </w:rPr>
      </w:pPr>
    </w:p>
    <w:p w14:paraId="26AA26E5" w14:textId="77777777" w:rsidR="0059335C" w:rsidRDefault="0059335C" w:rsidP="001905F6">
      <w:pPr>
        <w:ind w:left="720"/>
        <w:jc w:val="both"/>
        <w:rPr>
          <w:rFonts w:ascii="Calibri" w:hAnsi="Calibri" w:cs="Book Antiqua"/>
          <w:i/>
          <w:color w:val="595959"/>
        </w:rPr>
      </w:pPr>
    </w:p>
    <w:p w14:paraId="66F69301" w14:textId="77777777" w:rsidR="0059335C" w:rsidRPr="00605082" w:rsidRDefault="0059335C" w:rsidP="001905F6">
      <w:pPr>
        <w:ind w:left="720"/>
        <w:jc w:val="both"/>
        <w:rPr>
          <w:rFonts w:ascii="Calibri" w:hAnsi="Calibri" w:cs="Book Antiqua"/>
          <w:i/>
          <w:color w:val="595959"/>
        </w:rPr>
      </w:pPr>
    </w:p>
    <w:p w14:paraId="078F17F7" w14:textId="77777777" w:rsidR="00547DD9" w:rsidRDefault="00547DD9" w:rsidP="00663A4B">
      <w:pPr>
        <w:pStyle w:val="Heading2"/>
        <w:numPr>
          <w:ilvl w:val="1"/>
          <w:numId w:val="2"/>
        </w:numPr>
        <w:ind w:left="1418"/>
        <w:rPr>
          <w:rFonts w:ascii="Calibri" w:hAnsi="Calibri" w:cs="Book Antiqua"/>
          <w:i w:val="0"/>
          <w:sz w:val="24"/>
        </w:rPr>
      </w:pPr>
      <w:bookmarkStart w:id="6" w:name="_Toc384282997"/>
      <w:bookmarkStart w:id="7" w:name="_Toc59650528"/>
      <w:r w:rsidRPr="00453783">
        <w:rPr>
          <w:rFonts w:ascii="Calibri" w:hAnsi="Calibri" w:cs="Book Antiqua"/>
          <w:i w:val="0"/>
          <w:sz w:val="24"/>
        </w:rPr>
        <w:lastRenderedPageBreak/>
        <w:t>Audiencia</w:t>
      </w:r>
      <w:bookmarkEnd w:id="6"/>
      <w:bookmarkEnd w:id="7"/>
    </w:p>
    <w:p w14:paraId="20AB10B3" w14:textId="77777777" w:rsidR="002E6F0D" w:rsidRPr="008F2A47" w:rsidRDefault="002E6F0D" w:rsidP="002E6F0D">
      <w:pPr>
        <w:ind w:left="720"/>
        <w:rPr>
          <w:rFonts w:ascii="Calibri" w:hAnsi="Calibri" w:cs="Book Antiqua"/>
          <w:i/>
          <w:color w:val="000000" w:themeColor="text1"/>
        </w:rPr>
      </w:pPr>
      <w:r w:rsidRPr="008F2A47">
        <w:rPr>
          <w:rFonts w:ascii="Calibri" w:hAnsi="Calibri" w:cs="Book Antiqua"/>
          <w:i/>
          <w:color w:val="000000" w:themeColor="text1"/>
        </w:rPr>
        <w:t>Roles sugeridos para la audiencia:</w:t>
      </w:r>
    </w:p>
    <w:p w14:paraId="3DCBDC6F" w14:textId="5BDE650A" w:rsidR="001905F6" w:rsidRDefault="001905F6" w:rsidP="001905F6">
      <w:pPr>
        <w:ind w:left="720"/>
        <w:jc w:val="both"/>
        <w:rPr>
          <w:rFonts w:ascii="Calibri" w:hAnsi="Calibri" w:cs="Book Antiqua"/>
          <w:i/>
          <w:color w:val="0000FF"/>
        </w:rPr>
      </w:pPr>
    </w:p>
    <w:tbl>
      <w:tblPr>
        <w:tblW w:w="973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1375"/>
        <w:gridCol w:w="1424"/>
        <w:gridCol w:w="1520"/>
        <w:gridCol w:w="1602"/>
        <w:gridCol w:w="1520"/>
        <w:gridCol w:w="1608"/>
        <w:gridCol w:w="1580"/>
      </w:tblGrid>
      <w:tr w:rsidR="00E4055B" w:rsidRPr="002C4D97" w14:paraId="3BE550A7" w14:textId="77777777" w:rsidTr="001C4CE3">
        <w:trPr>
          <w:trHeight w:val="1244"/>
        </w:trPr>
        <w:tc>
          <w:tcPr>
            <w:tcW w:w="1375" w:type="dxa"/>
            <w:shd w:val="clear" w:color="auto" w:fill="BFBFBF" w:themeFill="background1" w:themeFillShade="BF"/>
            <w:tcMar>
              <w:top w:w="15" w:type="dxa"/>
              <w:left w:w="15" w:type="dxa"/>
              <w:bottom w:w="0" w:type="dxa"/>
              <w:right w:w="15" w:type="dxa"/>
            </w:tcMar>
            <w:hideMark/>
          </w:tcPr>
          <w:p w14:paraId="50D46F35" w14:textId="38FACFF6" w:rsidR="00E4055B" w:rsidRPr="00DD5B1D" w:rsidRDefault="00E4055B" w:rsidP="001C4CE3">
            <w:pPr>
              <w:ind w:left="142"/>
              <w:jc w:val="both"/>
              <w:rPr>
                <w:rFonts w:ascii="Calibri" w:hAnsi="Calibri" w:cs="Book Antiqua"/>
                <w:b/>
                <w:color w:val="000000"/>
              </w:rPr>
            </w:pPr>
          </w:p>
          <w:p w14:paraId="00BB18C7" w14:textId="0908E5B7" w:rsidR="00E4055B" w:rsidRPr="00DD5B1D" w:rsidRDefault="00E4055B" w:rsidP="001C4CE3">
            <w:pPr>
              <w:ind w:left="142"/>
              <w:jc w:val="both"/>
              <w:rPr>
                <w:rFonts w:ascii="Calibri" w:hAnsi="Calibri" w:cs="Book Antiqua"/>
                <w:b/>
                <w:color w:val="000000"/>
              </w:rPr>
            </w:pPr>
          </w:p>
          <w:p w14:paraId="24B23993"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Stakeholder</w:t>
            </w:r>
          </w:p>
        </w:tc>
        <w:tc>
          <w:tcPr>
            <w:tcW w:w="1424" w:type="dxa"/>
            <w:shd w:val="clear" w:color="auto" w:fill="BFBFBF" w:themeFill="background1" w:themeFillShade="BF"/>
            <w:tcMar>
              <w:top w:w="15" w:type="dxa"/>
              <w:left w:w="15" w:type="dxa"/>
              <w:bottom w:w="0" w:type="dxa"/>
              <w:right w:w="15" w:type="dxa"/>
            </w:tcMar>
            <w:hideMark/>
          </w:tcPr>
          <w:p w14:paraId="6457877B" w14:textId="35614CB0" w:rsidR="00E4055B" w:rsidRPr="00DD5B1D" w:rsidRDefault="00E4055B" w:rsidP="001C4CE3">
            <w:pPr>
              <w:ind w:left="142"/>
              <w:jc w:val="both"/>
              <w:rPr>
                <w:rFonts w:ascii="Calibri" w:hAnsi="Calibri" w:cs="Book Antiqua"/>
                <w:b/>
                <w:color w:val="000000"/>
              </w:rPr>
            </w:pPr>
          </w:p>
          <w:p w14:paraId="0CF55F2D" w14:textId="70C7C00B" w:rsidR="00E4055B" w:rsidRPr="00DD5B1D" w:rsidRDefault="00E4055B" w:rsidP="001C4CE3">
            <w:pPr>
              <w:ind w:left="142"/>
              <w:jc w:val="both"/>
              <w:rPr>
                <w:rFonts w:ascii="Calibri" w:hAnsi="Calibri" w:cs="Book Antiqua"/>
                <w:b/>
                <w:color w:val="000000"/>
              </w:rPr>
            </w:pPr>
          </w:p>
          <w:p w14:paraId="3C510948"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Rol</w:t>
            </w:r>
          </w:p>
        </w:tc>
        <w:tc>
          <w:tcPr>
            <w:tcW w:w="1320" w:type="dxa"/>
            <w:shd w:val="clear" w:color="auto" w:fill="BFBFBF" w:themeFill="background1" w:themeFillShade="BF"/>
            <w:tcMar>
              <w:top w:w="15" w:type="dxa"/>
              <w:left w:w="15" w:type="dxa"/>
              <w:bottom w:w="0" w:type="dxa"/>
              <w:right w:w="15" w:type="dxa"/>
            </w:tcMar>
            <w:hideMark/>
          </w:tcPr>
          <w:p w14:paraId="0BDDD106" w14:textId="3A1F6A78" w:rsidR="00E4055B" w:rsidRPr="00DD5B1D" w:rsidRDefault="00E4055B" w:rsidP="001C4CE3">
            <w:pPr>
              <w:ind w:left="142"/>
              <w:jc w:val="both"/>
              <w:rPr>
                <w:rFonts w:ascii="Calibri" w:hAnsi="Calibri" w:cs="Book Antiqua"/>
                <w:b/>
                <w:color w:val="000000"/>
              </w:rPr>
            </w:pPr>
          </w:p>
          <w:p w14:paraId="57A879B1" w14:textId="62445CD3" w:rsidR="00E4055B" w:rsidRPr="00DD5B1D" w:rsidRDefault="00E4055B" w:rsidP="001C4CE3">
            <w:pPr>
              <w:ind w:left="142"/>
              <w:jc w:val="both"/>
              <w:rPr>
                <w:rFonts w:ascii="Calibri" w:hAnsi="Calibri" w:cs="Book Antiqua"/>
                <w:b/>
                <w:color w:val="000000"/>
              </w:rPr>
            </w:pPr>
          </w:p>
          <w:p w14:paraId="75516313"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Responsa-bilidad</w:t>
            </w:r>
          </w:p>
        </w:tc>
        <w:tc>
          <w:tcPr>
            <w:tcW w:w="1148" w:type="dxa"/>
            <w:shd w:val="clear" w:color="auto" w:fill="BFBFBF" w:themeFill="background1" w:themeFillShade="BF"/>
            <w:tcMar>
              <w:top w:w="15" w:type="dxa"/>
              <w:left w:w="15" w:type="dxa"/>
              <w:bottom w:w="0" w:type="dxa"/>
              <w:right w:w="15" w:type="dxa"/>
            </w:tcMar>
            <w:hideMark/>
          </w:tcPr>
          <w:p w14:paraId="4E52BFB2" w14:textId="73AA05AF" w:rsidR="00E4055B" w:rsidRPr="00DD5B1D" w:rsidRDefault="00E4055B" w:rsidP="001C4CE3">
            <w:pPr>
              <w:ind w:left="142"/>
              <w:jc w:val="both"/>
              <w:rPr>
                <w:rFonts w:ascii="Calibri" w:hAnsi="Calibri" w:cs="Book Antiqua"/>
                <w:b/>
                <w:color w:val="000000"/>
              </w:rPr>
            </w:pPr>
          </w:p>
          <w:p w14:paraId="5790E9CD" w14:textId="5CA8EE27" w:rsidR="00E4055B" w:rsidRPr="00DD5B1D" w:rsidRDefault="00E4055B" w:rsidP="001C4CE3">
            <w:pPr>
              <w:ind w:left="142"/>
              <w:jc w:val="both"/>
              <w:rPr>
                <w:rFonts w:ascii="Calibri" w:hAnsi="Calibri" w:cs="Book Antiqua"/>
                <w:b/>
                <w:color w:val="000000"/>
              </w:rPr>
            </w:pPr>
          </w:p>
          <w:p w14:paraId="6D664B04"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Intereses</w:t>
            </w:r>
          </w:p>
        </w:tc>
        <w:tc>
          <w:tcPr>
            <w:tcW w:w="1284" w:type="dxa"/>
            <w:shd w:val="clear" w:color="auto" w:fill="BFBFBF" w:themeFill="background1" w:themeFillShade="BF"/>
            <w:tcMar>
              <w:top w:w="15" w:type="dxa"/>
              <w:left w:w="15" w:type="dxa"/>
              <w:bottom w:w="0" w:type="dxa"/>
              <w:right w:w="15" w:type="dxa"/>
            </w:tcMar>
            <w:hideMark/>
          </w:tcPr>
          <w:p w14:paraId="0858C7BA" w14:textId="57C53771" w:rsidR="00E4055B" w:rsidRPr="00DD5B1D" w:rsidRDefault="00E4055B" w:rsidP="001C4CE3">
            <w:pPr>
              <w:ind w:left="142"/>
              <w:jc w:val="both"/>
              <w:rPr>
                <w:rFonts w:ascii="Calibri" w:hAnsi="Calibri" w:cs="Book Antiqua"/>
                <w:b/>
                <w:color w:val="000000"/>
              </w:rPr>
            </w:pPr>
          </w:p>
          <w:p w14:paraId="50F2D401"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Criterios de éxito</w:t>
            </w:r>
          </w:p>
        </w:tc>
        <w:tc>
          <w:tcPr>
            <w:tcW w:w="1608" w:type="dxa"/>
            <w:shd w:val="clear" w:color="auto" w:fill="BFBFBF" w:themeFill="background1" w:themeFillShade="BF"/>
            <w:tcMar>
              <w:top w:w="15" w:type="dxa"/>
              <w:left w:w="15" w:type="dxa"/>
              <w:bottom w:w="0" w:type="dxa"/>
              <w:right w:w="15" w:type="dxa"/>
            </w:tcMar>
            <w:hideMark/>
          </w:tcPr>
          <w:p w14:paraId="0EBC155D" w14:textId="43ECCBC2" w:rsidR="00E4055B" w:rsidRPr="00DD5B1D" w:rsidRDefault="00E4055B" w:rsidP="001C4CE3">
            <w:pPr>
              <w:ind w:left="142"/>
              <w:jc w:val="both"/>
              <w:rPr>
                <w:rFonts w:ascii="Calibri" w:hAnsi="Calibri" w:cs="Book Antiqua"/>
                <w:b/>
                <w:color w:val="000000"/>
              </w:rPr>
            </w:pPr>
          </w:p>
          <w:p w14:paraId="608C52F2" w14:textId="6E51A5EB" w:rsidR="00E4055B" w:rsidRPr="00DD5B1D" w:rsidRDefault="00E4055B" w:rsidP="001C4CE3">
            <w:pPr>
              <w:ind w:left="142"/>
              <w:jc w:val="both"/>
              <w:rPr>
                <w:rFonts w:ascii="Calibri" w:hAnsi="Calibri" w:cs="Book Antiqua"/>
                <w:b/>
                <w:color w:val="000000"/>
              </w:rPr>
            </w:pPr>
          </w:p>
          <w:p w14:paraId="0256F6AB"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Preocupación</w:t>
            </w:r>
          </w:p>
        </w:tc>
        <w:tc>
          <w:tcPr>
            <w:tcW w:w="1324" w:type="dxa"/>
            <w:shd w:val="clear" w:color="auto" w:fill="BFBFBF" w:themeFill="background1" w:themeFillShade="BF"/>
            <w:tcMar>
              <w:top w:w="15" w:type="dxa"/>
              <w:left w:w="15" w:type="dxa"/>
              <w:bottom w:w="0" w:type="dxa"/>
              <w:right w:w="15" w:type="dxa"/>
            </w:tcMar>
            <w:hideMark/>
          </w:tcPr>
          <w:p w14:paraId="5D41AF0C"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Competencias técnicas/ Relación de ambiente de trabajo</w:t>
            </w:r>
          </w:p>
        </w:tc>
      </w:tr>
      <w:tr w:rsidR="00E4055B" w:rsidRPr="00F86C45" w14:paraId="5E95FB8E" w14:textId="77777777" w:rsidTr="001C4CE3">
        <w:trPr>
          <w:trHeight w:val="383"/>
        </w:trPr>
        <w:tc>
          <w:tcPr>
            <w:tcW w:w="1375" w:type="dxa"/>
            <w:shd w:val="clear" w:color="auto" w:fill="auto"/>
            <w:tcMar>
              <w:top w:w="15" w:type="dxa"/>
              <w:left w:w="15" w:type="dxa"/>
              <w:bottom w:w="0" w:type="dxa"/>
              <w:right w:w="15" w:type="dxa"/>
            </w:tcMar>
          </w:tcPr>
          <w:p w14:paraId="6753F9B9" w14:textId="35164A3F" w:rsidR="00E4055B" w:rsidRPr="001C4CE3" w:rsidRDefault="7AE6393E" w:rsidP="001C4CE3">
            <w:pPr>
              <w:spacing w:line="259" w:lineRule="auto"/>
              <w:ind w:left="142"/>
              <w:jc w:val="center"/>
              <w:rPr>
                <w:rFonts w:ascii="Calibri" w:hAnsi="Calibri" w:cs="Book Antiqua"/>
                <w:i/>
              </w:rPr>
            </w:pPr>
            <w:r w:rsidRPr="001C4CE3">
              <w:rPr>
                <w:rFonts w:ascii="Calibri" w:hAnsi="Calibri" w:cs="Book Antiqua"/>
                <w:i/>
              </w:rPr>
              <w:t>A</w:t>
            </w:r>
            <w:r w:rsidR="1B9B4D1B" w:rsidRPr="001C4CE3">
              <w:rPr>
                <w:rFonts w:ascii="Calibri" w:hAnsi="Calibri" w:cs="Book Antiqua"/>
                <w:i/>
              </w:rPr>
              <w:t>ctor 1</w:t>
            </w:r>
          </w:p>
        </w:tc>
        <w:tc>
          <w:tcPr>
            <w:tcW w:w="1424" w:type="dxa"/>
            <w:shd w:val="clear" w:color="auto" w:fill="auto"/>
            <w:tcMar>
              <w:top w:w="15" w:type="dxa"/>
              <w:left w:w="15" w:type="dxa"/>
              <w:bottom w:w="0" w:type="dxa"/>
              <w:right w:w="15" w:type="dxa"/>
            </w:tcMar>
          </w:tcPr>
          <w:p w14:paraId="1BA00CFE" w14:textId="25A54748" w:rsidR="00E4055B" w:rsidRPr="001C4CE3" w:rsidRDefault="1B9B4D1B" w:rsidP="001C4CE3">
            <w:pPr>
              <w:ind w:left="142"/>
              <w:jc w:val="center"/>
              <w:rPr>
                <w:rFonts w:ascii="Calibri" w:hAnsi="Calibri" w:cs="Book Antiqua"/>
                <w:i/>
              </w:rPr>
            </w:pPr>
            <w:r w:rsidRPr="001C4CE3">
              <w:rPr>
                <w:rFonts w:ascii="Calibri" w:hAnsi="Calibri" w:cs="Book Antiqua"/>
                <w:i/>
              </w:rPr>
              <w:t>Funcionario Municipal</w:t>
            </w:r>
          </w:p>
        </w:tc>
        <w:tc>
          <w:tcPr>
            <w:tcW w:w="1320" w:type="dxa"/>
            <w:shd w:val="clear" w:color="auto" w:fill="auto"/>
            <w:tcMar>
              <w:top w:w="15" w:type="dxa"/>
              <w:left w:w="15" w:type="dxa"/>
              <w:bottom w:w="0" w:type="dxa"/>
              <w:right w:w="15" w:type="dxa"/>
            </w:tcMar>
          </w:tcPr>
          <w:p w14:paraId="661F3D7E" w14:textId="5404B172" w:rsidR="00E4055B" w:rsidRPr="001C4CE3" w:rsidRDefault="001C4CE3" w:rsidP="001C4CE3">
            <w:pPr>
              <w:ind w:left="142"/>
              <w:jc w:val="center"/>
              <w:rPr>
                <w:rFonts w:ascii="Calibri" w:hAnsi="Calibri" w:cs="Book Antiqua"/>
                <w:i/>
              </w:rPr>
            </w:pPr>
            <w:r w:rsidRPr="001C4CE3">
              <w:rPr>
                <w:rFonts w:ascii="Calibri" w:hAnsi="Calibri" w:cs="Book Antiqua"/>
                <w:i/>
              </w:rPr>
              <w:t>Gestiona el</w:t>
            </w:r>
            <w:r w:rsidR="0997E8F3" w:rsidRPr="001C4CE3">
              <w:rPr>
                <w:rFonts w:ascii="Calibri" w:hAnsi="Calibri" w:cs="Book Antiqua"/>
                <w:i/>
              </w:rPr>
              <w:t xml:space="preserve"> uso del sistema</w:t>
            </w:r>
            <w:r w:rsidR="12295274" w:rsidRPr="001C4CE3">
              <w:rPr>
                <w:rFonts w:ascii="Calibri" w:hAnsi="Calibri" w:cs="Book Antiqua"/>
                <w:i/>
              </w:rPr>
              <w:t>.</w:t>
            </w:r>
          </w:p>
        </w:tc>
        <w:tc>
          <w:tcPr>
            <w:tcW w:w="1148" w:type="dxa"/>
            <w:shd w:val="clear" w:color="auto" w:fill="auto"/>
            <w:tcMar>
              <w:top w:w="15" w:type="dxa"/>
              <w:left w:w="15" w:type="dxa"/>
              <w:bottom w:w="0" w:type="dxa"/>
              <w:right w:w="15" w:type="dxa"/>
            </w:tcMar>
          </w:tcPr>
          <w:p w14:paraId="57870714" w14:textId="42F8C2ED" w:rsidR="00E4055B" w:rsidRPr="001C4CE3" w:rsidRDefault="0997E8F3" w:rsidP="001C4CE3">
            <w:pPr>
              <w:ind w:left="142"/>
              <w:jc w:val="center"/>
              <w:rPr>
                <w:rFonts w:ascii="Calibri" w:hAnsi="Calibri" w:cs="Book Antiqua"/>
                <w:i/>
              </w:rPr>
            </w:pPr>
            <w:r w:rsidRPr="001C4CE3">
              <w:rPr>
                <w:rFonts w:ascii="Calibri" w:hAnsi="Calibri" w:cs="Book Antiqua"/>
                <w:i/>
              </w:rPr>
              <w:t>Un correcto uso del sistema</w:t>
            </w:r>
            <w:r w:rsidR="6D4A606A" w:rsidRPr="001C4CE3">
              <w:rPr>
                <w:rFonts w:ascii="Calibri" w:hAnsi="Calibri" w:cs="Book Antiqua"/>
                <w:i/>
              </w:rPr>
              <w:t>.</w:t>
            </w:r>
          </w:p>
        </w:tc>
        <w:tc>
          <w:tcPr>
            <w:tcW w:w="1284" w:type="dxa"/>
            <w:shd w:val="clear" w:color="auto" w:fill="auto"/>
            <w:tcMar>
              <w:top w:w="15" w:type="dxa"/>
              <w:left w:w="15" w:type="dxa"/>
              <w:bottom w:w="0" w:type="dxa"/>
              <w:right w:w="15" w:type="dxa"/>
            </w:tcMar>
          </w:tcPr>
          <w:p w14:paraId="72277137" w14:textId="565E4968" w:rsidR="00E4055B" w:rsidRPr="001C4CE3" w:rsidRDefault="0997E8F3" w:rsidP="001C4CE3">
            <w:pPr>
              <w:jc w:val="center"/>
              <w:rPr>
                <w:rFonts w:ascii="Calibri" w:hAnsi="Calibri" w:cs="Book Antiqua"/>
                <w:i/>
              </w:rPr>
            </w:pPr>
            <w:r w:rsidRPr="001C4CE3">
              <w:rPr>
                <w:rFonts w:ascii="Calibri" w:hAnsi="Calibri" w:cs="Book Antiqua"/>
                <w:i/>
              </w:rPr>
              <w:t>Contar con eficiencia al momento de hacer uso del sistema</w:t>
            </w:r>
            <w:r w:rsidR="6D4A606A" w:rsidRPr="001C4CE3">
              <w:rPr>
                <w:rFonts w:ascii="Calibri" w:hAnsi="Calibri" w:cs="Book Antiqua"/>
                <w:i/>
              </w:rPr>
              <w:t>.</w:t>
            </w:r>
          </w:p>
        </w:tc>
        <w:tc>
          <w:tcPr>
            <w:tcW w:w="1608" w:type="dxa"/>
            <w:shd w:val="clear" w:color="auto" w:fill="auto"/>
            <w:tcMar>
              <w:top w:w="15" w:type="dxa"/>
              <w:left w:w="15" w:type="dxa"/>
              <w:bottom w:w="0" w:type="dxa"/>
              <w:right w:w="15" w:type="dxa"/>
            </w:tcMar>
          </w:tcPr>
          <w:p w14:paraId="6E2F3AD9" w14:textId="38472C6B" w:rsidR="00E4055B" w:rsidRPr="001C4CE3" w:rsidRDefault="0997E8F3" w:rsidP="001C4CE3">
            <w:pPr>
              <w:ind w:left="142"/>
              <w:jc w:val="center"/>
              <w:rPr>
                <w:rFonts w:ascii="Calibri" w:hAnsi="Calibri" w:cs="Book Antiqua"/>
                <w:i/>
              </w:rPr>
            </w:pPr>
            <w:r w:rsidRPr="001C4CE3">
              <w:rPr>
                <w:rFonts w:ascii="Calibri" w:hAnsi="Calibri" w:cs="Book Antiqua"/>
                <w:i/>
              </w:rPr>
              <w:t>Tener un error al hacer uso del sistema</w:t>
            </w:r>
            <w:r w:rsidR="3D7A185B" w:rsidRPr="001C4CE3">
              <w:rPr>
                <w:rFonts w:ascii="Calibri" w:hAnsi="Calibri" w:cs="Book Antiqua"/>
                <w:i/>
              </w:rPr>
              <w:t xml:space="preserve"> </w:t>
            </w:r>
            <w:r w:rsidRPr="001C4CE3">
              <w:rPr>
                <w:rFonts w:ascii="Calibri" w:hAnsi="Calibri" w:cs="Book Antiqua"/>
                <w:i/>
              </w:rPr>
              <w:t>(Ingreso de datos)</w:t>
            </w:r>
            <w:r w:rsidR="46FCE0F4" w:rsidRPr="001C4CE3">
              <w:rPr>
                <w:rFonts w:ascii="Calibri" w:hAnsi="Calibri" w:cs="Book Antiqua"/>
                <w:i/>
              </w:rPr>
              <w:t>.</w:t>
            </w:r>
          </w:p>
        </w:tc>
        <w:tc>
          <w:tcPr>
            <w:tcW w:w="1324" w:type="dxa"/>
            <w:shd w:val="clear" w:color="auto" w:fill="auto"/>
            <w:tcMar>
              <w:top w:w="15" w:type="dxa"/>
              <w:left w:w="15" w:type="dxa"/>
              <w:bottom w:w="0" w:type="dxa"/>
              <w:right w:w="15" w:type="dxa"/>
            </w:tcMar>
          </w:tcPr>
          <w:p w14:paraId="24F17804" w14:textId="5CBC87A8" w:rsidR="00E4055B" w:rsidRPr="001C4CE3" w:rsidRDefault="0997E8F3" w:rsidP="001C4CE3">
            <w:pPr>
              <w:ind w:left="142"/>
              <w:jc w:val="center"/>
              <w:rPr>
                <w:rFonts w:ascii="Calibri" w:hAnsi="Calibri" w:cs="Book Antiqua"/>
                <w:i/>
              </w:rPr>
            </w:pPr>
            <w:r w:rsidRPr="001C4CE3">
              <w:rPr>
                <w:rFonts w:ascii="Calibri" w:hAnsi="Calibri" w:cs="Book Antiqua"/>
                <w:i/>
              </w:rPr>
              <w:t>N/A</w:t>
            </w:r>
          </w:p>
        </w:tc>
      </w:tr>
      <w:tr w:rsidR="000F1299" w14:paraId="0FC8B9F5" w14:textId="77777777" w:rsidTr="7F400265">
        <w:trPr>
          <w:trHeight w:val="383"/>
        </w:trPr>
        <w:tc>
          <w:tcPr>
            <w:tcW w:w="1375" w:type="dxa"/>
            <w:shd w:val="clear" w:color="auto" w:fill="auto"/>
            <w:tcMar>
              <w:top w:w="15" w:type="dxa"/>
              <w:left w:w="15" w:type="dxa"/>
              <w:bottom w:w="0" w:type="dxa"/>
              <w:right w:w="15" w:type="dxa"/>
            </w:tcMar>
          </w:tcPr>
          <w:p w14:paraId="2A85553A" w14:textId="3E5B1225" w:rsidR="57DDDC15" w:rsidRPr="001C4CE3" w:rsidRDefault="7D47BDEE" w:rsidP="001C4CE3">
            <w:pPr>
              <w:spacing w:line="259" w:lineRule="auto"/>
              <w:jc w:val="center"/>
              <w:rPr>
                <w:rFonts w:ascii="Calibri" w:hAnsi="Calibri" w:cs="Book Antiqua"/>
                <w:i/>
              </w:rPr>
            </w:pPr>
            <w:r w:rsidRPr="001C4CE3">
              <w:rPr>
                <w:rFonts w:ascii="Calibri" w:hAnsi="Calibri" w:cs="Book Antiqua"/>
                <w:i/>
              </w:rPr>
              <w:t>Actor 2</w:t>
            </w:r>
          </w:p>
        </w:tc>
        <w:tc>
          <w:tcPr>
            <w:tcW w:w="1424" w:type="dxa"/>
            <w:shd w:val="clear" w:color="auto" w:fill="auto"/>
            <w:tcMar>
              <w:top w:w="15" w:type="dxa"/>
              <w:left w:w="15" w:type="dxa"/>
              <w:bottom w:w="0" w:type="dxa"/>
              <w:right w:w="15" w:type="dxa"/>
            </w:tcMar>
          </w:tcPr>
          <w:p w14:paraId="699A855E" w14:textId="3F4FD137" w:rsidR="57DDDC15" w:rsidRPr="001C4CE3" w:rsidRDefault="1AD3D16D" w:rsidP="001C4CE3">
            <w:pPr>
              <w:jc w:val="center"/>
              <w:rPr>
                <w:rFonts w:ascii="Calibri" w:hAnsi="Calibri" w:cs="Book Antiqua"/>
                <w:i/>
              </w:rPr>
            </w:pPr>
            <w:r w:rsidRPr="001C4CE3">
              <w:rPr>
                <w:rFonts w:ascii="Calibri" w:hAnsi="Calibri" w:cs="Book Antiqua"/>
                <w:i/>
              </w:rPr>
              <w:t>Sistema Gestor de Base de Datos</w:t>
            </w:r>
          </w:p>
        </w:tc>
        <w:tc>
          <w:tcPr>
            <w:tcW w:w="1320" w:type="dxa"/>
            <w:shd w:val="clear" w:color="auto" w:fill="auto"/>
            <w:tcMar>
              <w:top w:w="15" w:type="dxa"/>
              <w:left w:w="15" w:type="dxa"/>
              <w:bottom w:w="0" w:type="dxa"/>
              <w:right w:w="15" w:type="dxa"/>
            </w:tcMar>
          </w:tcPr>
          <w:p w14:paraId="3A278A2E" w14:textId="3B2A469C" w:rsidR="57DDDC15" w:rsidRPr="001C4CE3" w:rsidRDefault="1AD3D16D" w:rsidP="001C4CE3">
            <w:pPr>
              <w:jc w:val="center"/>
              <w:rPr>
                <w:rFonts w:ascii="Calibri" w:hAnsi="Calibri" w:cs="Book Antiqua"/>
                <w:i/>
              </w:rPr>
            </w:pPr>
            <w:r w:rsidRPr="001C4CE3">
              <w:rPr>
                <w:rFonts w:ascii="Calibri" w:hAnsi="Calibri" w:cs="Book Antiqua"/>
                <w:i/>
              </w:rPr>
              <w:t>S</w:t>
            </w:r>
            <w:r w:rsidR="319C07B8" w:rsidRPr="001C4CE3">
              <w:rPr>
                <w:rFonts w:ascii="Calibri" w:hAnsi="Calibri" w:cs="Book Antiqua"/>
                <w:i/>
              </w:rPr>
              <w:t>e</w:t>
            </w:r>
            <w:r w:rsidRPr="001C4CE3">
              <w:rPr>
                <w:rFonts w:ascii="Calibri" w:hAnsi="Calibri" w:cs="Book Antiqua"/>
                <w:i/>
              </w:rPr>
              <w:t xml:space="preserve"> encarga de la </w:t>
            </w:r>
            <w:r w:rsidR="5C4B22D2" w:rsidRPr="001C4CE3">
              <w:rPr>
                <w:rFonts w:ascii="Calibri" w:hAnsi="Calibri" w:cs="Book Antiqua"/>
                <w:i/>
              </w:rPr>
              <w:t>recolección</w:t>
            </w:r>
            <w:r w:rsidRPr="001C4CE3">
              <w:rPr>
                <w:rFonts w:ascii="Calibri" w:hAnsi="Calibri" w:cs="Book Antiqua"/>
                <w:i/>
              </w:rPr>
              <w:t xml:space="preserve"> y </w:t>
            </w:r>
            <w:r w:rsidR="4DE2ED22" w:rsidRPr="001C4CE3">
              <w:rPr>
                <w:rFonts w:ascii="Calibri" w:hAnsi="Calibri" w:cs="Book Antiqua"/>
                <w:i/>
              </w:rPr>
              <w:t>gestión</w:t>
            </w:r>
            <w:r w:rsidRPr="001C4CE3">
              <w:rPr>
                <w:rFonts w:ascii="Calibri" w:hAnsi="Calibri" w:cs="Book Antiqua"/>
                <w:i/>
              </w:rPr>
              <w:t xml:space="preserve"> de datos.</w:t>
            </w:r>
          </w:p>
        </w:tc>
        <w:tc>
          <w:tcPr>
            <w:tcW w:w="1148" w:type="dxa"/>
            <w:shd w:val="clear" w:color="auto" w:fill="auto"/>
            <w:tcMar>
              <w:top w:w="15" w:type="dxa"/>
              <w:left w:w="15" w:type="dxa"/>
              <w:bottom w:w="0" w:type="dxa"/>
              <w:right w:w="15" w:type="dxa"/>
            </w:tcMar>
          </w:tcPr>
          <w:p w14:paraId="497CF702" w14:textId="229800FD" w:rsidR="57DDDC15" w:rsidRPr="001C4CE3" w:rsidRDefault="19EB8B5D" w:rsidP="001C4CE3">
            <w:pPr>
              <w:jc w:val="center"/>
              <w:rPr>
                <w:rFonts w:ascii="Calibri" w:hAnsi="Calibri" w:cs="Book Antiqua"/>
                <w:i/>
              </w:rPr>
            </w:pPr>
            <w:r w:rsidRPr="001C4CE3">
              <w:rPr>
                <w:rFonts w:ascii="Calibri" w:hAnsi="Calibri" w:cs="Book Antiqua"/>
                <w:i/>
              </w:rPr>
              <w:t>Receptar peticiones y gestionarlos de forma eficiente.</w:t>
            </w:r>
          </w:p>
        </w:tc>
        <w:tc>
          <w:tcPr>
            <w:tcW w:w="1284" w:type="dxa"/>
            <w:shd w:val="clear" w:color="auto" w:fill="auto"/>
            <w:tcMar>
              <w:top w:w="15" w:type="dxa"/>
              <w:left w:w="15" w:type="dxa"/>
              <w:bottom w:w="0" w:type="dxa"/>
              <w:right w:w="15" w:type="dxa"/>
            </w:tcMar>
          </w:tcPr>
          <w:p w14:paraId="5577538D" w14:textId="3A36526B" w:rsidR="57DDDC15" w:rsidRPr="001C4CE3" w:rsidRDefault="48896DBB"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Consultas tramitadas con éxito.</w:t>
            </w:r>
          </w:p>
          <w:p w14:paraId="40B6ADF6" w14:textId="058EE48A" w:rsidR="57DDDC15" w:rsidRPr="001C4CE3" w:rsidRDefault="492966C5"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Informes generados con éxito.</w:t>
            </w:r>
          </w:p>
        </w:tc>
        <w:tc>
          <w:tcPr>
            <w:tcW w:w="1608" w:type="dxa"/>
            <w:shd w:val="clear" w:color="auto" w:fill="auto"/>
            <w:tcMar>
              <w:top w:w="15" w:type="dxa"/>
              <w:left w:w="15" w:type="dxa"/>
              <w:bottom w:w="0" w:type="dxa"/>
              <w:right w:w="15" w:type="dxa"/>
            </w:tcMar>
          </w:tcPr>
          <w:p w14:paraId="79623F12" w14:textId="0C0DF5B6" w:rsidR="57DDDC15" w:rsidRPr="001C4CE3" w:rsidRDefault="7751E76C"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No se registra adecuadamente las peticiones.</w:t>
            </w:r>
          </w:p>
          <w:p w14:paraId="5C7EEEC8" w14:textId="10B1FF79" w:rsidR="57DDDC15" w:rsidRPr="001C4CE3" w:rsidRDefault="1B641900"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 xml:space="preserve">Informes generados con falta de </w:t>
            </w:r>
            <w:r w:rsidR="20B9BA0D" w:rsidRPr="001C4CE3">
              <w:rPr>
                <w:rFonts w:ascii="Calibri" w:hAnsi="Calibri" w:cs="Book Antiqua"/>
                <w:i/>
              </w:rPr>
              <w:t>información</w:t>
            </w:r>
            <w:r w:rsidR="19EB8B5D" w:rsidRPr="001C4CE3">
              <w:rPr>
                <w:rFonts w:ascii="Calibri" w:hAnsi="Calibri" w:cs="Book Antiqua"/>
                <w:i/>
              </w:rPr>
              <w:t>.</w:t>
            </w:r>
          </w:p>
        </w:tc>
        <w:tc>
          <w:tcPr>
            <w:tcW w:w="1580" w:type="dxa"/>
            <w:shd w:val="clear" w:color="auto" w:fill="auto"/>
            <w:tcMar>
              <w:top w:w="15" w:type="dxa"/>
              <w:left w:w="15" w:type="dxa"/>
              <w:bottom w:w="0" w:type="dxa"/>
              <w:right w:w="15" w:type="dxa"/>
            </w:tcMar>
          </w:tcPr>
          <w:p w14:paraId="13BC9708" w14:textId="48166D36" w:rsidR="57DDDC15" w:rsidRPr="001C4CE3" w:rsidRDefault="0ADE0ED5" w:rsidP="001C4CE3">
            <w:pPr>
              <w:jc w:val="center"/>
              <w:rPr>
                <w:rFonts w:ascii="Calibri" w:hAnsi="Calibri" w:cs="Book Antiqua"/>
                <w:i/>
              </w:rPr>
            </w:pPr>
            <w:r w:rsidRPr="001C4CE3">
              <w:rPr>
                <w:rFonts w:ascii="Calibri" w:hAnsi="Calibri" w:cs="Book Antiqua"/>
                <w:i/>
              </w:rPr>
              <w:t>N/A</w:t>
            </w:r>
          </w:p>
        </w:tc>
      </w:tr>
      <w:tr w:rsidR="000F1299" w14:paraId="28CA83CB" w14:textId="77777777" w:rsidTr="00387DB6">
        <w:trPr>
          <w:trHeight w:val="2308"/>
        </w:trPr>
        <w:tc>
          <w:tcPr>
            <w:tcW w:w="1375" w:type="dxa"/>
            <w:shd w:val="clear" w:color="auto" w:fill="auto"/>
            <w:tcMar>
              <w:top w:w="15" w:type="dxa"/>
              <w:left w:w="15" w:type="dxa"/>
              <w:bottom w:w="0" w:type="dxa"/>
              <w:right w:w="15" w:type="dxa"/>
            </w:tcMar>
          </w:tcPr>
          <w:p w14:paraId="60437256" w14:textId="3026BCA2" w:rsidR="57DDDC15" w:rsidRDefault="7D47BDEE" w:rsidP="0005736F">
            <w:pPr>
              <w:spacing w:line="259" w:lineRule="auto"/>
              <w:jc w:val="center"/>
              <w:rPr>
                <w:rFonts w:ascii="Calibri" w:hAnsi="Calibri" w:cs="Book Antiqua"/>
                <w:i/>
                <w:iCs/>
              </w:rPr>
            </w:pPr>
            <w:r w:rsidRPr="51A44EE7">
              <w:rPr>
                <w:rFonts w:ascii="Calibri" w:hAnsi="Calibri" w:cs="Book Antiqua"/>
                <w:i/>
                <w:iCs/>
              </w:rPr>
              <w:t>Actor 3</w:t>
            </w:r>
          </w:p>
        </w:tc>
        <w:tc>
          <w:tcPr>
            <w:tcW w:w="1424" w:type="dxa"/>
            <w:shd w:val="clear" w:color="auto" w:fill="auto"/>
            <w:tcMar>
              <w:top w:w="15" w:type="dxa"/>
              <w:left w:w="15" w:type="dxa"/>
              <w:bottom w:w="0" w:type="dxa"/>
              <w:right w:w="15" w:type="dxa"/>
            </w:tcMar>
          </w:tcPr>
          <w:p w14:paraId="2F2E7702" w14:textId="3C5ECEB4" w:rsidR="57DDDC15" w:rsidRDefault="44A54C24" w:rsidP="0005736F">
            <w:pPr>
              <w:jc w:val="center"/>
              <w:rPr>
                <w:rFonts w:ascii="Calibri" w:hAnsi="Calibri" w:cs="Book Antiqua"/>
                <w:i/>
                <w:iCs/>
              </w:rPr>
            </w:pPr>
            <w:r w:rsidRPr="043C4326">
              <w:rPr>
                <w:rFonts w:ascii="Calibri" w:hAnsi="Calibri" w:cs="Book Antiqua"/>
                <w:i/>
                <w:iCs/>
              </w:rPr>
              <w:t>Base de Datos</w:t>
            </w:r>
          </w:p>
        </w:tc>
        <w:tc>
          <w:tcPr>
            <w:tcW w:w="1320" w:type="dxa"/>
            <w:shd w:val="clear" w:color="auto" w:fill="auto"/>
            <w:tcMar>
              <w:top w:w="15" w:type="dxa"/>
              <w:left w:w="15" w:type="dxa"/>
              <w:bottom w:w="0" w:type="dxa"/>
              <w:right w:w="15" w:type="dxa"/>
            </w:tcMar>
          </w:tcPr>
          <w:p w14:paraId="5543EF1D" w14:textId="0F048CA7" w:rsidR="57DDDC15" w:rsidRDefault="44A54C24" w:rsidP="0005736F">
            <w:pPr>
              <w:jc w:val="center"/>
              <w:rPr>
                <w:rFonts w:ascii="Calibri" w:hAnsi="Calibri" w:cs="Book Antiqua"/>
                <w:i/>
                <w:iCs/>
              </w:rPr>
            </w:pPr>
            <w:r w:rsidRPr="19B48B4E">
              <w:rPr>
                <w:rFonts w:ascii="Calibri" w:hAnsi="Calibri" w:cs="Book Antiqua"/>
                <w:i/>
                <w:iCs/>
              </w:rPr>
              <w:t>S</w:t>
            </w:r>
            <w:r w:rsidR="6439CB15" w:rsidRPr="19B48B4E">
              <w:rPr>
                <w:rFonts w:ascii="Calibri" w:hAnsi="Calibri" w:cs="Book Antiqua"/>
                <w:i/>
                <w:iCs/>
              </w:rPr>
              <w:t>e</w:t>
            </w:r>
            <w:r w:rsidRPr="043C4326">
              <w:rPr>
                <w:rFonts w:ascii="Calibri" w:hAnsi="Calibri" w:cs="Book Antiqua"/>
                <w:i/>
                <w:iCs/>
              </w:rPr>
              <w:t xml:space="preserve"> </w:t>
            </w:r>
            <w:r w:rsidR="61465071" w:rsidRPr="2EB35721">
              <w:rPr>
                <w:rFonts w:ascii="Calibri" w:hAnsi="Calibri" w:cs="Book Antiqua"/>
                <w:i/>
                <w:iCs/>
              </w:rPr>
              <w:t>encarga</w:t>
            </w:r>
            <w:r w:rsidRPr="043C4326">
              <w:rPr>
                <w:rFonts w:ascii="Calibri" w:hAnsi="Calibri" w:cs="Book Antiqua"/>
                <w:i/>
                <w:iCs/>
              </w:rPr>
              <w:t xml:space="preserve"> de almacenar los datos.</w:t>
            </w:r>
          </w:p>
        </w:tc>
        <w:tc>
          <w:tcPr>
            <w:tcW w:w="1148" w:type="dxa"/>
            <w:shd w:val="clear" w:color="auto" w:fill="auto"/>
            <w:tcMar>
              <w:top w:w="15" w:type="dxa"/>
              <w:left w:w="15" w:type="dxa"/>
              <w:bottom w:w="0" w:type="dxa"/>
              <w:right w:w="15" w:type="dxa"/>
            </w:tcMar>
          </w:tcPr>
          <w:p w14:paraId="512F501A" w14:textId="5F8707CE" w:rsidR="57DDDC15" w:rsidRDefault="109A82BA" w:rsidP="0005736F">
            <w:pPr>
              <w:jc w:val="center"/>
              <w:rPr>
                <w:rFonts w:ascii="Calibri" w:hAnsi="Calibri" w:cs="Book Antiqua"/>
                <w:i/>
                <w:iCs/>
              </w:rPr>
            </w:pPr>
            <w:r w:rsidRPr="7E9A84AD">
              <w:rPr>
                <w:rFonts w:ascii="Calibri" w:hAnsi="Calibri" w:cs="Book Antiqua"/>
                <w:i/>
                <w:iCs/>
              </w:rPr>
              <w:t>Guarda los datos de los propietarios</w:t>
            </w:r>
            <w:r w:rsidRPr="625E2A01">
              <w:rPr>
                <w:rFonts w:ascii="Calibri" w:hAnsi="Calibri" w:cs="Book Antiqua"/>
                <w:i/>
                <w:iCs/>
              </w:rPr>
              <w:t>,</w:t>
            </w:r>
            <w:r w:rsidRPr="163F7B81">
              <w:rPr>
                <w:rFonts w:ascii="Calibri" w:hAnsi="Calibri" w:cs="Book Antiqua"/>
                <w:i/>
                <w:iCs/>
              </w:rPr>
              <w:t xml:space="preserve"> </w:t>
            </w:r>
            <w:r w:rsidRPr="625E2A01">
              <w:rPr>
                <w:rFonts w:ascii="Calibri" w:hAnsi="Calibri" w:cs="Book Antiqua"/>
                <w:i/>
                <w:iCs/>
              </w:rPr>
              <w:t>pagos,</w:t>
            </w:r>
            <w:r w:rsidRPr="163F7B81">
              <w:rPr>
                <w:rFonts w:ascii="Calibri" w:hAnsi="Calibri" w:cs="Book Antiqua"/>
                <w:i/>
                <w:iCs/>
              </w:rPr>
              <w:t xml:space="preserve"> </w:t>
            </w:r>
            <w:r w:rsidRPr="625E2A01">
              <w:rPr>
                <w:rFonts w:ascii="Calibri" w:hAnsi="Calibri" w:cs="Book Antiqua"/>
                <w:i/>
                <w:iCs/>
              </w:rPr>
              <w:t>deudas.</w:t>
            </w:r>
          </w:p>
        </w:tc>
        <w:tc>
          <w:tcPr>
            <w:tcW w:w="1284" w:type="dxa"/>
            <w:shd w:val="clear" w:color="auto" w:fill="auto"/>
            <w:tcMar>
              <w:top w:w="15" w:type="dxa"/>
              <w:left w:w="15" w:type="dxa"/>
              <w:bottom w:w="0" w:type="dxa"/>
              <w:right w:w="15" w:type="dxa"/>
            </w:tcMar>
          </w:tcPr>
          <w:p w14:paraId="18C2ED26" w14:textId="2047A31C" w:rsidR="57DDDC15" w:rsidRDefault="0BD3F78B" w:rsidP="0005736F">
            <w:pPr>
              <w:jc w:val="center"/>
              <w:rPr>
                <w:rFonts w:ascii="Calibri" w:hAnsi="Calibri" w:cs="Book Antiqua"/>
                <w:i/>
                <w:iCs/>
              </w:rPr>
            </w:pPr>
            <w:r w:rsidRPr="241782F8">
              <w:rPr>
                <w:rFonts w:ascii="Calibri" w:hAnsi="Calibri" w:cs="Book Antiqua"/>
                <w:i/>
                <w:iCs/>
              </w:rPr>
              <w:t>-</w:t>
            </w:r>
            <w:r w:rsidR="37881149" w:rsidRPr="1683DAF8">
              <w:rPr>
                <w:rFonts w:ascii="Calibri" w:hAnsi="Calibri" w:cs="Book Antiqua"/>
                <w:i/>
                <w:iCs/>
              </w:rPr>
              <w:t>Alma</w:t>
            </w:r>
            <w:r w:rsidR="4D482EAF" w:rsidRPr="1683DAF8">
              <w:rPr>
                <w:rFonts w:ascii="Calibri" w:hAnsi="Calibri" w:cs="Book Antiqua"/>
                <w:i/>
                <w:iCs/>
              </w:rPr>
              <w:t xml:space="preserve">cena </w:t>
            </w:r>
            <w:r w:rsidR="387E9073" w:rsidRPr="241782F8">
              <w:rPr>
                <w:rFonts w:ascii="Calibri" w:hAnsi="Calibri" w:cs="Book Antiqua"/>
                <w:i/>
                <w:iCs/>
              </w:rPr>
              <w:t>información</w:t>
            </w:r>
            <w:r w:rsidR="4D482EAF" w:rsidRPr="1683DAF8">
              <w:rPr>
                <w:rFonts w:ascii="Calibri" w:hAnsi="Calibri" w:cs="Book Antiqua"/>
                <w:i/>
                <w:iCs/>
              </w:rPr>
              <w:t xml:space="preserve"> personal de los propietarios</w:t>
            </w:r>
            <w:r w:rsidR="76219F89" w:rsidRPr="241782F8">
              <w:rPr>
                <w:rFonts w:ascii="Calibri" w:hAnsi="Calibri" w:cs="Book Antiqua"/>
                <w:i/>
                <w:iCs/>
              </w:rPr>
              <w:t>-</w:t>
            </w:r>
            <w:r w:rsidR="07B9FF74" w:rsidRPr="241782F8">
              <w:rPr>
                <w:rFonts w:ascii="Calibri" w:hAnsi="Calibri" w:cs="Book Antiqua"/>
                <w:i/>
                <w:iCs/>
              </w:rPr>
              <w:t>Almacena pagos y deudas de los propietarios</w:t>
            </w:r>
            <w:r w:rsidR="07B9FF74" w:rsidRPr="3E6C25E8">
              <w:rPr>
                <w:rFonts w:ascii="Calibri" w:hAnsi="Calibri" w:cs="Book Antiqua"/>
                <w:i/>
                <w:iCs/>
              </w:rPr>
              <w:t>.</w:t>
            </w:r>
          </w:p>
        </w:tc>
        <w:tc>
          <w:tcPr>
            <w:tcW w:w="1608" w:type="dxa"/>
            <w:shd w:val="clear" w:color="auto" w:fill="auto"/>
            <w:tcMar>
              <w:top w:w="15" w:type="dxa"/>
              <w:left w:w="15" w:type="dxa"/>
              <w:bottom w:w="0" w:type="dxa"/>
              <w:right w:w="15" w:type="dxa"/>
            </w:tcMar>
          </w:tcPr>
          <w:p w14:paraId="6A495138" w14:textId="51BED6E5" w:rsidR="57DDDC15" w:rsidRDefault="6940B597" w:rsidP="0005736F">
            <w:pPr>
              <w:jc w:val="center"/>
              <w:rPr>
                <w:rFonts w:ascii="Calibri" w:hAnsi="Calibri" w:cs="Book Antiqua"/>
                <w:i/>
                <w:iCs/>
              </w:rPr>
            </w:pPr>
            <w:r w:rsidRPr="3E6C25E8">
              <w:rPr>
                <w:rFonts w:ascii="Calibri" w:hAnsi="Calibri" w:cs="Book Antiqua"/>
                <w:i/>
                <w:iCs/>
              </w:rPr>
              <w:t>-</w:t>
            </w:r>
            <w:r w:rsidR="422DE7AE" w:rsidRPr="3E6C25E8">
              <w:rPr>
                <w:rFonts w:ascii="Calibri" w:hAnsi="Calibri" w:cs="Book Antiqua"/>
                <w:i/>
                <w:iCs/>
              </w:rPr>
              <w:t xml:space="preserve">Errores en la </w:t>
            </w:r>
            <w:r w:rsidR="422DE7AE" w:rsidRPr="6863649A">
              <w:rPr>
                <w:rFonts w:ascii="Calibri" w:hAnsi="Calibri" w:cs="Book Antiqua"/>
                <w:i/>
                <w:iCs/>
              </w:rPr>
              <w:t>base de datos.</w:t>
            </w:r>
          </w:p>
          <w:p w14:paraId="26765ACA" w14:textId="5086E74C" w:rsidR="57DDDC15" w:rsidRDefault="422DE7AE" w:rsidP="0005736F">
            <w:pPr>
              <w:jc w:val="center"/>
              <w:rPr>
                <w:rFonts w:ascii="Calibri" w:hAnsi="Calibri" w:cs="Book Antiqua"/>
                <w:i/>
                <w:iCs/>
              </w:rPr>
            </w:pPr>
            <w:r w:rsidRPr="6863649A">
              <w:rPr>
                <w:rFonts w:ascii="Calibri" w:hAnsi="Calibri" w:cs="Book Antiqua"/>
                <w:i/>
                <w:iCs/>
              </w:rPr>
              <w:t>-</w:t>
            </w:r>
            <w:r w:rsidRPr="587AA2F9">
              <w:rPr>
                <w:rFonts w:ascii="Calibri" w:hAnsi="Calibri" w:cs="Book Antiqua"/>
                <w:i/>
                <w:iCs/>
              </w:rPr>
              <w:t>P</w:t>
            </w:r>
            <w:r w:rsidR="5A14BA01" w:rsidRPr="587AA2F9">
              <w:rPr>
                <w:rFonts w:ascii="Calibri" w:hAnsi="Calibri" w:cs="Book Antiqua"/>
                <w:i/>
                <w:iCs/>
              </w:rPr>
              <w:t>é</w:t>
            </w:r>
            <w:r w:rsidRPr="587AA2F9">
              <w:rPr>
                <w:rFonts w:ascii="Calibri" w:hAnsi="Calibri" w:cs="Book Antiqua"/>
                <w:i/>
                <w:iCs/>
              </w:rPr>
              <w:t>rdida</w:t>
            </w:r>
            <w:r w:rsidRPr="6863649A">
              <w:rPr>
                <w:rFonts w:ascii="Calibri" w:hAnsi="Calibri" w:cs="Book Antiqua"/>
                <w:i/>
                <w:iCs/>
              </w:rPr>
              <w:t xml:space="preserve"> de </w:t>
            </w:r>
            <w:r w:rsidRPr="3BAE98F3">
              <w:rPr>
                <w:rFonts w:ascii="Calibri" w:hAnsi="Calibri" w:cs="Book Antiqua"/>
                <w:i/>
                <w:iCs/>
              </w:rPr>
              <w:t>información</w:t>
            </w:r>
            <w:r w:rsidRPr="6863649A">
              <w:rPr>
                <w:rFonts w:ascii="Calibri" w:hAnsi="Calibri" w:cs="Book Antiqua"/>
                <w:i/>
                <w:iCs/>
              </w:rPr>
              <w:t xml:space="preserve"> de los propietarios.</w:t>
            </w:r>
          </w:p>
          <w:p w14:paraId="2B6456E6" w14:textId="30199A40" w:rsidR="57DDDC15" w:rsidRDefault="422DE7AE" w:rsidP="0005736F">
            <w:pPr>
              <w:jc w:val="center"/>
              <w:rPr>
                <w:rFonts w:ascii="Calibri" w:hAnsi="Calibri" w:cs="Book Antiqua"/>
                <w:i/>
                <w:iCs/>
              </w:rPr>
            </w:pPr>
            <w:r w:rsidRPr="587AA2F9">
              <w:rPr>
                <w:rFonts w:ascii="Calibri" w:hAnsi="Calibri" w:cs="Book Antiqua"/>
                <w:i/>
                <w:iCs/>
              </w:rPr>
              <w:t>-</w:t>
            </w:r>
            <w:r w:rsidR="5E230DC5" w:rsidRPr="587AA2F9">
              <w:rPr>
                <w:rFonts w:ascii="Calibri" w:hAnsi="Calibri" w:cs="Book Antiqua"/>
                <w:i/>
                <w:iCs/>
              </w:rPr>
              <w:t>Desorden de recopilación de datos.</w:t>
            </w:r>
          </w:p>
        </w:tc>
        <w:tc>
          <w:tcPr>
            <w:tcW w:w="1580" w:type="dxa"/>
            <w:shd w:val="clear" w:color="auto" w:fill="auto"/>
            <w:tcMar>
              <w:top w:w="15" w:type="dxa"/>
              <w:left w:w="15" w:type="dxa"/>
              <w:bottom w:w="0" w:type="dxa"/>
              <w:right w:w="15" w:type="dxa"/>
            </w:tcMar>
          </w:tcPr>
          <w:p w14:paraId="762BA5B4" w14:textId="706D3FC4" w:rsidR="57DDDC15" w:rsidRDefault="5E230DC5" w:rsidP="0005736F">
            <w:pPr>
              <w:jc w:val="center"/>
              <w:rPr>
                <w:rFonts w:ascii="Calibri" w:hAnsi="Calibri" w:cs="Book Antiqua"/>
                <w:i/>
                <w:iCs/>
              </w:rPr>
            </w:pPr>
            <w:r w:rsidRPr="587AA2F9">
              <w:rPr>
                <w:rFonts w:ascii="Calibri" w:hAnsi="Calibri" w:cs="Book Antiqua"/>
                <w:i/>
                <w:iCs/>
              </w:rPr>
              <w:t>N/A</w:t>
            </w:r>
          </w:p>
        </w:tc>
      </w:tr>
      <w:tr w:rsidR="000F1299" w14:paraId="118A6E58" w14:textId="77777777" w:rsidTr="7F400265">
        <w:trPr>
          <w:trHeight w:val="383"/>
        </w:trPr>
        <w:tc>
          <w:tcPr>
            <w:tcW w:w="1375" w:type="dxa"/>
            <w:shd w:val="clear" w:color="auto" w:fill="auto"/>
            <w:tcMar>
              <w:top w:w="15" w:type="dxa"/>
              <w:left w:w="15" w:type="dxa"/>
              <w:bottom w:w="0" w:type="dxa"/>
              <w:right w:w="15" w:type="dxa"/>
            </w:tcMar>
          </w:tcPr>
          <w:p w14:paraId="1D3642F5" w14:textId="7D9A7361" w:rsidR="57DDDC15" w:rsidRDefault="7D47BDEE" w:rsidP="0005736F">
            <w:pPr>
              <w:spacing w:line="259" w:lineRule="auto"/>
              <w:jc w:val="center"/>
              <w:rPr>
                <w:rFonts w:ascii="Calibri" w:hAnsi="Calibri" w:cs="Book Antiqua"/>
                <w:i/>
                <w:iCs/>
              </w:rPr>
            </w:pPr>
            <w:r w:rsidRPr="51A44EE7">
              <w:rPr>
                <w:rFonts w:ascii="Calibri" w:hAnsi="Calibri" w:cs="Book Antiqua"/>
                <w:i/>
                <w:iCs/>
              </w:rPr>
              <w:t>Actor 4</w:t>
            </w:r>
          </w:p>
        </w:tc>
        <w:tc>
          <w:tcPr>
            <w:tcW w:w="1424" w:type="dxa"/>
            <w:shd w:val="clear" w:color="auto" w:fill="auto"/>
            <w:tcMar>
              <w:top w:w="15" w:type="dxa"/>
              <w:left w:w="15" w:type="dxa"/>
              <w:bottom w:w="0" w:type="dxa"/>
              <w:right w:w="15" w:type="dxa"/>
            </w:tcMar>
          </w:tcPr>
          <w:p w14:paraId="51085EFF" w14:textId="3907575D" w:rsidR="57DDDC15" w:rsidRDefault="4519B9ED" w:rsidP="0005736F">
            <w:pPr>
              <w:jc w:val="center"/>
              <w:rPr>
                <w:rFonts w:ascii="Calibri" w:hAnsi="Calibri" w:cs="Book Antiqua"/>
                <w:i/>
                <w:iCs/>
              </w:rPr>
            </w:pPr>
            <w:r w:rsidRPr="7F3AD861">
              <w:rPr>
                <w:rFonts w:ascii="Calibri" w:hAnsi="Calibri" w:cs="Book Antiqua"/>
                <w:i/>
                <w:iCs/>
              </w:rPr>
              <w:t>Administrador de Base de Datos</w:t>
            </w:r>
          </w:p>
        </w:tc>
        <w:tc>
          <w:tcPr>
            <w:tcW w:w="1320" w:type="dxa"/>
            <w:shd w:val="clear" w:color="auto" w:fill="auto"/>
            <w:tcMar>
              <w:top w:w="15" w:type="dxa"/>
              <w:left w:w="15" w:type="dxa"/>
              <w:bottom w:w="0" w:type="dxa"/>
              <w:right w:w="15" w:type="dxa"/>
            </w:tcMar>
          </w:tcPr>
          <w:p w14:paraId="58E86AEB" w14:textId="00CE4AD9" w:rsidR="57DDDC15" w:rsidRDefault="4519B9ED" w:rsidP="00626A0E">
            <w:pPr>
              <w:jc w:val="center"/>
              <w:rPr>
                <w:rFonts w:ascii="Calibri" w:hAnsi="Calibri" w:cs="Book Antiqua"/>
                <w:i/>
                <w:iCs/>
              </w:rPr>
            </w:pPr>
            <w:r w:rsidRPr="1B5F39A1">
              <w:rPr>
                <w:rFonts w:ascii="Calibri" w:hAnsi="Calibri" w:cs="Book Antiqua"/>
                <w:i/>
                <w:iCs/>
              </w:rPr>
              <w:t xml:space="preserve">Se encarga de </w:t>
            </w:r>
            <w:r w:rsidR="6BFEB29A" w:rsidRPr="1B5F39A1">
              <w:rPr>
                <w:rFonts w:ascii="Calibri" w:hAnsi="Calibri" w:cs="Book Antiqua"/>
                <w:i/>
                <w:iCs/>
              </w:rPr>
              <w:t xml:space="preserve">que la base de datos esté </w:t>
            </w:r>
            <w:r w:rsidR="32E2686F" w:rsidRPr="6171EFED">
              <w:rPr>
                <w:rFonts w:ascii="Calibri" w:hAnsi="Calibri" w:cs="Book Antiqua"/>
                <w:i/>
                <w:iCs/>
              </w:rPr>
              <w:t>funcionando correctamente</w:t>
            </w:r>
            <w:r w:rsidR="32E2686F" w:rsidRPr="7F400265">
              <w:rPr>
                <w:rFonts w:ascii="Calibri" w:hAnsi="Calibri" w:cs="Book Antiqua"/>
                <w:i/>
                <w:iCs/>
              </w:rPr>
              <w:t>.</w:t>
            </w:r>
          </w:p>
        </w:tc>
        <w:tc>
          <w:tcPr>
            <w:tcW w:w="1148" w:type="dxa"/>
            <w:shd w:val="clear" w:color="auto" w:fill="auto"/>
            <w:tcMar>
              <w:top w:w="15" w:type="dxa"/>
              <w:left w:w="15" w:type="dxa"/>
              <w:bottom w:w="0" w:type="dxa"/>
              <w:right w:w="15" w:type="dxa"/>
            </w:tcMar>
          </w:tcPr>
          <w:p w14:paraId="0E1A43AC" w14:textId="65ABEA12" w:rsidR="57DDDC15" w:rsidRDefault="32E2686F" w:rsidP="00626A0E">
            <w:pPr>
              <w:jc w:val="center"/>
              <w:rPr>
                <w:rFonts w:ascii="Calibri" w:hAnsi="Calibri" w:cs="Book Antiqua"/>
                <w:i/>
                <w:iCs/>
              </w:rPr>
            </w:pPr>
            <w:r w:rsidRPr="3DFEF6D4">
              <w:rPr>
                <w:rFonts w:ascii="Calibri" w:hAnsi="Calibri" w:cs="Book Antiqua"/>
                <w:i/>
                <w:iCs/>
              </w:rPr>
              <w:t>Mantenimiento</w:t>
            </w:r>
            <w:r w:rsidRPr="76E0B6F8">
              <w:rPr>
                <w:rFonts w:ascii="Calibri" w:hAnsi="Calibri" w:cs="Book Antiqua"/>
                <w:i/>
                <w:iCs/>
              </w:rPr>
              <w:t>,</w:t>
            </w:r>
            <w:r w:rsidRPr="3DFEF6D4">
              <w:rPr>
                <w:rFonts w:ascii="Calibri" w:hAnsi="Calibri" w:cs="Book Antiqua"/>
                <w:i/>
                <w:iCs/>
              </w:rPr>
              <w:t xml:space="preserve"> portabilidad de los datos</w:t>
            </w:r>
            <w:r w:rsidRPr="76E0B6F8">
              <w:rPr>
                <w:rFonts w:ascii="Calibri" w:hAnsi="Calibri" w:cs="Book Antiqua"/>
                <w:i/>
                <w:iCs/>
              </w:rPr>
              <w:t xml:space="preserve"> ingresados y registrados</w:t>
            </w:r>
            <w:r w:rsidRPr="3DFEF6D4">
              <w:rPr>
                <w:rFonts w:ascii="Calibri" w:hAnsi="Calibri" w:cs="Book Antiqua"/>
                <w:i/>
                <w:iCs/>
              </w:rPr>
              <w:t>.</w:t>
            </w:r>
          </w:p>
        </w:tc>
        <w:tc>
          <w:tcPr>
            <w:tcW w:w="1284" w:type="dxa"/>
            <w:shd w:val="clear" w:color="auto" w:fill="auto"/>
            <w:tcMar>
              <w:top w:w="15" w:type="dxa"/>
              <w:left w:w="15" w:type="dxa"/>
              <w:bottom w:w="0" w:type="dxa"/>
              <w:right w:w="15" w:type="dxa"/>
            </w:tcMar>
          </w:tcPr>
          <w:p w14:paraId="3A80B294" w14:textId="39DCF5F4" w:rsidR="57DDDC15" w:rsidRDefault="0F6F4935" w:rsidP="00626A0E">
            <w:pPr>
              <w:jc w:val="center"/>
              <w:rPr>
                <w:rFonts w:ascii="Calibri" w:hAnsi="Calibri" w:cs="Book Antiqua"/>
                <w:i/>
                <w:iCs/>
              </w:rPr>
            </w:pPr>
            <w:r w:rsidRPr="04D9A182">
              <w:rPr>
                <w:rFonts w:ascii="Calibri" w:hAnsi="Calibri" w:cs="Book Antiqua"/>
                <w:i/>
                <w:iCs/>
              </w:rPr>
              <w:t>Mantenibilidad</w:t>
            </w:r>
            <w:r w:rsidRPr="6F22BB5E">
              <w:rPr>
                <w:rFonts w:ascii="Calibri" w:hAnsi="Calibri" w:cs="Book Antiqua"/>
                <w:i/>
                <w:iCs/>
              </w:rPr>
              <w:t xml:space="preserve"> dad de la base de datos.</w:t>
            </w:r>
          </w:p>
          <w:p w14:paraId="7AF21B97" w14:textId="02BD8A79" w:rsidR="57DDDC15" w:rsidRDefault="0005736F" w:rsidP="00626A0E">
            <w:pPr>
              <w:jc w:val="center"/>
              <w:rPr>
                <w:rFonts w:ascii="Calibri" w:hAnsi="Calibri" w:cs="Book Antiqua"/>
                <w:i/>
                <w:iCs/>
              </w:rPr>
            </w:pPr>
            <w:r>
              <w:rPr>
                <w:rFonts w:ascii="Calibri" w:hAnsi="Calibri" w:cs="Book Antiqua"/>
                <w:i/>
                <w:iCs/>
              </w:rPr>
              <w:t>-</w:t>
            </w:r>
            <w:r w:rsidR="0F6F4935" w:rsidRPr="6F22BB5E">
              <w:rPr>
                <w:rFonts w:ascii="Calibri" w:hAnsi="Calibri" w:cs="Book Antiqua"/>
                <w:i/>
                <w:iCs/>
              </w:rPr>
              <w:t>Optimizaciones</w:t>
            </w:r>
            <w:r w:rsidR="0F6F4935" w:rsidRPr="04D9A182">
              <w:rPr>
                <w:rFonts w:ascii="Calibri" w:hAnsi="Calibri" w:cs="Book Antiqua"/>
                <w:i/>
                <w:iCs/>
              </w:rPr>
              <w:t xml:space="preserve"> de la base de datos.</w:t>
            </w:r>
          </w:p>
          <w:p w14:paraId="0177FD3D" w14:textId="00620B4A" w:rsidR="57DDDC15" w:rsidRDefault="0F6F4935" w:rsidP="00626A0E">
            <w:pPr>
              <w:jc w:val="center"/>
              <w:rPr>
                <w:rFonts w:ascii="Calibri" w:hAnsi="Calibri" w:cs="Book Antiqua"/>
                <w:i/>
                <w:iCs/>
              </w:rPr>
            </w:pPr>
            <w:r w:rsidRPr="04D9A182">
              <w:rPr>
                <w:rFonts w:ascii="Calibri" w:hAnsi="Calibri" w:cs="Book Antiqua"/>
                <w:i/>
                <w:iCs/>
              </w:rPr>
              <w:t xml:space="preserve">-Buen uso de la </w:t>
            </w:r>
            <w:r w:rsidRPr="17307CCF">
              <w:rPr>
                <w:rFonts w:ascii="Calibri" w:hAnsi="Calibri" w:cs="Book Antiqua"/>
                <w:i/>
                <w:iCs/>
              </w:rPr>
              <w:t>informaci</w:t>
            </w:r>
            <w:r w:rsidR="26B7C73C" w:rsidRPr="17307CCF">
              <w:rPr>
                <w:rFonts w:ascii="Calibri" w:hAnsi="Calibri" w:cs="Book Antiqua"/>
                <w:i/>
                <w:iCs/>
              </w:rPr>
              <w:t>ón</w:t>
            </w:r>
            <w:r w:rsidRPr="17307CCF">
              <w:rPr>
                <w:rFonts w:ascii="Calibri" w:hAnsi="Calibri" w:cs="Book Antiqua"/>
                <w:i/>
                <w:iCs/>
              </w:rPr>
              <w:t>.</w:t>
            </w:r>
          </w:p>
        </w:tc>
        <w:tc>
          <w:tcPr>
            <w:tcW w:w="1608" w:type="dxa"/>
            <w:shd w:val="clear" w:color="auto" w:fill="auto"/>
            <w:tcMar>
              <w:top w:w="15" w:type="dxa"/>
              <w:left w:w="15" w:type="dxa"/>
              <w:bottom w:w="0" w:type="dxa"/>
              <w:right w:w="15" w:type="dxa"/>
            </w:tcMar>
          </w:tcPr>
          <w:p w14:paraId="2383FAD6" w14:textId="72FAF8B7" w:rsidR="57DDDC15" w:rsidRDefault="4296AA1D" w:rsidP="00626A0E">
            <w:pPr>
              <w:jc w:val="center"/>
              <w:rPr>
                <w:rFonts w:ascii="Calibri" w:hAnsi="Calibri" w:cs="Book Antiqua"/>
                <w:i/>
                <w:iCs/>
              </w:rPr>
            </w:pPr>
            <w:r w:rsidRPr="22F41709">
              <w:rPr>
                <w:rFonts w:ascii="Calibri" w:hAnsi="Calibri" w:cs="Book Antiqua"/>
                <w:i/>
                <w:iCs/>
              </w:rPr>
              <w:t>-</w:t>
            </w:r>
            <w:r w:rsidR="350AE48F" w:rsidRPr="22F41709">
              <w:rPr>
                <w:rFonts w:ascii="Calibri" w:hAnsi="Calibri" w:cs="Book Antiqua"/>
                <w:i/>
                <w:iCs/>
              </w:rPr>
              <w:t>Inestabilidad, fallas de la base de datos.</w:t>
            </w:r>
          </w:p>
          <w:p w14:paraId="39A02C46" w14:textId="1C3A1D1A" w:rsidR="57DDDC15" w:rsidRDefault="350AE48F" w:rsidP="00626A0E">
            <w:pPr>
              <w:jc w:val="center"/>
              <w:rPr>
                <w:rFonts w:ascii="Calibri" w:hAnsi="Calibri" w:cs="Book Antiqua"/>
                <w:i/>
                <w:iCs/>
              </w:rPr>
            </w:pPr>
            <w:r w:rsidRPr="5BB12BD8">
              <w:rPr>
                <w:rFonts w:ascii="Calibri" w:hAnsi="Calibri" w:cs="Book Antiqua"/>
                <w:i/>
                <w:iCs/>
              </w:rPr>
              <w:t>-Perdida de información de los propietarios.</w:t>
            </w:r>
          </w:p>
          <w:p w14:paraId="1BFD1FA4" w14:textId="1C3A1D1A" w:rsidR="57DDDC15" w:rsidRDefault="350AE48F" w:rsidP="00626A0E">
            <w:pPr>
              <w:jc w:val="center"/>
              <w:rPr>
                <w:rFonts w:ascii="Calibri" w:hAnsi="Calibri" w:cs="Book Antiqua"/>
                <w:i/>
                <w:iCs/>
              </w:rPr>
            </w:pPr>
            <w:r w:rsidRPr="5BB12BD8">
              <w:rPr>
                <w:rFonts w:ascii="Calibri" w:hAnsi="Calibri" w:cs="Book Antiqua"/>
                <w:i/>
                <w:iCs/>
              </w:rPr>
              <w:t>-Mal uso de herramientas.</w:t>
            </w:r>
          </w:p>
        </w:tc>
        <w:tc>
          <w:tcPr>
            <w:tcW w:w="1580" w:type="dxa"/>
            <w:shd w:val="clear" w:color="auto" w:fill="auto"/>
            <w:tcMar>
              <w:top w:w="15" w:type="dxa"/>
              <w:left w:w="15" w:type="dxa"/>
              <w:bottom w:w="0" w:type="dxa"/>
              <w:right w:w="15" w:type="dxa"/>
            </w:tcMar>
          </w:tcPr>
          <w:p w14:paraId="427649D0" w14:textId="3162E357" w:rsidR="57DDDC15" w:rsidRDefault="350AE48F" w:rsidP="00626A0E">
            <w:pPr>
              <w:jc w:val="center"/>
              <w:rPr>
                <w:rFonts w:ascii="Calibri" w:hAnsi="Calibri" w:cs="Book Antiqua"/>
                <w:i/>
                <w:iCs/>
              </w:rPr>
            </w:pPr>
            <w:r w:rsidRPr="5BB12BD8">
              <w:rPr>
                <w:rFonts w:ascii="Calibri" w:hAnsi="Calibri" w:cs="Book Antiqua"/>
                <w:i/>
                <w:iCs/>
              </w:rPr>
              <w:t>N/A</w:t>
            </w:r>
          </w:p>
        </w:tc>
      </w:tr>
      <w:tr w:rsidR="000F1299" w14:paraId="40E1915F" w14:textId="77777777" w:rsidTr="7F400265">
        <w:trPr>
          <w:trHeight w:val="383"/>
        </w:trPr>
        <w:tc>
          <w:tcPr>
            <w:tcW w:w="1375" w:type="dxa"/>
            <w:shd w:val="clear" w:color="auto" w:fill="auto"/>
            <w:tcMar>
              <w:top w:w="15" w:type="dxa"/>
              <w:left w:w="15" w:type="dxa"/>
              <w:bottom w:w="0" w:type="dxa"/>
              <w:right w:w="15" w:type="dxa"/>
            </w:tcMar>
          </w:tcPr>
          <w:p w14:paraId="31C64275" w14:textId="0DA87C36" w:rsidR="57DDDC15" w:rsidRDefault="7D47BDEE" w:rsidP="001B3139">
            <w:pPr>
              <w:spacing w:line="259" w:lineRule="auto"/>
              <w:jc w:val="center"/>
              <w:rPr>
                <w:rFonts w:ascii="Calibri" w:hAnsi="Calibri" w:cs="Book Antiqua"/>
                <w:i/>
                <w:iCs/>
              </w:rPr>
            </w:pPr>
            <w:r w:rsidRPr="51A44EE7">
              <w:rPr>
                <w:rFonts w:ascii="Calibri" w:hAnsi="Calibri" w:cs="Book Antiqua"/>
                <w:i/>
                <w:iCs/>
              </w:rPr>
              <w:t>Actor 5</w:t>
            </w:r>
          </w:p>
        </w:tc>
        <w:tc>
          <w:tcPr>
            <w:tcW w:w="1424" w:type="dxa"/>
            <w:shd w:val="clear" w:color="auto" w:fill="auto"/>
            <w:tcMar>
              <w:top w:w="15" w:type="dxa"/>
              <w:left w:w="15" w:type="dxa"/>
              <w:bottom w:w="0" w:type="dxa"/>
              <w:right w:w="15" w:type="dxa"/>
            </w:tcMar>
          </w:tcPr>
          <w:p w14:paraId="25ECF902" w14:textId="20B18412" w:rsidR="57DDDC15" w:rsidRDefault="22A841EC" w:rsidP="001B3139">
            <w:pPr>
              <w:jc w:val="center"/>
              <w:rPr>
                <w:rFonts w:ascii="Calibri" w:hAnsi="Calibri" w:cs="Book Antiqua"/>
                <w:i/>
                <w:iCs/>
              </w:rPr>
            </w:pPr>
            <w:r w:rsidRPr="17187DDD">
              <w:rPr>
                <w:rFonts w:ascii="Calibri" w:hAnsi="Calibri" w:cs="Book Antiqua"/>
                <w:i/>
                <w:iCs/>
              </w:rPr>
              <w:t>Propietario</w:t>
            </w:r>
          </w:p>
        </w:tc>
        <w:tc>
          <w:tcPr>
            <w:tcW w:w="1320" w:type="dxa"/>
            <w:shd w:val="clear" w:color="auto" w:fill="auto"/>
            <w:tcMar>
              <w:top w:w="15" w:type="dxa"/>
              <w:left w:w="15" w:type="dxa"/>
              <w:bottom w:w="0" w:type="dxa"/>
              <w:right w:w="15" w:type="dxa"/>
            </w:tcMar>
          </w:tcPr>
          <w:p w14:paraId="3DD3E398" w14:textId="021D7B61" w:rsidR="57DDDC15" w:rsidRDefault="22A841EC" w:rsidP="00626A0E">
            <w:pPr>
              <w:jc w:val="center"/>
              <w:rPr>
                <w:rFonts w:ascii="Calibri" w:hAnsi="Calibri" w:cs="Book Antiqua"/>
                <w:i/>
                <w:iCs/>
              </w:rPr>
            </w:pPr>
            <w:r w:rsidRPr="17187DDD">
              <w:rPr>
                <w:rFonts w:ascii="Calibri" w:hAnsi="Calibri" w:cs="Book Antiqua"/>
                <w:i/>
                <w:iCs/>
              </w:rPr>
              <w:t>Realiza solicitudes y transacciones.</w:t>
            </w:r>
          </w:p>
          <w:p w14:paraId="330A55E9" w14:textId="021D7B61" w:rsidR="57DDDC15" w:rsidRDefault="22A841EC" w:rsidP="00626A0E">
            <w:pPr>
              <w:jc w:val="center"/>
              <w:rPr>
                <w:rFonts w:ascii="Calibri" w:hAnsi="Calibri" w:cs="Book Antiqua"/>
                <w:i/>
                <w:iCs/>
              </w:rPr>
            </w:pPr>
            <w:r w:rsidRPr="17187DDD">
              <w:rPr>
                <w:rFonts w:ascii="Calibri" w:hAnsi="Calibri" w:cs="Book Antiqua"/>
                <w:i/>
                <w:iCs/>
              </w:rPr>
              <w:t>Usuario directo</w:t>
            </w:r>
          </w:p>
        </w:tc>
        <w:tc>
          <w:tcPr>
            <w:tcW w:w="1148" w:type="dxa"/>
            <w:shd w:val="clear" w:color="auto" w:fill="auto"/>
            <w:tcMar>
              <w:top w:w="15" w:type="dxa"/>
              <w:left w:w="15" w:type="dxa"/>
              <w:bottom w:w="0" w:type="dxa"/>
              <w:right w:w="15" w:type="dxa"/>
            </w:tcMar>
          </w:tcPr>
          <w:p w14:paraId="44AC59A9" w14:textId="126E737D" w:rsidR="57DDDC15" w:rsidRDefault="22A841EC" w:rsidP="00626A0E">
            <w:pPr>
              <w:jc w:val="center"/>
              <w:rPr>
                <w:rFonts w:ascii="Calibri" w:hAnsi="Calibri" w:cs="Book Antiqua"/>
                <w:i/>
                <w:iCs/>
              </w:rPr>
            </w:pPr>
            <w:r w:rsidRPr="4AA4FE5C">
              <w:rPr>
                <w:rFonts w:ascii="Calibri" w:hAnsi="Calibri" w:cs="Book Antiqua"/>
                <w:i/>
                <w:iCs/>
              </w:rPr>
              <w:t xml:space="preserve">Solicitar y receptar la </w:t>
            </w:r>
            <w:r w:rsidRPr="3BE0572F">
              <w:rPr>
                <w:rFonts w:ascii="Calibri" w:hAnsi="Calibri" w:cs="Book Antiqua"/>
                <w:i/>
                <w:iCs/>
              </w:rPr>
              <w:t>información</w:t>
            </w:r>
            <w:r w:rsidRPr="4AA4FE5C">
              <w:rPr>
                <w:rFonts w:ascii="Calibri" w:hAnsi="Calibri" w:cs="Book Antiqua"/>
                <w:i/>
                <w:iCs/>
              </w:rPr>
              <w:t xml:space="preserve"> de sus transacciones</w:t>
            </w:r>
            <w:r w:rsidRPr="5CB93FB8">
              <w:rPr>
                <w:rFonts w:ascii="Calibri" w:hAnsi="Calibri" w:cs="Book Antiqua"/>
                <w:i/>
                <w:iCs/>
              </w:rPr>
              <w:t>.</w:t>
            </w:r>
          </w:p>
        </w:tc>
        <w:tc>
          <w:tcPr>
            <w:tcW w:w="1284" w:type="dxa"/>
            <w:shd w:val="clear" w:color="auto" w:fill="auto"/>
            <w:tcMar>
              <w:top w:w="15" w:type="dxa"/>
              <w:left w:w="15" w:type="dxa"/>
              <w:bottom w:w="0" w:type="dxa"/>
              <w:right w:w="15" w:type="dxa"/>
            </w:tcMar>
          </w:tcPr>
          <w:p w14:paraId="00C3AE10" w14:textId="2CE23D1F" w:rsidR="57DDDC15" w:rsidRDefault="22A841EC" w:rsidP="00626A0E">
            <w:pPr>
              <w:jc w:val="center"/>
              <w:rPr>
                <w:rFonts w:ascii="Calibri" w:hAnsi="Calibri" w:cs="Book Antiqua"/>
                <w:i/>
                <w:iCs/>
              </w:rPr>
            </w:pPr>
            <w:r w:rsidRPr="3BE0572F">
              <w:rPr>
                <w:rFonts w:ascii="Calibri" w:hAnsi="Calibri" w:cs="Book Antiqua"/>
                <w:i/>
                <w:iCs/>
              </w:rPr>
              <w:t>-Realiza pagos al día.</w:t>
            </w:r>
          </w:p>
          <w:p w14:paraId="2E5C2632" w14:textId="2CE23D1F" w:rsidR="57DDDC15" w:rsidRDefault="22A841EC" w:rsidP="00626A0E">
            <w:pPr>
              <w:jc w:val="center"/>
              <w:rPr>
                <w:rFonts w:ascii="Calibri" w:hAnsi="Calibri" w:cs="Book Antiqua"/>
                <w:i/>
                <w:iCs/>
              </w:rPr>
            </w:pPr>
            <w:r w:rsidRPr="3BE0572F">
              <w:rPr>
                <w:rFonts w:ascii="Calibri" w:hAnsi="Calibri" w:cs="Book Antiqua"/>
                <w:i/>
                <w:iCs/>
              </w:rPr>
              <w:t>-Transacciones realizadas correctamente.</w:t>
            </w:r>
          </w:p>
        </w:tc>
        <w:tc>
          <w:tcPr>
            <w:tcW w:w="1608" w:type="dxa"/>
            <w:shd w:val="clear" w:color="auto" w:fill="auto"/>
            <w:tcMar>
              <w:top w:w="15" w:type="dxa"/>
              <w:left w:w="15" w:type="dxa"/>
              <w:bottom w:w="0" w:type="dxa"/>
              <w:right w:w="15" w:type="dxa"/>
            </w:tcMar>
          </w:tcPr>
          <w:p w14:paraId="0A661383" w14:textId="42BA392E" w:rsidR="57DDDC15" w:rsidRDefault="22A841EC" w:rsidP="00626A0E">
            <w:pPr>
              <w:jc w:val="center"/>
              <w:rPr>
                <w:rFonts w:ascii="Calibri" w:hAnsi="Calibri" w:cs="Book Antiqua"/>
                <w:i/>
                <w:iCs/>
              </w:rPr>
            </w:pPr>
            <w:r w:rsidRPr="3BE0572F">
              <w:rPr>
                <w:rFonts w:ascii="Calibri" w:hAnsi="Calibri" w:cs="Book Antiqua"/>
                <w:i/>
                <w:iCs/>
              </w:rPr>
              <w:t>-Presenta deudas vencidas.</w:t>
            </w:r>
          </w:p>
          <w:p w14:paraId="7AB27CE7" w14:textId="52FFC0F3" w:rsidR="57DDDC15" w:rsidRDefault="22A841EC" w:rsidP="00626A0E">
            <w:pPr>
              <w:jc w:val="center"/>
              <w:rPr>
                <w:rFonts w:ascii="Calibri" w:hAnsi="Calibri" w:cs="Book Antiqua"/>
                <w:i/>
                <w:iCs/>
              </w:rPr>
            </w:pPr>
            <w:r w:rsidRPr="3BE0572F">
              <w:rPr>
                <w:rFonts w:ascii="Calibri" w:hAnsi="Calibri" w:cs="Book Antiqua"/>
                <w:i/>
                <w:iCs/>
              </w:rPr>
              <w:t>-Transacciones anuladas por falta de información o presupuesto.</w:t>
            </w:r>
          </w:p>
        </w:tc>
        <w:tc>
          <w:tcPr>
            <w:tcW w:w="1580" w:type="dxa"/>
            <w:shd w:val="clear" w:color="auto" w:fill="auto"/>
            <w:tcMar>
              <w:top w:w="15" w:type="dxa"/>
              <w:left w:w="15" w:type="dxa"/>
              <w:bottom w:w="0" w:type="dxa"/>
              <w:right w:w="15" w:type="dxa"/>
            </w:tcMar>
          </w:tcPr>
          <w:p w14:paraId="35F130C1" w14:textId="1DB6DD57" w:rsidR="57DDDC15" w:rsidRDefault="22A841EC" w:rsidP="00626A0E">
            <w:pPr>
              <w:jc w:val="center"/>
              <w:rPr>
                <w:rFonts w:ascii="Calibri" w:hAnsi="Calibri" w:cs="Book Antiqua"/>
                <w:i/>
                <w:iCs/>
              </w:rPr>
            </w:pPr>
            <w:r w:rsidRPr="3BE0572F">
              <w:rPr>
                <w:rFonts w:ascii="Calibri" w:hAnsi="Calibri" w:cs="Book Antiqua"/>
                <w:i/>
                <w:iCs/>
              </w:rPr>
              <w:t>N/A</w:t>
            </w:r>
          </w:p>
        </w:tc>
      </w:tr>
      <w:tr w:rsidR="000F1299" w14:paraId="1BB15631" w14:textId="77777777" w:rsidTr="7F400265">
        <w:trPr>
          <w:trHeight w:val="383"/>
        </w:trPr>
        <w:tc>
          <w:tcPr>
            <w:tcW w:w="1375" w:type="dxa"/>
            <w:shd w:val="clear" w:color="auto" w:fill="auto"/>
            <w:tcMar>
              <w:top w:w="15" w:type="dxa"/>
              <w:left w:w="15" w:type="dxa"/>
              <w:bottom w:w="0" w:type="dxa"/>
              <w:right w:w="15" w:type="dxa"/>
            </w:tcMar>
          </w:tcPr>
          <w:p w14:paraId="3B41D557" w14:textId="64D539C9" w:rsidR="69BA9B90" w:rsidRDefault="69BA9B90" w:rsidP="1813010C">
            <w:pPr>
              <w:spacing w:line="259" w:lineRule="auto"/>
              <w:jc w:val="center"/>
              <w:rPr>
                <w:rFonts w:ascii="Calibri" w:hAnsi="Calibri" w:cs="Book Antiqua"/>
                <w:i/>
                <w:iCs/>
              </w:rPr>
            </w:pPr>
            <w:r w:rsidRPr="06EBBC72">
              <w:rPr>
                <w:rFonts w:ascii="Calibri" w:hAnsi="Calibri" w:cs="Book Antiqua"/>
                <w:i/>
                <w:iCs/>
              </w:rPr>
              <w:lastRenderedPageBreak/>
              <w:t>Actor 6</w:t>
            </w:r>
          </w:p>
        </w:tc>
        <w:tc>
          <w:tcPr>
            <w:tcW w:w="1424" w:type="dxa"/>
            <w:shd w:val="clear" w:color="auto" w:fill="auto"/>
            <w:tcMar>
              <w:top w:w="15" w:type="dxa"/>
              <w:left w:w="15" w:type="dxa"/>
              <w:bottom w:w="0" w:type="dxa"/>
              <w:right w:w="15" w:type="dxa"/>
            </w:tcMar>
          </w:tcPr>
          <w:p w14:paraId="1871C25F" w14:textId="720545E1" w:rsidR="06EBBC72" w:rsidRDefault="65359EFB" w:rsidP="1813010C">
            <w:pPr>
              <w:jc w:val="center"/>
              <w:rPr>
                <w:rFonts w:ascii="Calibri" w:hAnsi="Calibri" w:cs="Book Antiqua"/>
                <w:i/>
                <w:iCs/>
              </w:rPr>
            </w:pPr>
            <w:r w:rsidRPr="3BE0572F">
              <w:rPr>
                <w:rFonts w:ascii="Calibri" w:hAnsi="Calibri" w:cs="Book Antiqua"/>
                <w:i/>
                <w:iCs/>
              </w:rPr>
              <w:t>Banco</w:t>
            </w:r>
          </w:p>
        </w:tc>
        <w:tc>
          <w:tcPr>
            <w:tcW w:w="1320" w:type="dxa"/>
            <w:shd w:val="clear" w:color="auto" w:fill="auto"/>
            <w:tcMar>
              <w:top w:w="15" w:type="dxa"/>
              <w:left w:w="15" w:type="dxa"/>
              <w:bottom w:w="0" w:type="dxa"/>
              <w:right w:w="15" w:type="dxa"/>
            </w:tcMar>
          </w:tcPr>
          <w:p w14:paraId="41E1E36B" w14:textId="107FD55D" w:rsidR="06EBBC72" w:rsidRDefault="65359EFB" w:rsidP="1813010C">
            <w:pPr>
              <w:jc w:val="center"/>
              <w:rPr>
                <w:rFonts w:ascii="Calibri" w:hAnsi="Calibri" w:cs="Book Antiqua"/>
                <w:i/>
                <w:iCs/>
              </w:rPr>
            </w:pPr>
            <w:r w:rsidRPr="4F799E6F">
              <w:rPr>
                <w:rFonts w:ascii="Calibri" w:hAnsi="Calibri" w:cs="Book Antiqua"/>
                <w:i/>
                <w:iCs/>
              </w:rPr>
              <w:t>Se encarga de las operaciones financieras.</w:t>
            </w:r>
          </w:p>
        </w:tc>
        <w:tc>
          <w:tcPr>
            <w:tcW w:w="1148" w:type="dxa"/>
            <w:shd w:val="clear" w:color="auto" w:fill="auto"/>
            <w:tcMar>
              <w:top w:w="15" w:type="dxa"/>
              <w:left w:w="15" w:type="dxa"/>
              <w:bottom w:w="0" w:type="dxa"/>
              <w:right w:w="15" w:type="dxa"/>
            </w:tcMar>
          </w:tcPr>
          <w:p w14:paraId="006B1FBA" w14:textId="2D86E25F" w:rsidR="06EBBC72" w:rsidRDefault="65359EFB" w:rsidP="1813010C">
            <w:pPr>
              <w:jc w:val="center"/>
              <w:rPr>
                <w:rFonts w:ascii="Calibri" w:hAnsi="Calibri" w:cs="Book Antiqua"/>
                <w:i/>
                <w:iCs/>
              </w:rPr>
            </w:pPr>
            <w:r w:rsidRPr="4F799E6F">
              <w:rPr>
                <w:rFonts w:ascii="Calibri" w:hAnsi="Calibri" w:cs="Book Antiqua"/>
                <w:i/>
                <w:iCs/>
              </w:rPr>
              <w:t>Brindar seguridad al usuario con sus transacciones.</w:t>
            </w:r>
          </w:p>
        </w:tc>
        <w:tc>
          <w:tcPr>
            <w:tcW w:w="1284" w:type="dxa"/>
            <w:shd w:val="clear" w:color="auto" w:fill="auto"/>
            <w:tcMar>
              <w:top w:w="15" w:type="dxa"/>
              <w:left w:w="15" w:type="dxa"/>
              <w:bottom w:w="0" w:type="dxa"/>
              <w:right w:w="15" w:type="dxa"/>
            </w:tcMar>
          </w:tcPr>
          <w:p w14:paraId="20206A05" w14:textId="795BC569" w:rsidR="06EBBC72" w:rsidRDefault="65359EFB" w:rsidP="1813010C">
            <w:pPr>
              <w:jc w:val="center"/>
              <w:rPr>
                <w:rFonts w:ascii="Calibri" w:hAnsi="Calibri" w:cs="Book Antiqua"/>
                <w:i/>
                <w:iCs/>
              </w:rPr>
            </w:pPr>
            <w:r w:rsidRPr="46AA73EA">
              <w:rPr>
                <w:rFonts w:ascii="Calibri" w:hAnsi="Calibri" w:cs="Book Antiqua"/>
                <w:i/>
                <w:iCs/>
              </w:rPr>
              <w:t>-Pago exitoso.</w:t>
            </w:r>
          </w:p>
          <w:p w14:paraId="4FF5DB3E" w14:textId="2AD261BB" w:rsidR="06EBBC72" w:rsidRDefault="65359EFB" w:rsidP="1813010C">
            <w:pPr>
              <w:jc w:val="center"/>
              <w:rPr>
                <w:rFonts w:ascii="Calibri" w:hAnsi="Calibri" w:cs="Book Antiqua"/>
                <w:i/>
                <w:iCs/>
              </w:rPr>
            </w:pPr>
            <w:r w:rsidRPr="46AA73EA">
              <w:rPr>
                <w:rFonts w:ascii="Calibri" w:hAnsi="Calibri" w:cs="Book Antiqua"/>
                <w:i/>
                <w:iCs/>
              </w:rPr>
              <w:t>-Préstamos y créditos aprobados.</w:t>
            </w:r>
          </w:p>
          <w:p w14:paraId="2B20469A" w14:textId="2AD261BB" w:rsidR="06EBBC72" w:rsidRDefault="65359EFB" w:rsidP="1813010C">
            <w:pPr>
              <w:jc w:val="center"/>
              <w:rPr>
                <w:rFonts w:ascii="Calibri" w:hAnsi="Calibri" w:cs="Book Antiqua"/>
                <w:i/>
                <w:iCs/>
              </w:rPr>
            </w:pPr>
            <w:r w:rsidRPr="1813010C">
              <w:rPr>
                <w:rFonts w:ascii="Calibri" w:hAnsi="Calibri" w:cs="Book Antiqua"/>
                <w:i/>
                <w:iCs/>
              </w:rPr>
              <w:t>-Incremento de solicitudes crediticias.</w:t>
            </w:r>
          </w:p>
          <w:p w14:paraId="7A0E8E09" w14:textId="2AD261BB" w:rsidR="06EBBC72" w:rsidRDefault="06EBBC72" w:rsidP="1813010C">
            <w:pPr>
              <w:jc w:val="center"/>
              <w:rPr>
                <w:rFonts w:ascii="Calibri" w:hAnsi="Calibri" w:cs="Book Antiqua"/>
                <w:i/>
                <w:iCs/>
              </w:rPr>
            </w:pPr>
          </w:p>
        </w:tc>
        <w:tc>
          <w:tcPr>
            <w:tcW w:w="1608" w:type="dxa"/>
            <w:shd w:val="clear" w:color="auto" w:fill="auto"/>
            <w:tcMar>
              <w:top w:w="15" w:type="dxa"/>
              <w:left w:w="15" w:type="dxa"/>
              <w:bottom w:w="0" w:type="dxa"/>
              <w:right w:w="15" w:type="dxa"/>
            </w:tcMar>
          </w:tcPr>
          <w:p w14:paraId="76A75086" w14:textId="4B6E72B1" w:rsidR="06EBBC72" w:rsidRDefault="65359EFB" w:rsidP="1813010C">
            <w:pPr>
              <w:jc w:val="center"/>
              <w:rPr>
                <w:rFonts w:ascii="Calibri" w:hAnsi="Calibri" w:cs="Book Antiqua"/>
                <w:i/>
                <w:iCs/>
              </w:rPr>
            </w:pPr>
            <w:r w:rsidRPr="46AA73EA">
              <w:rPr>
                <w:rFonts w:ascii="Calibri" w:hAnsi="Calibri" w:cs="Book Antiqua"/>
                <w:i/>
                <w:iCs/>
              </w:rPr>
              <w:t>-Pago no realizado.</w:t>
            </w:r>
          </w:p>
          <w:p w14:paraId="4C399DBD" w14:textId="4B6E72B1" w:rsidR="06EBBC72" w:rsidRDefault="65359EFB" w:rsidP="1813010C">
            <w:pPr>
              <w:jc w:val="center"/>
              <w:rPr>
                <w:rFonts w:ascii="Calibri" w:hAnsi="Calibri" w:cs="Book Antiqua"/>
                <w:i/>
                <w:iCs/>
              </w:rPr>
            </w:pPr>
            <w:r w:rsidRPr="46AA73EA">
              <w:rPr>
                <w:rFonts w:ascii="Calibri" w:hAnsi="Calibri" w:cs="Book Antiqua"/>
                <w:i/>
                <w:iCs/>
              </w:rPr>
              <w:t>-Prestamos cancelados.</w:t>
            </w:r>
          </w:p>
          <w:p w14:paraId="421D55EB" w14:textId="4B6E72B1" w:rsidR="06EBBC72" w:rsidRDefault="65359EFB" w:rsidP="1813010C">
            <w:pPr>
              <w:jc w:val="center"/>
              <w:rPr>
                <w:rFonts w:ascii="Calibri" w:hAnsi="Calibri" w:cs="Book Antiqua"/>
                <w:i/>
                <w:iCs/>
              </w:rPr>
            </w:pPr>
            <w:r w:rsidRPr="46AA73EA">
              <w:rPr>
                <w:rFonts w:ascii="Calibri" w:hAnsi="Calibri" w:cs="Book Antiqua"/>
                <w:i/>
                <w:iCs/>
              </w:rPr>
              <w:t xml:space="preserve">-Decremento de solicitudes crediticias. </w:t>
            </w:r>
          </w:p>
        </w:tc>
        <w:tc>
          <w:tcPr>
            <w:tcW w:w="1580" w:type="dxa"/>
            <w:shd w:val="clear" w:color="auto" w:fill="auto"/>
            <w:tcMar>
              <w:top w:w="15" w:type="dxa"/>
              <w:left w:w="15" w:type="dxa"/>
              <w:bottom w:w="0" w:type="dxa"/>
              <w:right w:w="15" w:type="dxa"/>
            </w:tcMar>
          </w:tcPr>
          <w:p w14:paraId="66A2989D" w14:textId="5056AEF0" w:rsidR="06EBBC72" w:rsidRDefault="65359EFB" w:rsidP="1813010C">
            <w:pPr>
              <w:jc w:val="center"/>
              <w:rPr>
                <w:rFonts w:ascii="Calibri" w:hAnsi="Calibri" w:cs="Book Antiqua"/>
                <w:i/>
                <w:iCs/>
              </w:rPr>
            </w:pPr>
            <w:r w:rsidRPr="46AA73EA">
              <w:rPr>
                <w:rFonts w:ascii="Calibri" w:hAnsi="Calibri" w:cs="Book Antiqua"/>
                <w:i/>
                <w:iCs/>
              </w:rPr>
              <w:t>N/A</w:t>
            </w:r>
          </w:p>
        </w:tc>
      </w:tr>
    </w:tbl>
    <w:p w14:paraId="1E95C5CD" w14:textId="77777777" w:rsidR="00547DD9" w:rsidRDefault="00547DD9" w:rsidP="00663A4B">
      <w:pPr>
        <w:pStyle w:val="Heading2"/>
        <w:numPr>
          <w:ilvl w:val="1"/>
          <w:numId w:val="2"/>
        </w:numPr>
        <w:ind w:left="1418"/>
        <w:rPr>
          <w:rFonts w:ascii="Calibri" w:hAnsi="Calibri" w:cs="Book Antiqua"/>
          <w:i w:val="0"/>
          <w:sz w:val="24"/>
        </w:rPr>
      </w:pPr>
      <w:bookmarkStart w:id="8" w:name="_Toc384282998"/>
      <w:bookmarkStart w:id="9" w:name="_Toc59650529"/>
      <w:r w:rsidRPr="00453783">
        <w:rPr>
          <w:rFonts w:ascii="Calibri" w:hAnsi="Calibri" w:cs="Book Antiqua"/>
          <w:i w:val="0"/>
          <w:sz w:val="24"/>
        </w:rPr>
        <w:t>Alcance</w:t>
      </w:r>
      <w:bookmarkEnd w:id="8"/>
      <w:bookmarkEnd w:id="9"/>
    </w:p>
    <w:p w14:paraId="34FB48CC" w14:textId="77777777" w:rsidR="00830635" w:rsidRPr="00830635" w:rsidRDefault="00830635" w:rsidP="00830635"/>
    <w:p w14:paraId="24B540FB" w14:textId="77777777" w:rsidR="001D6783" w:rsidRPr="008F2A47" w:rsidRDefault="001D6783" w:rsidP="001D6783">
      <w:pPr>
        <w:pStyle w:val="ListParagraph"/>
        <w:rPr>
          <w:rFonts w:ascii="Calibri" w:hAnsi="Calibri" w:cs="Book Antiqua"/>
          <w:i/>
          <w:color w:val="000000" w:themeColor="text1"/>
        </w:rPr>
      </w:pPr>
      <w:bookmarkStart w:id="10" w:name="_Toc384282999"/>
      <w:r w:rsidRPr="008F2A47">
        <w:rPr>
          <w:rFonts w:ascii="Calibri" w:hAnsi="Calibri" w:cs="Book Antiqua"/>
          <w:i/>
          <w:color w:val="000000" w:themeColor="text1"/>
        </w:rPr>
        <w:t xml:space="preserve">El Documento de Arquitectura abarca la definición de la arquitectura del producto a través de las vistas de casos de uso, lógica (análisis y diseño), despliegue e implementación, también define los procedimientos del usuario a los que deberá dar soporte y el manejo que se realizará a los datos. De igual manera el presente documento determinara el impacto del software en los procesos de gestión que se realizan en el departamento de recaudación municipal.  </w:t>
      </w:r>
    </w:p>
    <w:p w14:paraId="4C3EF826" w14:textId="77777777" w:rsidR="00857C2C" w:rsidRPr="00A008C8" w:rsidRDefault="00857C2C" w:rsidP="00857C2C">
      <w:pPr>
        <w:rPr>
          <w:rFonts w:ascii="Calibri" w:hAnsi="Calibri"/>
        </w:rPr>
      </w:pPr>
    </w:p>
    <w:p w14:paraId="26C29FAD" w14:textId="77777777" w:rsidR="00857C2C" w:rsidRPr="00453783" w:rsidRDefault="00857C2C" w:rsidP="00857C2C">
      <w:pPr>
        <w:pStyle w:val="Heading1"/>
        <w:numPr>
          <w:ilvl w:val="0"/>
          <w:numId w:val="2"/>
        </w:numPr>
        <w:spacing w:before="0" w:after="0"/>
        <w:rPr>
          <w:rFonts w:ascii="Calibri" w:hAnsi="Calibri" w:cs="Book Antiqua"/>
          <w:sz w:val="28"/>
        </w:rPr>
      </w:pPr>
      <w:bookmarkStart w:id="11" w:name="_Toc59650530"/>
      <w:r w:rsidRPr="00453783">
        <w:rPr>
          <w:rFonts w:ascii="Calibri" w:hAnsi="Calibri" w:cs="Book Antiqua"/>
          <w:sz w:val="28"/>
        </w:rPr>
        <w:t>Presentación del Producto</w:t>
      </w:r>
      <w:bookmarkEnd w:id="11"/>
      <w:r w:rsidRPr="00453783">
        <w:rPr>
          <w:rFonts w:ascii="Calibri" w:hAnsi="Calibri" w:cs="Book Antiqua"/>
          <w:sz w:val="28"/>
        </w:rPr>
        <w:t xml:space="preserve"> </w:t>
      </w:r>
    </w:p>
    <w:p w14:paraId="13746978" w14:textId="77777777" w:rsidR="00857C2C" w:rsidRPr="00453783" w:rsidRDefault="00857C2C" w:rsidP="00857C2C">
      <w:pPr>
        <w:pStyle w:val="Heading2"/>
        <w:numPr>
          <w:ilvl w:val="1"/>
          <w:numId w:val="2"/>
        </w:numPr>
        <w:ind w:left="1418"/>
        <w:rPr>
          <w:rFonts w:ascii="Calibri" w:hAnsi="Calibri" w:cs="Book Antiqua"/>
          <w:i w:val="0"/>
          <w:sz w:val="24"/>
        </w:rPr>
      </w:pPr>
      <w:bookmarkStart w:id="12" w:name="_Toc59650531"/>
      <w:r w:rsidRPr="00453783">
        <w:rPr>
          <w:rFonts w:ascii="Calibri" w:hAnsi="Calibri" w:cs="Book Antiqua"/>
          <w:i w:val="0"/>
          <w:sz w:val="24"/>
        </w:rPr>
        <w:t>Propósito del Sistema</w:t>
      </w:r>
      <w:bookmarkEnd w:id="12"/>
    </w:p>
    <w:p w14:paraId="73FEEE37" w14:textId="77777777" w:rsidR="00670299" w:rsidRDefault="00670299" w:rsidP="00670299">
      <w:pPr>
        <w:pStyle w:val="Heading3"/>
        <w:numPr>
          <w:ilvl w:val="2"/>
          <w:numId w:val="3"/>
        </w:numPr>
        <w:ind w:left="1843"/>
        <w:rPr>
          <w:rFonts w:ascii="Calibri" w:hAnsi="Calibri" w:cs="Book Antiqua"/>
          <w:sz w:val="24"/>
        </w:rPr>
      </w:pPr>
      <w:bookmarkStart w:id="13" w:name="_Toc59650440"/>
      <w:bookmarkStart w:id="14" w:name="_Toc59650532"/>
      <w:r>
        <w:rPr>
          <w:rFonts w:ascii="Calibri" w:hAnsi="Calibri" w:cs="Book Antiqua"/>
          <w:sz w:val="24"/>
        </w:rPr>
        <w:t>Planteamiento del problema</w:t>
      </w:r>
      <w:bookmarkEnd w:id="13"/>
      <w:bookmarkEnd w:id="14"/>
      <w:r w:rsidRPr="00453783">
        <w:rPr>
          <w:rFonts w:ascii="Calibri" w:hAnsi="Calibri" w:cs="Book Antiqua"/>
          <w:sz w:val="24"/>
        </w:rPr>
        <w:t xml:space="preserve"> </w:t>
      </w:r>
    </w:p>
    <w:p w14:paraId="3FD5FF0F" w14:textId="77777777" w:rsidR="00670299" w:rsidRDefault="00670299" w:rsidP="00670299">
      <w:pPr>
        <w:ind w:left="1134"/>
        <w:jc w:val="both"/>
        <w:rPr>
          <w:rFonts w:ascii="Calibri" w:hAnsi="Calibri" w:cs="Book Antiqua"/>
          <w:i/>
          <w:color w:val="0000FF"/>
        </w:rPr>
      </w:pPr>
    </w:p>
    <w:p w14:paraId="0FA6C25C" w14:textId="567868C5" w:rsidR="00670299" w:rsidRPr="00B27AE5" w:rsidRDefault="00670299" w:rsidP="00670299">
      <w:pPr>
        <w:ind w:left="1134"/>
        <w:jc w:val="both"/>
        <w:rPr>
          <w:rFonts w:ascii="Calibri" w:hAnsi="Calibri" w:cs="Book Antiqua"/>
          <w:i/>
        </w:rPr>
      </w:pPr>
      <w:r w:rsidRPr="00B27AE5">
        <w:rPr>
          <w:rFonts w:ascii="Calibri" w:hAnsi="Calibri" w:cs="Book Antiqua"/>
          <w:b/>
          <w:i/>
        </w:rPr>
        <w:t>El problema de</w:t>
      </w:r>
      <w:r w:rsidRPr="00B27AE5">
        <w:rPr>
          <w:rFonts w:ascii="Calibri" w:hAnsi="Calibri" w:cs="Book Antiqua"/>
          <w:i/>
        </w:rPr>
        <w:t xml:space="preserve"> </w:t>
      </w:r>
      <w:r w:rsidR="00746713" w:rsidRPr="00B27AE5">
        <w:rPr>
          <w:rFonts w:ascii="Calibri" w:hAnsi="Calibri" w:cs="Book Antiqua"/>
          <w:i/>
        </w:rPr>
        <w:t xml:space="preserve">la gestión de cobros </w:t>
      </w:r>
      <w:r w:rsidR="00905BE7" w:rsidRPr="00B27AE5">
        <w:rPr>
          <w:rFonts w:ascii="Calibri" w:hAnsi="Calibri" w:cs="Book Antiqua"/>
          <w:i/>
        </w:rPr>
        <w:t>municipales</w:t>
      </w:r>
      <w:r w:rsidR="00746713" w:rsidRPr="00B27AE5">
        <w:rPr>
          <w:rFonts w:ascii="Calibri" w:hAnsi="Calibri" w:cs="Book Antiqua"/>
          <w:i/>
        </w:rPr>
        <w:t xml:space="preserve"> viene influencia</w:t>
      </w:r>
      <w:r w:rsidR="00905BE7" w:rsidRPr="00B27AE5">
        <w:rPr>
          <w:rFonts w:ascii="Calibri" w:hAnsi="Calibri" w:cs="Book Antiqua"/>
          <w:i/>
        </w:rPr>
        <w:t>do</w:t>
      </w:r>
      <w:r w:rsidR="00746713" w:rsidRPr="00B27AE5">
        <w:rPr>
          <w:rFonts w:ascii="Calibri" w:hAnsi="Calibri" w:cs="Book Antiqua"/>
          <w:i/>
        </w:rPr>
        <w:t xml:space="preserve"> en gran medida por la falta de personal administrativo encargado de la</w:t>
      </w:r>
      <w:r w:rsidR="00BA3A82" w:rsidRPr="00B27AE5">
        <w:rPr>
          <w:rFonts w:ascii="Calibri" w:hAnsi="Calibri" w:cs="Book Antiqua"/>
          <w:i/>
        </w:rPr>
        <w:t xml:space="preserve">s transacciones contables vehiculares de los propietarios, lo que ocasiona </w:t>
      </w:r>
      <w:r w:rsidR="00CE3C75" w:rsidRPr="00B27AE5">
        <w:rPr>
          <w:rFonts w:ascii="Calibri" w:hAnsi="Calibri" w:cs="Book Antiqua"/>
          <w:i/>
        </w:rPr>
        <w:t>retraso en sus movimientos es la falta de un sistema que permita la cobranza automática de los pagos municipales</w:t>
      </w:r>
      <w:r w:rsidR="00905BE7" w:rsidRPr="00B27AE5">
        <w:rPr>
          <w:rFonts w:ascii="Calibri" w:hAnsi="Calibri" w:cs="Book Antiqua"/>
          <w:i/>
        </w:rPr>
        <w:t xml:space="preserve"> debido a que los procesos son realizados de forma presencial. </w:t>
      </w:r>
    </w:p>
    <w:p w14:paraId="0B7B0A15" w14:textId="1BCC266E" w:rsidR="00670299" w:rsidRPr="00B27AE5" w:rsidRDefault="00670299" w:rsidP="00670299">
      <w:pPr>
        <w:ind w:left="1134"/>
        <w:jc w:val="both"/>
        <w:rPr>
          <w:rFonts w:ascii="Calibri" w:hAnsi="Calibri" w:cs="Book Antiqua"/>
          <w:i/>
        </w:rPr>
      </w:pPr>
      <w:r w:rsidRPr="00B27AE5">
        <w:rPr>
          <w:rFonts w:ascii="Calibri" w:hAnsi="Calibri" w:cs="Book Antiqua"/>
          <w:b/>
          <w:i/>
        </w:rPr>
        <w:t>Afecta a</w:t>
      </w:r>
      <w:r w:rsidRPr="00B27AE5">
        <w:rPr>
          <w:rFonts w:ascii="Calibri" w:hAnsi="Calibri" w:cs="Book Antiqua"/>
          <w:i/>
        </w:rPr>
        <w:t xml:space="preserve">: </w:t>
      </w:r>
      <w:r w:rsidR="005167AC" w:rsidRPr="00B27AE5">
        <w:rPr>
          <w:rFonts w:ascii="Calibri" w:hAnsi="Calibri" w:cs="Book Antiqua"/>
          <w:i/>
        </w:rPr>
        <w:t>Propietarios</w:t>
      </w:r>
      <w:r w:rsidRPr="00B27AE5">
        <w:rPr>
          <w:rFonts w:ascii="Calibri" w:hAnsi="Calibri" w:cs="Book Antiqua"/>
          <w:i/>
        </w:rPr>
        <w:t xml:space="preserve">, </w:t>
      </w:r>
      <w:r w:rsidR="005167AC" w:rsidRPr="00B27AE5">
        <w:rPr>
          <w:rFonts w:ascii="Calibri" w:hAnsi="Calibri" w:cs="Book Antiqua"/>
          <w:i/>
        </w:rPr>
        <w:t>Funcionario Municipal.</w:t>
      </w:r>
    </w:p>
    <w:p w14:paraId="0A3E861F" w14:textId="77777777" w:rsidR="00670299" w:rsidRPr="00B27AE5" w:rsidRDefault="00670299" w:rsidP="00670299">
      <w:pPr>
        <w:ind w:left="1134"/>
        <w:jc w:val="both"/>
        <w:rPr>
          <w:rFonts w:ascii="Calibri" w:hAnsi="Calibri" w:cs="Book Antiqua"/>
          <w:b/>
          <w:i/>
        </w:rPr>
      </w:pPr>
      <w:r w:rsidRPr="00B27AE5">
        <w:rPr>
          <w:rFonts w:ascii="Calibri" w:hAnsi="Calibri" w:cs="Book Antiqua"/>
          <w:b/>
          <w:i/>
        </w:rPr>
        <w:t xml:space="preserve">Cuyo impacto es: </w:t>
      </w:r>
    </w:p>
    <w:p w14:paraId="1BAC1979" w14:textId="5C420E6C" w:rsidR="00670299" w:rsidRPr="00B27AE5" w:rsidRDefault="005167AC" w:rsidP="00D33B7F">
      <w:pPr>
        <w:numPr>
          <w:ilvl w:val="0"/>
          <w:numId w:val="9"/>
        </w:numPr>
        <w:jc w:val="both"/>
        <w:rPr>
          <w:rFonts w:ascii="Calibri" w:hAnsi="Calibri" w:cs="Book Antiqua"/>
          <w:i/>
        </w:rPr>
      </w:pPr>
      <w:r w:rsidRPr="00B27AE5">
        <w:rPr>
          <w:rFonts w:ascii="Calibri" w:hAnsi="Calibri" w:cs="Book Antiqua"/>
          <w:i/>
        </w:rPr>
        <w:t>El periodo de tiempo presencial es alto en comparación a otros métodos.</w:t>
      </w:r>
    </w:p>
    <w:p w14:paraId="6D3019FA" w14:textId="464D3F85" w:rsidR="005167AC" w:rsidRPr="00B27AE5" w:rsidRDefault="00B412B6" w:rsidP="00D33B7F">
      <w:pPr>
        <w:numPr>
          <w:ilvl w:val="0"/>
          <w:numId w:val="9"/>
        </w:numPr>
        <w:jc w:val="both"/>
        <w:rPr>
          <w:rFonts w:ascii="Calibri" w:hAnsi="Calibri" w:cs="Book Antiqua"/>
          <w:i/>
        </w:rPr>
      </w:pPr>
      <w:r w:rsidRPr="00B27AE5">
        <w:rPr>
          <w:rFonts w:ascii="Calibri" w:hAnsi="Calibri" w:cs="Book Antiqua"/>
          <w:i/>
        </w:rPr>
        <w:t>Genera confusión cuando se presentan distintos propietarios.</w:t>
      </w:r>
    </w:p>
    <w:p w14:paraId="1C8AB460" w14:textId="4E969AAA" w:rsidR="00B412B6" w:rsidRPr="00B27AE5" w:rsidRDefault="00B412B6" w:rsidP="00D33B7F">
      <w:pPr>
        <w:numPr>
          <w:ilvl w:val="0"/>
          <w:numId w:val="9"/>
        </w:numPr>
        <w:jc w:val="both"/>
        <w:rPr>
          <w:rFonts w:ascii="Calibri" w:hAnsi="Calibri" w:cs="Book Antiqua"/>
          <w:i/>
        </w:rPr>
      </w:pPr>
      <w:r w:rsidRPr="00B27AE5">
        <w:rPr>
          <w:rFonts w:ascii="Calibri" w:hAnsi="Calibri" w:cs="Book Antiqua"/>
          <w:i/>
        </w:rPr>
        <w:t xml:space="preserve">Obstaculiza el flujo de </w:t>
      </w:r>
      <w:r w:rsidR="008F2A47" w:rsidRPr="00B27AE5">
        <w:rPr>
          <w:rFonts w:ascii="Calibri" w:hAnsi="Calibri" w:cs="Book Antiqua"/>
          <w:i/>
        </w:rPr>
        <w:t>pagos por la cantidad vehicular que posea un propietario.</w:t>
      </w:r>
    </w:p>
    <w:p w14:paraId="55AE2C65" w14:textId="77777777" w:rsidR="00670299" w:rsidRPr="003B122E" w:rsidRDefault="00670299" w:rsidP="00670299">
      <w:pPr>
        <w:ind w:left="1134"/>
        <w:jc w:val="both"/>
        <w:rPr>
          <w:rFonts w:ascii="Calibri" w:hAnsi="Calibri" w:cs="Book Antiqua"/>
          <w:i/>
          <w:color w:val="525252"/>
        </w:rPr>
      </w:pPr>
    </w:p>
    <w:p w14:paraId="15EA1455" w14:textId="77777777" w:rsidR="00670299" w:rsidRPr="00453783" w:rsidRDefault="00670299" w:rsidP="00670299">
      <w:pPr>
        <w:pStyle w:val="Heading3"/>
        <w:numPr>
          <w:ilvl w:val="2"/>
          <w:numId w:val="3"/>
        </w:numPr>
        <w:ind w:left="1843"/>
        <w:rPr>
          <w:rFonts w:ascii="Calibri" w:hAnsi="Calibri" w:cs="Book Antiqua"/>
          <w:sz w:val="24"/>
        </w:rPr>
      </w:pPr>
      <w:bookmarkStart w:id="15" w:name="_Toc384283001"/>
      <w:bookmarkStart w:id="16" w:name="_Toc59650441"/>
      <w:bookmarkStart w:id="17" w:name="_Toc59650533"/>
      <w:r w:rsidRPr="00453783">
        <w:rPr>
          <w:rFonts w:ascii="Calibri" w:hAnsi="Calibri" w:cs="Book Antiqua"/>
          <w:sz w:val="24"/>
        </w:rPr>
        <w:t>Objetivo</w:t>
      </w:r>
      <w:bookmarkEnd w:id="15"/>
      <w:bookmarkEnd w:id="16"/>
      <w:bookmarkEnd w:id="17"/>
    </w:p>
    <w:p w14:paraId="475546D5" w14:textId="77777777" w:rsidR="00670299" w:rsidRDefault="00670299" w:rsidP="00670299">
      <w:pPr>
        <w:ind w:left="1134"/>
        <w:jc w:val="both"/>
        <w:rPr>
          <w:rFonts w:ascii="Calibri" w:hAnsi="Calibri" w:cs="Book Antiqua"/>
          <w:i/>
          <w:color w:val="525252"/>
        </w:rPr>
      </w:pPr>
    </w:p>
    <w:p w14:paraId="6ACC94E6" w14:textId="54B8BD29" w:rsidR="00493BB8" w:rsidRPr="005D24C3" w:rsidRDefault="00493BB8" w:rsidP="00493BB8">
      <w:pPr>
        <w:ind w:left="1134"/>
        <w:rPr>
          <w:i/>
          <w:iCs/>
        </w:rPr>
      </w:pPr>
      <w:r w:rsidRPr="005D24C3">
        <w:rPr>
          <w:rFonts w:ascii="Calibri" w:eastAsia="Calibri" w:hAnsi="Calibri" w:cs="Calibri"/>
          <w:b/>
          <w:bCs/>
          <w:i/>
          <w:iCs/>
        </w:rPr>
        <w:t>Para</w:t>
      </w:r>
      <w:r w:rsidRPr="005D24C3">
        <w:rPr>
          <w:rFonts w:ascii="Calibri" w:eastAsia="Calibri" w:hAnsi="Calibri" w:cs="Calibri"/>
          <w:i/>
          <w:iCs/>
        </w:rPr>
        <w:t xml:space="preserve"> funcionarios municipales y propietarios </w:t>
      </w:r>
      <w:r w:rsidR="00870D3C" w:rsidRPr="005D24C3">
        <w:rPr>
          <w:rFonts w:ascii="Calibri" w:eastAsia="Calibri" w:hAnsi="Calibri" w:cs="Calibri"/>
          <w:i/>
          <w:iCs/>
        </w:rPr>
        <w:t>asociados a la empresa Cobros S.A.,</w:t>
      </w:r>
      <w:r w:rsidR="00E83D02" w:rsidRPr="005D24C3">
        <w:rPr>
          <w:rFonts w:ascii="Calibri" w:eastAsia="Calibri" w:hAnsi="Calibri" w:cs="Calibri"/>
          <w:i/>
          <w:iCs/>
        </w:rPr>
        <w:t xml:space="preserve"> </w:t>
      </w:r>
      <w:r w:rsidR="00E83D02" w:rsidRPr="005D24C3">
        <w:rPr>
          <w:rFonts w:ascii="Calibri" w:eastAsia="Calibri" w:hAnsi="Calibri" w:cs="Calibri"/>
          <w:b/>
          <w:bCs/>
          <w:i/>
          <w:iCs/>
        </w:rPr>
        <w:t>quienes</w:t>
      </w:r>
      <w:r w:rsidR="00E83D02" w:rsidRPr="005D24C3">
        <w:rPr>
          <w:rFonts w:ascii="Calibri" w:eastAsia="Calibri" w:hAnsi="Calibri" w:cs="Calibri"/>
          <w:i/>
          <w:iCs/>
        </w:rPr>
        <w:t xml:space="preserve"> solicitan y requieren </w:t>
      </w:r>
      <w:r w:rsidR="00132A9E" w:rsidRPr="005D24C3">
        <w:rPr>
          <w:rFonts w:ascii="Calibri" w:eastAsia="Calibri" w:hAnsi="Calibri" w:cs="Calibri"/>
          <w:i/>
          <w:iCs/>
        </w:rPr>
        <w:t xml:space="preserve">solventar las transacciones </w:t>
      </w:r>
      <w:r w:rsidR="00BC00C7" w:rsidRPr="005D24C3">
        <w:rPr>
          <w:rFonts w:ascii="Calibri" w:eastAsia="Calibri" w:hAnsi="Calibri" w:cs="Calibri"/>
          <w:i/>
          <w:iCs/>
        </w:rPr>
        <w:t xml:space="preserve">del pago </w:t>
      </w:r>
      <w:r w:rsidR="00DC11D8" w:rsidRPr="005D24C3">
        <w:rPr>
          <w:rFonts w:ascii="Calibri" w:eastAsia="Calibri" w:hAnsi="Calibri" w:cs="Calibri"/>
          <w:i/>
          <w:iCs/>
        </w:rPr>
        <w:t xml:space="preserve">vehicular mediante </w:t>
      </w:r>
      <w:r w:rsidR="00686FAF" w:rsidRPr="005D24C3">
        <w:rPr>
          <w:rFonts w:ascii="Calibri" w:eastAsia="Calibri" w:hAnsi="Calibri" w:cs="Calibri"/>
          <w:i/>
          <w:iCs/>
        </w:rPr>
        <w:t>el sistema de cobranzas municipales</w:t>
      </w:r>
      <w:r w:rsidR="00F01F99">
        <w:rPr>
          <w:rFonts w:ascii="Calibri" w:eastAsia="Calibri" w:hAnsi="Calibri" w:cs="Calibri"/>
          <w:i/>
          <w:iCs/>
        </w:rPr>
        <w:t xml:space="preserve">, </w:t>
      </w:r>
      <w:r w:rsidR="00F01F99" w:rsidRPr="00F01F99">
        <w:rPr>
          <w:rFonts w:ascii="Calibri" w:eastAsia="Calibri" w:hAnsi="Calibri" w:cs="Calibri"/>
          <w:b/>
          <w:bCs/>
          <w:i/>
          <w:iCs/>
        </w:rPr>
        <w:t>es un</w:t>
      </w:r>
      <w:r w:rsidR="00F01F99">
        <w:rPr>
          <w:rFonts w:ascii="Calibri" w:eastAsia="Calibri" w:hAnsi="Calibri" w:cs="Calibri"/>
          <w:i/>
          <w:iCs/>
        </w:rPr>
        <w:t xml:space="preserve"> aplicativo Web</w:t>
      </w:r>
      <w:r w:rsidRPr="005D24C3">
        <w:rPr>
          <w:rFonts w:ascii="Calibri" w:eastAsia="Calibri" w:hAnsi="Calibri" w:cs="Calibri"/>
          <w:i/>
          <w:iCs/>
        </w:rPr>
        <w:t xml:space="preserve"> </w:t>
      </w:r>
      <w:r w:rsidR="00651C6C" w:rsidRPr="00F01F99">
        <w:rPr>
          <w:rFonts w:ascii="Calibri" w:eastAsia="Calibri" w:hAnsi="Calibri" w:cs="Calibri"/>
          <w:b/>
          <w:bCs/>
          <w:i/>
          <w:iCs/>
        </w:rPr>
        <w:t>que</w:t>
      </w:r>
      <w:r w:rsidR="0014590F" w:rsidRPr="005D24C3">
        <w:rPr>
          <w:rFonts w:ascii="Calibri" w:eastAsia="Calibri" w:hAnsi="Calibri" w:cs="Calibri"/>
          <w:i/>
          <w:iCs/>
        </w:rPr>
        <w:t xml:space="preserve"> mejora eficientemente la gestión de cobranza </w:t>
      </w:r>
      <w:r w:rsidR="00FC1846" w:rsidRPr="005D24C3">
        <w:rPr>
          <w:rFonts w:ascii="Calibri" w:eastAsia="Calibri" w:hAnsi="Calibri" w:cs="Calibri"/>
          <w:i/>
          <w:iCs/>
        </w:rPr>
        <w:t xml:space="preserve">mediante los pagos en línea, notifica a sus propietarios mediante correo electrónico los cambios transaccionales realizados </w:t>
      </w:r>
      <w:r w:rsidR="00EB18BE" w:rsidRPr="005D24C3">
        <w:rPr>
          <w:rFonts w:ascii="Calibri" w:eastAsia="Calibri" w:hAnsi="Calibri" w:cs="Calibri"/>
          <w:i/>
          <w:iCs/>
        </w:rPr>
        <w:t xml:space="preserve">e informa </w:t>
      </w:r>
      <w:r w:rsidR="007C0F4F" w:rsidRPr="005D24C3">
        <w:rPr>
          <w:rFonts w:ascii="Calibri" w:eastAsia="Calibri" w:hAnsi="Calibri" w:cs="Calibri"/>
          <w:i/>
          <w:iCs/>
        </w:rPr>
        <w:t xml:space="preserve">mediante reportes los datos estadísticos </w:t>
      </w:r>
      <w:r w:rsidR="005D24C3" w:rsidRPr="005D24C3">
        <w:rPr>
          <w:rFonts w:ascii="Calibri" w:eastAsia="Calibri" w:hAnsi="Calibri" w:cs="Calibri"/>
          <w:i/>
          <w:iCs/>
        </w:rPr>
        <w:t>que se han suscitado dentro de la empresa.</w:t>
      </w:r>
    </w:p>
    <w:p w14:paraId="08AD4FE6" w14:textId="77777777" w:rsidR="00670299" w:rsidRPr="00453783" w:rsidRDefault="00670299" w:rsidP="00670299">
      <w:pPr>
        <w:pStyle w:val="Heading3"/>
        <w:numPr>
          <w:ilvl w:val="2"/>
          <w:numId w:val="3"/>
        </w:numPr>
        <w:ind w:left="1843"/>
        <w:rPr>
          <w:rFonts w:ascii="Calibri" w:hAnsi="Calibri" w:cs="Book Antiqua"/>
          <w:sz w:val="24"/>
        </w:rPr>
      </w:pPr>
      <w:bookmarkStart w:id="18" w:name="_Toc59650442"/>
      <w:bookmarkStart w:id="19" w:name="_Toc59650534"/>
      <w:r w:rsidRPr="00453783">
        <w:rPr>
          <w:rFonts w:ascii="Calibri" w:hAnsi="Calibri" w:cs="Book Antiqua"/>
          <w:sz w:val="24"/>
        </w:rPr>
        <w:lastRenderedPageBreak/>
        <w:t>Alcance</w:t>
      </w:r>
      <w:bookmarkEnd w:id="18"/>
      <w:bookmarkEnd w:id="19"/>
      <w:r w:rsidRPr="00453783">
        <w:rPr>
          <w:rFonts w:ascii="Calibri" w:hAnsi="Calibri" w:cs="Book Antiqua"/>
          <w:sz w:val="24"/>
        </w:rPr>
        <w:t xml:space="preserve"> </w:t>
      </w:r>
    </w:p>
    <w:p w14:paraId="7BDEEFB6" w14:textId="77777777" w:rsidR="00670299" w:rsidRPr="003B122E" w:rsidRDefault="00670299" w:rsidP="00670299"/>
    <w:p w14:paraId="16E349E4" w14:textId="3FD568F7" w:rsidR="00830635" w:rsidRDefault="00434B33" w:rsidP="00670299">
      <w:pPr>
        <w:ind w:left="1134"/>
        <w:jc w:val="both"/>
        <w:rPr>
          <w:rFonts w:ascii="Calibri" w:hAnsi="Calibri" w:cs="Book Antiqua"/>
          <w:b/>
          <w:i/>
        </w:rPr>
      </w:pPr>
      <w:r>
        <w:rPr>
          <w:rFonts w:ascii="Calibri" w:hAnsi="Calibri" w:cs="Book Antiqua"/>
          <w:b/>
          <w:i/>
        </w:rPr>
        <w:t>La solución efectiva brindará:</w:t>
      </w:r>
    </w:p>
    <w:p w14:paraId="24A32980" w14:textId="6B3BD941" w:rsidR="00434B33" w:rsidRPr="00626A0E" w:rsidRDefault="003851CD" w:rsidP="00626A0E">
      <w:pPr>
        <w:pStyle w:val="ListParagraph"/>
        <w:numPr>
          <w:ilvl w:val="0"/>
          <w:numId w:val="9"/>
        </w:numPr>
        <w:jc w:val="both"/>
        <w:rPr>
          <w:rFonts w:ascii="Calibri" w:hAnsi="Calibri" w:cs="Book Antiqua"/>
          <w:b/>
          <w:i/>
        </w:rPr>
      </w:pPr>
      <w:r w:rsidRPr="00626A0E">
        <w:rPr>
          <w:rFonts w:ascii="Calibri" w:hAnsi="Calibri" w:cs="Book Antiqua"/>
          <w:bCs/>
          <w:i/>
        </w:rPr>
        <w:t>Qué l</w:t>
      </w:r>
      <w:r w:rsidR="00FD24FA" w:rsidRPr="00626A0E">
        <w:rPr>
          <w:rFonts w:ascii="Calibri" w:hAnsi="Calibri" w:cs="Book Antiqua"/>
          <w:bCs/>
          <w:i/>
        </w:rPr>
        <w:t>a recaudación eficiente de los impuestos municipales para cada uno de los vehículos asociados a la empresa.</w:t>
      </w:r>
    </w:p>
    <w:p w14:paraId="3690AE97" w14:textId="2C895598" w:rsidR="00FD24FA" w:rsidRPr="00626A0E" w:rsidRDefault="00FA0CA6" w:rsidP="00626A0E">
      <w:pPr>
        <w:pStyle w:val="ListParagraph"/>
        <w:numPr>
          <w:ilvl w:val="0"/>
          <w:numId w:val="9"/>
        </w:numPr>
        <w:jc w:val="both"/>
        <w:rPr>
          <w:rFonts w:ascii="Calibri" w:hAnsi="Calibri" w:cs="Book Antiqua"/>
          <w:b/>
          <w:i/>
        </w:rPr>
      </w:pPr>
      <w:r w:rsidRPr="00626A0E">
        <w:rPr>
          <w:rFonts w:ascii="Calibri" w:hAnsi="Calibri" w:cs="Book Antiqua"/>
          <w:bCs/>
          <w:i/>
        </w:rPr>
        <w:t>Qué el método de pago pueda realizarse de forma no presencial y mejorar notablemente la gestión presencial.</w:t>
      </w:r>
    </w:p>
    <w:p w14:paraId="1DD3C62A" w14:textId="0741D189" w:rsidR="00FA0CA6" w:rsidRPr="00626A0E" w:rsidRDefault="00FA0CA6" w:rsidP="00626A0E">
      <w:pPr>
        <w:pStyle w:val="ListParagraph"/>
        <w:numPr>
          <w:ilvl w:val="0"/>
          <w:numId w:val="9"/>
        </w:numPr>
        <w:jc w:val="both"/>
        <w:rPr>
          <w:rFonts w:ascii="Calibri" w:hAnsi="Calibri" w:cs="Book Antiqua"/>
          <w:b/>
          <w:i/>
        </w:rPr>
      </w:pPr>
      <w:r w:rsidRPr="00626A0E">
        <w:rPr>
          <w:rFonts w:ascii="Calibri" w:hAnsi="Calibri" w:cs="Book Antiqua"/>
          <w:bCs/>
          <w:i/>
        </w:rPr>
        <w:t xml:space="preserve">Qué </w:t>
      </w:r>
      <w:r w:rsidR="00DE708A" w:rsidRPr="00626A0E">
        <w:rPr>
          <w:rFonts w:ascii="Calibri" w:hAnsi="Calibri" w:cs="Book Antiqua"/>
          <w:bCs/>
          <w:i/>
        </w:rPr>
        <w:t>brinde a los propietarios la actualización de datos, tanto suyos como el de su vehículo.</w:t>
      </w:r>
    </w:p>
    <w:p w14:paraId="06837420" w14:textId="108913BB" w:rsidR="00DE708A" w:rsidRPr="00626A0E" w:rsidRDefault="00DE708A" w:rsidP="00626A0E">
      <w:pPr>
        <w:pStyle w:val="ListParagraph"/>
        <w:numPr>
          <w:ilvl w:val="0"/>
          <w:numId w:val="9"/>
        </w:numPr>
        <w:jc w:val="both"/>
        <w:rPr>
          <w:rFonts w:ascii="Calibri" w:hAnsi="Calibri" w:cs="Book Antiqua"/>
          <w:b/>
          <w:i/>
        </w:rPr>
      </w:pPr>
      <w:r w:rsidRPr="00626A0E">
        <w:rPr>
          <w:rFonts w:ascii="Calibri" w:hAnsi="Calibri" w:cs="Book Antiqua"/>
          <w:bCs/>
          <w:i/>
        </w:rPr>
        <w:t>Qué</w:t>
      </w:r>
      <w:r w:rsidR="00C60DCC" w:rsidRPr="00626A0E">
        <w:rPr>
          <w:rFonts w:ascii="Calibri" w:hAnsi="Calibri" w:cs="Book Antiqua"/>
          <w:bCs/>
          <w:i/>
        </w:rPr>
        <w:t xml:space="preserve"> realice la generación de reportes de forma satisfactoria mediante el uso de</w:t>
      </w:r>
      <w:r w:rsidR="00D516E6" w:rsidRPr="00626A0E">
        <w:rPr>
          <w:rFonts w:ascii="Calibri" w:hAnsi="Calibri" w:cs="Book Antiqua"/>
          <w:bCs/>
          <w:i/>
        </w:rPr>
        <w:t xml:space="preserve"> equipo eficiente</w:t>
      </w:r>
      <w:r w:rsidR="00171FFA" w:rsidRPr="00626A0E">
        <w:rPr>
          <w:rFonts w:ascii="Calibri" w:hAnsi="Calibri" w:cs="Book Antiqua"/>
          <w:bCs/>
          <w:i/>
        </w:rPr>
        <w:t xml:space="preserve"> para la codificación.</w:t>
      </w:r>
    </w:p>
    <w:p w14:paraId="5F16188D" w14:textId="41F4E5D9" w:rsidR="00171FFA" w:rsidRPr="00626A0E" w:rsidRDefault="00171FFA" w:rsidP="00626A0E">
      <w:pPr>
        <w:pStyle w:val="ListParagraph"/>
        <w:numPr>
          <w:ilvl w:val="0"/>
          <w:numId w:val="9"/>
        </w:numPr>
        <w:jc w:val="both"/>
        <w:rPr>
          <w:rFonts w:ascii="Calibri" w:hAnsi="Calibri" w:cs="Book Antiqua"/>
          <w:b/>
          <w:i/>
        </w:rPr>
      </w:pPr>
      <w:r w:rsidRPr="00626A0E">
        <w:rPr>
          <w:rFonts w:ascii="Calibri" w:hAnsi="Calibri" w:cs="Book Antiqua"/>
          <w:bCs/>
          <w:i/>
        </w:rPr>
        <w:t xml:space="preserve">Qué se envíen notificaciones a los propietarios </w:t>
      </w:r>
      <w:r w:rsidR="00EC36B5" w:rsidRPr="00626A0E">
        <w:rPr>
          <w:rFonts w:ascii="Calibri" w:hAnsi="Calibri" w:cs="Book Antiqua"/>
          <w:bCs/>
          <w:i/>
        </w:rPr>
        <w:t xml:space="preserve">cada mes </w:t>
      </w:r>
      <w:r w:rsidR="00124863" w:rsidRPr="00626A0E">
        <w:rPr>
          <w:rFonts w:ascii="Calibri" w:hAnsi="Calibri" w:cs="Book Antiqua"/>
          <w:bCs/>
          <w:i/>
        </w:rPr>
        <w:t>de acuerdo con</w:t>
      </w:r>
      <w:r w:rsidR="00EC36B5" w:rsidRPr="00626A0E">
        <w:rPr>
          <w:rFonts w:ascii="Calibri" w:hAnsi="Calibri" w:cs="Book Antiqua"/>
          <w:bCs/>
          <w:i/>
        </w:rPr>
        <w:t xml:space="preserve"> su correspondiente mes de pago y de las transacciones que realice.</w:t>
      </w:r>
    </w:p>
    <w:p w14:paraId="12BCAD61" w14:textId="77777777" w:rsidR="00434B33" w:rsidRPr="00005728" w:rsidRDefault="00434B33" w:rsidP="00670299">
      <w:pPr>
        <w:ind w:left="1134"/>
        <w:jc w:val="both"/>
        <w:rPr>
          <w:rFonts w:ascii="Calibri" w:hAnsi="Calibri" w:cs="Book Antiqua"/>
          <w:b/>
          <w:i/>
        </w:rPr>
      </w:pPr>
    </w:p>
    <w:p w14:paraId="294729F5" w14:textId="77777777" w:rsidR="00670299" w:rsidRDefault="00670299" w:rsidP="00670299">
      <w:pPr>
        <w:pStyle w:val="Heading3"/>
        <w:numPr>
          <w:ilvl w:val="2"/>
          <w:numId w:val="3"/>
        </w:numPr>
        <w:ind w:left="1843"/>
        <w:rPr>
          <w:rFonts w:ascii="Calibri" w:hAnsi="Calibri" w:cs="Book Antiqua"/>
          <w:sz w:val="24"/>
        </w:rPr>
      </w:pPr>
      <w:bookmarkStart w:id="20" w:name="_Toc384283003"/>
      <w:bookmarkStart w:id="21" w:name="_Toc59650443"/>
      <w:bookmarkStart w:id="22" w:name="_Toc59650535"/>
      <w:r w:rsidRPr="00453783">
        <w:rPr>
          <w:rFonts w:ascii="Calibri" w:hAnsi="Calibri" w:cs="Book Antiqua"/>
          <w:sz w:val="24"/>
        </w:rPr>
        <w:t>El Sistema no contempla</w:t>
      </w:r>
      <w:bookmarkEnd w:id="20"/>
      <w:bookmarkEnd w:id="21"/>
      <w:bookmarkEnd w:id="22"/>
    </w:p>
    <w:p w14:paraId="4126FC02" w14:textId="77777777" w:rsidR="00DB0532" w:rsidRPr="00DB0532" w:rsidRDefault="00DB0532" w:rsidP="00DB0532"/>
    <w:p w14:paraId="10DE5B18" w14:textId="77777777" w:rsidR="00DB0532" w:rsidRPr="00DB0532" w:rsidRDefault="00DB0532" w:rsidP="00DB0532">
      <w:pPr>
        <w:ind w:left="1134"/>
        <w:rPr>
          <w:rFonts w:ascii="Calibri" w:hAnsi="Calibri" w:cs="Book Antiqua"/>
          <w:i/>
          <w:color w:val="000000" w:themeColor="text1"/>
        </w:rPr>
      </w:pPr>
      <w:r w:rsidRPr="00DB0532">
        <w:rPr>
          <w:rFonts w:ascii="Calibri" w:hAnsi="Calibri" w:cs="Book Antiqua"/>
          <w:i/>
          <w:color w:val="000000" w:themeColor="text1"/>
        </w:rPr>
        <w:t xml:space="preserve">Una vez determinada la problemática a resolver con el producto software se establece que el sistema no contemplara las siguientes funcionabilidades: </w:t>
      </w:r>
    </w:p>
    <w:p w14:paraId="2B033CB2" w14:textId="77777777" w:rsidR="00DB0532" w:rsidRPr="00DB0532" w:rsidRDefault="00DB0532" w:rsidP="00D33B7F">
      <w:pPr>
        <w:pStyle w:val="ListParagraph"/>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estará disponible a los propietarios de los vehículos dado que será un sistema offline (intranet). </w:t>
      </w:r>
    </w:p>
    <w:p w14:paraId="363C4445" w14:textId="77777777" w:rsidR="00DB0532" w:rsidRPr="00DB0532" w:rsidRDefault="00DB0532" w:rsidP="00D33B7F">
      <w:pPr>
        <w:pStyle w:val="ListParagraph"/>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podrá agregar nuevos productos(vehículos) a los clientes(propietarios) dado que es un sistema de recaudación. </w:t>
      </w:r>
    </w:p>
    <w:p w14:paraId="4113C91B" w14:textId="77777777" w:rsidR="00DB0532" w:rsidRPr="00DB0532" w:rsidRDefault="00DB0532" w:rsidP="00D33B7F">
      <w:pPr>
        <w:pStyle w:val="ListParagraph"/>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estará disponible en formato Aplicación (móvil o escritorio). </w:t>
      </w:r>
    </w:p>
    <w:p w14:paraId="2F16F9EF" w14:textId="77777777" w:rsidR="00DB0532" w:rsidRPr="00DB0532" w:rsidRDefault="00DB0532" w:rsidP="00D33B7F">
      <w:pPr>
        <w:pStyle w:val="ListParagraph"/>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podrá agregar nuevos clientes(propietarios). </w:t>
      </w:r>
    </w:p>
    <w:p w14:paraId="1F7F1999" w14:textId="77777777" w:rsidR="00DB0532" w:rsidRPr="00DB0532" w:rsidRDefault="00DB0532" w:rsidP="00D33B7F">
      <w:pPr>
        <w:pStyle w:val="ListParagraph"/>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permitirá realizar el pago en línea(online) por parte del cliente. </w:t>
      </w:r>
    </w:p>
    <w:p w14:paraId="3ECDB6BB" w14:textId="7B41AC68" w:rsidR="006F0350" w:rsidRDefault="006F0350" w:rsidP="00857C2C">
      <w:pPr>
        <w:rPr>
          <w:rFonts w:ascii="Calibri" w:hAnsi="Calibri" w:cs="Book Antiqua"/>
        </w:rPr>
      </w:pPr>
    </w:p>
    <w:p w14:paraId="5F7F18B0" w14:textId="7B41AC68" w:rsidR="006F0350" w:rsidRPr="00453783" w:rsidRDefault="006F0350" w:rsidP="00857C2C">
      <w:pPr>
        <w:rPr>
          <w:rFonts w:ascii="Calibri" w:hAnsi="Calibri" w:cs="Book Antiqua"/>
        </w:rPr>
      </w:pPr>
    </w:p>
    <w:p w14:paraId="413F5E81" w14:textId="77777777" w:rsidR="00857C2C" w:rsidRPr="00453783" w:rsidRDefault="00857C2C" w:rsidP="00857C2C">
      <w:pPr>
        <w:pStyle w:val="Heading1"/>
        <w:numPr>
          <w:ilvl w:val="0"/>
          <w:numId w:val="2"/>
        </w:numPr>
        <w:spacing w:before="0" w:after="0"/>
        <w:rPr>
          <w:rFonts w:ascii="Calibri" w:hAnsi="Calibri" w:cs="Book Antiqua"/>
        </w:rPr>
      </w:pPr>
      <w:bookmarkStart w:id="23" w:name="_Toc59650537"/>
      <w:r w:rsidRPr="00453783">
        <w:rPr>
          <w:rFonts w:ascii="Calibri" w:hAnsi="Calibri" w:cs="Book Antiqua"/>
          <w:sz w:val="28"/>
        </w:rPr>
        <w:t>Descripción General</w:t>
      </w:r>
      <w:bookmarkEnd w:id="23"/>
      <w:r w:rsidRPr="00453783">
        <w:rPr>
          <w:rFonts w:ascii="Calibri" w:hAnsi="Calibri" w:cs="Book Antiqua"/>
          <w:sz w:val="28"/>
        </w:rPr>
        <w:t xml:space="preserve"> </w:t>
      </w:r>
    </w:p>
    <w:p w14:paraId="37194964" w14:textId="77777777" w:rsidR="00857C2C" w:rsidRPr="00453783" w:rsidRDefault="00857C2C" w:rsidP="00857C2C">
      <w:pPr>
        <w:pStyle w:val="Heading2"/>
        <w:numPr>
          <w:ilvl w:val="1"/>
          <w:numId w:val="2"/>
        </w:numPr>
        <w:ind w:left="1418"/>
        <w:rPr>
          <w:rFonts w:ascii="Calibri" w:hAnsi="Calibri" w:cs="Book Antiqua"/>
          <w:i w:val="0"/>
          <w:sz w:val="24"/>
        </w:rPr>
      </w:pPr>
      <w:bookmarkStart w:id="24" w:name="_Toc59650538"/>
      <w:r w:rsidRPr="00453783">
        <w:rPr>
          <w:rFonts w:ascii="Calibri" w:hAnsi="Calibri" w:cs="Book Antiqua"/>
          <w:i w:val="0"/>
          <w:sz w:val="24"/>
        </w:rPr>
        <w:t>Contexto del Producto</w:t>
      </w:r>
      <w:bookmarkEnd w:id="24"/>
    </w:p>
    <w:p w14:paraId="633A342D" w14:textId="77777777" w:rsidR="00134A54" w:rsidRPr="00E053B1" w:rsidRDefault="00134A54" w:rsidP="00134A54"/>
    <w:p w14:paraId="4AF08541" w14:textId="46A25835" w:rsidR="00134A54" w:rsidRPr="007A0C7C" w:rsidRDefault="007A0C7C" w:rsidP="00134A54">
      <w:pPr>
        <w:ind w:left="720"/>
        <w:rPr>
          <w:rFonts w:ascii="Calibri" w:hAnsi="Calibri" w:cs="Book Antiqua"/>
          <w:i/>
          <w:iCs/>
        </w:rPr>
      </w:pPr>
      <w:r w:rsidRPr="007A0C7C">
        <w:rPr>
          <w:rFonts w:ascii="Calibri" w:hAnsi="Calibri" w:cs="Book Antiqua"/>
          <w:b/>
          <w:bCs/>
          <w:i/>
          <w:iCs/>
        </w:rPr>
        <w:t>A diferencia de</w:t>
      </w:r>
      <w:r w:rsidRPr="007A0C7C">
        <w:rPr>
          <w:rFonts w:ascii="Calibri" w:hAnsi="Calibri" w:cs="Book Antiqua"/>
          <w:i/>
          <w:iCs/>
        </w:rPr>
        <w:t xml:space="preserve"> </w:t>
      </w:r>
      <w:r w:rsidR="00134A54" w:rsidRPr="007A0C7C">
        <w:rPr>
          <w:rFonts w:ascii="Calibri" w:hAnsi="Calibri" w:cs="Book Antiqua"/>
          <w:i/>
          <w:iCs/>
        </w:rPr>
        <w:t xml:space="preserve">un sistema ERP, tomamos como referencia el software </w:t>
      </w:r>
      <w:r w:rsidR="00134A54" w:rsidRPr="007A0C7C">
        <w:rPr>
          <w:rFonts w:ascii="Calibri" w:hAnsi="Calibri" w:cs="Book Antiqua"/>
          <w:b/>
          <w:bCs/>
          <w:i/>
          <w:iCs/>
        </w:rPr>
        <w:t>Billin</w:t>
      </w:r>
      <w:r w:rsidR="00134A54" w:rsidRPr="007A0C7C">
        <w:rPr>
          <w:rFonts w:ascii="Calibri" w:hAnsi="Calibri" w:cs="Book Antiqua"/>
          <w:i/>
          <w:iCs/>
        </w:rPr>
        <w:t xml:space="preserve"> que es un Sistema de cobro de facturas el cual permite gestionar usuarios con diferentes fechas de pago</w:t>
      </w:r>
      <w:r w:rsidR="00D14307">
        <w:rPr>
          <w:rFonts w:ascii="Calibri" w:hAnsi="Calibri" w:cs="Book Antiqua"/>
          <w:i/>
          <w:iCs/>
        </w:rPr>
        <w:t xml:space="preserve"> </w:t>
      </w:r>
      <w:r w:rsidR="00D14307" w:rsidRPr="00213371">
        <w:rPr>
          <w:rFonts w:ascii="Calibri" w:hAnsi="Calibri" w:cs="Book Antiqua"/>
          <w:b/>
          <w:bCs/>
          <w:i/>
          <w:iCs/>
        </w:rPr>
        <w:t>nuestro producto</w:t>
      </w:r>
      <w:r w:rsidR="00213371">
        <w:rPr>
          <w:rFonts w:ascii="Calibri" w:hAnsi="Calibri" w:cs="Book Antiqua"/>
          <w:i/>
          <w:iCs/>
        </w:rPr>
        <w:t xml:space="preserve"> ofrece</w:t>
      </w:r>
      <w:r w:rsidR="00134A54" w:rsidRPr="007A0C7C">
        <w:rPr>
          <w:rFonts w:ascii="Calibri" w:hAnsi="Calibri" w:cs="Book Antiqua"/>
          <w:i/>
          <w:iCs/>
        </w:rPr>
        <w:t xml:space="preserve"> un gran control transaccional con respecto a los movimientos financieros como lo son consultas, modificación y eliminación de información de la empresa cuidando aspectos como la integridad y confiabilidad en la gestión de datos, realizados por la compañía COBROS S.A.</w:t>
      </w:r>
    </w:p>
    <w:p w14:paraId="46FB6B2C" w14:textId="77777777" w:rsidR="00857C2C" w:rsidRPr="00453783" w:rsidRDefault="00857C2C" w:rsidP="00857C2C">
      <w:pPr>
        <w:pStyle w:val="Heading2"/>
        <w:numPr>
          <w:ilvl w:val="1"/>
          <w:numId w:val="2"/>
        </w:numPr>
        <w:ind w:left="1418"/>
        <w:rPr>
          <w:rFonts w:ascii="Calibri" w:hAnsi="Calibri" w:cs="Book Antiqua"/>
          <w:i w:val="0"/>
          <w:sz w:val="24"/>
        </w:rPr>
      </w:pPr>
      <w:bookmarkStart w:id="25" w:name="_Toc59650539"/>
      <w:r w:rsidRPr="00453783">
        <w:rPr>
          <w:rFonts w:ascii="Calibri" w:hAnsi="Calibri" w:cs="Book Antiqua"/>
          <w:i w:val="0"/>
          <w:sz w:val="24"/>
        </w:rPr>
        <w:t>Perspectivas futuras del producto</w:t>
      </w:r>
      <w:bookmarkEnd w:id="25"/>
    </w:p>
    <w:p w14:paraId="3EC2D41B" w14:textId="39F86683" w:rsidR="00184FC0" w:rsidRDefault="00184FC0" w:rsidP="00184FC0"/>
    <w:p w14:paraId="4505118F" w14:textId="77777777" w:rsidR="00AD67AC" w:rsidRPr="00EA1666" w:rsidRDefault="00AD67AC" w:rsidP="00D33B7F">
      <w:pPr>
        <w:pStyle w:val="Sangra3detindependiente1"/>
        <w:numPr>
          <w:ilvl w:val="0"/>
          <w:numId w:val="14"/>
        </w:numPr>
        <w:spacing w:line="240" w:lineRule="auto"/>
        <w:ind w:left="1068"/>
        <w:rPr>
          <w:rFonts w:ascii="Calibri" w:hAnsi="Calibri" w:cs="Book Antiqua"/>
          <w:i/>
          <w:iCs/>
          <w:sz w:val="24"/>
          <w:lang w:val="es-AR"/>
        </w:rPr>
      </w:pPr>
      <w:r w:rsidRPr="00EA1666">
        <w:rPr>
          <w:rFonts w:ascii="Calibri" w:hAnsi="Calibri" w:cs="Book Antiqua"/>
          <w:i/>
          <w:iCs/>
          <w:sz w:val="24"/>
          <w:lang w:val="es-AR"/>
        </w:rPr>
        <w:t xml:space="preserve">El sistema en una futura versión podrá disponer de una versión web para que los propietarios de vehículos puedan consultar y pagar sus deudas desde internet usando el pago ONLINE. </w:t>
      </w:r>
    </w:p>
    <w:p w14:paraId="3A799896" w14:textId="77777777" w:rsidR="00AD67AC" w:rsidRPr="00EA1666" w:rsidRDefault="00AD67AC" w:rsidP="00D33B7F">
      <w:pPr>
        <w:pStyle w:val="Sangra3detindependiente1"/>
        <w:numPr>
          <w:ilvl w:val="0"/>
          <w:numId w:val="14"/>
        </w:numPr>
        <w:spacing w:line="240" w:lineRule="auto"/>
        <w:ind w:left="1068"/>
        <w:rPr>
          <w:i/>
          <w:iCs/>
        </w:rPr>
      </w:pPr>
      <w:r w:rsidRPr="00EA1666">
        <w:rPr>
          <w:rFonts w:ascii="Calibri" w:hAnsi="Calibri" w:cs="Book Antiqua"/>
          <w:i/>
          <w:iCs/>
          <w:sz w:val="24"/>
          <w:lang w:val="es-AR"/>
        </w:rPr>
        <w:lastRenderedPageBreak/>
        <w:t xml:space="preserve">El sistema tendrá a futuro la oportunidad de ser trasladado a una API Android e IOS para que pueda ser utilizada en diferentes plataformas. </w:t>
      </w:r>
    </w:p>
    <w:p w14:paraId="658B26BC" w14:textId="37B1C905" w:rsidR="00184FC0" w:rsidRPr="00EA1666" w:rsidRDefault="00AD67AC" w:rsidP="00D33B7F">
      <w:pPr>
        <w:pStyle w:val="Sangra3detindependiente1"/>
        <w:numPr>
          <w:ilvl w:val="0"/>
          <w:numId w:val="14"/>
        </w:numPr>
        <w:spacing w:line="240" w:lineRule="auto"/>
        <w:ind w:left="1068"/>
        <w:rPr>
          <w:i/>
          <w:iCs/>
        </w:rPr>
      </w:pPr>
      <w:r w:rsidRPr="00EA1666">
        <w:rPr>
          <w:rFonts w:ascii="Calibri" w:hAnsi="Calibri" w:cs="Book Antiqua"/>
          <w:i/>
          <w:iCs/>
          <w:sz w:val="24"/>
          <w:lang w:val="es-AR"/>
        </w:rPr>
        <w:t>El sistema a futuro podrá alimentar a otros sistemas del municipio sobre los datos que se generarán durante la puesta en marcha de este sistema, otros módulos o sistemas podrán utilizar la data y así se podrá conocer el historial de los diferentes propietarios y vehículos</w:t>
      </w:r>
    </w:p>
    <w:p w14:paraId="251283AD" w14:textId="77777777" w:rsidR="00857C2C" w:rsidRDefault="00857C2C" w:rsidP="00184FC0">
      <w:pPr>
        <w:pStyle w:val="Heading2"/>
        <w:numPr>
          <w:ilvl w:val="1"/>
          <w:numId w:val="2"/>
        </w:numPr>
        <w:ind w:left="1418"/>
        <w:rPr>
          <w:rFonts w:ascii="Calibri" w:hAnsi="Calibri" w:cs="Book Antiqua"/>
          <w:i w:val="0"/>
          <w:sz w:val="24"/>
        </w:rPr>
      </w:pPr>
      <w:bookmarkStart w:id="26" w:name="_Toc59650540"/>
      <w:r w:rsidRPr="00453783">
        <w:rPr>
          <w:rFonts w:ascii="Calibri" w:hAnsi="Calibri" w:cs="Book Antiqua"/>
          <w:i w:val="0"/>
          <w:sz w:val="24"/>
        </w:rPr>
        <w:t>Reglas y Funciones de Negocio</w:t>
      </w:r>
      <w:bookmarkEnd w:id="26"/>
    </w:p>
    <w:p w14:paraId="3ADE71C2" w14:textId="77777777" w:rsidR="00DE2736" w:rsidRDefault="00DE2736" w:rsidP="00DE2736">
      <w:pPr>
        <w:ind w:left="720"/>
        <w:jc w:val="both"/>
        <w:rPr>
          <w:rFonts w:ascii="Calibri" w:hAnsi="Calibri" w:cs="Book Antiqua"/>
          <w:i/>
          <w:color w:val="0000FF"/>
        </w:rPr>
      </w:pPr>
    </w:p>
    <w:p w14:paraId="55AEA8B2" w14:textId="3CB75922" w:rsidR="006547AD" w:rsidRDefault="006547AD" w:rsidP="00DE2736">
      <w:pPr>
        <w:ind w:left="720"/>
        <w:jc w:val="both"/>
        <w:rPr>
          <w:rFonts w:asciiTheme="minorHAnsi" w:eastAsiaTheme="minorEastAsia" w:hAnsiTheme="minorHAnsi" w:cstheme="minorBidi"/>
        </w:rPr>
      </w:pPr>
      <w:r w:rsidRPr="11D7874A">
        <w:rPr>
          <w:rFonts w:asciiTheme="minorHAnsi" w:eastAsiaTheme="minorEastAsia" w:hAnsiTheme="minorHAnsi" w:cstheme="minorBidi"/>
        </w:rPr>
        <w:t>Se presentarán los módulos correspondientes con su debido proceso y terminación en formato de diagrama de flujo</w:t>
      </w:r>
    </w:p>
    <w:p w14:paraId="0EA815C8" w14:textId="77777777" w:rsidR="00EA1666" w:rsidRDefault="00EA1666" w:rsidP="00DE2736">
      <w:pPr>
        <w:ind w:left="720"/>
        <w:jc w:val="both"/>
        <w:rPr>
          <w:rFonts w:asciiTheme="minorHAnsi" w:eastAsiaTheme="minorEastAsia" w:hAnsiTheme="minorHAnsi" w:cstheme="minorBidi"/>
        </w:rPr>
      </w:pPr>
    </w:p>
    <w:p w14:paraId="61676427" w14:textId="77777777" w:rsidR="00BA14DA" w:rsidRDefault="00BA14DA" w:rsidP="00BA14DA">
      <w:pPr>
        <w:ind w:left="709"/>
        <w:rPr>
          <w:rFonts w:asciiTheme="minorHAnsi" w:eastAsiaTheme="minorEastAsia" w:hAnsiTheme="minorHAnsi" w:cstheme="minorBidi"/>
          <w:b/>
          <w:bCs/>
        </w:rPr>
      </w:pPr>
      <w:r w:rsidRPr="00EB7250">
        <w:rPr>
          <w:rFonts w:asciiTheme="minorHAnsi" w:eastAsiaTheme="minorEastAsia" w:hAnsiTheme="minorHAnsi" w:cstheme="minorBidi"/>
          <w:b/>
          <w:bCs/>
        </w:rPr>
        <w:t>Módulo de Autentificación de Usuario</w:t>
      </w:r>
    </w:p>
    <w:p w14:paraId="0ECF9415" w14:textId="2D9BE3D3" w:rsidR="00BA14DA" w:rsidRDefault="007E665E" w:rsidP="00626A0E">
      <w:pPr>
        <w:ind w:left="709"/>
        <w:jc w:val="center"/>
        <w:rPr>
          <w:rFonts w:asciiTheme="minorHAnsi" w:eastAsiaTheme="minorEastAsia" w:hAnsiTheme="minorHAnsi" w:cstheme="minorBidi"/>
          <w:b/>
          <w:bCs/>
        </w:rPr>
      </w:pPr>
      <w:r>
        <w:rPr>
          <w:noProof/>
        </w:rPr>
        <w:drawing>
          <wp:inline distT="0" distB="0" distL="0" distR="0" wp14:anchorId="7DAD0386" wp14:editId="1AF18FEB">
            <wp:extent cx="4331369" cy="3927111"/>
            <wp:effectExtent l="0" t="0" r="0" b="0"/>
            <wp:docPr id="1424563059" name="Imagen 1424563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24563059"/>
                    <pic:cNvPicPr/>
                  </pic:nvPicPr>
                  <pic:blipFill>
                    <a:blip r:embed="rId10">
                      <a:extLst>
                        <a:ext uri="{28A0092B-C50C-407E-A947-70E740481C1C}">
                          <a14:useLocalDpi xmlns:a14="http://schemas.microsoft.com/office/drawing/2010/main" val="0"/>
                        </a:ext>
                      </a:extLst>
                    </a:blip>
                    <a:stretch>
                      <a:fillRect/>
                    </a:stretch>
                  </pic:blipFill>
                  <pic:spPr>
                    <a:xfrm>
                      <a:off x="0" y="0"/>
                      <a:ext cx="4331369" cy="3927111"/>
                    </a:xfrm>
                    <a:prstGeom prst="rect">
                      <a:avLst/>
                    </a:prstGeom>
                  </pic:spPr>
                </pic:pic>
              </a:graphicData>
            </a:graphic>
          </wp:inline>
        </w:drawing>
      </w:r>
    </w:p>
    <w:p w14:paraId="05B9A221" w14:textId="77777777" w:rsidR="008E1D77" w:rsidRDefault="008E1D77" w:rsidP="00626A0E">
      <w:pPr>
        <w:ind w:left="709"/>
        <w:jc w:val="center"/>
        <w:rPr>
          <w:rFonts w:asciiTheme="minorHAnsi" w:eastAsiaTheme="minorEastAsia" w:hAnsiTheme="minorHAnsi" w:cstheme="minorBidi"/>
          <w:b/>
          <w:bCs/>
        </w:rPr>
      </w:pPr>
    </w:p>
    <w:p w14:paraId="772F179C" w14:textId="77777777" w:rsidR="008E1D77" w:rsidRDefault="008E1D77" w:rsidP="00626A0E">
      <w:pPr>
        <w:ind w:left="709"/>
        <w:jc w:val="center"/>
        <w:rPr>
          <w:rFonts w:asciiTheme="minorHAnsi" w:eastAsiaTheme="minorEastAsia" w:hAnsiTheme="minorHAnsi" w:cstheme="minorBidi"/>
          <w:b/>
          <w:bCs/>
        </w:rPr>
      </w:pPr>
    </w:p>
    <w:p w14:paraId="5B017B81" w14:textId="77777777" w:rsidR="008E1D77" w:rsidRDefault="008E1D77" w:rsidP="00626A0E">
      <w:pPr>
        <w:ind w:left="709"/>
        <w:jc w:val="center"/>
        <w:rPr>
          <w:rFonts w:asciiTheme="minorHAnsi" w:eastAsiaTheme="minorEastAsia" w:hAnsiTheme="minorHAnsi" w:cstheme="minorBidi"/>
          <w:b/>
          <w:bCs/>
        </w:rPr>
      </w:pPr>
    </w:p>
    <w:p w14:paraId="10C70FFC" w14:textId="77777777" w:rsidR="008E1D77" w:rsidRDefault="008E1D77" w:rsidP="00626A0E">
      <w:pPr>
        <w:ind w:left="709"/>
        <w:jc w:val="center"/>
        <w:rPr>
          <w:rFonts w:asciiTheme="minorHAnsi" w:eastAsiaTheme="minorEastAsia" w:hAnsiTheme="minorHAnsi" w:cstheme="minorBidi"/>
          <w:b/>
          <w:bCs/>
        </w:rPr>
      </w:pPr>
    </w:p>
    <w:p w14:paraId="4D8498B0" w14:textId="77777777" w:rsidR="008E1D77" w:rsidRDefault="008E1D77" w:rsidP="00626A0E">
      <w:pPr>
        <w:ind w:left="709"/>
        <w:jc w:val="center"/>
        <w:rPr>
          <w:rFonts w:asciiTheme="minorHAnsi" w:eastAsiaTheme="minorEastAsia" w:hAnsiTheme="minorHAnsi" w:cstheme="minorBidi"/>
          <w:b/>
          <w:bCs/>
        </w:rPr>
      </w:pPr>
    </w:p>
    <w:p w14:paraId="74534F8A" w14:textId="77777777" w:rsidR="008E1D77" w:rsidRDefault="008E1D77" w:rsidP="00626A0E">
      <w:pPr>
        <w:ind w:left="709"/>
        <w:jc w:val="center"/>
        <w:rPr>
          <w:rFonts w:asciiTheme="minorHAnsi" w:eastAsiaTheme="minorEastAsia" w:hAnsiTheme="minorHAnsi" w:cstheme="minorBidi"/>
          <w:b/>
          <w:bCs/>
        </w:rPr>
      </w:pPr>
    </w:p>
    <w:p w14:paraId="3CCC3EAA" w14:textId="77777777" w:rsidR="008E1D77" w:rsidRDefault="008E1D77" w:rsidP="00626A0E">
      <w:pPr>
        <w:ind w:left="709"/>
        <w:jc w:val="center"/>
        <w:rPr>
          <w:rFonts w:asciiTheme="minorHAnsi" w:eastAsiaTheme="minorEastAsia" w:hAnsiTheme="minorHAnsi" w:cstheme="minorBidi"/>
          <w:b/>
          <w:bCs/>
        </w:rPr>
      </w:pPr>
    </w:p>
    <w:p w14:paraId="6EC7084C" w14:textId="77777777" w:rsidR="008E1D77" w:rsidRDefault="008E1D77" w:rsidP="00626A0E">
      <w:pPr>
        <w:ind w:left="709"/>
        <w:jc w:val="center"/>
        <w:rPr>
          <w:rFonts w:asciiTheme="minorHAnsi" w:eastAsiaTheme="minorEastAsia" w:hAnsiTheme="minorHAnsi" w:cstheme="minorBidi"/>
          <w:b/>
          <w:bCs/>
        </w:rPr>
      </w:pPr>
    </w:p>
    <w:p w14:paraId="72D38B3C" w14:textId="77777777" w:rsidR="008E1D77" w:rsidRDefault="008E1D77" w:rsidP="00626A0E">
      <w:pPr>
        <w:ind w:left="709"/>
        <w:jc w:val="center"/>
        <w:rPr>
          <w:rFonts w:asciiTheme="minorHAnsi" w:eastAsiaTheme="minorEastAsia" w:hAnsiTheme="minorHAnsi" w:cstheme="minorBidi"/>
          <w:b/>
          <w:bCs/>
        </w:rPr>
      </w:pPr>
    </w:p>
    <w:p w14:paraId="3F58A77A" w14:textId="77777777" w:rsidR="009D1ABA" w:rsidRPr="009D1ABA" w:rsidRDefault="009D1ABA" w:rsidP="009D1ABA">
      <w:pPr>
        <w:ind w:left="709"/>
        <w:jc w:val="center"/>
        <w:rPr>
          <w:rFonts w:asciiTheme="minorHAnsi" w:eastAsiaTheme="minorEastAsia" w:hAnsiTheme="minorHAnsi" w:cstheme="minorBidi"/>
          <w:b/>
          <w:bCs/>
        </w:rPr>
      </w:pPr>
    </w:p>
    <w:p w14:paraId="7467E2C8" w14:textId="77777777" w:rsidR="003A17A5" w:rsidRDefault="003A17A5" w:rsidP="00626A0E">
      <w:pPr>
        <w:ind w:left="709"/>
        <w:jc w:val="center"/>
        <w:rPr>
          <w:rFonts w:asciiTheme="minorHAnsi" w:eastAsiaTheme="minorEastAsia" w:hAnsiTheme="minorHAnsi" w:cstheme="minorBidi"/>
          <w:b/>
          <w:bCs/>
        </w:rPr>
      </w:pPr>
    </w:p>
    <w:p w14:paraId="0E6C2609" w14:textId="77777777" w:rsidR="003A17A5" w:rsidRDefault="003A17A5" w:rsidP="00626A0E">
      <w:pPr>
        <w:ind w:left="709"/>
        <w:jc w:val="center"/>
        <w:rPr>
          <w:rFonts w:asciiTheme="minorHAnsi" w:eastAsiaTheme="minorEastAsia" w:hAnsiTheme="minorHAnsi" w:cstheme="minorBidi"/>
          <w:b/>
          <w:bCs/>
        </w:rPr>
      </w:pPr>
    </w:p>
    <w:p w14:paraId="315EF6EC" w14:textId="31543608" w:rsidR="007E665E" w:rsidRDefault="00BD37F0" w:rsidP="00BA14DA">
      <w:pPr>
        <w:ind w:left="709"/>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Cobranza General</w:t>
      </w:r>
    </w:p>
    <w:p w14:paraId="72F89EA4" w14:textId="362FB4A6" w:rsidR="00BD37F0" w:rsidRDefault="00F361E7" w:rsidP="00626A0E">
      <w:pPr>
        <w:ind w:left="709"/>
        <w:jc w:val="center"/>
        <w:rPr>
          <w:rFonts w:asciiTheme="minorHAnsi" w:eastAsiaTheme="minorEastAsia" w:hAnsiTheme="minorHAnsi" w:cstheme="minorBidi"/>
          <w:b/>
          <w:bCs/>
        </w:rPr>
      </w:pPr>
      <w:r>
        <w:rPr>
          <w:noProof/>
        </w:rPr>
        <w:drawing>
          <wp:inline distT="0" distB="0" distL="0" distR="0" wp14:anchorId="75BD7279" wp14:editId="5309678C">
            <wp:extent cx="3419353" cy="4166484"/>
            <wp:effectExtent l="0" t="0" r="0" b="5715"/>
            <wp:docPr id="940480797" name="Imagen 940480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40480797"/>
                    <pic:cNvPicPr/>
                  </pic:nvPicPr>
                  <pic:blipFill>
                    <a:blip r:embed="rId11">
                      <a:extLst>
                        <a:ext uri="{28A0092B-C50C-407E-A947-70E740481C1C}">
                          <a14:useLocalDpi xmlns:a14="http://schemas.microsoft.com/office/drawing/2010/main" val="0"/>
                        </a:ext>
                      </a:extLst>
                    </a:blip>
                    <a:stretch>
                      <a:fillRect/>
                    </a:stretch>
                  </pic:blipFill>
                  <pic:spPr>
                    <a:xfrm>
                      <a:off x="0" y="0"/>
                      <a:ext cx="3419353" cy="4166484"/>
                    </a:xfrm>
                    <a:prstGeom prst="rect">
                      <a:avLst/>
                    </a:prstGeom>
                  </pic:spPr>
                </pic:pic>
              </a:graphicData>
            </a:graphic>
          </wp:inline>
        </w:drawing>
      </w:r>
    </w:p>
    <w:p w14:paraId="79701C70" w14:textId="77777777" w:rsidR="00F361E7" w:rsidRPr="00EB7250" w:rsidRDefault="00F361E7" w:rsidP="00BA14DA">
      <w:pPr>
        <w:ind w:left="709"/>
        <w:rPr>
          <w:rFonts w:asciiTheme="minorHAnsi" w:eastAsiaTheme="minorEastAsia" w:hAnsiTheme="minorHAnsi" w:cstheme="minorBidi"/>
          <w:b/>
          <w:bCs/>
        </w:rPr>
      </w:pPr>
    </w:p>
    <w:p w14:paraId="58B2C6BA" w14:textId="536298B8" w:rsidR="002866CE" w:rsidRDefault="001A62DB"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Cobranza Municipal</w:t>
      </w:r>
    </w:p>
    <w:p w14:paraId="65486683" w14:textId="25919F76" w:rsidR="001E308C" w:rsidRDefault="001E308C" w:rsidP="00626A0E">
      <w:pPr>
        <w:ind w:left="720"/>
        <w:jc w:val="center"/>
        <w:rPr>
          <w:rFonts w:asciiTheme="minorHAnsi" w:eastAsiaTheme="minorEastAsia" w:hAnsiTheme="minorHAnsi" w:cstheme="minorBidi"/>
        </w:rPr>
      </w:pPr>
      <w:r>
        <w:rPr>
          <w:noProof/>
        </w:rPr>
        <w:drawing>
          <wp:inline distT="0" distB="0" distL="0" distR="0" wp14:anchorId="5E9F2C9C" wp14:editId="544ECE7E">
            <wp:extent cx="4284921" cy="3845606"/>
            <wp:effectExtent l="0" t="0" r="1905" b="2540"/>
            <wp:docPr id="1001796887" name="Imagen 1001796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01796887"/>
                    <pic:cNvPicPr/>
                  </pic:nvPicPr>
                  <pic:blipFill>
                    <a:blip r:embed="rId12">
                      <a:extLst>
                        <a:ext uri="{28A0092B-C50C-407E-A947-70E740481C1C}">
                          <a14:useLocalDpi xmlns:a14="http://schemas.microsoft.com/office/drawing/2010/main" val="0"/>
                        </a:ext>
                      </a:extLst>
                    </a:blip>
                    <a:stretch>
                      <a:fillRect/>
                    </a:stretch>
                  </pic:blipFill>
                  <pic:spPr>
                    <a:xfrm>
                      <a:off x="0" y="0"/>
                      <a:ext cx="4284921" cy="3845606"/>
                    </a:xfrm>
                    <a:prstGeom prst="rect">
                      <a:avLst/>
                    </a:prstGeom>
                  </pic:spPr>
                </pic:pic>
              </a:graphicData>
            </a:graphic>
          </wp:inline>
        </w:drawing>
      </w:r>
    </w:p>
    <w:p w14:paraId="7EB06144" w14:textId="4DEBFD9E" w:rsidR="001E308C" w:rsidRDefault="00D26218"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Verificación</w:t>
      </w:r>
    </w:p>
    <w:p w14:paraId="0DD35E92" w14:textId="47AA7287" w:rsidR="006F0350" w:rsidRDefault="00C505C2" w:rsidP="4C594623">
      <w:pPr>
        <w:ind w:left="720"/>
        <w:jc w:val="center"/>
        <w:rPr>
          <w:rFonts w:asciiTheme="minorHAnsi" w:eastAsiaTheme="minorEastAsia" w:hAnsiTheme="minorHAnsi" w:cstheme="minorBidi"/>
        </w:rPr>
      </w:pPr>
      <w:r>
        <w:rPr>
          <w:noProof/>
        </w:rPr>
        <w:drawing>
          <wp:inline distT="0" distB="0" distL="0" distR="0" wp14:anchorId="44F2232C" wp14:editId="52334892">
            <wp:extent cx="4504529" cy="3581400"/>
            <wp:effectExtent l="0" t="0" r="0" b="0"/>
            <wp:docPr id="2137997110" name="Imagen 2137997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37997110"/>
                    <pic:cNvPicPr/>
                  </pic:nvPicPr>
                  <pic:blipFill>
                    <a:blip r:embed="rId13">
                      <a:extLst>
                        <a:ext uri="{28A0092B-C50C-407E-A947-70E740481C1C}">
                          <a14:useLocalDpi xmlns:a14="http://schemas.microsoft.com/office/drawing/2010/main" val="0"/>
                        </a:ext>
                      </a:extLst>
                    </a:blip>
                    <a:stretch>
                      <a:fillRect/>
                    </a:stretch>
                  </pic:blipFill>
                  <pic:spPr>
                    <a:xfrm>
                      <a:off x="0" y="0"/>
                      <a:ext cx="4504529" cy="3581400"/>
                    </a:xfrm>
                    <a:prstGeom prst="rect">
                      <a:avLst/>
                    </a:prstGeom>
                  </pic:spPr>
                </pic:pic>
              </a:graphicData>
            </a:graphic>
          </wp:inline>
        </w:drawing>
      </w:r>
    </w:p>
    <w:p w14:paraId="20260118" w14:textId="7B41AC68" w:rsidR="006F0350" w:rsidRDefault="006F0350" w:rsidP="4C594623">
      <w:pPr>
        <w:ind w:left="720"/>
        <w:jc w:val="center"/>
        <w:rPr>
          <w:rFonts w:asciiTheme="minorHAnsi" w:eastAsiaTheme="minorEastAsia" w:hAnsiTheme="minorHAnsi" w:cstheme="minorBidi"/>
        </w:rPr>
      </w:pPr>
    </w:p>
    <w:p w14:paraId="2A33C0E5" w14:textId="43FB8F16" w:rsidR="00C505C2" w:rsidRDefault="00335266"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Actualización de Datos</w:t>
      </w:r>
    </w:p>
    <w:p w14:paraId="0AE2E83B" w14:textId="77777777" w:rsidR="004B2245" w:rsidRDefault="004B2245" w:rsidP="00DE2736">
      <w:pPr>
        <w:ind w:left="720"/>
        <w:jc w:val="both"/>
        <w:rPr>
          <w:rFonts w:asciiTheme="minorHAnsi" w:eastAsiaTheme="minorEastAsia" w:hAnsiTheme="minorHAnsi" w:cstheme="minorBidi"/>
          <w:b/>
          <w:bCs/>
        </w:rPr>
      </w:pPr>
    </w:p>
    <w:p w14:paraId="5AFC2CCC" w14:textId="5C9BC19B" w:rsidR="00335266" w:rsidRDefault="004B2245" w:rsidP="00626A0E">
      <w:pPr>
        <w:ind w:left="720"/>
        <w:jc w:val="center"/>
        <w:rPr>
          <w:rFonts w:asciiTheme="minorHAnsi" w:eastAsiaTheme="minorEastAsia" w:hAnsiTheme="minorHAnsi" w:cstheme="minorBidi"/>
        </w:rPr>
      </w:pPr>
      <w:r>
        <w:rPr>
          <w:noProof/>
        </w:rPr>
        <w:drawing>
          <wp:inline distT="0" distB="0" distL="0" distR="0" wp14:anchorId="5E5F41EE" wp14:editId="5B42E1C9">
            <wp:extent cx="3870251" cy="4270622"/>
            <wp:effectExtent l="0" t="0" r="0" b="0"/>
            <wp:docPr id="1464071824" name="Imagen 146407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64071824"/>
                    <pic:cNvPicPr/>
                  </pic:nvPicPr>
                  <pic:blipFill>
                    <a:blip r:embed="rId14">
                      <a:extLst>
                        <a:ext uri="{28A0092B-C50C-407E-A947-70E740481C1C}">
                          <a14:useLocalDpi xmlns:a14="http://schemas.microsoft.com/office/drawing/2010/main" val="0"/>
                        </a:ext>
                      </a:extLst>
                    </a:blip>
                    <a:stretch>
                      <a:fillRect/>
                    </a:stretch>
                  </pic:blipFill>
                  <pic:spPr>
                    <a:xfrm>
                      <a:off x="0" y="0"/>
                      <a:ext cx="3870251" cy="4270622"/>
                    </a:xfrm>
                    <a:prstGeom prst="rect">
                      <a:avLst/>
                    </a:prstGeom>
                  </pic:spPr>
                </pic:pic>
              </a:graphicData>
            </a:graphic>
          </wp:inline>
        </w:drawing>
      </w:r>
    </w:p>
    <w:p w14:paraId="173CCEBA" w14:textId="71541E0C" w:rsidR="004B2245" w:rsidRDefault="00244B45"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Generación de Reportes</w:t>
      </w:r>
    </w:p>
    <w:p w14:paraId="6681A8FB" w14:textId="77777777" w:rsidR="00244B45" w:rsidRDefault="00244B45" w:rsidP="00DE2736">
      <w:pPr>
        <w:ind w:left="720"/>
        <w:jc w:val="both"/>
        <w:rPr>
          <w:rFonts w:asciiTheme="minorHAnsi" w:eastAsiaTheme="minorEastAsia" w:hAnsiTheme="minorHAnsi" w:cstheme="minorBidi"/>
          <w:b/>
          <w:bCs/>
        </w:rPr>
      </w:pPr>
    </w:p>
    <w:p w14:paraId="0BD581D3" w14:textId="4AFA928B" w:rsidR="00244B45" w:rsidRDefault="000901A2" w:rsidP="00626A0E">
      <w:pPr>
        <w:ind w:left="720"/>
        <w:jc w:val="center"/>
        <w:rPr>
          <w:rFonts w:asciiTheme="minorHAnsi" w:eastAsiaTheme="minorEastAsia" w:hAnsiTheme="minorHAnsi" w:cstheme="minorBidi"/>
        </w:rPr>
      </w:pPr>
      <w:r>
        <w:rPr>
          <w:noProof/>
        </w:rPr>
        <w:drawing>
          <wp:inline distT="0" distB="0" distL="0" distR="0" wp14:anchorId="3549AD39" wp14:editId="177DE35E">
            <wp:extent cx="4699591" cy="3651974"/>
            <wp:effectExtent l="0" t="0" r="6350" b="5715"/>
            <wp:docPr id="1412991239" name="Imagen 141299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12991239"/>
                    <pic:cNvPicPr/>
                  </pic:nvPicPr>
                  <pic:blipFill>
                    <a:blip r:embed="rId15">
                      <a:extLst>
                        <a:ext uri="{28A0092B-C50C-407E-A947-70E740481C1C}">
                          <a14:useLocalDpi xmlns:a14="http://schemas.microsoft.com/office/drawing/2010/main" val="0"/>
                        </a:ext>
                      </a:extLst>
                    </a:blip>
                    <a:stretch>
                      <a:fillRect/>
                    </a:stretch>
                  </pic:blipFill>
                  <pic:spPr>
                    <a:xfrm>
                      <a:off x="0" y="0"/>
                      <a:ext cx="4699591" cy="3651974"/>
                    </a:xfrm>
                    <a:prstGeom prst="rect">
                      <a:avLst/>
                    </a:prstGeom>
                  </pic:spPr>
                </pic:pic>
              </a:graphicData>
            </a:graphic>
          </wp:inline>
        </w:drawing>
      </w:r>
    </w:p>
    <w:p w14:paraId="3847E565" w14:textId="77777777" w:rsidR="000901A2" w:rsidRDefault="000901A2" w:rsidP="00DE2736">
      <w:pPr>
        <w:ind w:left="720"/>
        <w:jc w:val="both"/>
        <w:rPr>
          <w:rFonts w:asciiTheme="minorHAnsi" w:eastAsiaTheme="minorEastAsia" w:hAnsiTheme="minorHAnsi" w:cstheme="minorBidi"/>
        </w:rPr>
      </w:pPr>
    </w:p>
    <w:p w14:paraId="3AAAB26A" w14:textId="561F985D" w:rsidR="000901A2" w:rsidRDefault="00F71041"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Notificación</w:t>
      </w:r>
    </w:p>
    <w:p w14:paraId="58E5A234" w14:textId="77777777" w:rsidR="007A4404" w:rsidRDefault="007A4404" w:rsidP="00DE2736">
      <w:pPr>
        <w:ind w:left="720"/>
        <w:jc w:val="both"/>
        <w:rPr>
          <w:rFonts w:asciiTheme="minorHAnsi" w:eastAsiaTheme="minorEastAsia" w:hAnsiTheme="minorHAnsi" w:cstheme="minorBidi"/>
          <w:b/>
          <w:bCs/>
        </w:rPr>
      </w:pPr>
    </w:p>
    <w:p w14:paraId="3902AE46" w14:textId="7B41AC68" w:rsidR="007A4404" w:rsidRDefault="007A4404" w:rsidP="00626A0E">
      <w:pPr>
        <w:ind w:left="720"/>
        <w:jc w:val="center"/>
        <w:rPr>
          <w:rFonts w:asciiTheme="minorHAnsi" w:eastAsiaTheme="minorEastAsia" w:hAnsiTheme="minorHAnsi" w:cstheme="minorBidi"/>
        </w:rPr>
      </w:pPr>
      <w:r>
        <w:rPr>
          <w:noProof/>
        </w:rPr>
        <w:drawing>
          <wp:inline distT="0" distB="0" distL="0" distR="0" wp14:anchorId="77297776" wp14:editId="692A3C58">
            <wp:extent cx="4889786" cy="3646967"/>
            <wp:effectExtent l="0" t="0" r="6350" b="0"/>
            <wp:docPr id="570614266" name="Imagen 57061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0614266"/>
                    <pic:cNvPicPr/>
                  </pic:nvPicPr>
                  <pic:blipFill>
                    <a:blip r:embed="rId16">
                      <a:extLst>
                        <a:ext uri="{28A0092B-C50C-407E-A947-70E740481C1C}">
                          <a14:useLocalDpi xmlns:a14="http://schemas.microsoft.com/office/drawing/2010/main" val="0"/>
                        </a:ext>
                      </a:extLst>
                    </a:blip>
                    <a:stretch>
                      <a:fillRect/>
                    </a:stretch>
                  </pic:blipFill>
                  <pic:spPr>
                    <a:xfrm>
                      <a:off x="0" y="0"/>
                      <a:ext cx="4889786" cy="3646967"/>
                    </a:xfrm>
                    <a:prstGeom prst="rect">
                      <a:avLst/>
                    </a:prstGeom>
                  </pic:spPr>
                </pic:pic>
              </a:graphicData>
            </a:graphic>
          </wp:inline>
        </w:drawing>
      </w:r>
    </w:p>
    <w:p w14:paraId="6B930A05" w14:textId="7B41AC68" w:rsidR="006F0350" w:rsidRDefault="006F0350" w:rsidP="4C594623">
      <w:pPr>
        <w:ind w:left="720"/>
        <w:jc w:val="center"/>
        <w:rPr>
          <w:rFonts w:asciiTheme="minorHAnsi" w:eastAsiaTheme="minorEastAsia" w:hAnsiTheme="minorHAnsi" w:cstheme="minorBidi"/>
        </w:rPr>
      </w:pPr>
    </w:p>
    <w:p w14:paraId="70171CF7" w14:textId="7B41AC68" w:rsidR="006F0350" w:rsidRPr="00B57838" w:rsidRDefault="006F0350" w:rsidP="4C594623">
      <w:pPr>
        <w:ind w:left="720"/>
        <w:jc w:val="center"/>
        <w:rPr>
          <w:rFonts w:asciiTheme="minorHAnsi" w:eastAsiaTheme="minorEastAsia" w:hAnsiTheme="minorHAnsi" w:cstheme="minorBidi"/>
        </w:rPr>
      </w:pPr>
    </w:p>
    <w:p w14:paraId="5153A7A8" w14:textId="53505CDB" w:rsidR="00746D12" w:rsidRDefault="00746D12"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Funcionalidades del Sistema</w:t>
      </w:r>
    </w:p>
    <w:p w14:paraId="147F7A4A" w14:textId="53505CDB" w:rsidR="0014315D" w:rsidRDefault="0014315D" w:rsidP="00DE2736">
      <w:pPr>
        <w:ind w:left="720"/>
        <w:jc w:val="both"/>
        <w:rPr>
          <w:rFonts w:asciiTheme="minorHAnsi" w:eastAsiaTheme="minorEastAsia" w:hAnsiTheme="minorHAnsi" w:cstheme="minorBidi"/>
          <w:b/>
          <w:bCs/>
        </w:rPr>
      </w:pPr>
    </w:p>
    <w:p w14:paraId="392E0134" w14:textId="53505CDB" w:rsidR="00A90D1F" w:rsidRPr="00A90D1F" w:rsidRDefault="0014315D" w:rsidP="00A90D1F">
      <w:pPr>
        <w:ind w:left="720"/>
        <w:jc w:val="center"/>
        <w:rPr>
          <w:rFonts w:asciiTheme="minorHAnsi" w:eastAsiaTheme="minorEastAsia" w:hAnsiTheme="minorHAnsi" w:cstheme="minorBidi"/>
        </w:rPr>
      </w:pPr>
      <w:r>
        <w:rPr>
          <w:noProof/>
        </w:rPr>
        <w:drawing>
          <wp:inline distT="0" distB="0" distL="0" distR="0" wp14:anchorId="1A1354AE" wp14:editId="40F8B675">
            <wp:extent cx="3878318" cy="4115227"/>
            <wp:effectExtent l="0" t="0" r="8255" b="0"/>
            <wp:docPr id="300337635" name="Imagen 300337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0337635"/>
                    <pic:cNvPicPr/>
                  </pic:nvPicPr>
                  <pic:blipFill>
                    <a:blip r:embed="rId17">
                      <a:extLst>
                        <a:ext uri="{28A0092B-C50C-407E-A947-70E740481C1C}">
                          <a14:useLocalDpi xmlns:a14="http://schemas.microsoft.com/office/drawing/2010/main" val="0"/>
                        </a:ext>
                      </a:extLst>
                    </a:blip>
                    <a:stretch>
                      <a:fillRect/>
                    </a:stretch>
                  </pic:blipFill>
                  <pic:spPr>
                    <a:xfrm>
                      <a:off x="0" y="0"/>
                      <a:ext cx="3878318" cy="4115227"/>
                    </a:xfrm>
                    <a:prstGeom prst="rect">
                      <a:avLst/>
                    </a:prstGeom>
                  </pic:spPr>
                </pic:pic>
              </a:graphicData>
            </a:graphic>
          </wp:inline>
        </w:drawing>
      </w:r>
    </w:p>
    <w:p w14:paraId="06E68443" w14:textId="77777777" w:rsidR="003A17A5" w:rsidRDefault="003A17A5" w:rsidP="00626A0E">
      <w:pPr>
        <w:ind w:left="720"/>
        <w:jc w:val="center"/>
        <w:rPr>
          <w:rFonts w:asciiTheme="minorHAnsi" w:eastAsiaTheme="minorEastAsia" w:hAnsiTheme="minorHAnsi" w:cstheme="minorBidi"/>
        </w:rPr>
      </w:pPr>
    </w:p>
    <w:p w14:paraId="6910EF0B" w14:textId="77777777" w:rsidR="003A17A5" w:rsidRDefault="003A17A5" w:rsidP="00626A0E">
      <w:pPr>
        <w:ind w:left="720"/>
        <w:jc w:val="center"/>
        <w:rPr>
          <w:rFonts w:asciiTheme="minorHAnsi" w:eastAsiaTheme="minorEastAsia" w:hAnsiTheme="minorHAnsi" w:cstheme="minorBidi"/>
        </w:rPr>
      </w:pPr>
    </w:p>
    <w:p w14:paraId="2A6B325F" w14:textId="77777777" w:rsidR="00F43783" w:rsidRPr="00F43783" w:rsidRDefault="00F43783" w:rsidP="00F43783">
      <w:pPr>
        <w:ind w:left="720"/>
        <w:jc w:val="center"/>
        <w:rPr>
          <w:rFonts w:asciiTheme="minorHAnsi" w:eastAsiaTheme="minorEastAsia" w:hAnsiTheme="minorHAnsi" w:cstheme="minorBidi"/>
        </w:rPr>
      </w:pPr>
    </w:p>
    <w:p w14:paraId="4E893FC4" w14:textId="77777777" w:rsidR="00A2466D" w:rsidRPr="00A2466D" w:rsidRDefault="00A2466D" w:rsidP="00D33B7F">
      <w:pPr>
        <w:pStyle w:val="Heading1"/>
        <w:numPr>
          <w:ilvl w:val="0"/>
          <w:numId w:val="19"/>
        </w:numPr>
        <w:spacing w:before="0" w:after="0"/>
        <w:rPr>
          <w:rFonts w:ascii="Calibri" w:hAnsi="Calibri" w:cs="Book Antiqua"/>
          <w:sz w:val="28"/>
        </w:rPr>
      </w:pPr>
      <w:bookmarkStart w:id="27" w:name="_Toc453064074"/>
      <w:bookmarkStart w:id="28" w:name="_Toc59650541"/>
      <w:r w:rsidRPr="00A2466D">
        <w:rPr>
          <w:rFonts w:ascii="Calibri" w:hAnsi="Calibri" w:cs="Book Antiqua"/>
          <w:sz w:val="28"/>
        </w:rPr>
        <w:t>REQUISITOS</w:t>
      </w:r>
      <w:bookmarkEnd w:id="27"/>
      <w:bookmarkEnd w:id="28"/>
    </w:p>
    <w:p w14:paraId="2AD9EE06" w14:textId="2F9E29B7" w:rsidR="00377224" w:rsidRDefault="00A2466D" w:rsidP="00D33B7F">
      <w:pPr>
        <w:pStyle w:val="Heading2"/>
        <w:numPr>
          <w:ilvl w:val="1"/>
          <w:numId w:val="19"/>
        </w:numPr>
        <w:ind w:left="1418"/>
        <w:rPr>
          <w:rFonts w:ascii="Calibri" w:hAnsi="Calibri" w:cs="Book Antiqua"/>
          <w:i w:val="0"/>
          <w:sz w:val="24"/>
        </w:rPr>
      </w:pPr>
      <w:bookmarkStart w:id="29" w:name="_Toc453064075"/>
      <w:bookmarkStart w:id="30" w:name="_Toc59650542"/>
      <w:r w:rsidRPr="00A2466D">
        <w:rPr>
          <w:rFonts w:ascii="Calibri" w:hAnsi="Calibri" w:cs="Book Antiqua"/>
          <w:i w:val="0"/>
          <w:sz w:val="24"/>
        </w:rPr>
        <w:t>Funcionales</w:t>
      </w:r>
      <w:bookmarkEnd w:id="29"/>
      <w:bookmarkEnd w:id="30"/>
    </w:p>
    <w:p w14:paraId="30316062" w14:textId="15A4D22E" w:rsidR="0079012C" w:rsidRDefault="00442139" w:rsidP="00D33B7F">
      <w:pPr>
        <w:pStyle w:val="Heading2"/>
        <w:numPr>
          <w:ilvl w:val="2"/>
          <w:numId w:val="19"/>
        </w:numPr>
        <w:ind w:left="1985"/>
        <w:rPr>
          <w:rFonts w:asciiTheme="minorHAnsi" w:hAnsiTheme="minorHAnsi" w:cstheme="minorBidi"/>
          <w:i w:val="0"/>
          <w:iCs w:val="0"/>
        </w:rPr>
      </w:pPr>
      <w:r w:rsidRPr="00442139">
        <w:rPr>
          <w:rFonts w:asciiTheme="minorHAnsi" w:hAnsiTheme="minorHAnsi" w:cstheme="minorBidi"/>
          <w:i w:val="0"/>
          <w:iCs w:val="0"/>
        </w:rPr>
        <w:t>Recaudación de Impuestos.</w:t>
      </w:r>
    </w:p>
    <w:p w14:paraId="5143A528" w14:textId="77777777" w:rsidR="004330C1" w:rsidRDefault="00CE0F3E" w:rsidP="003C21F3">
      <w:pPr>
        <w:pStyle w:val="ListParagraph"/>
        <w:numPr>
          <w:ilvl w:val="3"/>
          <w:numId w:val="19"/>
        </w:numPr>
        <w:rPr>
          <w:rFonts w:asciiTheme="minorHAnsi" w:hAnsiTheme="minorHAnsi" w:cstheme="minorHAnsi"/>
        </w:rPr>
      </w:pPr>
      <w:r w:rsidRPr="004330C1">
        <w:rPr>
          <w:rFonts w:asciiTheme="minorHAnsi" w:hAnsiTheme="minorHAnsi" w:cstheme="minorHAnsi"/>
        </w:rPr>
        <w:t xml:space="preserve">El sistema verificará por medio del número de cédula si el propietario del vehículo no tiene multas por concepto de citaciones antes de generar el cobro de manera automática, en caso de tener deuda se solicitará al propietario acercarse a las oficinas a realizar el pago. </w:t>
      </w:r>
    </w:p>
    <w:p w14:paraId="180AC683" w14:textId="77777777" w:rsidR="004330C1" w:rsidRDefault="004330C1" w:rsidP="004330C1">
      <w:pPr>
        <w:pStyle w:val="ListParagraph"/>
        <w:ind w:left="2705"/>
        <w:rPr>
          <w:rFonts w:asciiTheme="minorHAnsi" w:hAnsiTheme="minorHAnsi" w:cstheme="minorHAnsi"/>
        </w:rPr>
      </w:pPr>
    </w:p>
    <w:p w14:paraId="5CABA4FC" w14:textId="77777777" w:rsidR="004330C1" w:rsidRDefault="00CE0F3E" w:rsidP="003C21F3">
      <w:pPr>
        <w:pStyle w:val="ListParagraph"/>
        <w:numPr>
          <w:ilvl w:val="3"/>
          <w:numId w:val="19"/>
        </w:numPr>
        <w:rPr>
          <w:rFonts w:asciiTheme="minorHAnsi" w:hAnsiTheme="minorHAnsi" w:cstheme="minorHAnsi"/>
        </w:rPr>
      </w:pPr>
      <w:r w:rsidRPr="004330C1">
        <w:rPr>
          <w:rFonts w:asciiTheme="minorHAnsi" w:hAnsiTheme="minorHAnsi" w:cstheme="minorHAnsi"/>
        </w:rPr>
        <w:t>El sistema permitirá realizar el cambio de forma automática a los valores adeudados de los propietarios por medio del proceso de actualización de datos, cuando los pagos sean realizados por ventanilla.</w:t>
      </w:r>
    </w:p>
    <w:p w14:paraId="3FE53CB3" w14:textId="77777777" w:rsidR="004330C1" w:rsidRPr="004330C1" w:rsidRDefault="004330C1" w:rsidP="004330C1">
      <w:pPr>
        <w:pStyle w:val="ListParagraph"/>
        <w:rPr>
          <w:rFonts w:asciiTheme="minorHAnsi" w:hAnsiTheme="minorHAnsi" w:cstheme="minorHAnsi"/>
        </w:rPr>
      </w:pPr>
    </w:p>
    <w:p w14:paraId="1D5BC7F9" w14:textId="77777777" w:rsidR="004330C1" w:rsidRDefault="00CE0F3E" w:rsidP="003C21F3">
      <w:pPr>
        <w:pStyle w:val="ListParagraph"/>
        <w:numPr>
          <w:ilvl w:val="3"/>
          <w:numId w:val="19"/>
        </w:numPr>
        <w:rPr>
          <w:rFonts w:asciiTheme="minorHAnsi" w:hAnsiTheme="minorHAnsi" w:cstheme="minorHAnsi"/>
        </w:rPr>
      </w:pPr>
      <w:r w:rsidRPr="004330C1">
        <w:rPr>
          <w:rFonts w:asciiTheme="minorHAnsi" w:hAnsiTheme="minorHAnsi" w:cstheme="minorHAnsi"/>
        </w:rPr>
        <w:t xml:space="preserve">Si el propietario tiene autorizado el débito o crédito de su tarjeta directamente desde su entidad bancaria, el pago se efectuará automáticamente. </w:t>
      </w:r>
    </w:p>
    <w:p w14:paraId="651350BB" w14:textId="77777777" w:rsidR="004330C1" w:rsidRPr="004330C1" w:rsidRDefault="004330C1" w:rsidP="004330C1">
      <w:pPr>
        <w:pStyle w:val="ListParagraph"/>
        <w:rPr>
          <w:rFonts w:asciiTheme="minorHAnsi" w:hAnsiTheme="minorHAnsi" w:cstheme="minorHAnsi"/>
        </w:rPr>
      </w:pPr>
    </w:p>
    <w:p w14:paraId="36CA8A76" w14:textId="77777777" w:rsidR="004330C1" w:rsidRDefault="00CE0F3E" w:rsidP="003C21F3">
      <w:pPr>
        <w:pStyle w:val="ListParagraph"/>
        <w:numPr>
          <w:ilvl w:val="3"/>
          <w:numId w:val="19"/>
        </w:numPr>
        <w:rPr>
          <w:rFonts w:asciiTheme="minorHAnsi" w:hAnsiTheme="minorHAnsi" w:cstheme="minorHAnsi"/>
        </w:rPr>
      </w:pPr>
      <w:r w:rsidRPr="004330C1">
        <w:rPr>
          <w:rFonts w:asciiTheme="minorHAnsi" w:hAnsiTheme="minorHAnsi" w:cstheme="minorHAnsi"/>
        </w:rPr>
        <w:lastRenderedPageBreak/>
        <w:t>El sistema permitirá efectuar el pago de impuestos a partir del primero de enero de cada año a los usuarios que deseen adelantar su pago, aunque su mes aún no esté habilitado, esto se podrá realizar exclusivamente por ventanilla.</w:t>
      </w:r>
    </w:p>
    <w:p w14:paraId="132EA6AA" w14:textId="77777777" w:rsidR="004330C1" w:rsidRPr="004330C1" w:rsidRDefault="004330C1" w:rsidP="004330C1">
      <w:pPr>
        <w:pStyle w:val="ListParagraph"/>
        <w:rPr>
          <w:rFonts w:asciiTheme="minorHAnsi" w:hAnsiTheme="minorHAnsi" w:cstheme="minorHAnsi"/>
        </w:rPr>
      </w:pPr>
    </w:p>
    <w:p w14:paraId="70E2F832" w14:textId="77777777" w:rsidR="009B6BED" w:rsidRDefault="00CE0F3E" w:rsidP="003C21F3">
      <w:pPr>
        <w:pStyle w:val="ListParagraph"/>
        <w:numPr>
          <w:ilvl w:val="3"/>
          <w:numId w:val="19"/>
        </w:numPr>
        <w:rPr>
          <w:rFonts w:asciiTheme="minorHAnsi" w:hAnsiTheme="minorHAnsi" w:cstheme="minorHAnsi"/>
        </w:rPr>
      </w:pPr>
      <w:r w:rsidRPr="009B6BED">
        <w:rPr>
          <w:rFonts w:asciiTheme="minorHAnsi" w:hAnsiTheme="minorHAnsi" w:cstheme="minorHAnsi"/>
        </w:rPr>
        <w:t>Método de Pago</w:t>
      </w:r>
    </w:p>
    <w:p w14:paraId="4E58862E" w14:textId="77777777" w:rsidR="009B6BED" w:rsidRPr="009B6BED" w:rsidRDefault="009B6BED" w:rsidP="009B6BED">
      <w:pPr>
        <w:pStyle w:val="ListParagraph"/>
        <w:rPr>
          <w:rFonts w:asciiTheme="minorHAnsi" w:hAnsiTheme="minorHAnsi" w:cstheme="minorHAnsi"/>
        </w:rPr>
      </w:pPr>
    </w:p>
    <w:p w14:paraId="52CD0C68" w14:textId="77777777" w:rsidR="007F299A" w:rsidRPr="007F299A" w:rsidRDefault="007F299A" w:rsidP="007F299A">
      <w:pPr>
        <w:pStyle w:val="ListParagraph"/>
        <w:numPr>
          <w:ilvl w:val="0"/>
          <w:numId w:val="25"/>
        </w:numPr>
        <w:rPr>
          <w:rFonts w:asciiTheme="minorHAnsi" w:hAnsiTheme="minorHAnsi" w:cstheme="minorHAnsi"/>
          <w:vanish/>
        </w:rPr>
      </w:pPr>
    </w:p>
    <w:p w14:paraId="0748D35E" w14:textId="77777777" w:rsidR="007F299A" w:rsidRPr="007F299A" w:rsidRDefault="007F299A" w:rsidP="007F299A">
      <w:pPr>
        <w:pStyle w:val="ListParagraph"/>
        <w:numPr>
          <w:ilvl w:val="3"/>
          <w:numId w:val="25"/>
        </w:numPr>
        <w:rPr>
          <w:rFonts w:asciiTheme="minorHAnsi" w:hAnsiTheme="minorHAnsi" w:cstheme="minorHAnsi"/>
          <w:vanish/>
        </w:rPr>
      </w:pPr>
    </w:p>
    <w:p w14:paraId="5590C878" w14:textId="77777777" w:rsidR="007F299A" w:rsidRPr="007F299A" w:rsidRDefault="007F299A" w:rsidP="007F299A">
      <w:pPr>
        <w:pStyle w:val="ListParagraph"/>
        <w:numPr>
          <w:ilvl w:val="3"/>
          <w:numId w:val="25"/>
        </w:numPr>
        <w:rPr>
          <w:rFonts w:asciiTheme="minorHAnsi" w:hAnsiTheme="minorHAnsi" w:cstheme="minorHAnsi"/>
          <w:vanish/>
        </w:rPr>
      </w:pPr>
    </w:p>
    <w:p w14:paraId="563ABADA" w14:textId="77777777" w:rsidR="007F299A" w:rsidRPr="007F299A" w:rsidRDefault="007F299A" w:rsidP="007F299A">
      <w:pPr>
        <w:pStyle w:val="ListParagraph"/>
        <w:numPr>
          <w:ilvl w:val="3"/>
          <w:numId w:val="25"/>
        </w:numPr>
        <w:rPr>
          <w:rFonts w:asciiTheme="minorHAnsi" w:hAnsiTheme="minorHAnsi" w:cstheme="minorHAnsi"/>
          <w:vanish/>
        </w:rPr>
      </w:pPr>
    </w:p>
    <w:p w14:paraId="15611C4D" w14:textId="77777777" w:rsidR="007F299A" w:rsidRPr="007F299A" w:rsidRDefault="007F299A" w:rsidP="007F299A">
      <w:pPr>
        <w:pStyle w:val="ListParagraph"/>
        <w:numPr>
          <w:ilvl w:val="3"/>
          <w:numId w:val="25"/>
        </w:numPr>
        <w:rPr>
          <w:rFonts w:asciiTheme="minorHAnsi" w:hAnsiTheme="minorHAnsi" w:cstheme="minorHAnsi"/>
          <w:vanish/>
        </w:rPr>
      </w:pPr>
    </w:p>
    <w:p w14:paraId="6D2F9810" w14:textId="77777777" w:rsidR="007F299A" w:rsidRPr="007F299A" w:rsidRDefault="007F299A" w:rsidP="007F299A">
      <w:pPr>
        <w:pStyle w:val="ListParagraph"/>
        <w:numPr>
          <w:ilvl w:val="3"/>
          <w:numId w:val="25"/>
        </w:numPr>
        <w:rPr>
          <w:rFonts w:asciiTheme="minorHAnsi" w:hAnsiTheme="minorHAnsi" w:cstheme="minorHAnsi"/>
          <w:vanish/>
        </w:rPr>
      </w:pPr>
    </w:p>
    <w:p w14:paraId="5C87575B" w14:textId="498778BC" w:rsidR="00732283" w:rsidRDefault="00CE0F3E" w:rsidP="007F299A">
      <w:pPr>
        <w:pStyle w:val="ListParagraph"/>
        <w:numPr>
          <w:ilvl w:val="4"/>
          <w:numId w:val="25"/>
        </w:numPr>
        <w:rPr>
          <w:rFonts w:asciiTheme="minorHAnsi" w:hAnsiTheme="minorHAnsi" w:cstheme="minorHAnsi"/>
        </w:rPr>
      </w:pPr>
      <w:r w:rsidRPr="009B6BED">
        <w:rPr>
          <w:rFonts w:asciiTheme="minorHAnsi" w:hAnsiTheme="minorHAnsi" w:cstheme="minorHAnsi"/>
        </w:rPr>
        <w:t>El sistema emitirá una factura de pago de forma impresa cuando el valor sea cancelado por ventanilla y será entregada al propietario.</w:t>
      </w:r>
    </w:p>
    <w:p w14:paraId="38C733FC" w14:textId="14DF7B3C" w:rsidR="00442139" w:rsidRPr="009B6BED" w:rsidRDefault="00CE0F3E" w:rsidP="007F299A">
      <w:pPr>
        <w:pStyle w:val="ListParagraph"/>
        <w:numPr>
          <w:ilvl w:val="4"/>
          <w:numId w:val="25"/>
        </w:numPr>
        <w:rPr>
          <w:rFonts w:asciiTheme="minorHAnsi" w:hAnsiTheme="minorHAnsi" w:cstheme="minorHAnsi"/>
        </w:rPr>
      </w:pPr>
      <w:r w:rsidRPr="009B6BED">
        <w:rPr>
          <w:rFonts w:asciiTheme="minorHAnsi" w:hAnsiTheme="minorHAnsi" w:cstheme="minorHAnsi"/>
        </w:rPr>
        <w:t>El sistema emitirá la factura de pago digital en formato PDF cuando el valor sea cancelado desde la entidad bancaria asociada a la tarjeta del propietario inscrito.</w:t>
      </w:r>
    </w:p>
    <w:p w14:paraId="067278F1" w14:textId="18ADA071" w:rsidR="003D550D" w:rsidRDefault="000E50B8" w:rsidP="00D33B7F">
      <w:pPr>
        <w:pStyle w:val="Heading2"/>
        <w:numPr>
          <w:ilvl w:val="2"/>
          <w:numId w:val="19"/>
        </w:numPr>
        <w:ind w:left="1985"/>
        <w:rPr>
          <w:rFonts w:ascii="Calibri" w:hAnsi="Calibri" w:cs="Book Antiqua"/>
          <w:i w:val="0"/>
          <w:sz w:val="24"/>
        </w:rPr>
      </w:pPr>
      <w:r>
        <w:rPr>
          <w:rFonts w:ascii="Calibri" w:hAnsi="Calibri" w:cs="Book Antiqua"/>
          <w:i w:val="0"/>
          <w:sz w:val="24"/>
        </w:rPr>
        <w:t xml:space="preserve">Notificaciones </w:t>
      </w:r>
    </w:p>
    <w:p w14:paraId="5CC25003" w14:textId="77777777" w:rsidR="00DE6621" w:rsidRPr="00DE6621" w:rsidRDefault="00DE6621" w:rsidP="00DE6621">
      <w:pPr>
        <w:pStyle w:val="ListParagraph"/>
        <w:numPr>
          <w:ilvl w:val="2"/>
          <w:numId w:val="25"/>
        </w:numPr>
        <w:rPr>
          <w:rFonts w:asciiTheme="minorHAnsi" w:hAnsiTheme="minorHAnsi" w:cstheme="minorBidi"/>
          <w:vanish/>
        </w:rPr>
      </w:pPr>
    </w:p>
    <w:p w14:paraId="4A974463" w14:textId="71942E54" w:rsidR="000E50B8" w:rsidRPr="000E50B8" w:rsidRDefault="00994E1A" w:rsidP="00DE6621">
      <w:pPr>
        <w:pStyle w:val="ListParagraph"/>
        <w:numPr>
          <w:ilvl w:val="3"/>
          <w:numId w:val="25"/>
        </w:numPr>
      </w:pPr>
      <w:r w:rsidRPr="00994E1A">
        <w:rPr>
          <w:rFonts w:asciiTheme="minorHAnsi" w:hAnsiTheme="minorHAnsi" w:cstheme="minorBidi"/>
        </w:rPr>
        <w:t>El sistema notificará a cada propietario por correo electrónico la orden de pago donde se detallará el mes de pago al que pertenece, los valores cancelados y su respectiva fecha.</w:t>
      </w:r>
    </w:p>
    <w:p w14:paraId="532B9B87" w14:textId="29644869" w:rsidR="003D550D" w:rsidRDefault="003D310B" w:rsidP="00D33B7F">
      <w:pPr>
        <w:pStyle w:val="Heading2"/>
        <w:numPr>
          <w:ilvl w:val="2"/>
          <w:numId w:val="19"/>
        </w:numPr>
        <w:ind w:left="1985"/>
        <w:rPr>
          <w:rFonts w:ascii="Calibri" w:hAnsi="Calibri" w:cs="Book Antiqua"/>
          <w:i w:val="0"/>
          <w:sz w:val="24"/>
        </w:rPr>
      </w:pPr>
      <w:r>
        <w:rPr>
          <w:rFonts w:ascii="Calibri" w:hAnsi="Calibri" w:cs="Book Antiqua"/>
          <w:i w:val="0"/>
          <w:sz w:val="24"/>
        </w:rPr>
        <w:t xml:space="preserve">Generación de Reportes </w:t>
      </w:r>
    </w:p>
    <w:p w14:paraId="3AD18918" w14:textId="77777777" w:rsidR="00FA4124" w:rsidRPr="00FA4124" w:rsidRDefault="00FA4124" w:rsidP="00FA4124">
      <w:pPr>
        <w:pStyle w:val="ListParagraph"/>
        <w:numPr>
          <w:ilvl w:val="2"/>
          <w:numId w:val="25"/>
        </w:numPr>
        <w:spacing w:after="160" w:line="259" w:lineRule="auto"/>
        <w:jc w:val="both"/>
        <w:rPr>
          <w:rFonts w:asciiTheme="minorHAnsi" w:eastAsiaTheme="minorEastAsia" w:hAnsiTheme="minorHAnsi" w:cstheme="minorBidi"/>
          <w:vanish/>
        </w:rPr>
      </w:pPr>
    </w:p>
    <w:p w14:paraId="66007DEF" w14:textId="293A40B8" w:rsidR="007461C3" w:rsidRPr="00DE6621" w:rsidRDefault="00103B39" w:rsidP="00FA4124">
      <w:pPr>
        <w:pStyle w:val="ListParagraph"/>
        <w:numPr>
          <w:ilvl w:val="3"/>
          <w:numId w:val="25"/>
        </w:numPr>
        <w:spacing w:after="160" w:line="259" w:lineRule="auto"/>
        <w:jc w:val="both"/>
        <w:rPr>
          <w:rFonts w:asciiTheme="minorHAnsi" w:eastAsiaTheme="minorEastAsia" w:hAnsiTheme="minorHAnsi" w:cstheme="minorBidi"/>
        </w:rPr>
      </w:pPr>
      <w:r w:rsidRPr="00DE6621">
        <w:rPr>
          <w:rFonts w:asciiTheme="minorHAnsi" w:eastAsiaTheme="minorEastAsia" w:hAnsiTheme="minorHAnsi" w:cstheme="minorBidi"/>
        </w:rPr>
        <w:t xml:space="preserve">El sistema permitirá al funcionario municipal generar reportes estadísticos basado en las transacciones realizadas por la empresa, con respecto a los propietarios que han efectuado el pago, los propietarios que se encuentran en deuda, la fecha con más movimientos financieros y los recargos por adeudamiento. </w:t>
      </w:r>
    </w:p>
    <w:p w14:paraId="19887237" w14:textId="4B7F1975" w:rsidR="00103B39" w:rsidRPr="00DE6621" w:rsidRDefault="00103B39" w:rsidP="00FA4124">
      <w:pPr>
        <w:pStyle w:val="ListParagraph"/>
        <w:numPr>
          <w:ilvl w:val="3"/>
          <w:numId w:val="25"/>
        </w:numPr>
        <w:spacing w:after="160" w:line="259" w:lineRule="auto"/>
        <w:jc w:val="both"/>
        <w:rPr>
          <w:rFonts w:asciiTheme="minorHAnsi" w:eastAsiaTheme="minorEastAsia" w:hAnsiTheme="minorHAnsi" w:cstheme="minorBidi"/>
        </w:rPr>
      </w:pPr>
      <w:r w:rsidRPr="00DE6621">
        <w:rPr>
          <w:rFonts w:asciiTheme="minorHAnsi" w:eastAsiaTheme="minorEastAsia" w:hAnsiTheme="minorHAnsi" w:cstheme="minorBidi"/>
        </w:rPr>
        <w:t>Se otorga un acceso adicional con respecto a los ingresos por cobros documentales y los coches adicionados con el respectivo código del propietario asociado a vehículo.</w:t>
      </w:r>
    </w:p>
    <w:p w14:paraId="4BD3DD25" w14:textId="77777777" w:rsidR="007461C3" w:rsidRPr="00DE6621" w:rsidRDefault="00103B39" w:rsidP="00FA4124">
      <w:pPr>
        <w:pStyle w:val="ListParagraph"/>
        <w:numPr>
          <w:ilvl w:val="4"/>
          <w:numId w:val="25"/>
        </w:numPr>
        <w:spacing w:after="160" w:line="259" w:lineRule="auto"/>
        <w:jc w:val="both"/>
        <w:rPr>
          <w:rFonts w:asciiTheme="minorHAnsi" w:hAnsiTheme="minorHAnsi" w:cstheme="minorBidi"/>
        </w:rPr>
      </w:pPr>
      <w:r w:rsidRPr="00DE6621">
        <w:rPr>
          <w:rFonts w:asciiTheme="minorHAnsi" w:eastAsiaTheme="minorEastAsia" w:hAnsiTheme="minorHAnsi" w:cstheme="minorBidi"/>
        </w:rPr>
        <w:t xml:space="preserve">El sistema deberá generar un informe de pago de cada propietario en función de su correspondiente mes de pago. </w:t>
      </w:r>
    </w:p>
    <w:p w14:paraId="73AE3D2E" w14:textId="7FDBE83A" w:rsidR="003D310B" w:rsidRPr="00DE6621" w:rsidRDefault="00103B39" w:rsidP="00FA4124">
      <w:pPr>
        <w:pStyle w:val="ListParagraph"/>
        <w:numPr>
          <w:ilvl w:val="3"/>
          <w:numId w:val="25"/>
        </w:numPr>
        <w:spacing w:after="160" w:line="259" w:lineRule="auto"/>
        <w:jc w:val="both"/>
        <w:rPr>
          <w:rFonts w:asciiTheme="minorHAnsi" w:hAnsiTheme="minorHAnsi" w:cstheme="minorBidi"/>
        </w:rPr>
      </w:pPr>
      <w:r w:rsidRPr="00DE6621">
        <w:rPr>
          <w:rFonts w:asciiTheme="minorHAnsi" w:eastAsiaTheme="minorEastAsia" w:hAnsiTheme="minorHAnsi" w:cstheme="minorBidi"/>
        </w:rPr>
        <w:t>El sistema generará un informe detallando el número de cédula junto con los nombres de los propietarios que no hayan cancelado a tiempo y de aquellos que efectuaron pagos anticipados.</w:t>
      </w:r>
    </w:p>
    <w:p w14:paraId="03EA9A5D" w14:textId="1CF5FB27" w:rsidR="003D550D" w:rsidRDefault="00E64157" w:rsidP="00D33B7F">
      <w:pPr>
        <w:pStyle w:val="Heading2"/>
        <w:numPr>
          <w:ilvl w:val="2"/>
          <w:numId w:val="19"/>
        </w:numPr>
        <w:ind w:left="1985"/>
        <w:rPr>
          <w:rFonts w:ascii="Calibri" w:hAnsi="Calibri" w:cs="Book Antiqua"/>
          <w:i w:val="0"/>
          <w:sz w:val="24"/>
        </w:rPr>
      </w:pPr>
      <w:r>
        <w:rPr>
          <w:rFonts w:ascii="Calibri" w:hAnsi="Calibri" w:cs="Book Antiqua"/>
          <w:i w:val="0"/>
          <w:sz w:val="24"/>
        </w:rPr>
        <w:t>Actualización de Datos</w:t>
      </w:r>
    </w:p>
    <w:p w14:paraId="5E0F3C48" w14:textId="77777777" w:rsidR="00FA4124" w:rsidRPr="00FA4124" w:rsidRDefault="00FA4124" w:rsidP="00FA4124">
      <w:pPr>
        <w:pStyle w:val="ListParagraph"/>
        <w:numPr>
          <w:ilvl w:val="0"/>
          <w:numId w:val="27"/>
        </w:numPr>
        <w:spacing w:after="160" w:line="259" w:lineRule="auto"/>
        <w:jc w:val="both"/>
        <w:rPr>
          <w:rFonts w:asciiTheme="minorHAnsi" w:eastAsia="Calibri" w:hAnsiTheme="minorHAnsi" w:cstheme="minorBidi"/>
          <w:vanish/>
          <w:color w:val="000000" w:themeColor="text1"/>
        </w:rPr>
      </w:pPr>
    </w:p>
    <w:p w14:paraId="53DB48AF" w14:textId="77777777" w:rsidR="00FA4124" w:rsidRPr="00FA4124" w:rsidRDefault="00FA4124" w:rsidP="00FA4124">
      <w:pPr>
        <w:pStyle w:val="ListParagraph"/>
        <w:numPr>
          <w:ilvl w:val="2"/>
          <w:numId w:val="27"/>
        </w:numPr>
        <w:spacing w:after="160" w:line="259" w:lineRule="auto"/>
        <w:jc w:val="both"/>
        <w:rPr>
          <w:rFonts w:asciiTheme="minorHAnsi" w:eastAsia="Calibri" w:hAnsiTheme="minorHAnsi" w:cstheme="minorBidi"/>
          <w:vanish/>
          <w:color w:val="000000" w:themeColor="text1"/>
        </w:rPr>
      </w:pPr>
    </w:p>
    <w:p w14:paraId="3B70C0C8" w14:textId="77777777" w:rsidR="00FA4124" w:rsidRPr="00FA4124" w:rsidRDefault="00FA4124" w:rsidP="00FA4124">
      <w:pPr>
        <w:pStyle w:val="ListParagraph"/>
        <w:numPr>
          <w:ilvl w:val="2"/>
          <w:numId w:val="27"/>
        </w:numPr>
        <w:spacing w:after="160" w:line="259" w:lineRule="auto"/>
        <w:jc w:val="both"/>
        <w:rPr>
          <w:rFonts w:asciiTheme="minorHAnsi" w:eastAsia="Calibri" w:hAnsiTheme="minorHAnsi" w:cstheme="minorBidi"/>
          <w:vanish/>
          <w:color w:val="000000" w:themeColor="text1"/>
        </w:rPr>
      </w:pPr>
    </w:p>
    <w:p w14:paraId="7AC28A9A" w14:textId="77777777" w:rsidR="00FA4124" w:rsidRPr="00FA4124" w:rsidRDefault="00FA4124" w:rsidP="00FA4124">
      <w:pPr>
        <w:pStyle w:val="ListParagraph"/>
        <w:numPr>
          <w:ilvl w:val="2"/>
          <w:numId w:val="27"/>
        </w:numPr>
        <w:spacing w:after="160" w:line="259" w:lineRule="auto"/>
        <w:jc w:val="both"/>
        <w:rPr>
          <w:rFonts w:asciiTheme="minorHAnsi" w:eastAsia="Calibri" w:hAnsiTheme="minorHAnsi" w:cstheme="minorBidi"/>
          <w:vanish/>
          <w:color w:val="000000" w:themeColor="text1"/>
        </w:rPr>
      </w:pPr>
    </w:p>
    <w:p w14:paraId="4C081311" w14:textId="77777777" w:rsidR="00FA4124" w:rsidRPr="00FA4124" w:rsidRDefault="00FA4124" w:rsidP="00FA4124">
      <w:pPr>
        <w:pStyle w:val="ListParagraph"/>
        <w:numPr>
          <w:ilvl w:val="2"/>
          <w:numId w:val="27"/>
        </w:numPr>
        <w:spacing w:after="160" w:line="259" w:lineRule="auto"/>
        <w:jc w:val="both"/>
        <w:rPr>
          <w:rFonts w:asciiTheme="minorHAnsi" w:eastAsia="Calibri" w:hAnsiTheme="minorHAnsi" w:cstheme="minorBidi"/>
          <w:vanish/>
          <w:color w:val="000000" w:themeColor="text1"/>
        </w:rPr>
      </w:pPr>
    </w:p>
    <w:p w14:paraId="7225DF3F" w14:textId="144C3E8B" w:rsidR="000A3B35" w:rsidRPr="00330D9C" w:rsidRDefault="000A3B35" w:rsidP="00FA4124">
      <w:pPr>
        <w:pStyle w:val="ListParagraph"/>
        <w:numPr>
          <w:ilvl w:val="3"/>
          <w:numId w:val="27"/>
        </w:numPr>
        <w:spacing w:after="160" w:line="259" w:lineRule="auto"/>
        <w:jc w:val="both"/>
        <w:rPr>
          <w:rFonts w:asciiTheme="minorHAnsi" w:hAnsiTheme="minorHAnsi" w:cstheme="minorBidi"/>
        </w:rPr>
      </w:pPr>
      <w:r w:rsidRPr="5BE59E83">
        <w:rPr>
          <w:rFonts w:asciiTheme="minorHAnsi" w:eastAsia="Calibri" w:hAnsiTheme="minorHAnsi" w:cstheme="minorBidi"/>
          <w:color w:val="000000" w:themeColor="text1"/>
        </w:rPr>
        <w:t>El sistema brindará un control de pagos el cual podrá ser actualizable de forma automática según la variación de los datos del propietario los cuales pueden ser dados de alta o de baja.</w:t>
      </w:r>
    </w:p>
    <w:p w14:paraId="31F27AD5" w14:textId="77777777" w:rsidR="000A3B35" w:rsidRPr="003549CB" w:rsidRDefault="000A3B35" w:rsidP="00FA4124">
      <w:pPr>
        <w:pStyle w:val="ListParagraph"/>
        <w:numPr>
          <w:ilvl w:val="3"/>
          <w:numId w:val="27"/>
        </w:numPr>
        <w:spacing w:after="160" w:line="259" w:lineRule="auto"/>
        <w:jc w:val="both"/>
        <w:rPr>
          <w:rFonts w:asciiTheme="minorHAnsi" w:hAnsiTheme="minorHAnsi" w:cstheme="minorBidi"/>
        </w:rPr>
      </w:pPr>
      <w:r w:rsidRPr="5BE59E83">
        <w:rPr>
          <w:rFonts w:asciiTheme="minorHAnsi" w:eastAsia="Calibri" w:hAnsiTheme="minorHAnsi" w:cstheme="minorBidi"/>
          <w:color w:val="000000" w:themeColor="text1"/>
        </w:rPr>
        <w:t>El sistema permitirá la actualización de los datos del vehículo (depreciación del vehículo), tarifas (nuevos impuestos).</w:t>
      </w:r>
    </w:p>
    <w:p w14:paraId="4E4B59BC" w14:textId="77777777" w:rsidR="00E64157" w:rsidRPr="00E64157" w:rsidRDefault="00E64157" w:rsidP="00E64157"/>
    <w:p w14:paraId="12FDD27C" w14:textId="4EE05122" w:rsidR="003D550D" w:rsidRDefault="00997741" w:rsidP="00D33B7F">
      <w:pPr>
        <w:pStyle w:val="Heading2"/>
        <w:numPr>
          <w:ilvl w:val="2"/>
          <w:numId w:val="19"/>
        </w:numPr>
        <w:ind w:left="1985"/>
        <w:rPr>
          <w:rFonts w:ascii="Calibri" w:hAnsi="Calibri" w:cs="Book Antiqua"/>
          <w:i w:val="0"/>
          <w:sz w:val="24"/>
        </w:rPr>
      </w:pPr>
      <w:r>
        <w:rPr>
          <w:rFonts w:ascii="Calibri" w:hAnsi="Calibri" w:cs="Book Antiqua"/>
          <w:i w:val="0"/>
          <w:sz w:val="24"/>
        </w:rPr>
        <w:t xml:space="preserve">Organización de datos </w:t>
      </w:r>
    </w:p>
    <w:p w14:paraId="451732CF" w14:textId="77777777" w:rsidR="00FA4124" w:rsidRPr="00FA4124" w:rsidRDefault="00FA4124" w:rsidP="00FA4124">
      <w:pPr>
        <w:pStyle w:val="ListParagraph"/>
        <w:numPr>
          <w:ilvl w:val="2"/>
          <w:numId w:val="27"/>
        </w:numPr>
        <w:spacing w:after="160" w:line="259" w:lineRule="auto"/>
        <w:jc w:val="both"/>
        <w:rPr>
          <w:rFonts w:asciiTheme="minorHAnsi" w:eastAsiaTheme="minorEastAsia" w:hAnsiTheme="minorHAnsi" w:cstheme="minorBidi"/>
          <w:vanish/>
        </w:rPr>
      </w:pPr>
    </w:p>
    <w:p w14:paraId="301B8ADB" w14:textId="44672C31" w:rsidR="002F7A3D" w:rsidRPr="001E43D9" w:rsidRDefault="002F7A3D" w:rsidP="00FA4124">
      <w:pPr>
        <w:pStyle w:val="ListParagraph"/>
        <w:numPr>
          <w:ilvl w:val="3"/>
          <w:numId w:val="27"/>
        </w:numPr>
        <w:spacing w:after="160" w:line="259" w:lineRule="auto"/>
        <w:jc w:val="both"/>
        <w:rPr>
          <w:rFonts w:asciiTheme="minorHAnsi" w:eastAsiaTheme="minorEastAsia" w:hAnsiTheme="minorHAnsi" w:cstheme="minorBidi"/>
        </w:rPr>
      </w:pPr>
      <w:r w:rsidRPr="001E43D9">
        <w:rPr>
          <w:rFonts w:asciiTheme="minorHAnsi" w:eastAsiaTheme="minorEastAsia" w:hAnsiTheme="minorHAnsi" w:cstheme="minorBidi"/>
        </w:rPr>
        <w:t xml:space="preserve">El sistema organizará a los propietarios de vehículos en doce grupos que están conformados por los meses del año, en orden alfabético. </w:t>
      </w:r>
    </w:p>
    <w:p w14:paraId="02602AF5" w14:textId="746A9D16" w:rsidR="00A2466D" w:rsidRPr="00A2466D" w:rsidRDefault="00C57178" w:rsidP="00D33B7F">
      <w:pPr>
        <w:pStyle w:val="Heading2"/>
        <w:numPr>
          <w:ilvl w:val="2"/>
          <w:numId w:val="19"/>
        </w:numPr>
        <w:ind w:left="1985"/>
        <w:rPr>
          <w:rFonts w:ascii="Calibri" w:hAnsi="Calibri" w:cs="Book Antiqua"/>
          <w:i w:val="0"/>
          <w:sz w:val="24"/>
        </w:rPr>
      </w:pPr>
      <w:r>
        <w:rPr>
          <w:rFonts w:ascii="Calibri" w:hAnsi="Calibri" w:cs="Book Antiqua"/>
          <w:i w:val="0"/>
          <w:sz w:val="24"/>
        </w:rPr>
        <w:t xml:space="preserve">Gestión de Ingreso </w:t>
      </w:r>
    </w:p>
    <w:p w14:paraId="06949F4F" w14:textId="77777777" w:rsidR="00AD5FE0" w:rsidRPr="00AD5FE0" w:rsidRDefault="00AD5FE0" w:rsidP="00AD5FE0">
      <w:pPr>
        <w:pStyle w:val="ListParagraph"/>
        <w:numPr>
          <w:ilvl w:val="2"/>
          <w:numId w:val="27"/>
        </w:numPr>
        <w:spacing w:after="160" w:line="259" w:lineRule="auto"/>
        <w:jc w:val="both"/>
        <w:rPr>
          <w:rFonts w:asciiTheme="minorHAnsi" w:eastAsiaTheme="minorEastAsia" w:hAnsiTheme="minorHAnsi" w:cstheme="minorBidi"/>
          <w:vanish/>
        </w:rPr>
      </w:pPr>
    </w:p>
    <w:p w14:paraId="3C88F865" w14:textId="1F2FC491" w:rsidR="008C71F5" w:rsidRPr="00FA4124" w:rsidRDefault="00C57178" w:rsidP="00AD5FE0">
      <w:pPr>
        <w:pStyle w:val="ListParagraph"/>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El sistema almacenará a las personas que soliciten su registro a los funcionarios municipales, los cuales requerirán de documentos legales como una copia a color de su cédula de identidad junto con su hoja de vida actualizada y respectivamente el certificado de residencia fiscal.</w:t>
      </w:r>
    </w:p>
    <w:p w14:paraId="50B0E411" w14:textId="35B359CE" w:rsidR="00C57178" w:rsidRPr="00FA4124" w:rsidRDefault="00C57178" w:rsidP="00FA4124">
      <w:pPr>
        <w:pStyle w:val="ListParagraph"/>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Cada persona registrada poseerá un código de identificación único dentro del sistema.</w:t>
      </w:r>
    </w:p>
    <w:p w14:paraId="2D2A452E" w14:textId="77777777" w:rsidR="00C57178" w:rsidRPr="00FA4124" w:rsidRDefault="00C57178" w:rsidP="00FA4124">
      <w:pPr>
        <w:pStyle w:val="ListParagraph"/>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El sistema solicitará a los funcionarios municipales la información de sus credenciales para el ingreso al sistema gestor de base de datos, las cuales son su código de identificación junto con el número de cédula y su contraseña.</w:t>
      </w:r>
    </w:p>
    <w:p w14:paraId="2959CF2C" w14:textId="77777777" w:rsidR="00A2466D" w:rsidRPr="00A2466D" w:rsidRDefault="00A2466D" w:rsidP="00D33B7F">
      <w:pPr>
        <w:pStyle w:val="Heading2"/>
        <w:numPr>
          <w:ilvl w:val="1"/>
          <w:numId w:val="19"/>
        </w:numPr>
        <w:ind w:left="1418"/>
        <w:rPr>
          <w:rFonts w:ascii="Calibri" w:hAnsi="Calibri" w:cs="Book Antiqua"/>
          <w:i w:val="0"/>
          <w:sz w:val="24"/>
        </w:rPr>
      </w:pPr>
      <w:bookmarkStart w:id="31" w:name="_Toc453064076"/>
      <w:bookmarkStart w:id="32" w:name="_Toc59650543"/>
      <w:r w:rsidRPr="00A2466D">
        <w:rPr>
          <w:rFonts w:ascii="Calibri" w:hAnsi="Calibri" w:cs="Book Antiqua"/>
          <w:i w:val="0"/>
          <w:sz w:val="24"/>
        </w:rPr>
        <w:t>No funcionales</w:t>
      </w:r>
      <w:bookmarkEnd w:id="31"/>
      <w:bookmarkEnd w:id="32"/>
    </w:p>
    <w:p w14:paraId="756D8367" w14:textId="77777777" w:rsidR="00A2466D" w:rsidRPr="00A2466D" w:rsidRDefault="00A2466D" w:rsidP="00D33B7F">
      <w:pPr>
        <w:pStyle w:val="Heading3"/>
        <w:numPr>
          <w:ilvl w:val="2"/>
          <w:numId w:val="19"/>
        </w:numPr>
        <w:ind w:left="1843"/>
        <w:rPr>
          <w:rFonts w:ascii="Calibri" w:hAnsi="Calibri" w:cs="Calibri"/>
          <w:sz w:val="24"/>
          <w:szCs w:val="24"/>
        </w:rPr>
      </w:pPr>
      <w:bookmarkStart w:id="33" w:name="_Toc453064077"/>
      <w:bookmarkStart w:id="34" w:name="_Toc59650544"/>
      <w:r w:rsidRPr="00A2466D">
        <w:rPr>
          <w:rFonts w:ascii="Calibri" w:hAnsi="Calibri" w:cs="Calibri"/>
          <w:sz w:val="24"/>
          <w:szCs w:val="24"/>
        </w:rPr>
        <w:t>Tamaño y rendimiento</w:t>
      </w:r>
      <w:bookmarkEnd w:id="33"/>
      <w:bookmarkEnd w:id="34"/>
    </w:p>
    <w:p w14:paraId="2D01EDDC" w14:textId="77777777" w:rsidR="00293225" w:rsidRPr="00293225" w:rsidRDefault="005A795A" w:rsidP="00D33B7F">
      <w:pPr>
        <w:pStyle w:val="ListParagraph"/>
        <w:numPr>
          <w:ilvl w:val="0"/>
          <w:numId w:val="29"/>
        </w:numPr>
        <w:ind w:left="1843"/>
        <w:jc w:val="both"/>
        <w:rPr>
          <w:rFonts w:asciiTheme="minorHAnsi" w:hAnsiTheme="minorHAnsi" w:cstheme="minorHAnsi"/>
          <w:b/>
          <w:bCs/>
        </w:rPr>
      </w:pPr>
      <w:r w:rsidRPr="00293225">
        <w:rPr>
          <w:rFonts w:asciiTheme="minorHAnsi" w:hAnsiTheme="minorHAnsi" w:cstheme="minorHAnsi"/>
        </w:rPr>
        <w:t>Interfaces para el Usuario</w:t>
      </w:r>
    </w:p>
    <w:p w14:paraId="26489210" w14:textId="77777777" w:rsidR="00293225" w:rsidRPr="00293225" w:rsidRDefault="005A795A" w:rsidP="00D33B7F">
      <w:pPr>
        <w:pStyle w:val="ListParagraph"/>
        <w:numPr>
          <w:ilvl w:val="2"/>
          <w:numId w:val="29"/>
        </w:numPr>
        <w:jc w:val="both"/>
        <w:rPr>
          <w:rFonts w:asciiTheme="minorHAnsi" w:hAnsiTheme="minorHAnsi" w:cstheme="minorHAnsi"/>
        </w:rPr>
      </w:pPr>
      <w:r w:rsidRPr="00293225">
        <w:rPr>
          <w:rFonts w:asciiTheme="minorHAnsi" w:hAnsiTheme="minorHAnsi" w:cstheme="minorHAnsi"/>
          <w:b/>
          <w:bCs/>
        </w:rPr>
        <w:t xml:space="preserve">Hardware </w:t>
      </w:r>
    </w:p>
    <w:p w14:paraId="6470DCC1" w14:textId="77777777" w:rsidR="00C0004D" w:rsidRDefault="005A795A" w:rsidP="00D33B7F">
      <w:pPr>
        <w:pStyle w:val="ListParagraph"/>
        <w:numPr>
          <w:ilvl w:val="3"/>
          <w:numId w:val="29"/>
        </w:numPr>
        <w:jc w:val="both"/>
        <w:rPr>
          <w:rFonts w:asciiTheme="minorHAnsi" w:hAnsiTheme="minorHAnsi" w:cstheme="minorHAnsi"/>
        </w:rPr>
      </w:pPr>
      <w:r w:rsidRPr="00C0004D">
        <w:rPr>
          <w:rFonts w:asciiTheme="minorHAnsi" w:hAnsiTheme="minorHAnsi" w:cstheme="minorHAnsi"/>
        </w:rPr>
        <w:t xml:space="preserve">El sistema requerirá un procesador mínimo (Celeron de 3era generación en adelante). </w:t>
      </w:r>
    </w:p>
    <w:p w14:paraId="479444AC" w14:textId="77777777" w:rsidR="00C0004D" w:rsidRDefault="005A795A" w:rsidP="00D33B7F">
      <w:pPr>
        <w:pStyle w:val="ListParagraph"/>
        <w:numPr>
          <w:ilvl w:val="3"/>
          <w:numId w:val="29"/>
        </w:numPr>
        <w:jc w:val="both"/>
        <w:rPr>
          <w:rFonts w:asciiTheme="minorHAnsi" w:hAnsiTheme="minorHAnsi" w:cstheme="minorHAnsi"/>
        </w:rPr>
      </w:pPr>
      <w:r w:rsidRPr="00C0004D">
        <w:rPr>
          <w:rFonts w:asciiTheme="minorHAnsi" w:hAnsiTheme="minorHAnsi" w:cstheme="minorHAnsi"/>
        </w:rPr>
        <w:t xml:space="preserve">El sistema requerirá una memoria RAM mínima de 2Gb. </w:t>
      </w:r>
    </w:p>
    <w:p w14:paraId="6A0A6D8C" w14:textId="10CDF09C" w:rsidR="005A795A" w:rsidRPr="00C0004D" w:rsidRDefault="005A795A" w:rsidP="00D33B7F">
      <w:pPr>
        <w:pStyle w:val="ListParagraph"/>
        <w:numPr>
          <w:ilvl w:val="3"/>
          <w:numId w:val="29"/>
        </w:numPr>
        <w:jc w:val="both"/>
        <w:rPr>
          <w:rFonts w:asciiTheme="minorHAnsi" w:hAnsiTheme="minorHAnsi" w:cstheme="minorHAnsi"/>
        </w:rPr>
      </w:pPr>
      <w:r w:rsidRPr="00C0004D">
        <w:rPr>
          <w:rFonts w:asciiTheme="minorHAnsi" w:hAnsiTheme="minorHAnsi" w:cstheme="minorHAnsi"/>
        </w:rPr>
        <w:t>El sistema utilizara una base de datos local SQL SERVER (Necesita 4Gb de Disco Duro para su funcionamiento óptimo).</w:t>
      </w:r>
    </w:p>
    <w:p w14:paraId="2AC35322" w14:textId="77777777" w:rsidR="009133B5" w:rsidRPr="009133B5" w:rsidRDefault="005A795A" w:rsidP="00D33B7F">
      <w:pPr>
        <w:pStyle w:val="ListParagraph"/>
        <w:numPr>
          <w:ilvl w:val="2"/>
          <w:numId w:val="29"/>
        </w:numPr>
        <w:ind w:left="2552"/>
        <w:jc w:val="both"/>
      </w:pPr>
      <w:r w:rsidRPr="009133B5">
        <w:rPr>
          <w:rFonts w:asciiTheme="minorHAnsi" w:hAnsiTheme="minorHAnsi" w:cstheme="minorHAnsi"/>
          <w:b/>
          <w:bCs/>
        </w:rPr>
        <w:t xml:space="preserve">Software </w:t>
      </w:r>
    </w:p>
    <w:p w14:paraId="44F6ADAA" w14:textId="73C369EB" w:rsidR="005A795A" w:rsidRPr="00F46191" w:rsidRDefault="005A795A" w:rsidP="00D33B7F">
      <w:pPr>
        <w:pStyle w:val="ListParagraph"/>
        <w:numPr>
          <w:ilvl w:val="3"/>
          <w:numId w:val="29"/>
        </w:numPr>
        <w:jc w:val="both"/>
      </w:pPr>
      <w:r w:rsidRPr="009133B5">
        <w:rPr>
          <w:rFonts w:asciiTheme="minorHAnsi" w:hAnsiTheme="minorHAnsi" w:cstheme="minorHAnsi"/>
        </w:rPr>
        <w:t xml:space="preserve">El sistema requerirá para su funcionamiento un navegador web (Google Chrome, Mozilla Firefox, Microsoft Edge), que tenga permitido la generación de ventanas emergentes.  </w:t>
      </w:r>
    </w:p>
    <w:p w14:paraId="490B914A" w14:textId="77777777" w:rsidR="00A2466D" w:rsidRPr="00A2466D" w:rsidRDefault="00A2466D" w:rsidP="00D33B7F">
      <w:pPr>
        <w:pStyle w:val="Heading3"/>
        <w:numPr>
          <w:ilvl w:val="2"/>
          <w:numId w:val="19"/>
        </w:numPr>
        <w:ind w:left="1843"/>
        <w:rPr>
          <w:rFonts w:ascii="Calibri" w:hAnsi="Calibri" w:cs="Calibri"/>
          <w:sz w:val="24"/>
          <w:szCs w:val="24"/>
        </w:rPr>
      </w:pPr>
      <w:bookmarkStart w:id="35" w:name="_Toc453064078"/>
      <w:bookmarkStart w:id="36" w:name="_Toc59650545"/>
      <w:r w:rsidRPr="00A2466D">
        <w:rPr>
          <w:rFonts w:ascii="Calibri" w:hAnsi="Calibri" w:cs="Calibri"/>
          <w:sz w:val="24"/>
          <w:szCs w:val="24"/>
        </w:rPr>
        <w:t>Calidad</w:t>
      </w:r>
      <w:bookmarkEnd w:id="35"/>
      <w:bookmarkEnd w:id="36"/>
    </w:p>
    <w:p w14:paraId="5BD18D89" w14:textId="77777777" w:rsidR="00A2466D" w:rsidRPr="00A2466D" w:rsidRDefault="00A2466D" w:rsidP="00A2466D">
      <w:pPr>
        <w:ind w:left="720"/>
        <w:jc w:val="both"/>
        <w:rPr>
          <w:rFonts w:ascii="Calibri" w:hAnsi="Calibri" w:cs="Book Antiqua"/>
          <w:i/>
          <w:color w:val="0000FF"/>
        </w:rPr>
      </w:pPr>
    </w:p>
    <w:p w14:paraId="1E082189" w14:textId="77777777" w:rsidR="00044FFD" w:rsidRPr="00DB4A7F" w:rsidRDefault="00044FFD" w:rsidP="00D33B7F">
      <w:pPr>
        <w:pStyle w:val="ListParagraph"/>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El sistema cerrara sesión si el usuario no presenta actividad durante el tiempo de 30 minutos. </w:t>
      </w:r>
    </w:p>
    <w:p w14:paraId="38FB34A6" w14:textId="77777777" w:rsidR="00044FFD" w:rsidRPr="00DB4A7F" w:rsidRDefault="00044FFD" w:rsidP="00D33B7F">
      <w:pPr>
        <w:pStyle w:val="ListParagraph"/>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El sistema va a realizar procesos en segundo plano para las consultas a la base de datos (AJAX). </w:t>
      </w:r>
    </w:p>
    <w:p w14:paraId="181FA0C5" w14:textId="77777777" w:rsidR="00044FFD" w:rsidRPr="00DB4A7F" w:rsidRDefault="00044FFD" w:rsidP="00D33B7F">
      <w:pPr>
        <w:pStyle w:val="ListParagraph"/>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La base de datos del sistema podrá ser migrada a otro SGBD sin ninguna restricción. </w:t>
      </w:r>
    </w:p>
    <w:p w14:paraId="10675E97" w14:textId="77777777" w:rsidR="00044FFD" w:rsidRPr="00DB4A7F" w:rsidRDefault="00044FFD" w:rsidP="00D33B7F">
      <w:pPr>
        <w:pStyle w:val="ListParagraph"/>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lastRenderedPageBreak/>
        <w:t xml:space="preserve">El sistema notificara al usuario (funcionario) cuando no esté disponible la conexión a la base de datos, brindando solo información del proceso actual. </w:t>
      </w:r>
    </w:p>
    <w:p w14:paraId="2BEF9C5E" w14:textId="5E54CD32" w:rsidR="00A2466D" w:rsidRPr="00A2466D" w:rsidRDefault="00A2466D" w:rsidP="00D33B7F">
      <w:pPr>
        <w:pStyle w:val="Heading3"/>
        <w:numPr>
          <w:ilvl w:val="2"/>
          <w:numId w:val="19"/>
        </w:numPr>
        <w:ind w:left="1843"/>
        <w:rPr>
          <w:rFonts w:ascii="Calibri" w:hAnsi="Calibri" w:cs="Calibri"/>
          <w:sz w:val="24"/>
          <w:szCs w:val="24"/>
        </w:rPr>
      </w:pPr>
      <w:bookmarkStart w:id="37" w:name="_Toc453064079"/>
      <w:bookmarkStart w:id="38" w:name="_Toc59650546"/>
      <w:r w:rsidRPr="00A2466D">
        <w:rPr>
          <w:rFonts w:ascii="Calibri" w:hAnsi="Calibri" w:cs="Calibri"/>
          <w:sz w:val="24"/>
          <w:szCs w:val="24"/>
        </w:rPr>
        <w:t>Otros</w:t>
      </w:r>
      <w:bookmarkEnd w:id="37"/>
      <w:bookmarkEnd w:id="38"/>
    </w:p>
    <w:p w14:paraId="26065697" w14:textId="6F7A9FD9" w:rsidR="00F316B3" w:rsidRDefault="00F316B3" w:rsidP="00D33B7F">
      <w:pPr>
        <w:pStyle w:val="Heading3"/>
        <w:numPr>
          <w:ilvl w:val="3"/>
          <w:numId w:val="19"/>
        </w:numPr>
        <w:ind w:left="2694"/>
        <w:rPr>
          <w:rFonts w:asciiTheme="minorHAnsi" w:hAnsiTheme="minorHAnsi" w:cstheme="minorBidi"/>
          <w:bCs w:val="0"/>
          <w:color w:val="000000" w:themeColor="text1"/>
        </w:rPr>
      </w:pPr>
      <w:r w:rsidRPr="00F316B3">
        <w:rPr>
          <w:rFonts w:asciiTheme="minorHAnsi" w:hAnsiTheme="minorHAnsi" w:cstheme="minorBidi"/>
          <w:bCs w:val="0"/>
          <w:color w:val="000000" w:themeColor="text1"/>
        </w:rPr>
        <w:t>Eficiencia</w:t>
      </w:r>
    </w:p>
    <w:p w14:paraId="4EAAD358" w14:textId="77777777" w:rsidR="00F316B3" w:rsidRDefault="00F316B3" w:rsidP="00F316B3"/>
    <w:p w14:paraId="495F8EB2" w14:textId="77777777" w:rsidR="00F316B3" w:rsidRPr="001E43D9" w:rsidRDefault="00F316B3" w:rsidP="00D33B7F">
      <w:pPr>
        <w:pStyle w:val="ListParagraph"/>
        <w:numPr>
          <w:ilvl w:val="0"/>
          <w:numId w:val="32"/>
        </w:numPr>
        <w:jc w:val="both"/>
        <w:rPr>
          <w:rFonts w:asciiTheme="minorHAnsi" w:hAnsiTheme="minorHAnsi" w:cstheme="minorHAnsi"/>
          <w:iCs/>
          <w:color w:val="000000" w:themeColor="text1"/>
        </w:rPr>
      </w:pPr>
      <w:r w:rsidRPr="001E43D9">
        <w:rPr>
          <w:rFonts w:asciiTheme="minorHAnsi" w:hAnsiTheme="minorHAnsi" w:cstheme="minorHAnsi"/>
          <w:iCs/>
          <w:color w:val="000000" w:themeColor="text1"/>
        </w:rPr>
        <w:t>El sistema contará con una velocidad de internet media de 1mb para facilitar las consultas directas a la base de datos local que generará una copia a la base de datos online.</w:t>
      </w:r>
    </w:p>
    <w:p w14:paraId="71F20C9E" w14:textId="77777777" w:rsidR="00F316B3" w:rsidRPr="001E43D9" w:rsidRDefault="00F316B3" w:rsidP="00D33B7F">
      <w:pPr>
        <w:pStyle w:val="ListParagraph"/>
        <w:numPr>
          <w:ilvl w:val="0"/>
          <w:numId w:val="32"/>
        </w:numPr>
        <w:jc w:val="both"/>
        <w:rPr>
          <w:rFonts w:asciiTheme="minorHAnsi" w:hAnsiTheme="minorHAnsi" w:cstheme="minorHAnsi"/>
          <w:iCs/>
          <w:color w:val="000000" w:themeColor="text1"/>
        </w:rPr>
      </w:pPr>
      <w:r w:rsidRPr="001E43D9">
        <w:rPr>
          <w:rFonts w:asciiTheme="minorHAnsi" w:hAnsiTheme="minorHAnsi" w:cstheme="minorHAnsi"/>
          <w:iCs/>
          <w:color w:val="000000" w:themeColor="text1"/>
        </w:rPr>
        <w:t xml:space="preserve">El sistema podrá ejecutar 100 transacciones de manera simultánea (Gestionado por el SGBD). </w:t>
      </w:r>
    </w:p>
    <w:p w14:paraId="7907CEA1" w14:textId="4BB6C964" w:rsidR="00F316B3" w:rsidRDefault="000D0188" w:rsidP="00D33B7F">
      <w:pPr>
        <w:pStyle w:val="Heading3"/>
        <w:numPr>
          <w:ilvl w:val="3"/>
          <w:numId w:val="19"/>
        </w:numPr>
        <w:ind w:left="2694"/>
        <w:rPr>
          <w:rFonts w:ascii="Calibri" w:hAnsi="Calibri" w:cs="Calibri"/>
          <w:bCs w:val="0"/>
          <w:sz w:val="24"/>
          <w:szCs w:val="24"/>
        </w:rPr>
      </w:pPr>
      <w:r w:rsidRPr="000D0188">
        <w:rPr>
          <w:rFonts w:ascii="Calibri" w:hAnsi="Calibri" w:cs="Calibri"/>
          <w:bCs w:val="0"/>
          <w:sz w:val="24"/>
          <w:szCs w:val="24"/>
        </w:rPr>
        <w:t>Dependibilidad</w:t>
      </w:r>
    </w:p>
    <w:p w14:paraId="2A128ED2" w14:textId="77777777" w:rsidR="006B533B" w:rsidRDefault="006B533B" w:rsidP="006B533B"/>
    <w:p w14:paraId="52D0C306" w14:textId="77777777" w:rsidR="006B533B" w:rsidRPr="00472898" w:rsidRDefault="006B533B" w:rsidP="00472898">
      <w:pPr>
        <w:pStyle w:val="ListParagraph"/>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una vez efectuado el pago automático por débito bancario, esperará dos días hábiles para la confirmación de la transacción para que los valores adeudados puedan ser dados de baja.</w:t>
      </w:r>
    </w:p>
    <w:p w14:paraId="2DD6B178" w14:textId="77777777" w:rsidR="006B533B" w:rsidRPr="00472898" w:rsidRDefault="006B533B" w:rsidP="00472898">
      <w:pPr>
        <w:pStyle w:val="ListParagraph"/>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 xml:space="preserve">El sistema estará disponible durante todo el horario de oficina que maneje el municipio. </w:t>
      </w:r>
    </w:p>
    <w:p w14:paraId="20631ED7" w14:textId="77777777" w:rsidR="006B533B" w:rsidRPr="00472898" w:rsidRDefault="006B533B" w:rsidP="00472898">
      <w:pPr>
        <w:pStyle w:val="ListParagraph"/>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 xml:space="preserve">El sistema operara y actualizara la información de la base de datos local con los de la base de datos online en un horario no laborable.  </w:t>
      </w:r>
    </w:p>
    <w:p w14:paraId="3C1267E9" w14:textId="77777777" w:rsidR="006B533B" w:rsidRDefault="006B533B" w:rsidP="006B533B"/>
    <w:p w14:paraId="2B54A220" w14:textId="77777777" w:rsidR="006B533B" w:rsidRDefault="006B533B" w:rsidP="006B533B"/>
    <w:p w14:paraId="767DF756" w14:textId="5BE0B993" w:rsidR="00F316B3" w:rsidRDefault="00315832" w:rsidP="00D33B7F">
      <w:pPr>
        <w:pStyle w:val="Heading3"/>
        <w:numPr>
          <w:ilvl w:val="3"/>
          <w:numId w:val="19"/>
        </w:numPr>
        <w:ind w:left="2694"/>
        <w:rPr>
          <w:rFonts w:asciiTheme="minorHAnsi" w:hAnsiTheme="minorHAnsi" w:cstheme="minorBidi"/>
          <w:bCs w:val="0"/>
          <w:color w:val="000000" w:themeColor="text1"/>
        </w:rPr>
      </w:pPr>
      <w:r w:rsidRPr="00315832">
        <w:rPr>
          <w:rFonts w:asciiTheme="minorHAnsi" w:hAnsiTheme="minorHAnsi" w:cstheme="minorBidi"/>
          <w:bCs w:val="0"/>
          <w:color w:val="000000" w:themeColor="text1"/>
        </w:rPr>
        <w:t>Seguridad lógica y de datos</w:t>
      </w:r>
    </w:p>
    <w:p w14:paraId="57A0BC82" w14:textId="77777777" w:rsidR="00960CD0" w:rsidRDefault="00960CD0" w:rsidP="00960CD0"/>
    <w:p w14:paraId="5540BBAE" w14:textId="77777777" w:rsidR="00960CD0" w:rsidRPr="00960CD0" w:rsidRDefault="00960CD0" w:rsidP="00960CD0">
      <w:pPr>
        <w:rPr>
          <w:rFonts w:asciiTheme="minorHAnsi" w:hAnsiTheme="minorHAnsi" w:cstheme="minorHAnsi"/>
          <w:b/>
          <w:bCs/>
          <w:iCs/>
          <w:color w:val="000000" w:themeColor="text1"/>
        </w:rPr>
      </w:pPr>
    </w:p>
    <w:p w14:paraId="2F6CDA1A" w14:textId="77777777" w:rsidR="00960CD0" w:rsidRPr="00472898" w:rsidRDefault="00960CD0" w:rsidP="00472898">
      <w:pPr>
        <w:pStyle w:val="ListParagraph"/>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permitirá acceso a usuarios autorizados. Los usuarios deben ingresar al sistema con un identificador y contraseña (restricción).</w:t>
      </w:r>
    </w:p>
    <w:p w14:paraId="7DF7F3C1" w14:textId="77777777" w:rsidR="00960CD0" w:rsidRPr="00472898" w:rsidRDefault="00960CD0" w:rsidP="00472898">
      <w:pPr>
        <w:pStyle w:val="ListParagraph"/>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permitirá el no procesamiento de una transacción en el caso de un fallo catastrófico (Perdida de Energía, Caída de la Base de Datos).</w:t>
      </w:r>
    </w:p>
    <w:p w14:paraId="4862614B" w14:textId="01AD717A" w:rsidR="0084097F" w:rsidRDefault="00960CD0" w:rsidP="00D33B7F">
      <w:pPr>
        <w:pStyle w:val="Heading3"/>
        <w:numPr>
          <w:ilvl w:val="3"/>
          <w:numId w:val="19"/>
        </w:numPr>
        <w:ind w:left="2694"/>
        <w:rPr>
          <w:rFonts w:asciiTheme="minorHAnsi" w:hAnsiTheme="minorHAnsi" w:cstheme="minorBidi"/>
          <w:bCs w:val="0"/>
          <w:color w:val="000000" w:themeColor="text1"/>
        </w:rPr>
      </w:pPr>
      <w:r w:rsidRPr="00960CD0">
        <w:rPr>
          <w:rFonts w:asciiTheme="minorHAnsi" w:hAnsiTheme="minorHAnsi" w:cstheme="minorBidi"/>
          <w:bCs w:val="0"/>
          <w:color w:val="000000" w:themeColor="text1"/>
        </w:rPr>
        <w:t>Usabilidad</w:t>
      </w:r>
    </w:p>
    <w:p w14:paraId="06157401" w14:textId="77777777" w:rsidR="00960CD0" w:rsidRDefault="00960CD0" w:rsidP="00960CD0"/>
    <w:p w14:paraId="663D683D" w14:textId="77777777" w:rsidR="00960CD0" w:rsidRPr="00472898" w:rsidRDefault="00960CD0" w:rsidP="00472898">
      <w:pPr>
        <w:pStyle w:val="ListParagraph"/>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utilizara target (notificaciones emergentes) para informar la funcionabilidad de cada ítem del sistema.</w:t>
      </w:r>
    </w:p>
    <w:p w14:paraId="5CD4D959" w14:textId="7B41AC68" w:rsidR="00960CD0" w:rsidRPr="00472898" w:rsidRDefault="00960CD0" w:rsidP="00472898">
      <w:pPr>
        <w:pStyle w:val="ListParagraph"/>
        <w:numPr>
          <w:ilvl w:val="0"/>
          <w:numId w:val="32"/>
        </w:numPr>
        <w:jc w:val="both"/>
        <w:rPr>
          <w:rFonts w:asciiTheme="minorHAnsi" w:hAnsiTheme="minorHAnsi" w:cstheme="minorBidi"/>
          <w:color w:val="000000" w:themeColor="text1"/>
        </w:rPr>
      </w:pPr>
      <w:r w:rsidRPr="00472898">
        <w:rPr>
          <w:rFonts w:asciiTheme="minorHAnsi" w:hAnsiTheme="minorHAnsi" w:cstheme="minorBidi"/>
          <w:color w:val="000000" w:themeColor="text1"/>
        </w:rPr>
        <w:t>El sistema dispondrá de un módulo de ayuda donde se mostrará las características, su respectiva funciones y manejo.</w:t>
      </w:r>
    </w:p>
    <w:p w14:paraId="20BCC712" w14:textId="7B41AC68" w:rsidR="006F0350" w:rsidRDefault="006F0350" w:rsidP="4C594623">
      <w:pPr>
        <w:jc w:val="both"/>
        <w:rPr>
          <w:rFonts w:asciiTheme="minorHAnsi" w:hAnsiTheme="minorHAnsi" w:cstheme="minorBidi"/>
          <w:color w:val="000000" w:themeColor="text1"/>
        </w:rPr>
      </w:pPr>
    </w:p>
    <w:p w14:paraId="6F4551CA" w14:textId="7B41AC68" w:rsidR="006F0350" w:rsidRPr="006F0350" w:rsidRDefault="006F0350" w:rsidP="4C594623">
      <w:pPr>
        <w:jc w:val="both"/>
        <w:rPr>
          <w:rFonts w:asciiTheme="minorHAnsi" w:hAnsiTheme="minorHAnsi" w:cstheme="minorBidi"/>
          <w:color w:val="000000" w:themeColor="text1"/>
        </w:rPr>
      </w:pPr>
    </w:p>
    <w:p w14:paraId="035B7252" w14:textId="77777777" w:rsidR="00960CD0" w:rsidRPr="00960CD0" w:rsidRDefault="00960CD0" w:rsidP="00960CD0"/>
    <w:p w14:paraId="770C9DF2" w14:textId="1BCD33C9" w:rsidR="00C67250" w:rsidRDefault="00C67250" w:rsidP="00D33B7F">
      <w:pPr>
        <w:pStyle w:val="Heading1"/>
        <w:numPr>
          <w:ilvl w:val="0"/>
          <w:numId w:val="19"/>
        </w:numPr>
        <w:spacing w:before="0" w:after="0"/>
        <w:rPr>
          <w:rFonts w:ascii="Calibri" w:hAnsi="Calibri" w:cs="Book Antiqua"/>
          <w:sz w:val="28"/>
        </w:rPr>
      </w:pPr>
      <w:bookmarkStart w:id="39" w:name="_Toc391994523"/>
      <w:bookmarkStart w:id="40" w:name="_Toc59650547"/>
      <w:r w:rsidRPr="00C67250">
        <w:rPr>
          <w:rFonts w:ascii="Calibri" w:hAnsi="Calibri" w:cs="Book Antiqua"/>
          <w:sz w:val="28"/>
        </w:rPr>
        <w:lastRenderedPageBreak/>
        <w:t>Arquitectura del Producto/Sistema</w:t>
      </w:r>
      <w:bookmarkEnd w:id="39"/>
      <w:bookmarkEnd w:id="40"/>
      <w:r w:rsidRPr="00C67250">
        <w:rPr>
          <w:rFonts w:ascii="Calibri" w:hAnsi="Calibri" w:cs="Book Antiqua"/>
          <w:sz w:val="28"/>
        </w:rPr>
        <w:t xml:space="preserve"> </w:t>
      </w:r>
    </w:p>
    <w:p w14:paraId="37E22971" w14:textId="77777777" w:rsidR="00A3332F" w:rsidRDefault="00A3332F" w:rsidP="00D33B7F">
      <w:pPr>
        <w:pStyle w:val="Heading2"/>
        <w:numPr>
          <w:ilvl w:val="1"/>
          <w:numId w:val="19"/>
        </w:numPr>
        <w:ind w:left="1418"/>
        <w:rPr>
          <w:rFonts w:ascii="Calibri" w:hAnsi="Calibri" w:cs="Book Antiqua"/>
          <w:i w:val="0"/>
          <w:sz w:val="24"/>
        </w:rPr>
      </w:pPr>
      <w:bookmarkStart w:id="41" w:name="_Toc59650548"/>
      <w:r w:rsidRPr="002D4328">
        <w:rPr>
          <w:rFonts w:ascii="Calibri" w:hAnsi="Calibri" w:cs="Book Antiqua"/>
          <w:i w:val="0"/>
          <w:sz w:val="24"/>
        </w:rPr>
        <w:t>Vista de Casos de Uso</w:t>
      </w:r>
      <w:bookmarkEnd w:id="41"/>
      <w:r w:rsidRPr="002D4328">
        <w:rPr>
          <w:rFonts w:ascii="Calibri" w:hAnsi="Calibri" w:cs="Book Antiqua"/>
          <w:i w:val="0"/>
          <w:sz w:val="24"/>
        </w:rPr>
        <w:t xml:space="preserve"> </w:t>
      </w:r>
    </w:p>
    <w:p w14:paraId="7A5CA951" w14:textId="77777777" w:rsidR="00F305B8" w:rsidRPr="002D4328" w:rsidRDefault="00F305B8" w:rsidP="00D33B7F">
      <w:pPr>
        <w:pStyle w:val="Heading3"/>
        <w:numPr>
          <w:ilvl w:val="2"/>
          <w:numId w:val="19"/>
        </w:numPr>
        <w:ind w:left="1843"/>
        <w:rPr>
          <w:rFonts w:ascii="Calibri" w:hAnsi="Calibri" w:cs="Calibri"/>
          <w:sz w:val="24"/>
          <w:szCs w:val="24"/>
        </w:rPr>
      </w:pPr>
      <w:bookmarkStart w:id="42" w:name="_Toc59650549"/>
      <w:r>
        <w:rPr>
          <w:rFonts w:ascii="Calibri" w:hAnsi="Calibri" w:cs="Calibri"/>
          <w:sz w:val="24"/>
          <w:szCs w:val="24"/>
        </w:rPr>
        <w:t>Actores</w:t>
      </w:r>
      <w:bookmarkEnd w:id="42"/>
    </w:p>
    <w:p w14:paraId="4FD87D63" w14:textId="56B0732B" w:rsidR="00F305B8" w:rsidRPr="00F305B8" w:rsidRDefault="00F305B8" w:rsidP="00F305B8"/>
    <w:tbl>
      <w:tblPr>
        <w:tblW w:w="0" w:type="auto"/>
        <w:jc w:val="center"/>
        <w:tblCellMar>
          <w:left w:w="0" w:type="dxa"/>
          <w:right w:w="0" w:type="dxa"/>
        </w:tblCellMar>
        <w:tblLook w:val="0600" w:firstRow="0" w:lastRow="0" w:firstColumn="0" w:lastColumn="0" w:noHBand="1" w:noVBand="1"/>
      </w:tblPr>
      <w:tblGrid>
        <w:gridCol w:w="2145"/>
        <w:gridCol w:w="5230"/>
      </w:tblGrid>
      <w:tr w:rsidR="00025A0E" w:rsidRPr="00954F96" w14:paraId="73281836" w14:textId="77777777" w:rsidTr="0025752C">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0A2AAB46"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Número:</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1F94711" w14:textId="77777777" w:rsidR="00025A0E" w:rsidRPr="00441047" w:rsidRDefault="00025A0E" w:rsidP="0025752C">
            <w:pPr>
              <w:keepLines/>
              <w:widowControl w:val="0"/>
              <w:spacing w:after="160"/>
              <w:contextualSpacing/>
              <w:rPr>
                <w:b/>
                <w:i/>
                <w:color w:val="000000" w:themeColor="text1"/>
              </w:rPr>
            </w:pPr>
            <w:r w:rsidRPr="00441047">
              <w:rPr>
                <w:b/>
                <w:i/>
                <w:color w:val="000000" w:themeColor="text1"/>
              </w:rPr>
              <w:t>ACT-1</w:t>
            </w:r>
          </w:p>
        </w:tc>
      </w:tr>
      <w:tr w:rsidR="00025A0E" w:rsidRPr="00954F96" w14:paraId="4EE47D6F" w14:textId="77777777" w:rsidTr="0025752C">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435C2EE"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D841347" w14:textId="77777777" w:rsidR="00025A0E" w:rsidRPr="00441047" w:rsidRDefault="00025A0E" w:rsidP="0025752C">
            <w:pPr>
              <w:spacing w:line="259" w:lineRule="auto"/>
              <w:rPr>
                <w:b/>
                <w:i/>
                <w:color w:val="000000" w:themeColor="text1"/>
              </w:rPr>
            </w:pPr>
            <w:r w:rsidRPr="00441047">
              <w:rPr>
                <w:b/>
                <w:i/>
                <w:color w:val="000000" w:themeColor="text1"/>
              </w:rPr>
              <w:t>Funcionario Municipal</w:t>
            </w:r>
          </w:p>
        </w:tc>
      </w:tr>
      <w:tr w:rsidR="00025A0E" w:rsidRPr="00954F96" w14:paraId="790049A8"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2EACE1DE"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3961D39F" w14:textId="77777777" w:rsidR="00025A0E" w:rsidRPr="00441047" w:rsidRDefault="00025A0E" w:rsidP="0025752C">
            <w:pPr>
              <w:spacing w:line="259" w:lineRule="auto"/>
              <w:rPr>
                <w:i/>
                <w:color w:val="000000" w:themeColor="text1"/>
              </w:rPr>
            </w:pPr>
            <w:r w:rsidRPr="00441047">
              <w:rPr>
                <w:i/>
                <w:color w:val="000000" w:themeColor="text1"/>
              </w:rPr>
              <w:t>Persona encargada de la gestión y uso del sistema. Es un actor primario.</w:t>
            </w:r>
          </w:p>
        </w:tc>
      </w:tr>
      <w:tr w:rsidR="00025A0E" w:rsidRPr="00954F96" w14:paraId="3BC4D4BC"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1B16BC80"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Responsabilidades: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524A47C0" w14:textId="77777777" w:rsidR="00025A0E" w:rsidRPr="001B3139" w:rsidRDefault="00025A0E" w:rsidP="00466106">
            <w:pPr>
              <w:pStyle w:val="ListParagraph"/>
              <w:numPr>
                <w:ilvl w:val="0"/>
                <w:numId w:val="48"/>
              </w:numPr>
              <w:jc w:val="both"/>
              <w:rPr>
                <w:i/>
                <w:color w:val="000000" w:themeColor="text1"/>
              </w:rPr>
            </w:pPr>
            <w:r w:rsidRPr="001B3139">
              <w:rPr>
                <w:i/>
                <w:color w:val="000000" w:themeColor="text1"/>
              </w:rPr>
              <w:t>Receptar solicitud de reportes para propietarios.</w:t>
            </w:r>
          </w:p>
          <w:p w14:paraId="06AF7502" w14:textId="77777777" w:rsidR="00025A0E" w:rsidRPr="001B3139" w:rsidRDefault="00025A0E" w:rsidP="00466106">
            <w:pPr>
              <w:pStyle w:val="ListParagraph"/>
              <w:numPr>
                <w:ilvl w:val="0"/>
                <w:numId w:val="48"/>
              </w:numPr>
              <w:jc w:val="both"/>
              <w:rPr>
                <w:i/>
                <w:color w:val="000000" w:themeColor="text1"/>
              </w:rPr>
            </w:pPr>
            <w:r w:rsidRPr="001B3139">
              <w:rPr>
                <w:i/>
                <w:color w:val="000000" w:themeColor="text1"/>
              </w:rPr>
              <w:t>Controlar la gestión transaccional de pagos de impuestos.</w:t>
            </w:r>
          </w:p>
          <w:p w14:paraId="1428828E" w14:textId="77777777" w:rsidR="00025A0E" w:rsidRPr="001B3139" w:rsidRDefault="00025A0E" w:rsidP="00466106">
            <w:pPr>
              <w:pStyle w:val="ListParagraph"/>
              <w:numPr>
                <w:ilvl w:val="0"/>
                <w:numId w:val="48"/>
              </w:numPr>
              <w:jc w:val="both"/>
              <w:rPr>
                <w:i/>
                <w:color w:val="000000" w:themeColor="text1"/>
              </w:rPr>
            </w:pPr>
            <w:r w:rsidRPr="001B3139">
              <w:rPr>
                <w:i/>
                <w:color w:val="000000" w:themeColor="text1"/>
              </w:rPr>
              <w:t>Gestionar y modificar los datos del propietario.</w:t>
            </w:r>
          </w:p>
          <w:p w14:paraId="7125373B" w14:textId="77777777" w:rsidR="00025A0E" w:rsidRPr="001B3139" w:rsidRDefault="00025A0E" w:rsidP="00466106">
            <w:pPr>
              <w:pStyle w:val="ListParagraph"/>
              <w:numPr>
                <w:ilvl w:val="0"/>
                <w:numId w:val="48"/>
              </w:numPr>
              <w:jc w:val="both"/>
              <w:rPr>
                <w:color w:val="000000" w:themeColor="text1"/>
              </w:rPr>
            </w:pPr>
            <w:r w:rsidRPr="001B3139">
              <w:rPr>
                <w:i/>
                <w:color w:val="000000" w:themeColor="text1"/>
              </w:rPr>
              <w:t>Revisión general (multas, deudas, pagos) de propietarios.</w:t>
            </w:r>
          </w:p>
        </w:tc>
      </w:tr>
      <w:tr w:rsidR="00025A0E" w:rsidRPr="00954F96" w14:paraId="508CE05A"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09220558"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7933BAA9" w14:textId="77777777" w:rsidR="00025A0E" w:rsidRPr="00441047" w:rsidRDefault="00025A0E" w:rsidP="0025752C">
            <w:pPr>
              <w:spacing w:line="259" w:lineRule="auto"/>
              <w:rPr>
                <w:color w:val="000000" w:themeColor="text1"/>
              </w:rPr>
            </w:pPr>
            <w:r w:rsidRPr="00441047">
              <w:rPr>
                <w:i/>
                <w:color w:val="000000" w:themeColor="text1"/>
              </w:rPr>
              <w:t xml:space="preserve">Departamento de Atención al Cliente </w:t>
            </w:r>
          </w:p>
        </w:tc>
      </w:tr>
    </w:tbl>
    <w:p w14:paraId="6152002F" w14:textId="56B0732B" w:rsidR="00A3332F" w:rsidRPr="00A3332F" w:rsidRDefault="00A3332F" w:rsidP="00A3332F"/>
    <w:tbl>
      <w:tblPr>
        <w:tblW w:w="0" w:type="auto"/>
        <w:jc w:val="center"/>
        <w:tblLook w:val="0600" w:firstRow="0" w:lastRow="0" w:firstColumn="0" w:lastColumn="0" w:noHBand="1" w:noVBand="1"/>
      </w:tblPr>
      <w:tblGrid>
        <w:gridCol w:w="2145"/>
        <w:gridCol w:w="5230"/>
      </w:tblGrid>
      <w:tr w:rsidR="00A667AB" w14:paraId="4EF0A20C" w14:textId="77777777" w:rsidTr="003B60AA">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896B577" w14:textId="77777777" w:rsidR="00A667AB" w:rsidRDefault="00A667AB" w:rsidP="0025752C">
            <w:pPr>
              <w:rPr>
                <w:rFonts w:ascii="Calibri" w:hAnsi="Calibri" w:cs="Calibri"/>
                <w:i/>
                <w:iCs/>
                <w:lang w:val="en-US"/>
              </w:rPr>
            </w:pPr>
            <w:r w:rsidRPr="6566AD56">
              <w:rPr>
                <w:rFonts w:ascii="Calibri" w:hAnsi="Calibri" w:cs="Calibri"/>
                <w:i/>
                <w:iCs/>
                <w:lang w:val="en-US"/>
              </w:rPr>
              <w:t>Número:</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8BC680D" w14:textId="68E31D65" w:rsidR="00A667AB" w:rsidRDefault="00A667AB" w:rsidP="0025752C">
            <w:pPr>
              <w:spacing w:after="160"/>
              <w:rPr>
                <w:b/>
                <w:bCs/>
                <w:i/>
                <w:iCs/>
              </w:rPr>
            </w:pPr>
            <w:r w:rsidRPr="6566AD56">
              <w:rPr>
                <w:b/>
                <w:bCs/>
                <w:i/>
                <w:iCs/>
              </w:rPr>
              <w:t>ACT-</w:t>
            </w:r>
            <w:r w:rsidR="003B60AA">
              <w:rPr>
                <w:b/>
                <w:bCs/>
                <w:i/>
                <w:iCs/>
              </w:rPr>
              <w:t>2</w:t>
            </w:r>
          </w:p>
        </w:tc>
      </w:tr>
      <w:tr w:rsidR="00A667AB" w14:paraId="594906E9" w14:textId="77777777" w:rsidTr="003B60AA">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008592B6" w14:textId="77777777" w:rsidR="00A667AB" w:rsidRDefault="00A667AB" w:rsidP="0025752C">
            <w:pPr>
              <w:rPr>
                <w:rFonts w:ascii="Calibri" w:hAnsi="Calibri" w:cs="Calibri"/>
                <w:i/>
                <w:iCs/>
                <w:lang w:val="en-US"/>
              </w:rPr>
            </w:pPr>
            <w:r w:rsidRPr="6566AD56">
              <w:rPr>
                <w:rFonts w:ascii="Calibri" w:hAnsi="Calibri" w:cs="Calibri"/>
                <w:i/>
                <w:iCs/>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F59F642" w14:textId="77777777" w:rsidR="00A667AB" w:rsidRPr="00441047" w:rsidRDefault="00A667AB" w:rsidP="0025752C">
            <w:pPr>
              <w:spacing w:line="259" w:lineRule="auto"/>
              <w:rPr>
                <w:b/>
                <w:i/>
                <w:color w:val="000000" w:themeColor="text1"/>
              </w:rPr>
            </w:pPr>
            <w:r w:rsidRPr="00441047">
              <w:rPr>
                <w:b/>
                <w:i/>
                <w:color w:val="000000" w:themeColor="text1"/>
              </w:rPr>
              <w:t>Administrador de Base de Datos</w:t>
            </w:r>
          </w:p>
        </w:tc>
      </w:tr>
      <w:tr w:rsidR="00A667AB" w14:paraId="72A79442"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19B022E" w14:textId="77777777" w:rsidR="00A667AB" w:rsidRDefault="00A667AB" w:rsidP="0025752C">
            <w:pPr>
              <w:rPr>
                <w:rFonts w:ascii="Calibri" w:hAnsi="Calibri" w:cs="Calibri"/>
                <w:i/>
                <w:iCs/>
                <w:lang w:val="en-US"/>
              </w:rPr>
            </w:pPr>
            <w:r w:rsidRPr="6566AD56">
              <w:rPr>
                <w:rFonts w:ascii="Calibri" w:hAnsi="Calibri" w:cs="Calibri"/>
                <w:i/>
                <w:iCs/>
                <w:lang w:val="en-US"/>
              </w:rPr>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2AF85AA" w14:textId="5122411E" w:rsidR="00A667AB" w:rsidRPr="00441047" w:rsidRDefault="00A667AB" w:rsidP="0025752C">
            <w:pPr>
              <w:spacing w:line="259" w:lineRule="auto"/>
              <w:rPr>
                <w:color w:val="000000" w:themeColor="text1"/>
              </w:rPr>
            </w:pPr>
            <w:r w:rsidRPr="00441047">
              <w:rPr>
                <w:i/>
                <w:color w:val="000000" w:themeColor="text1"/>
              </w:rPr>
              <w:t xml:space="preserve">Persona encargada del funcionamiento y mantenimiento de la base de datos. Es un actor </w:t>
            </w:r>
            <w:r w:rsidR="00CC0C27">
              <w:rPr>
                <w:i/>
                <w:color w:val="000000" w:themeColor="text1"/>
              </w:rPr>
              <w:t>primario</w:t>
            </w:r>
            <w:r w:rsidR="00466106">
              <w:rPr>
                <w:i/>
                <w:color w:val="000000" w:themeColor="text1"/>
              </w:rPr>
              <w:t>.</w:t>
            </w:r>
          </w:p>
        </w:tc>
      </w:tr>
      <w:tr w:rsidR="00A667AB" w14:paraId="4113D82B"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1EFAF73" w14:textId="77777777" w:rsidR="00A667AB" w:rsidRDefault="00A667AB" w:rsidP="0025752C">
            <w:pPr>
              <w:rPr>
                <w:rFonts w:ascii="Calibri" w:hAnsi="Calibri" w:cs="Calibri"/>
                <w:i/>
                <w:iCs/>
                <w:lang w:val="en-US"/>
              </w:rPr>
            </w:pPr>
            <w:r w:rsidRPr="6566AD56">
              <w:rPr>
                <w:rFonts w:ascii="Calibri" w:hAnsi="Calibri" w:cs="Calibri"/>
                <w:i/>
                <w:iCs/>
                <w:lang w:val="en-US"/>
              </w:rPr>
              <w:t>Responsabilidades: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32A91D8" w14:textId="77777777" w:rsidR="00A667AB" w:rsidRPr="00441047" w:rsidRDefault="00A667AB" w:rsidP="00466106">
            <w:pPr>
              <w:pStyle w:val="ListParagraph"/>
              <w:numPr>
                <w:ilvl w:val="0"/>
                <w:numId w:val="23"/>
              </w:numPr>
              <w:jc w:val="both"/>
              <w:rPr>
                <w:i/>
                <w:color w:val="000000" w:themeColor="text1"/>
              </w:rPr>
            </w:pPr>
            <w:r w:rsidRPr="00441047">
              <w:rPr>
                <w:i/>
                <w:color w:val="000000" w:themeColor="text1"/>
              </w:rPr>
              <w:t>Mantenibilidad de la base de datos por medio de optimizaciones.</w:t>
            </w:r>
          </w:p>
          <w:p w14:paraId="54AD984B" w14:textId="77777777" w:rsidR="00A667AB" w:rsidRPr="00466106" w:rsidRDefault="00A667AB" w:rsidP="00466106">
            <w:pPr>
              <w:pStyle w:val="ListParagraph"/>
              <w:numPr>
                <w:ilvl w:val="0"/>
                <w:numId w:val="23"/>
              </w:numPr>
              <w:jc w:val="both"/>
              <w:rPr>
                <w:color w:val="000000" w:themeColor="text1"/>
              </w:rPr>
            </w:pPr>
            <w:r w:rsidRPr="00441047">
              <w:rPr>
                <w:i/>
                <w:color w:val="000000" w:themeColor="text1"/>
              </w:rPr>
              <w:t>Encargado de la portabilidad de los datos en el SGBD.</w:t>
            </w:r>
          </w:p>
          <w:p w14:paraId="22B84F16" w14:textId="60388CC6" w:rsidR="00466106" w:rsidRPr="00441047" w:rsidRDefault="00466106" w:rsidP="00466106">
            <w:pPr>
              <w:pStyle w:val="ListParagraph"/>
              <w:numPr>
                <w:ilvl w:val="0"/>
                <w:numId w:val="23"/>
              </w:numPr>
              <w:jc w:val="both"/>
              <w:rPr>
                <w:i/>
                <w:color w:val="000000" w:themeColor="text1"/>
              </w:rPr>
            </w:pPr>
            <w:r>
              <w:rPr>
                <w:i/>
                <w:color w:val="000000" w:themeColor="text1"/>
              </w:rPr>
              <w:t>Almacenaje (</w:t>
            </w:r>
            <w:r w:rsidR="003B60AA">
              <w:rPr>
                <w:i/>
                <w:color w:val="000000" w:themeColor="text1"/>
              </w:rPr>
              <w:t>inserción</w:t>
            </w:r>
            <w:r w:rsidR="00DC79DF">
              <w:rPr>
                <w:i/>
                <w:color w:val="000000" w:themeColor="text1"/>
              </w:rPr>
              <w:t>, actualización</w:t>
            </w:r>
            <w:r w:rsidR="003B60AA">
              <w:rPr>
                <w:i/>
                <w:color w:val="000000" w:themeColor="text1"/>
              </w:rPr>
              <w:t>, modificación y eliminación)</w:t>
            </w:r>
            <w:r w:rsidRPr="00441047">
              <w:rPr>
                <w:i/>
                <w:color w:val="000000" w:themeColor="text1"/>
              </w:rPr>
              <w:t xml:space="preserve"> de datos personales, del personal autorizado y propietarios.</w:t>
            </w:r>
            <w:r w:rsidRPr="00441047">
              <w:rPr>
                <w:i/>
                <w:color w:val="000000" w:themeColor="text1"/>
              </w:rPr>
              <w:tab/>
            </w:r>
          </w:p>
          <w:p w14:paraId="1329AE63" w14:textId="10F8977F" w:rsidR="00466106" w:rsidRPr="00441047" w:rsidRDefault="00466106" w:rsidP="00466106">
            <w:pPr>
              <w:pStyle w:val="ListParagraph"/>
              <w:numPr>
                <w:ilvl w:val="0"/>
                <w:numId w:val="23"/>
              </w:numPr>
              <w:jc w:val="both"/>
              <w:rPr>
                <w:color w:val="000000" w:themeColor="text1"/>
              </w:rPr>
            </w:pPr>
            <w:r>
              <w:rPr>
                <w:i/>
                <w:color w:val="000000" w:themeColor="text1"/>
              </w:rPr>
              <w:t>Alojar las</w:t>
            </w:r>
            <w:r w:rsidRPr="00441047">
              <w:rPr>
                <w:i/>
                <w:color w:val="000000" w:themeColor="text1"/>
              </w:rPr>
              <w:t xml:space="preserve"> transaccio</w:t>
            </w:r>
            <w:r>
              <w:rPr>
                <w:i/>
                <w:color w:val="000000" w:themeColor="text1"/>
              </w:rPr>
              <w:t>nes</w:t>
            </w:r>
            <w:r w:rsidRPr="00441047">
              <w:rPr>
                <w:i/>
                <w:color w:val="000000" w:themeColor="text1"/>
              </w:rPr>
              <w:t xml:space="preserve"> con cantidades y su respectivo historial.</w:t>
            </w:r>
          </w:p>
        </w:tc>
      </w:tr>
      <w:tr w:rsidR="00A667AB" w14:paraId="1E13A028"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3158D00D" w14:textId="77777777" w:rsidR="00A667AB" w:rsidRDefault="00A667AB" w:rsidP="0025752C">
            <w:pPr>
              <w:rPr>
                <w:rFonts w:ascii="Calibri" w:hAnsi="Calibri" w:cs="Calibri"/>
                <w:i/>
                <w:iCs/>
                <w:lang w:val="en-US"/>
              </w:rPr>
            </w:pPr>
            <w:r w:rsidRPr="6566AD56">
              <w:rPr>
                <w:rFonts w:ascii="Calibri" w:hAnsi="Calibri" w:cs="Calibri"/>
                <w:i/>
                <w:iCs/>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73241D0" w14:textId="77777777" w:rsidR="00A667AB" w:rsidRPr="00441047" w:rsidRDefault="00A667AB" w:rsidP="0025752C">
            <w:pPr>
              <w:spacing w:line="259" w:lineRule="auto"/>
              <w:rPr>
                <w:color w:val="000000" w:themeColor="text1"/>
              </w:rPr>
            </w:pPr>
            <w:r w:rsidRPr="00441047">
              <w:rPr>
                <w:i/>
                <w:color w:val="000000" w:themeColor="text1"/>
              </w:rPr>
              <w:t>Departamento de Sistemas</w:t>
            </w:r>
          </w:p>
        </w:tc>
      </w:tr>
    </w:tbl>
    <w:p w14:paraId="47D5FD8A" w14:textId="1A697D4B" w:rsidR="000934AB" w:rsidRDefault="000934AB" w:rsidP="00A3332F"/>
    <w:tbl>
      <w:tblPr>
        <w:tblW w:w="0" w:type="auto"/>
        <w:jc w:val="center"/>
        <w:tblLook w:val="0600" w:firstRow="0" w:lastRow="0" w:firstColumn="0" w:lastColumn="0" w:noHBand="1" w:noVBand="1"/>
      </w:tblPr>
      <w:tblGrid>
        <w:gridCol w:w="2145"/>
        <w:gridCol w:w="5230"/>
      </w:tblGrid>
      <w:tr w:rsidR="00AA2B17" w14:paraId="37C80D7F" w14:textId="77777777" w:rsidTr="0025752C">
        <w:trPr>
          <w:trHeight w:val="299"/>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0DEC4E7" w14:textId="77777777" w:rsidR="00AA2B17" w:rsidRDefault="00AA2B17" w:rsidP="0025752C">
            <w:pPr>
              <w:rPr>
                <w:rFonts w:ascii="Calibri" w:hAnsi="Calibri" w:cs="Calibri"/>
                <w:i/>
                <w:iCs/>
                <w:lang w:val="en-US"/>
              </w:rPr>
            </w:pPr>
            <w:r w:rsidRPr="6566AD56">
              <w:rPr>
                <w:rFonts w:ascii="Calibri" w:hAnsi="Calibri" w:cs="Calibri"/>
                <w:i/>
                <w:iCs/>
                <w:lang w:val="en-US"/>
              </w:rPr>
              <w:t>Número:</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D34A5C4" w14:textId="48991F9C" w:rsidR="00AA2B17" w:rsidRDefault="00AA2B17" w:rsidP="0025752C">
            <w:pPr>
              <w:spacing w:after="160"/>
              <w:rPr>
                <w:b/>
                <w:bCs/>
                <w:i/>
                <w:iCs/>
              </w:rPr>
            </w:pPr>
            <w:r w:rsidRPr="6566AD56">
              <w:rPr>
                <w:b/>
                <w:bCs/>
                <w:i/>
                <w:iCs/>
              </w:rPr>
              <w:t>ACT-</w:t>
            </w:r>
            <w:r w:rsidR="003B60AA">
              <w:rPr>
                <w:b/>
                <w:bCs/>
                <w:i/>
                <w:iCs/>
              </w:rPr>
              <w:t>3</w:t>
            </w:r>
          </w:p>
        </w:tc>
      </w:tr>
      <w:tr w:rsidR="00AA2B17" w14:paraId="106C4890" w14:textId="77777777" w:rsidTr="0025752C">
        <w:trPr>
          <w:trHeight w:val="25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10BA8AF2" w14:textId="77777777" w:rsidR="00AA2B17" w:rsidRDefault="00AA2B17" w:rsidP="0025752C">
            <w:pPr>
              <w:rPr>
                <w:rFonts w:ascii="Calibri" w:hAnsi="Calibri" w:cs="Calibri"/>
                <w:i/>
                <w:iCs/>
                <w:lang w:val="en-US"/>
              </w:rPr>
            </w:pPr>
            <w:r w:rsidRPr="6566AD56">
              <w:rPr>
                <w:rFonts w:ascii="Calibri" w:hAnsi="Calibri" w:cs="Calibri"/>
                <w:i/>
                <w:iCs/>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F71162B" w14:textId="77777777" w:rsidR="00AA2B17" w:rsidRPr="00441047" w:rsidRDefault="00AA2B17" w:rsidP="0025752C">
            <w:pPr>
              <w:spacing w:line="259" w:lineRule="auto"/>
              <w:rPr>
                <w:b/>
                <w:i/>
                <w:color w:val="000000" w:themeColor="text1"/>
              </w:rPr>
            </w:pPr>
            <w:r w:rsidRPr="00441047">
              <w:rPr>
                <w:b/>
                <w:i/>
                <w:color w:val="000000" w:themeColor="text1"/>
              </w:rPr>
              <w:t>Propietario</w:t>
            </w:r>
          </w:p>
        </w:tc>
      </w:tr>
      <w:tr w:rsidR="00AA2B17" w14:paraId="2E5D1879"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5288718" w14:textId="77777777" w:rsidR="00AA2B17" w:rsidRDefault="00AA2B17" w:rsidP="0025752C">
            <w:pPr>
              <w:rPr>
                <w:rFonts w:ascii="Calibri" w:hAnsi="Calibri" w:cs="Calibri"/>
                <w:i/>
                <w:iCs/>
                <w:lang w:val="en-US"/>
              </w:rPr>
            </w:pPr>
            <w:r w:rsidRPr="6566AD56">
              <w:rPr>
                <w:rFonts w:ascii="Calibri" w:hAnsi="Calibri" w:cs="Calibri"/>
                <w:i/>
                <w:iCs/>
                <w:lang w:val="en-US"/>
              </w:rPr>
              <w:lastRenderedPageBreak/>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ED361D6" w14:textId="77777777" w:rsidR="00AA2B17" w:rsidRPr="00441047" w:rsidRDefault="00AA2B17" w:rsidP="0025752C">
            <w:pPr>
              <w:spacing w:line="259" w:lineRule="auto"/>
              <w:rPr>
                <w:color w:val="000000" w:themeColor="text1"/>
              </w:rPr>
            </w:pPr>
            <w:r w:rsidRPr="00441047">
              <w:rPr>
                <w:i/>
                <w:color w:val="000000" w:themeColor="text1"/>
              </w:rPr>
              <w:t>Persona encargada de realizar las solicitudes respectivas a los Funcionarios Municipales. Es un actor primario.</w:t>
            </w:r>
          </w:p>
        </w:tc>
      </w:tr>
      <w:tr w:rsidR="00AA2B17" w14:paraId="4FCBC210"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480A99B" w14:textId="77777777" w:rsidR="00AA2B17" w:rsidRDefault="00AA2B17" w:rsidP="0025752C">
            <w:pPr>
              <w:rPr>
                <w:rFonts w:ascii="Calibri" w:hAnsi="Calibri" w:cs="Calibri"/>
                <w:i/>
                <w:iCs/>
                <w:lang w:val="en-US"/>
              </w:rPr>
            </w:pPr>
            <w:r w:rsidRPr="6566AD56">
              <w:rPr>
                <w:rFonts w:ascii="Calibri" w:hAnsi="Calibri" w:cs="Calibri"/>
                <w:i/>
                <w:iCs/>
                <w:lang w:val="en-US"/>
              </w:rPr>
              <w:t>Responsabilidades: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6F77C5F" w14:textId="77777777" w:rsidR="00AA2B17" w:rsidRPr="00441047" w:rsidRDefault="00AA2B17" w:rsidP="00D33B7F">
            <w:pPr>
              <w:pStyle w:val="ListParagraph"/>
              <w:numPr>
                <w:ilvl w:val="0"/>
                <w:numId w:val="24"/>
              </w:numPr>
              <w:jc w:val="both"/>
              <w:rPr>
                <w:i/>
                <w:color w:val="000000" w:themeColor="text1"/>
              </w:rPr>
            </w:pPr>
            <w:r w:rsidRPr="00441047">
              <w:rPr>
                <w:i/>
                <w:color w:val="000000" w:themeColor="text1"/>
              </w:rPr>
              <w:t>Solicitar y receptar la información de sus transacciones.</w:t>
            </w:r>
          </w:p>
          <w:p w14:paraId="2F6B12EB" w14:textId="77777777" w:rsidR="00AA2B17" w:rsidRPr="00441047" w:rsidRDefault="00AA2B17" w:rsidP="00D33B7F">
            <w:pPr>
              <w:pStyle w:val="ListParagraph"/>
              <w:numPr>
                <w:ilvl w:val="0"/>
                <w:numId w:val="24"/>
              </w:numPr>
              <w:jc w:val="both"/>
              <w:rPr>
                <w:i/>
                <w:color w:val="000000" w:themeColor="text1"/>
              </w:rPr>
            </w:pPr>
            <w:r w:rsidRPr="00441047">
              <w:rPr>
                <w:i/>
                <w:color w:val="000000" w:themeColor="text1"/>
              </w:rPr>
              <w:t>Visualizar el estado de sus pagos.</w:t>
            </w:r>
          </w:p>
          <w:p w14:paraId="39C18302" w14:textId="77777777" w:rsidR="00AA2B17" w:rsidRPr="00441047" w:rsidRDefault="00AA2B17" w:rsidP="00D33B7F">
            <w:pPr>
              <w:pStyle w:val="ListParagraph"/>
              <w:numPr>
                <w:ilvl w:val="0"/>
                <w:numId w:val="24"/>
              </w:numPr>
              <w:jc w:val="both"/>
              <w:rPr>
                <w:color w:val="000000" w:themeColor="text1"/>
              </w:rPr>
            </w:pPr>
            <w:r w:rsidRPr="00441047">
              <w:rPr>
                <w:i/>
                <w:color w:val="000000" w:themeColor="text1"/>
              </w:rPr>
              <w:t>Realizar sus pagos municipales con respecto a sus vehículos.</w:t>
            </w:r>
          </w:p>
        </w:tc>
      </w:tr>
      <w:tr w:rsidR="00AA2B17" w14:paraId="61A70399"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6E0AD96" w14:textId="77777777" w:rsidR="00AA2B17" w:rsidRDefault="00AA2B17" w:rsidP="0025752C">
            <w:pPr>
              <w:rPr>
                <w:rFonts w:ascii="Calibri" w:hAnsi="Calibri" w:cs="Calibri"/>
                <w:i/>
                <w:iCs/>
                <w:lang w:val="en-US"/>
              </w:rPr>
            </w:pPr>
            <w:r w:rsidRPr="6566AD56">
              <w:rPr>
                <w:rFonts w:ascii="Calibri" w:hAnsi="Calibri" w:cs="Calibri"/>
                <w:i/>
                <w:iCs/>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470422A" w14:textId="77777777" w:rsidR="00AA2B17" w:rsidRPr="00441047" w:rsidRDefault="00AA2B17" w:rsidP="0025752C">
            <w:pPr>
              <w:spacing w:line="259" w:lineRule="auto"/>
              <w:rPr>
                <w:color w:val="000000" w:themeColor="text1"/>
              </w:rPr>
            </w:pPr>
            <w:r w:rsidRPr="00441047">
              <w:rPr>
                <w:i/>
                <w:color w:val="000000" w:themeColor="text1"/>
              </w:rPr>
              <w:t>Departamento de Atención al Cliente</w:t>
            </w:r>
          </w:p>
        </w:tc>
      </w:tr>
    </w:tbl>
    <w:p w14:paraId="37BD09EA" w14:textId="77777777" w:rsidR="009C10BA" w:rsidRDefault="009C10BA" w:rsidP="00A3332F"/>
    <w:tbl>
      <w:tblPr>
        <w:tblW w:w="0" w:type="auto"/>
        <w:jc w:val="center"/>
        <w:tblLook w:val="0600" w:firstRow="0" w:lastRow="0" w:firstColumn="0" w:lastColumn="0" w:noHBand="1" w:noVBand="1"/>
      </w:tblPr>
      <w:tblGrid>
        <w:gridCol w:w="2145"/>
        <w:gridCol w:w="5230"/>
      </w:tblGrid>
      <w:tr w:rsidR="009C10BA" w14:paraId="2BB476AD" w14:textId="77777777" w:rsidTr="0025752C">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09DB2D20" w14:textId="77777777" w:rsidR="009C10BA" w:rsidRDefault="009C10BA" w:rsidP="0025752C">
            <w:pPr>
              <w:rPr>
                <w:rFonts w:ascii="Calibri" w:hAnsi="Calibri" w:cs="Calibri"/>
                <w:i/>
                <w:iCs/>
                <w:lang w:val="en-US"/>
              </w:rPr>
            </w:pPr>
            <w:r w:rsidRPr="5F4A329C">
              <w:rPr>
                <w:rFonts w:ascii="Calibri" w:hAnsi="Calibri" w:cs="Calibri"/>
                <w:i/>
                <w:iCs/>
                <w:lang w:val="en-US"/>
              </w:rPr>
              <w:t>Número:</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85EE643" w14:textId="03417071" w:rsidR="009C10BA" w:rsidRDefault="009C10BA" w:rsidP="0025752C">
            <w:pPr>
              <w:spacing w:after="160"/>
              <w:rPr>
                <w:b/>
                <w:bCs/>
                <w:i/>
                <w:iCs/>
              </w:rPr>
            </w:pPr>
            <w:r w:rsidRPr="5F4A329C">
              <w:rPr>
                <w:b/>
                <w:bCs/>
                <w:i/>
                <w:iCs/>
              </w:rPr>
              <w:t>ACT-</w:t>
            </w:r>
            <w:r w:rsidR="003B60AA">
              <w:rPr>
                <w:b/>
                <w:bCs/>
                <w:i/>
                <w:iCs/>
              </w:rPr>
              <w:t>4</w:t>
            </w:r>
          </w:p>
        </w:tc>
      </w:tr>
      <w:tr w:rsidR="009C10BA" w14:paraId="33B432AA" w14:textId="77777777" w:rsidTr="0025752C">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53998A0"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DA0FA6E" w14:textId="77777777" w:rsidR="009C10BA" w:rsidRPr="00441047" w:rsidRDefault="009C10BA" w:rsidP="0025752C">
            <w:pPr>
              <w:spacing w:line="259" w:lineRule="auto"/>
              <w:rPr>
                <w:b/>
                <w:bCs/>
                <w:i/>
                <w:iCs/>
                <w:color w:val="000000" w:themeColor="text1"/>
              </w:rPr>
            </w:pPr>
            <w:r w:rsidRPr="00441047">
              <w:rPr>
                <w:b/>
                <w:bCs/>
                <w:i/>
                <w:iCs/>
                <w:color w:val="000000" w:themeColor="text1"/>
              </w:rPr>
              <w:t>Banco</w:t>
            </w:r>
          </w:p>
        </w:tc>
      </w:tr>
      <w:tr w:rsidR="009C10BA" w14:paraId="5FFA9801"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3088265"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87F1FFB" w14:textId="77777777" w:rsidR="009C10BA" w:rsidRPr="00441047" w:rsidRDefault="009C10BA" w:rsidP="0025752C">
            <w:pPr>
              <w:spacing w:line="259" w:lineRule="auto"/>
              <w:rPr>
                <w:i/>
                <w:iCs/>
                <w:color w:val="000000" w:themeColor="text1"/>
              </w:rPr>
            </w:pPr>
            <w:r w:rsidRPr="00441047">
              <w:rPr>
                <w:i/>
                <w:iCs/>
                <w:color w:val="000000" w:themeColor="text1"/>
              </w:rPr>
              <w:t>Entidad encargada de las operaciones financieras del sistema.</w:t>
            </w:r>
          </w:p>
        </w:tc>
      </w:tr>
      <w:tr w:rsidR="009C10BA" w14:paraId="69CFED08"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BA64491"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Responsabilidades: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4A13F3A" w14:textId="77777777" w:rsidR="009C10BA" w:rsidRPr="00441047" w:rsidRDefault="009C10BA" w:rsidP="00D33B7F">
            <w:pPr>
              <w:pStyle w:val="ListParagraph"/>
              <w:numPr>
                <w:ilvl w:val="0"/>
                <w:numId w:val="24"/>
              </w:numPr>
              <w:jc w:val="both"/>
              <w:rPr>
                <w:i/>
                <w:iCs/>
                <w:color w:val="000000" w:themeColor="text1"/>
              </w:rPr>
            </w:pPr>
            <w:r w:rsidRPr="00441047">
              <w:rPr>
                <w:i/>
                <w:iCs/>
                <w:color w:val="000000" w:themeColor="text1"/>
              </w:rPr>
              <w:t>Permite aplazar pagos.</w:t>
            </w:r>
          </w:p>
          <w:p w14:paraId="590351A9" w14:textId="77777777" w:rsidR="009C10BA" w:rsidRPr="00441047" w:rsidRDefault="009C10BA" w:rsidP="00D33B7F">
            <w:pPr>
              <w:pStyle w:val="ListParagraph"/>
              <w:numPr>
                <w:ilvl w:val="0"/>
                <w:numId w:val="24"/>
              </w:numPr>
              <w:jc w:val="both"/>
              <w:rPr>
                <w:i/>
                <w:iCs/>
                <w:color w:val="000000" w:themeColor="text1"/>
              </w:rPr>
            </w:pPr>
            <w:r w:rsidRPr="15DA8D2E">
              <w:rPr>
                <w:i/>
                <w:iCs/>
                <w:color w:val="000000" w:themeColor="text1"/>
              </w:rPr>
              <w:t>Permite uso de tarjetas de crédito y de débito.</w:t>
            </w:r>
          </w:p>
          <w:p w14:paraId="6F60A612" w14:textId="77777777" w:rsidR="009C10BA" w:rsidRPr="00441047" w:rsidRDefault="009C10BA" w:rsidP="00D33B7F">
            <w:pPr>
              <w:pStyle w:val="ListParagraph"/>
              <w:numPr>
                <w:ilvl w:val="0"/>
                <w:numId w:val="24"/>
              </w:numPr>
              <w:jc w:val="both"/>
              <w:rPr>
                <w:i/>
                <w:iCs/>
                <w:color w:val="000000" w:themeColor="text1"/>
              </w:rPr>
            </w:pPr>
            <w:r w:rsidRPr="15DA8D2E">
              <w:rPr>
                <w:i/>
                <w:iCs/>
                <w:color w:val="000000" w:themeColor="text1"/>
              </w:rPr>
              <w:t>Emisión de préstamos y crédito.</w:t>
            </w:r>
          </w:p>
        </w:tc>
      </w:tr>
      <w:tr w:rsidR="009C10BA" w14:paraId="090549FD"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8C54CB5"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41C9ECE" w14:textId="77777777" w:rsidR="009C10BA" w:rsidRPr="00441047" w:rsidRDefault="009C10BA" w:rsidP="0025752C">
            <w:pPr>
              <w:spacing w:line="259" w:lineRule="auto"/>
              <w:rPr>
                <w:i/>
                <w:iCs/>
                <w:color w:val="000000" w:themeColor="text1"/>
              </w:rPr>
            </w:pPr>
            <w:r w:rsidRPr="00441047">
              <w:rPr>
                <w:i/>
                <w:iCs/>
                <w:color w:val="000000" w:themeColor="text1"/>
              </w:rPr>
              <w:t>Departamento Contable.</w:t>
            </w:r>
          </w:p>
        </w:tc>
      </w:tr>
    </w:tbl>
    <w:p w14:paraId="21A7A8EA" w14:textId="77777777" w:rsidR="009C10BA" w:rsidRDefault="009C10BA" w:rsidP="00A3332F"/>
    <w:p w14:paraId="1800DE34" w14:textId="77777777" w:rsidR="00657C12" w:rsidRPr="00A3332F" w:rsidRDefault="00657C12" w:rsidP="00A3332F"/>
    <w:p w14:paraId="45539B90" w14:textId="6725EB88" w:rsidR="00DA3083" w:rsidRDefault="00A3332F" w:rsidP="00D33B7F">
      <w:pPr>
        <w:pStyle w:val="Heading3"/>
        <w:numPr>
          <w:ilvl w:val="2"/>
          <w:numId w:val="19"/>
        </w:numPr>
        <w:ind w:left="1843"/>
        <w:rPr>
          <w:rFonts w:ascii="Calibri" w:hAnsi="Calibri" w:cs="Calibri"/>
          <w:sz w:val="24"/>
          <w:szCs w:val="24"/>
        </w:rPr>
      </w:pPr>
      <w:bookmarkStart w:id="43" w:name="_Toc59650550"/>
      <w:r w:rsidRPr="002D4328">
        <w:rPr>
          <w:rFonts w:ascii="Calibri" w:hAnsi="Calibri" w:cs="Calibri"/>
          <w:sz w:val="24"/>
          <w:szCs w:val="24"/>
        </w:rPr>
        <w:t>Modelo de casos de Uso</w:t>
      </w:r>
      <w:bookmarkEnd w:id="43"/>
    </w:p>
    <w:p w14:paraId="5848C62D" w14:textId="7BBB253A" w:rsidR="0046166A" w:rsidRDefault="00A21889" w:rsidP="00D33B7F">
      <w:pPr>
        <w:pStyle w:val="Heading3"/>
        <w:numPr>
          <w:ilvl w:val="3"/>
          <w:numId w:val="19"/>
        </w:numPr>
        <w:ind w:firstLine="403"/>
        <w:rPr>
          <w:rFonts w:ascii="Calibri" w:hAnsi="Calibri" w:cs="Calibri"/>
          <w:sz w:val="24"/>
          <w:szCs w:val="24"/>
        </w:rPr>
      </w:pPr>
      <w:r>
        <w:rPr>
          <w:rFonts w:ascii="Calibri" w:hAnsi="Calibri" w:cs="Calibri"/>
          <w:sz w:val="24"/>
          <w:szCs w:val="24"/>
        </w:rPr>
        <w:t>Caso de Uso 01</w:t>
      </w:r>
      <w:r w:rsidR="00A36118">
        <w:rPr>
          <w:rFonts w:ascii="Calibri" w:hAnsi="Calibri" w:cs="Calibri"/>
          <w:sz w:val="24"/>
          <w:szCs w:val="24"/>
        </w:rPr>
        <w:t xml:space="preserve"> </w:t>
      </w:r>
      <w:r w:rsidR="00A36118" w:rsidRPr="00A36118">
        <w:rPr>
          <w:rFonts w:ascii="Calibri" w:hAnsi="Calibri" w:cs="Calibri"/>
          <w:sz w:val="24"/>
          <w:szCs w:val="24"/>
        </w:rPr>
        <w:t>Actualizar datos del Propietario</w:t>
      </w:r>
    </w:p>
    <w:p w14:paraId="73C9EF3F" w14:textId="577C28E6" w:rsidR="00A21889" w:rsidRDefault="007D70CE" w:rsidP="001916DA">
      <w:pPr>
        <w:jc w:val="center"/>
      </w:pPr>
      <w:r>
        <w:rPr>
          <w:noProof/>
        </w:rPr>
        <w:drawing>
          <wp:inline distT="0" distB="0" distL="0" distR="0" wp14:anchorId="5139EB60" wp14:editId="62FE35FC">
            <wp:extent cx="6162676" cy="3094177"/>
            <wp:effectExtent l="0" t="0" r="0" b="0"/>
            <wp:docPr id="1721975629" name="Picture 172197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1975629"/>
                    <pic:cNvPicPr/>
                  </pic:nvPicPr>
                  <pic:blipFill>
                    <a:blip r:embed="rId18">
                      <a:extLst>
                        <a:ext uri="{28A0092B-C50C-407E-A947-70E740481C1C}">
                          <a14:useLocalDpi xmlns:a14="http://schemas.microsoft.com/office/drawing/2010/main" val="0"/>
                        </a:ext>
                      </a:extLst>
                    </a:blip>
                    <a:stretch>
                      <a:fillRect/>
                    </a:stretch>
                  </pic:blipFill>
                  <pic:spPr>
                    <a:xfrm>
                      <a:off x="0" y="0"/>
                      <a:ext cx="6162676" cy="3094177"/>
                    </a:xfrm>
                    <a:prstGeom prst="rect">
                      <a:avLst/>
                    </a:prstGeom>
                  </pic:spPr>
                </pic:pic>
              </a:graphicData>
            </a:graphic>
          </wp:inline>
        </w:drawing>
      </w:r>
    </w:p>
    <w:p w14:paraId="22160E74" w14:textId="557DE1D3" w:rsidR="0046166A" w:rsidRDefault="00A21889" w:rsidP="00D33B7F">
      <w:pPr>
        <w:pStyle w:val="Heading3"/>
        <w:numPr>
          <w:ilvl w:val="3"/>
          <w:numId w:val="19"/>
        </w:numPr>
        <w:ind w:firstLine="403"/>
        <w:rPr>
          <w:rFonts w:ascii="Calibri" w:hAnsi="Calibri" w:cs="Calibri"/>
          <w:sz w:val="24"/>
          <w:szCs w:val="24"/>
        </w:rPr>
      </w:pPr>
      <w:r>
        <w:rPr>
          <w:rFonts w:ascii="Calibri" w:hAnsi="Calibri" w:cs="Calibri"/>
          <w:sz w:val="24"/>
          <w:szCs w:val="24"/>
        </w:rPr>
        <w:lastRenderedPageBreak/>
        <w:t>Caso de Uso 02</w:t>
      </w:r>
      <w:r w:rsidR="00F131A8">
        <w:rPr>
          <w:rFonts w:ascii="Calibri" w:hAnsi="Calibri" w:cs="Calibri"/>
          <w:sz w:val="24"/>
          <w:szCs w:val="24"/>
        </w:rPr>
        <w:t xml:space="preserve"> </w:t>
      </w:r>
      <w:r w:rsidR="00F131A8" w:rsidRPr="00F131A8">
        <w:rPr>
          <w:rFonts w:ascii="Calibri" w:hAnsi="Calibri" w:cs="Calibri"/>
          <w:sz w:val="24"/>
          <w:szCs w:val="24"/>
        </w:rPr>
        <w:t>Actualizar datos Vehículo</w:t>
      </w:r>
    </w:p>
    <w:p w14:paraId="05964B95" w14:textId="41199F1C" w:rsidR="00F131A8" w:rsidRDefault="008F0D8F" w:rsidP="001916DA">
      <w:pPr>
        <w:jc w:val="center"/>
      </w:pPr>
      <w:r>
        <w:rPr>
          <w:noProof/>
        </w:rPr>
        <w:drawing>
          <wp:inline distT="0" distB="0" distL="0" distR="0" wp14:anchorId="2B163CC2" wp14:editId="05390312">
            <wp:extent cx="6049446" cy="3695700"/>
            <wp:effectExtent l="0" t="0" r="889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19">
                      <a:extLst>
                        <a:ext uri="{28A0092B-C50C-407E-A947-70E740481C1C}">
                          <a14:useLocalDpi xmlns:a14="http://schemas.microsoft.com/office/drawing/2010/main" val="0"/>
                        </a:ext>
                      </a:extLst>
                    </a:blip>
                    <a:stretch>
                      <a:fillRect/>
                    </a:stretch>
                  </pic:blipFill>
                  <pic:spPr>
                    <a:xfrm>
                      <a:off x="0" y="0"/>
                      <a:ext cx="6049446" cy="3695700"/>
                    </a:xfrm>
                    <a:prstGeom prst="rect">
                      <a:avLst/>
                    </a:prstGeom>
                  </pic:spPr>
                </pic:pic>
              </a:graphicData>
            </a:graphic>
          </wp:inline>
        </w:drawing>
      </w:r>
    </w:p>
    <w:p w14:paraId="51C07717" w14:textId="77777777" w:rsidR="0090522B" w:rsidRDefault="0090522B" w:rsidP="00F131A8"/>
    <w:p w14:paraId="6DC7493F" w14:textId="77777777" w:rsidR="0090522B" w:rsidRPr="00F131A8" w:rsidRDefault="0090522B" w:rsidP="00F131A8"/>
    <w:p w14:paraId="6B02109E" w14:textId="4B4B0E47" w:rsidR="0046166A" w:rsidRDefault="00A21889" w:rsidP="00D33B7F">
      <w:pPr>
        <w:pStyle w:val="Heading3"/>
        <w:numPr>
          <w:ilvl w:val="3"/>
          <w:numId w:val="19"/>
        </w:numPr>
        <w:ind w:firstLine="403"/>
        <w:rPr>
          <w:rFonts w:ascii="Calibri" w:hAnsi="Calibri" w:cs="Calibri"/>
          <w:sz w:val="24"/>
          <w:szCs w:val="24"/>
        </w:rPr>
      </w:pPr>
      <w:r>
        <w:rPr>
          <w:rFonts w:ascii="Calibri" w:hAnsi="Calibri" w:cs="Calibri"/>
          <w:sz w:val="24"/>
          <w:szCs w:val="24"/>
        </w:rPr>
        <w:t>Caso de Uso 03</w:t>
      </w:r>
      <w:r w:rsidR="00A06F8F">
        <w:rPr>
          <w:rFonts w:ascii="Calibri" w:hAnsi="Calibri" w:cs="Calibri"/>
          <w:sz w:val="24"/>
          <w:szCs w:val="24"/>
        </w:rPr>
        <w:t xml:space="preserve"> </w:t>
      </w:r>
      <w:r w:rsidR="00A06F8F" w:rsidRPr="00A06F8F">
        <w:rPr>
          <w:rFonts w:ascii="Calibri" w:hAnsi="Calibri" w:cs="Calibri"/>
          <w:sz w:val="24"/>
          <w:szCs w:val="24"/>
        </w:rPr>
        <w:t>Registrar nuevo funcionario</w:t>
      </w:r>
    </w:p>
    <w:p w14:paraId="4A4B2D67" w14:textId="5E262ACA" w:rsidR="00F66AB4" w:rsidRPr="00F66AB4" w:rsidRDefault="00B944E5" w:rsidP="001916DA">
      <w:pPr>
        <w:jc w:val="center"/>
      </w:pPr>
      <w:r>
        <w:rPr>
          <w:noProof/>
        </w:rPr>
        <w:drawing>
          <wp:inline distT="0" distB="0" distL="0" distR="0" wp14:anchorId="06C14128" wp14:editId="03732852">
            <wp:extent cx="6115050" cy="2733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0">
                      <a:extLst>
                        <a:ext uri="{28A0092B-C50C-407E-A947-70E740481C1C}">
                          <a14:useLocalDpi xmlns:a14="http://schemas.microsoft.com/office/drawing/2010/main" val="0"/>
                        </a:ext>
                      </a:extLst>
                    </a:blip>
                    <a:stretch>
                      <a:fillRect/>
                    </a:stretch>
                  </pic:blipFill>
                  <pic:spPr>
                    <a:xfrm>
                      <a:off x="0" y="0"/>
                      <a:ext cx="6115050" cy="2733675"/>
                    </a:xfrm>
                    <a:prstGeom prst="rect">
                      <a:avLst/>
                    </a:prstGeom>
                  </pic:spPr>
                </pic:pic>
              </a:graphicData>
            </a:graphic>
          </wp:inline>
        </w:drawing>
      </w:r>
    </w:p>
    <w:p w14:paraId="62851AD9" w14:textId="042652D6" w:rsidR="0046166A" w:rsidRDefault="00A21889" w:rsidP="00D33B7F">
      <w:pPr>
        <w:pStyle w:val="Heading3"/>
        <w:numPr>
          <w:ilvl w:val="3"/>
          <w:numId w:val="19"/>
        </w:numPr>
        <w:ind w:firstLine="403"/>
        <w:rPr>
          <w:rFonts w:ascii="Calibri" w:hAnsi="Calibri" w:cs="Calibri"/>
          <w:sz w:val="24"/>
          <w:szCs w:val="24"/>
        </w:rPr>
      </w:pPr>
      <w:r>
        <w:rPr>
          <w:rFonts w:ascii="Calibri" w:hAnsi="Calibri" w:cs="Calibri"/>
          <w:sz w:val="24"/>
          <w:szCs w:val="24"/>
        </w:rPr>
        <w:lastRenderedPageBreak/>
        <w:t>Caso de Uso 04</w:t>
      </w:r>
      <w:r w:rsidR="009754C0" w:rsidRPr="009754C0">
        <w:t xml:space="preserve"> </w:t>
      </w:r>
      <w:r w:rsidR="009754C0" w:rsidRPr="009754C0">
        <w:rPr>
          <w:rFonts w:ascii="Calibri" w:hAnsi="Calibri" w:cs="Calibri"/>
          <w:sz w:val="24"/>
          <w:szCs w:val="24"/>
        </w:rPr>
        <w:t>Autentificación de Funcionario</w:t>
      </w:r>
    </w:p>
    <w:p w14:paraId="582640CF" w14:textId="4DC52208" w:rsidR="009754C0" w:rsidRDefault="00D536A1" w:rsidP="001916DA">
      <w:pPr>
        <w:jc w:val="center"/>
      </w:pPr>
      <w:r>
        <w:rPr>
          <w:noProof/>
        </w:rPr>
        <w:drawing>
          <wp:inline distT="0" distB="0" distL="0" distR="0" wp14:anchorId="2CFDD381" wp14:editId="2F4409DA">
            <wp:extent cx="6108700" cy="26797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1">
                      <a:extLst>
                        <a:ext uri="{28A0092B-C50C-407E-A947-70E740481C1C}">
                          <a14:useLocalDpi xmlns:a14="http://schemas.microsoft.com/office/drawing/2010/main" val="0"/>
                        </a:ext>
                      </a:extLst>
                    </a:blip>
                    <a:stretch>
                      <a:fillRect/>
                    </a:stretch>
                  </pic:blipFill>
                  <pic:spPr>
                    <a:xfrm>
                      <a:off x="0" y="0"/>
                      <a:ext cx="6108700" cy="2679700"/>
                    </a:xfrm>
                    <a:prstGeom prst="rect">
                      <a:avLst/>
                    </a:prstGeom>
                  </pic:spPr>
                </pic:pic>
              </a:graphicData>
            </a:graphic>
          </wp:inline>
        </w:drawing>
      </w:r>
    </w:p>
    <w:p w14:paraId="0392FA2B" w14:textId="77777777" w:rsidR="001324E3" w:rsidRDefault="001324E3" w:rsidP="009754C0"/>
    <w:p w14:paraId="3CD2F670" w14:textId="33AEEA1F" w:rsidR="0046166A" w:rsidRDefault="00A21889" w:rsidP="00D33B7F">
      <w:pPr>
        <w:pStyle w:val="Heading3"/>
        <w:numPr>
          <w:ilvl w:val="3"/>
          <w:numId w:val="19"/>
        </w:numPr>
        <w:ind w:firstLine="403"/>
        <w:rPr>
          <w:rFonts w:ascii="Calibri" w:hAnsi="Calibri" w:cs="Calibri"/>
          <w:sz w:val="24"/>
          <w:szCs w:val="24"/>
        </w:rPr>
      </w:pPr>
      <w:r>
        <w:rPr>
          <w:rFonts w:ascii="Calibri" w:hAnsi="Calibri" w:cs="Calibri"/>
          <w:sz w:val="24"/>
          <w:szCs w:val="24"/>
        </w:rPr>
        <w:t>Caso de Uso 05</w:t>
      </w:r>
      <w:r w:rsidR="001E2D4F">
        <w:rPr>
          <w:rFonts w:ascii="Calibri" w:hAnsi="Calibri" w:cs="Calibri"/>
          <w:sz w:val="24"/>
          <w:szCs w:val="24"/>
        </w:rPr>
        <w:t xml:space="preserve"> </w:t>
      </w:r>
      <w:r w:rsidR="001E2D4F" w:rsidRPr="001E2D4F">
        <w:rPr>
          <w:rFonts w:ascii="Calibri" w:hAnsi="Calibri" w:cs="Calibri"/>
          <w:sz w:val="24"/>
          <w:szCs w:val="24"/>
        </w:rPr>
        <w:t>Notificar al Propietario</w:t>
      </w:r>
    </w:p>
    <w:p w14:paraId="57912647" w14:textId="506DC7A8" w:rsidR="001E2D4F" w:rsidRPr="001E2D4F" w:rsidRDefault="00CF443E" w:rsidP="001916DA">
      <w:pPr>
        <w:jc w:val="center"/>
      </w:pPr>
      <w:r>
        <w:rPr>
          <w:noProof/>
        </w:rPr>
        <w:drawing>
          <wp:inline distT="0" distB="0" distL="0" distR="0" wp14:anchorId="1E915731" wp14:editId="6BE099D8">
            <wp:extent cx="6115686" cy="4049395"/>
            <wp:effectExtent l="0" t="0" r="0" b="8255"/>
            <wp:docPr id="12150629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6115686" cy="4049395"/>
                    </a:xfrm>
                    <a:prstGeom prst="rect">
                      <a:avLst/>
                    </a:prstGeom>
                  </pic:spPr>
                </pic:pic>
              </a:graphicData>
            </a:graphic>
          </wp:inline>
        </w:drawing>
      </w:r>
    </w:p>
    <w:p w14:paraId="67C19ABD" w14:textId="2AE283D2" w:rsidR="0046166A" w:rsidRDefault="00A21889" w:rsidP="00D33B7F">
      <w:pPr>
        <w:pStyle w:val="Heading3"/>
        <w:numPr>
          <w:ilvl w:val="3"/>
          <w:numId w:val="19"/>
        </w:numPr>
        <w:ind w:firstLine="403"/>
        <w:rPr>
          <w:rFonts w:ascii="Calibri" w:hAnsi="Calibri" w:cs="Calibri"/>
          <w:sz w:val="24"/>
          <w:szCs w:val="24"/>
        </w:rPr>
      </w:pPr>
      <w:r w:rsidRPr="15D7EE0B">
        <w:rPr>
          <w:rFonts w:ascii="Calibri" w:hAnsi="Calibri" w:cs="Calibri"/>
          <w:sz w:val="24"/>
          <w:szCs w:val="24"/>
        </w:rPr>
        <w:lastRenderedPageBreak/>
        <w:t>Caso de Uso 06</w:t>
      </w:r>
      <w:r w:rsidR="00CF443E" w:rsidRPr="15D7EE0B">
        <w:rPr>
          <w:rFonts w:ascii="Calibri" w:hAnsi="Calibri" w:cs="Calibri"/>
          <w:sz w:val="24"/>
          <w:szCs w:val="24"/>
        </w:rPr>
        <w:t xml:space="preserve"> </w:t>
      </w:r>
      <w:r w:rsidR="004D0731" w:rsidRPr="15D7EE0B">
        <w:rPr>
          <w:rFonts w:ascii="Calibri" w:hAnsi="Calibri" w:cs="Calibri"/>
          <w:sz w:val="24"/>
          <w:szCs w:val="24"/>
        </w:rPr>
        <w:t>Realizar pagos en ventanilla por multas</w:t>
      </w:r>
    </w:p>
    <w:p w14:paraId="2D030D9E" w14:textId="024A5E9B" w:rsidR="14567209" w:rsidRDefault="51DB7D42" w:rsidP="15D7EE0B">
      <w:r>
        <w:rPr>
          <w:noProof/>
        </w:rPr>
        <w:drawing>
          <wp:inline distT="0" distB="0" distL="0" distR="0" wp14:anchorId="716D29A2" wp14:editId="01F1641B">
            <wp:extent cx="6115050" cy="3086100"/>
            <wp:effectExtent l="0" t="0" r="0" b="0"/>
            <wp:docPr id="314280695" name="Picture 314280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280695"/>
                    <pic:cNvPicPr/>
                  </pic:nvPicPr>
                  <pic:blipFill>
                    <a:blip r:embed="rId23">
                      <a:extLst>
                        <a:ext uri="{28A0092B-C50C-407E-A947-70E740481C1C}">
                          <a14:useLocalDpi xmlns:a14="http://schemas.microsoft.com/office/drawing/2010/main" val="0"/>
                        </a:ext>
                      </a:extLst>
                    </a:blip>
                    <a:stretch>
                      <a:fillRect/>
                    </a:stretch>
                  </pic:blipFill>
                  <pic:spPr>
                    <a:xfrm>
                      <a:off x="0" y="0"/>
                      <a:ext cx="6115050" cy="3086100"/>
                    </a:xfrm>
                    <a:prstGeom prst="rect">
                      <a:avLst/>
                    </a:prstGeom>
                  </pic:spPr>
                </pic:pic>
              </a:graphicData>
            </a:graphic>
          </wp:inline>
        </w:drawing>
      </w:r>
    </w:p>
    <w:p w14:paraId="61A4426B" w14:textId="7DC7ABD9" w:rsidR="0046166A" w:rsidRDefault="00A21889" w:rsidP="00D33B7F">
      <w:pPr>
        <w:pStyle w:val="Heading3"/>
        <w:numPr>
          <w:ilvl w:val="3"/>
          <w:numId w:val="19"/>
        </w:numPr>
        <w:ind w:firstLine="403"/>
        <w:rPr>
          <w:rFonts w:ascii="Calibri" w:hAnsi="Calibri" w:cs="Calibri"/>
          <w:sz w:val="24"/>
          <w:szCs w:val="24"/>
        </w:rPr>
      </w:pPr>
      <w:r w:rsidRPr="15D7EE0B">
        <w:rPr>
          <w:rFonts w:ascii="Calibri" w:hAnsi="Calibri" w:cs="Calibri"/>
          <w:sz w:val="24"/>
          <w:szCs w:val="24"/>
        </w:rPr>
        <w:lastRenderedPageBreak/>
        <w:t>Caso de Uso 07</w:t>
      </w:r>
      <w:r w:rsidR="004B3EFC" w:rsidRPr="15D7EE0B">
        <w:rPr>
          <w:rFonts w:ascii="Calibri" w:hAnsi="Calibri" w:cs="Calibri"/>
          <w:sz w:val="24"/>
          <w:szCs w:val="24"/>
        </w:rPr>
        <w:t xml:space="preserve"> Actualización de datos y pago por tarjeta</w:t>
      </w:r>
    </w:p>
    <w:p w14:paraId="7E50C875" w14:textId="02F9D6B4" w:rsidR="004B3EFC" w:rsidRDefault="45A883B2" w:rsidP="15D7EE0B">
      <w:pPr>
        <w:jc w:val="center"/>
      </w:pPr>
      <w:r>
        <w:rPr>
          <w:noProof/>
        </w:rPr>
        <w:drawing>
          <wp:inline distT="0" distB="0" distL="0" distR="0" wp14:anchorId="3BFCFEBE" wp14:editId="3653EA8C">
            <wp:extent cx="6115050" cy="5229225"/>
            <wp:effectExtent l="0" t="0" r="0" b="0"/>
            <wp:docPr id="1678509903" name="Picture 1678509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8509903"/>
                    <pic:cNvPicPr/>
                  </pic:nvPicPr>
                  <pic:blipFill>
                    <a:blip r:embed="rId24">
                      <a:extLst>
                        <a:ext uri="{28A0092B-C50C-407E-A947-70E740481C1C}">
                          <a14:useLocalDpi xmlns:a14="http://schemas.microsoft.com/office/drawing/2010/main" val="0"/>
                        </a:ext>
                      </a:extLst>
                    </a:blip>
                    <a:stretch>
                      <a:fillRect/>
                    </a:stretch>
                  </pic:blipFill>
                  <pic:spPr>
                    <a:xfrm>
                      <a:off x="0" y="0"/>
                      <a:ext cx="6115050" cy="5229225"/>
                    </a:xfrm>
                    <a:prstGeom prst="rect">
                      <a:avLst/>
                    </a:prstGeom>
                  </pic:spPr>
                </pic:pic>
              </a:graphicData>
            </a:graphic>
          </wp:inline>
        </w:drawing>
      </w:r>
    </w:p>
    <w:p w14:paraId="62D47471" w14:textId="77777777" w:rsidR="00D04D48" w:rsidRDefault="00D04D48" w:rsidP="004B3EFC"/>
    <w:p w14:paraId="63FD80A1" w14:textId="77777777" w:rsidR="00D04D48" w:rsidRDefault="00D04D48" w:rsidP="004B3EFC"/>
    <w:p w14:paraId="218653A7" w14:textId="77777777" w:rsidR="00D04D48" w:rsidRDefault="00D04D48" w:rsidP="004B3EFC"/>
    <w:p w14:paraId="7BFE9BA9" w14:textId="77777777" w:rsidR="00D04D48" w:rsidRDefault="00D04D48" w:rsidP="004B3EFC"/>
    <w:p w14:paraId="2250C6F7" w14:textId="77777777" w:rsidR="00D04D48" w:rsidRDefault="00D04D48" w:rsidP="004B3EFC"/>
    <w:p w14:paraId="302EB725" w14:textId="77777777" w:rsidR="00D04D48" w:rsidRDefault="00D04D48" w:rsidP="004B3EFC"/>
    <w:p w14:paraId="03AD1CF1" w14:textId="77777777" w:rsidR="00D04D48" w:rsidRDefault="00D04D48" w:rsidP="004B3EFC"/>
    <w:p w14:paraId="4C75A919" w14:textId="77777777" w:rsidR="00D04D48" w:rsidRDefault="00D04D48" w:rsidP="004B3EFC"/>
    <w:p w14:paraId="64B18F9C" w14:textId="77777777" w:rsidR="00D04D48" w:rsidRDefault="00D04D48" w:rsidP="004B3EFC"/>
    <w:p w14:paraId="6FE8E9FA" w14:textId="1E6DF974" w:rsidR="0046166A" w:rsidRDefault="00A21889" w:rsidP="00D33B7F">
      <w:pPr>
        <w:pStyle w:val="Heading3"/>
        <w:numPr>
          <w:ilvl w:val="3"/>
          <w:numId w:val="19"/>
        </w:numPr>
        <w:ind w:firstLine="403"/>
        <w:rPr>
          <w:rFonts w:ascii="Calibri" w:hAnsi="Calibri" w:cs="Calibri"/>
          <w:sz w:val="24"/>
          <w:szCs w:val="24"/>
        </w:rPr>
      </w:pPr>
      <w:r w:rsidRPr="0CACFCAB">
        <w:rPr>
          <w:rFonts w:ascii="Calibri" w:hAnsi="Calibri" w:cs="Calibri"/>
          <w:sz w:val="24"/>
          <w:szCs w:val="24"/>
        </w:rPr>
        <w:lastRenderedPageBreak/>
        <w:t>Caso de Uso 08</w:t>
      </w:r>
      <w:r w:rsidR="004E3C48" w:rsidRPr="0CACFCAB">
        <w:rPr>
          <w:rFonts w:ascii="Calibri" w:hAnsi="Calibri" w:cs="Calibri"/>
          <w:sz w:val="24"/>
          <w:szCs w:val="24"/>
        </w:rPr>
        <w:t xml:space="preserve"> Realizar Pago de impuesto</w:t>
      </w:r>
    </w:p>
    <w:p w14:paraId="189DE202" w14:textId="3B8FFF14" w:rsidR="00600BFC" w:rsidRPr="00600BFC" w:rsidRDefault="3FFAB68E" w:rsidP="15D7EE0B">
      <w:pPr>
        <w:jc w:val="center"/>
      </w:pPr>
      <w:r>
        <w:rPr>
          <w:noProof/>
        </w:rPr>
        <w:drawing>
          <wp:inline distT="0" distB="0" distL="0" distR="0" wp14:anchorId="733FD884" wp14:editId="0F92C63B">
            <wp:extent cx="6115050" cy="2047875"/>
            <wp:effectExtent l="0" t="0" r="0" b="0"/>
            <wp:docPr id="1967000802" name="Picture 1967000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000802"/>
                    <pic:cNvPicPr/>
                  </pic:nvPicPr>
                  <pic:blipFill>
                    <a:blip r:embed="rId25">
                      <a:extLst>
                        <a:ext uri="{28A0092B-C50C-407E-A947-70E740481C1C}">
                          <a14:useLocalDpi xmlns:a14="http://schemas.microsoft.com/office/drawing/2010/main" val="0"/>
                        </a:ext>
                      </a:extLst>
                    </a:blip>
                    <a:stretch>
                      <a:fillRect/>
                    </a:stretch>
                  </pic:blipFill>
                  <pic:spPr>
                    <a:xfrm>
                      <a:off x="0" y="0"/>
                      <a:ext cx="6115050" cy="2047875"/>
                    </a:xfrm>
                    <a:prstGeom prst="rect">
                      <a:avLst/>
                    </a:prstGeom>
                  </pic:spPr>
                </pic:pic>
              </a:graphicData>
            </a:graphic>
          </wp:inline>
        </w:drawing>
      </w:r>
    </w:p>
    <w:p w14:paraId="22C8A5BD" w14:textId="5E7F49D6" w:rsidR="0046166A" w:rsidRDefault="00A21889" w:rsidP="00D33B7F">
      <w:pPr>
        <w:pStyle w:val="Heading3"/>
        <w:numPr>
          <w:ilvl w:val="3"/>
          <w:numId w:val="19"/>
        </w:numPr>
        <w:ind w:firstLine="403"/>
        <w:rPr>
          <w:rFonts w:ascii="Calibri" w:hAnsi="Calibri" w:cs="Calibri"/>
          <w:sz w:val="24"/>
          <w:szCs w:val="24"/>
        </w:rPr>
      </w:pPr>
      <w:r w:rsidRPr="15D7EE0B">
        <w:rPr>
          <w:rFonts w:ascii="Calibri" w:hAnsi="Calibri" w:cs="Calibri"/>
          <w:sz w:val="24"/>
          <w:szCs w:val="24"/>
        </w:rPr>
        <w:t>Caso de Uso 09</w:t>
      </w:r>
      <w:r w:rsidR="00A92F6A" w:rsidRPr="15D7EE0B">
        <w:rPr>
          <w:rFonts w:ascii="Calibri" w:hAnsi="Calibri" w:cs="Calibri"/>
          <w:sz w:val="24"/>
          <w:szCs w:val="24"/>
        </w:rPr>
        <w:t xml:space="preserve"> Organizar Fechas de pago</w:t>
      </w:r>
    </w:p>
    <w:p w14:paraId="4BC380E8" w14:textId="7175D5F9" w:rsidR="00A92F6A" w:rsidRDefault="462D19E6" w:rsidP="001916DA">
      <w:pPr>
        <w:jc w:val="center"/>
      </w:pPr>
      <w:r>
        <w:rPr>
          <w:noProof/>
        </w:rPr>
        <w:drawing>
          <wp:inline distT="0" distB="0" distL="0" distR="0" wp14:anchorId="509EA31F" wp14:editId="61535869">
            <wp:extent cx="6509984" cy="3702015"/>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26">
                      <a:extLst>
                        <a:ext uri="{28A0092B-C50C-407E-A947-70E740481C1C}">
                          <a14:useLocalDpi xmlns:a14="http://schemas.microsoft.com/office/drawing/2010/main" val="0"/>
                        </a:ext>
                      </a:extLst>
                    </a:blip>
                    <a:stretch>
                      <a:fillRect/>
                    </a:stretch>
                  </pic:blipFill>
                  <pic:spPr>
                    <a:xfrm>
                      <a:off x="0" y="0"/>
                      <a:ext cx="6509984" cy="3702015"/>
                    </a:xfrm>
                    <a:prstGeom prst="rect">
                      <a:avLst/>
                    </a:prstGeom>
                  </pic:spPr>
                </pic:pic>
              </a:graphicData>
            </a:graphic>
          </wp:inline>
        </w:drawing>
      </w:r>
    </w:p>
    <w:p w14:paraId="11DBF231" w14:textId="77777777" w:rsidR="00845183" w:rsidRPr="00A92F6A" w:rsidRDefault="00845183" w:rsidP="00A92F6A"/>
    <w:p w14:paraId="20177EC6" w14:textId="2CD357F2" w:rsidR="0046166A" w:rsidRDefault="0046166A" w:rsidP="00D33B7F">
      <w:pPr>
        <w:pStyle w:val="Heading3"/>
        <w:numPr>
          <w:ilvl w:val="3"/>
          <w:numId w:val="19"/>
        </w:numPr>
        <w:ind w:firstLine="403"/>
        <w:rPr>
          <w:rFonts w:ascii="Calibri" w:hAnsi="Calibri" w:cs="Calibri"/>
          <w:sz w:val="24"/>
          <w:szCs w:val="24"/>
        </w:rPr>
      </w:pPr>
      <w:r w:rsidRPr="15D7EE0B">
        <w:rPr>
          <w:rFonts w:ascii="Calibri" w:hAnsi="Calibri" w:cs="Calibri"/>
          <w:sz w:val="24"/>
          <w:szCs w:val="24"/>
        </w:rPr>
        <w:lastRenderedPageBreak/>
        <w:t>Caso de Uso 10</w:t>
      </w:r>
      <w:r w:rsidR="008A77CE" w:rsidRPr="15D7EE0B">
        <w:rPr>
          <w:rFonts w:ascii="Calibri" w:hAnsi="Calibri" w:cs="Calibri"/>
          <w:sz w:val="24"/>
          <w:szCs w:val="24"/>
        </w:rPr>
        <w:t xml:space="preserve"> </w:t>
      </w:r>
      <w:r w:rsidR="00643501" w:rsidRPr="15D7EE0B">
        <w:rPr>
          <w:rFonts w:ascii="Calibri" w:hAnsi="Calibri" w:cs="Calibri"/>
          <w:sz w:val="24"/>
          <w:szCs w:val="24"/>
        </w:rPr>
        <w:t>Generación de reporte total</w:t>
      </w:r>
    </w:p>
    <w:p w14:paraId="6814FA4F" w14:textId="2A1B4A94" w:rsidR="00643501" w:rsidRDefault="00EB1686" w:rsidP="001916DA">
      <w:pPr>
        <w:jc w:val="center"/>
      </w:pPr>
      <w:r>
        <w:rPr>
          <w:noProof/>
        </w:rPr>
        <w:drawing>
          <wp:inline distT="0" distB="0" distL="0" distR="0" wp14:anchorId="7408E435" wp14:editId="27378E7A">
            <wp:extent cx="6108668" cy="3016155"/>
            <wp:effectExtent l="0" t="0" r="6985" b="0"/>
            <wp:docPr id="1898029814" name="Picture 1898029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8029814"/>
                    <pic:cNvPicPr/>
                  </pic:nvPicPr>
                  <pic:blipFill>
                    <a:blip r:embed="rId27">
                      <a:extLst>
                        <a:ext uri="{28A0092B-C50C-407E-A947-70E740481C1C}">
                          <a14:useLocalDpi xmlns:a14="http://schemas.microsoft.com/office/drawing/2010/main" val="0"/>
                        </a:ext>
                      </a:extLst>
                    </a:blip>
                    <a:stretch>
                      <a:fillRect/>
                    </a:stretch>
                  </pic:blipFill>
                  <pic:spPr>
                    <a:xfrm>
                      <a:off x="0" y="0"/>
                      <a:ext cx="6108668" cy="3016155"/>
                    </a:xfrm>
                    <a:prstGeom prst="rect">
                      <a:avLst/>
                    </a:prstGeom>
                  </pic:spPr>
                </pic:pic>
              </a:graphicData>
            </a:graphic>
          </wp:inline>
        </w:drawing>
      </w:r>
    </w:p>
    <w:p w14:paraId="06D4049F" w14:textId="77777777" w:rsidR="00113ED7" w:rsidRPr="00643501" w:rsidRDefault="00113ED7" w:rsidP="00643501"/>
    <w:p w14:paraId="4FA87D3D" w14:textId="59535B76" w:rsidR="0046166A" w:rsidRDefault="0046166A" w:rsidP="00D33B7F">
      <w:pPr>
        <w:pStyle w:val="Heading3"/>
        <w:numPr>
          <w:ilvl w:val="3"/>
          <w:numId w:val="19"/>
        </w:numPr>
        <w:ind w:firstLine="403"/>
        <w:rPr>
          <w:rFonts w:ascii="Calibri" w:hAnsi="Calibri" w:cs="Calibri"/>
          <w:sz w:val="24"/>
          <w:szCs w:val="24"/>
        </w:rPr>
      </w:pPr>
      <w:r w:rsidRPr="15D7EE0B">
        <w:rPr>
          <w:rFonts w:ascii="Calibri" w:hAnsi="Calibri" w:cs="Calibri"/>
          <w:sz w:val="24"/>
          <w:szCs w:val="24"/>
        </w:rPr>
        <w:t>Caso de Uso 11</w:t>
      </w:r>
      <w:r w:rsidR="00F65E74" w:rsidRPr="15D7EE0B">
        <w:rPr>
          <w:rFonts w:ascii="Calibri" w:hAnsi="Calibri" w:cs="Calibri"/>
          <w:sz w:val="24"/>
          <w:szCs w:val="24"/>
        </w:rPr>
        <w:t xml:space="preserve"> Generación de reporte por mes de pago</w:t>
      </w:r>
    </w:p>
    <w:p w14:paraId="5C0B17F8" w14:textId="77777777" w:rsidR="00113ED7" w:rsidRPr="00113ED7" w:rsidRDefault="00113ED7" w:rsidP="00113ED7"/>
    <w:p w14:paraId="40C6F4BA" w14:textId="2BA74A14" w:rsidR="00113ED7" w:rsidRDefault="00113ED7" w:rsidP="001916DA">
      <w:pPr>
        <w:jc w:val="center"/>
      </w:pPr>
      <w:r>
        <w:rPr>
          <w:noProof/>
        </w:rPr>
        <w:drawing>
          <wp:inline distT="0" distB="0" distL="0" distR="0" wp14:anchorId="4BD1B82F" wp14:editId="619D5116">
            <wp:extent cx="6430944" cy="3657600"/>
            <wp:effectExtent l="0" t="0" r="8255" b="0"/>
            <wp:docPr id="1961137472" name="Picture 1961137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137472"/>
                    <pic:cNvPicPr/>
                  </pic:nvPicPr>
                  <pic:blipFill>
                    <a:blip r:embed="rId28">
                      <a:extLst>
                        <a:ext uri="{28A0092B-C50C-407E-A947-70E740481C1C}">
                          <a14:useLocalDpi xmlns:a14="http://schemas.microsoft.com/office/drawing/2010/main" val="0"/>
                        </a:ext>
                      </a:extLst>
                    </a:blip>
                    <a:stretch>
                      <a:fillRect/>
                    </a:stretch>
                  </pic:blipFill>
                  <pic:spPr>
                    <a:xfrm>
                      <a:off x="0" y="0"/>
                      <a:ext cx="6430944" cy="3657600"/>
                    </a:xfrm>
                    <a:prstGeom prst="rect">
                      <a:avLst/>
                    </a:prstGeom>
                  </pic:spPr>
                </pic:pic>
              </a:graphicData>
            </a:graphic>
          </wp:inline>
        </w:drawing>
      </w:r>
    </w:p>
    <w:p w14:paraId="4177345A" w14:textId="77777777" w:rsidR="00113ED7" w:rsidRDefault="00113ED7" w:rsidP="00113ED7"/>
    <w:p w14:paraId="29DD0EAB" w14:textId="77777777" w:rsidR="00113ED7" w:rsidRDefault="00113ED7" w:rsidP="00113ED7"/>
    <w:p w14:paraId="31AE860D" w14:textId="77777777" w:rsidR="00113ED7" w:rsidRDefault="00113ED7" w:rsidP="00113ED7"/>
    <w:p w14:paraId="7219D0DB" w14:textId="77777777" w:rsidR="00313369" w:rsidRDefault="00313369" w:rsidP="00113ED7"/>
    <w:p w14:paraId="188A56FA" w14:textId="77777777" w:rsidR="00313369" w:rsidRDefault="00313369" w:rsidP="00113ED7"/>
    <w:p w14:paraId="010781FF" w14:textId="77777777" w:rsidR="00313369" w:rsidRDefault="00313369" w:rsidP="00113ED7"/>
    <w:p w14:paraId="2547BFDF" w14:textId="77777777" w:rsidR="00313369" w:rsidRDefault="00313369" w:rsidP="00113ED7"/>
    <w:p w14:paraId="14E9B4C6" w14:textId="77777777" w:rsidR="00313369" w:rsidRPr="00113ED7" w:rsidRDefault="00313369" w:rsidP="00113ED7"/>
    <w:p w14:paraId="21DDE8F6" w14:textId="49795148" w:rsidR="00A3332F" w:rsidRPr="002D4328" w:rsidRDefault="00256B47" w:rsidP="00D33B7F">
      <w:pPr>
        <w:pStyle w:val="Heading3"/>
        <w:numPr>
          <w:ilvl w:val="3"/>
          <w:numId w:val="19"/>
        </w:numPr>
        <w:ind w:firstLine="403"/>
        <w:rPr>
          <w:rFonts w:ascii="Calibri" w:hAnsi="Calibri" w:cs="Calibri"/>
          <w:sz w:val="24"/>
          <w:szCs w:val="24"/>
        </w:rPr>
      </w:pPr>
      <w:r w:rsidRPr="15D7EE0B">
        <w:rPr>
          <w:rFonts w:ascii="Calibri" w:hAnsi="Calibri" w:cs="Calibri"/>
          <w:sz w:val="24"/>
          <w:szCs w:val="24"/>
        </w:rPr>
        <w:t>Caso de Uso 1</w:t>
      </w:r>
      <w:r w:rsidR="0046166A" w:rsidRPr="15D7EE0B">
        <w:rPr>
          <w:rFonts w:ascii="Calibri" w:hAnsi="Calibri" w:cs="Calibri"/>
          <w:sz w:val="24"/>
          <w:szCs w:val="24"/>
        </w:rPr>
        <w:t>2</w:t>
      </w:r>
      <w:r w:rsidR="00113ED7" w:rsidRPr="15D7EE0B">
        <w:rPr>
          <w:rFonts w:ascii="Calibri" w:hAnsi="Calibri" w:cs="Calibri"/>
          <w:sz w:val="24"/>
          <w:szCs w:val="24"/>
        </w:rPr>
        <w:t xml:space="preserve"> </w:t>
      </w:r>
      <w:r w:rsidR="007A0B06" w:rsidRPr="15D7EE0B">
        <w:rPr>
          <w:rFonts w:ascii="Calibri" w:hAnsi="Calibri" w:cs="Calibri"/>
          <w:sz w:val="24"/>
          <w:szCs w:val="24"/>
        </w:rPr>
        <w:t>Generación de reporte por transacción</w:t>
      </w:r>
    </w:p>
    <w:p w14:paraId="6AC7D31E" w14:textId="77777777" w:rsidR="00313369" w:rsidRDefault="00313369" w:rsidP="00313369"/>
    <w:p w14:paraId="7B14A940" w14:textId="519F29E9" w:rsidR="00DA3083" w:rsidRDefault="00F123EF" w:rsidP="001916DA">
      <w:pPr>
        <w:jc w:val="center"/>
      </w:pPr>
      <w:r>
        <w:rPr>
          <w:noProof/>
        </w:rPr>
        <w:drawing>
          <wp:inline distT="0" distB="0" distL="0" distR="0" wp14:anchorId="6217B82B" wp14:editId="3ECD60B3">
            <wp:extent cx="6396314" cy="5254390"/>
            <wp:effectExtent l="0" t="0" r="5080" b="3810"/>
            <wp:docPr id="549388252" name="Picture 549388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388252"/>
                    <pic:cNvPicPr/>
                  </pic:nvPicPr>
                  <pic:blipFill>
                    <a:blip r:embed="rId29">
                      <a:extLst>
                        <a:ext uri="{28A0092B-C50C-407E-A947-70E740481C1C}">
                          <a14:useLocalDpi xmlns:a14="http://schemas.microsoft.com/office/drawing/2010/main" val="0"/>
                        </a:ext>
                      </a:extLst>
                    </a:blip>
                    <a:stretch>
                      <a:fillRect/>
                    </a:stretch>
                  </pic:blipFill>
                  <pic:spPr>
                    <a:xfrm>
                      <a:off x="0" y="0"/>
                      <a:ext cx="6396314" cy="5254390"/>
                    </a:xfrm>
                    <a:prstGeom prst="rect">
                      <a:avLst/>
                    </a:prstGeom>
                  </pic:spPr>
                </pic:pic>
              </a:graphicData>
            </a:graphic>
          </wp:inline>
        </w:drawing>
      </w:r>
    </w:p>
    <w:p w14:paraId="2A34FAA9" w14:textId="77777777" w:rsidR="00313369" w:rsidRDefault="00313369" w:rsidP="00DA3083"/>
    <w:p w14:paraId="6825B9F8" w14:textId="77777777" w:rsidR="00313369" w:rsidRDefault="00313369" w:rsidP="00DA3083"/>
    <w:p w14:paraId="1042EC04" w14:textId="77777777" w:rsidR="00313369" w:rsidRDefault="00313369" w:rsidP="00DA3083"/>
    <w:p w14:paraId="28D526FB" w14:textId="77777777" w:rsidR="00313369" w:rsidRDefault="00313369" w:rsidP="00DA3083"/>
    <w:p w14:paraId="3CBB73CA" w14:textId="77777777" w:rsidR="00313369" w:rsidRDefault="00313369" w:rsidP="00DA3083"/>
    <w:p w14:paraId="3E6E4166" w14:textId="77777777" w:rsidR="00313369" w:rsidRDefault="00313369" w:rsidP="00DA3083"/>
    <w:p w14:paraId="0BA27EA0" w14:textId="77777777" w:rsidR="00313369" w:rsidRDefault="00313369" w:rsidP="00DA3083"/>
    <w:p w14:paraId="04976E6F" w14:textId="77777777" w:rsidR="00313369" w:rsidRDefault="00313369" w:rsidP="00DA3083"/>
    <w:p w14:paraId="45A16AC5" w14:textId="77777777" w:rsidR="00313369" w:rsidRDefault="00313369" w:rsidP="00DA3083"/>
    <w:p w14:paraId="302069E3" w14:textId="77777777" w:rsidR="00313369" w:rsidRDefault="00313369" w:rsidP="00DA3083"/>
    <w:p w14:paraId="7B2ABA1D" w14:textId="77777777" w:rsidR="00313369" w:rsidRDefault="00313369" w:rsidP="00DA3083"/>
    <w:p w14:paraId="0673084B" w14:textId="77777777" w:rsidR="00A3332F" w:rsidRPr="003100C1" w:rsidRDefault="00A3332F" w:rsidP="00A3332F"/>
    <w:p w14:paraId="5A016359" w14:textId="6D878197" w:rsidR="00A3332F" w:rsidRPr="002D4328" w:rsidRDefault="00A3332F" w:rsidP="00D33B7F">
      <w:pPr>
        <w:pStyle w:val="Heading3"/>
        <w:numPr>
          <w:ilvl w:val="2"/>
          <w:numId w:val="19"/>
        </w:numPr>
        <w:ind w:left="1843"/>
        <w:rPr>
          <w:rFonts w:ascii="Calibri" w:hAnsi="Calibri" w:cs="Calibri"/>
          <w:sz w:val="24"/>
          <w:szCs w:val="24"/>
        </w:rPr>
      </w:pPr>
      <w:bookmarkStart w:id="44" w:name="_Toc59650551"/>
      <w:r w:rsidRPr="002D4328">
        <w:rPr>
          <w:rFonts w:ascii="Calibri" w:hAnsi="Calibri" w:cs="Calibri"/>
          <w:sz w:val="24"/>
          <w:szCs w:val="24"/>
        </w:rPr>
        <w:t>Lista de casos de Uso</w:t>
      </w:r>
      <w:bookmarkEnd w:id="44"/>
      <w:r w:rsidRPr="002D4328">
        <w:rPr>
          <w:rFonts w:ascii="Calibri" w:hAnsi="Calibri" w:cs="Calibri"/>
          <w:sz w:val="24"/>
          <w:szCs w:val="24"/>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5"/>
        <w:gridCol w:w="1925"/>
        <w:gridCol w:w="1926"/>
        <w:gridCol w:w="1926"/>
        <w:gridCol w:w="1926"/>
      </w:tblGrid>
      <w:tr w:rsidR="00313369" w:rsidRPr="005F1767" w14:paraId="29ADDC33" w14:textId="77777777" w:rsidTr="001916DA">
        <w:trPr>
          <w:trHeight w:val="707"/>
          <w:jc w:val="center"/>
        </w:trPr>
        <w:tc>
          <w:tcPr>
            <w:tcW w:w="1000" w:type="pct"/>
            <w:shd w:val="clear" w:color="auto" w:fill="auto"/>
          </w:tcPr>
          <w:p w14:paraId="2A6AC1EC" w14:textId="77777777" w:rsidR="00313369" w:rsidRPr="00CF6119" w:rsidRDefault="00313369" w:rsidP="001916DA">
            <w:pPr>
              <w:jc w:val="center"/>
              <w:rPr>
                <w:b/>
              </w:rPr>
            </w:pPr>
            <w:r w:rsidRPr="00CF6119">
              <w:rPr>
                <w:b/>
              </w:rPr>
              <w:t>Id</w:t>
            </w:r>
          </w:p>
        </w:tc>
        <w:tc>
          <w:tcPr>
            <w:tcW w:w="1000" w:type="pct"/>
            <w:shd w:val="clear" w:color="auto" w:fill="auto"/>
          </w:tcPr>
          <w:p w14:paraId="5C9E41FD" w14:textId="77777777" w:rsidR="00313369" w:rsidRPr="005F1767" w:rsidRDefault="00313369" w:rsidP="001916DA">
            <w:pPr>
              <w:jc w:val="center"/>
              <w:rPr>
                <w:b/>
              </w:rPr>
            </w:pPr>
            <w:r w:rsidRPr="005F1767">
              <w:rPr>
                <w:b/>
              </w:rPr>
              <w:t>Caso de Uso</w:t>
            </w:r>
          </w:p>
        </w:tc>
        <w:tc>
          <w:tcPr>
            <w:tcW w:w="1000" w:type="pct"/>
            <w:shd w:val="clear" w:color="auto" w:fill="auto"/>
          </w:tcPr>
          <w:p w14:paraId="3E567D26" w14:textId="77777777" w:rsidR="00313369" w:rsidRPr="005F1767" w:rsidRDefault="00313369" w:rsidP="001916DA">
            <w:pPr>
              <w:jc w:val="center"/>
              <w:rPr>
                <w:b/>
              </w:rPr>
            </w:pPr>
            <w:r>
              <w:rPr>
                <w:b/>
              </w:rPr>
              <w:t>Complejidad</w:t>
            </w:r>
          </w:p>
        </w:tc>
        <w:tc>
          <w:tcPr>
            <w:tcW w:w="1000" w:type="pct"/>
            <w:shd w:val="clear" w:color="auto" w:fill="auto"/>
          </w:tcPr>
          <w:p w14:paraId="170BE669" w14:textId="77777777" w:rsidR="00313369" w:rsidRPr="005F1767" w:rsidRDefault="00313369" w:rsidP="001916DA">
            <w:pPr>
              <w:jc w:val="center"/>
              <w:rPr>
                <w:b/>
              </w:rPr>
            </w:pPr>
            <w:r w:rsidRPr="005F1767">
              <w:rPr>
                <w:b/>
              </w:rPr>
              <w:t xml:space="preserve">Prioridad </w:t>
            </w:r>
            <w:r>
              <w:rPr>
                <w:b/>
              </w:rPr>
              <w:t>del cliente</w:t>
            </w:r>
          </w:p>
        </w:tc>
        <w:tc>
          <w:tcPr>
            <w:tcW w:w="1000" w:type="pct"/>
            <w:shd w:val="clear" w:color="auto" w:fill="auto"/>
          </w:tcPr>
          <w:p w14:paraId="3E930830" w14:textId="77777777" w:rsidR="00313369" w:rsidRPr="005F1767" w:rsidRDefault="00313369" w:rsidP="001916DA">
            <w:pPr>
              <w:jc w:val="center"/>
              <w:rPr>
                <w:b/>
              </w:rPr>
            </w:pPr>
            <w:r w:rsidRPr="005F1767">
              <w:rPr>
                <w:b/>
              </w:rPr>
              <w:t>Prioridad Técnica</w:t>
            </w:r>
          </w:p>
        </w:tc>
      </w:tr>
      <w:tr w:rsidR="00313369" w:rsidRPr="005F1767" w14:paraId="76682A79" w14:textId="77777777" w:rsidTr="001916DA">
        <w:trPr>
          <w:trHeight w:val="1060"/>
          <w:jc w:val="center"/>
        </w:trPr>
        <w:tc>
          <w:tcPr>
            <w:tcW w:w="1000" w:type="pct"/>
          </w:tcPr>
          <w:p w14:paraId="0DE5644D" w14:textId="77777777" w:rsidR="00313369" w:rsidRPr="00A41CDB" w:rsidRDefault="00313369" w:rsidP="001916DA">
            <w:pPr>
              <w:jc w:val="center"/>
              <w:rPr>
                <w:color w:val="000000" w:themeColor="text1"/>
              </w:rPr>
            </w:pPr>
            <w:r w:rsidRPr="00A41CDB">
              <w:rPr>
                <w:color w:val="000000" w:themeColor="text1"/>
              </w:rPr>
              <w:t>CU1</w:t>
            </w:r>
          </w:p>
        </w:tc>
        <w:tc>
          <w:tcPr>
            <w:tcW w:w="1000" w:type="pct"/>
          </w:tcPr>
          <w:p w14:paraId="3445944C" w14:textId="77777777" w:rsidR="00313369" w:rsidRPr="00A41CDB" w:rsidRDefault="00313369" w:rsidP="001916DA">
            <w:pPr>
              <w:jc w:val="center"/>
              <w:rPr>
                <w:color w:val="000000" w:themeColor="text1"/>
              </w:rPr>
            </w:pPr>
            <w:r w:rsidRPr="60A15E10">
              <w:rPr>
                <w:color w:val="000000" w:themeColor="text1"/>
              </w:rPr>
              <w:t>Actualizar datos del Propietario</w:t>
            </w:r>
          </w:p>
        </w:tc>
        <w:tc>
          <w:tcPr>
            <w:tcW w:w="1000" w:type="pct"/>
          </w:tcPr>
          <w:p w14:paraId="6C56F588" w14:textId="77777777" w:rsidR="00313369" w:rsidRPr="00A41CDB" w:rsidRDefault="00313369" w:rsidP="001916DA">
            <w:pPr>
              <w:jc w:val="center"/>
              <w:rPr>
                <w:color w:val="000000" w:themeColor="text1"/>
              </w:rPr>
            </w:pPr>
            <w:r w:rsidRPr="00A41CDB">
              <w:rPr>
                <w:color w:val="000000" w:themeColor="text1"/>
              </w:rPr>
              <w:t>Media</w:t>
            </w:r>
          </w:p>
        </w:tc>
        <w:tc>
          <w:tcPr>
            <w:tcW w:w="1000" w:type="pct"/>
          </w:tcPr>
          <w:p w14:paraId="5F165F03" w14:textId="77777777" w:rsidR="00313369" w:rsidRPr="00A41CDB" w:rsidRDefault="00313369" w:rsidP="001916DA">
            <w:pPr>
              <w:jc w:val="center"/>
              <w:rPr>
                <w:color w:val="000000" w:themeColor="text1"/>
              </w:rPr>
            </w:pPr>
            <w:r w:rsidRPr="00A41CDB">
              <w:rPr>
                <w:color w:val="000000" w:themeColor="text1"/>
              </w:rPr>
              <w:t>Baja</w:t>
            </w:r>
          </w:p>
        </w:tc>
        <w:tc>
          <w:tcPr>
            <w:tcW w:w="1000" w:type="pct"/>
          </w:tcPr>
          <w:p w14:paraId="7847D2A0" w14:textId="77777777" w:rsidR="00313369" w:rsidRPr="00A41CDB" w:rsidRDefault="00313369" w:rsidP="001916DA">
            <w:pPr>
              <w:jc w:val="center"/>
              <w:rPr>
                <w:color w:val="000000" w:themeColor="text1"/>
              </w:rPr>
            </w:pPr>
            <w:r>
              <w:rPr>
                <w:color w:val="000000" w:themeColor="text1"/>
              </w:rPr>
              <w:t>Media</w:t>
            </w:r>
          </w:p>
        </w:tc>
      </w:tr>
      <w:tr w:rsidR="00313369" w:rsidRPr="005F1767" w14:paraId="1BA05C58" w14:textId="77777777" w:rsidTr="001916DA">
        <w:trPr>
          <w:trHeight w:val="1143"/>
          <w:jc w:val="center"/>
        </w:trPr>
        <w:tc>
          <w:tcPr>
            <w:tcW w:w="1000" w:type="pct"/>
          </w:tcPr>
          <w:p w14:paraId="153268F5" w14:textId="77777777" w:rsidR="00313369" w:rsidRPr="6E6ABA66" w:rsidRDefault="00313369" w:rsidP="001916DA">
            <w:pPr>
              <w:jc w:val="center"/>
              <w:rPr>
                <w:color w:val="000000" w:themeColor="text1"/>
              </w:rPr>
            </w:pPr>
            <w:r w:rsidRPr="2EECBB3C">
              <w:rPr>
                <w:color w:val="000000" w:themeColor="text1"/>
              </w:rPr>
              <w:t>CU2</w:t>
            </w:r>
          </w:p>
        </w:tc>
        <w:tc>
          <w:tcPr>
            <w:tcW w:w="1000" w:type="pct"/>
          </w:tcPr>
          <w:p w14:paraId="49F1425D" w14:textId="77777777" w:rsidR="00313369" w:rsidRPr="6E6ABA66" w:rsidRDefault="00313369" w:rsidP="001916DA">
            <w:pPr>
              <w:spacing w:line="259" w:lineRule="auto"/>
              <w:jc w:val="center"/>
              <w:rPr>
                <w:color w:val="0000FF"/>
              </w:rPr>
            </w:pPr>
            <w:r w:rsidRPr="2EECBB3C">
              <w:t>Actualizar datos del Vehículo</w:t>
            </w:r>
          </w:p>
        </w:tc>
        <w:tc>
          <w:tcPr>
            <w:tcW w:w="1000" w:type="pct"/>
          </w:tcPr>
          <w:p w14:paraId="478BCEF0" w14:textId="77777777" w:rsidR="00313369" w:rsidRPr="6E6ABA66" w:rsidRDefault="00313369" w:rsidP="001916DA">
            <w:pPr>
              <w:spacing w:line="259" w:lineRule="auto"/>
              <w:jc w:val="center"/>
              <w:rPr>
                <w:color w:val="0000FF"/>
              </w:rPr>
            </w:pPr>
            <w:r w:rsidRPr="2EECBB3C">
              <w:t>Media</w:t>
            </w:r>
          </w:p>
        </w:tc>
        <w:tc>
          <w:tcPr>
            <w:tcW w:w="1000" w:type="pct"/>
          </w:tcPr>
          <w:p w14:paraId="598EAF44" w14:textId="77777777" w:rsidR="00313369" w:rsidRDefault="00313369" w:rsidP="001916DA">
            <w:pPr>
              <w:jc w:val="center"/>
            </w:pPr>
            <w:r w:rsidRPr="2EECBB3C">
              <w:t>Baja</w:t>
            </w:r>
          </w:p>
        </w:tc>
        <w:tc>
          <w:tcPr>
            <w:tcW w:w="1000" w:type="pct"/>
          </w:tcPr>
          <w:p w14:paraId="51E6BAFD" w14:textId="77777777" w:rsidR="00313369" w:rsidRDefault="00313369" w:rsidP="001916DA">
            <w:pPr>
              <w:jc w:val="center"/>
            </w:pPr>
            <w:r w:rsidRPr="2EECBB3C">
              <w:t>Media</w:t>
            </w:r>
          </w:p>
        </w:tc>
      </w:tr>
      <w:tr w:rsidR="00E50525" w:rsidRPr="005F1767" w14:paraId="0355C5CB" w14:textId="77777777" w:rsidTr="001916DA">
        <w:trPr>
          <w:trHeight w:val="707"/>
          <w:jc w:val="center"/>
        </w:trPr>
        <w:tc>
          <w:tcPr>
            <w:tcW w:w="1000" w:type="pct"/>
          </w:tcPr>
          <w:p w14:paraId="72036D0A" w14:textId="684A9938" w:rsidR="00E50525" w:rsidRPr="00860EEF" w:rsidRDefault="00E50525" w:rsidP="00E50525">
            <w:pPr>
              <w:jc w:val="center"/>
            </w:pPr>
            <w:r w:rsidRPr="006C045A">
              <w:rPr>
                <w:b/>
                <w:bCs/>
              </w:rPr>
              <w:t>CU1</w:t>
            </w:r>
          </w:p>
        </w:tc>
        <w:tc>
          <w:tcPr>
            <w:tcW w:w="1000" w:type="pct"/>
          </w:tcPr>
          <w:p w14:paraId="087B0702" w14:textId="38CF4DE2" w:rsidR="00E50525" w:rsidRPr="00860EEF" w:rsidRDefault="00E50525" w:rsidP="00E50525">
            <w:pPr>
              <w:jc w:val="center"/>
            </w:pPr>
            <w:r w:rsidRPr="006C045A">
              <w:rPr>
                <w:b/>
                <w:bCs/>
              </w:rPr>
              <w:t>Actualizar Empleado</w:t>
            </w:r>
          </w:p>
        </w:tc>
        <w:tc>
          <w:tcPr>
            <w:tcW w:w="1000" w:type="pct"/>
          </w:tcPr>
          <w:p w14:paraId="72C87A44" w14:textId="00ED81E3" w:rsidR="00E50525" w:rsidRPr="00860EEF" w:rsidRDefault="00E50525" w:rsidP="00E50525">
            <w:pPr>
              <w:jc w:val="center"/>
            </w:pPr>
            <w:r>
              <w:rPr>
                <w:b/>
                <w:bCs/>
              </w:rPr>
              <w:t>Media</w:t>
            </w:r>
          </w:p>
        </w:tc>
        <w:tc>
          <w:tcPr>
            <w:tcW w:w="1000" w:type="pct"/>
          </w:tcPr>
          <w:p w14:paraId="100778CB" w14:textId="3AC301F8" w:rsidR="00E50525" w:rsidRPr="00860EEF" w:rsidRDefault="00E50525" w:rsidP="00E50525">
            <w:pPr>
              <w:jc w:val="center"/>
            </w:pPr>
            <w:r w:rsidRPr="006C045A">
              <w:rPr>
                <w:b/>
                <w:bCs/>
              </w:rPr>
              <w:t>Media</w:t>
            </w:r>
          </w:p>
        </w:tc>
        <w:tc>
          <w:tcPr>
            <w:tcW w:w="1000" w:type="pct"/>
          </w:tcPr>
          <w:p w14:paraId="09B1C16A" w14:textId="3FF8F161" w:rsidR="00E50525" w:rsidRPr="00860EEF" w:rsidRDefault="00E50525" w:rsidP="00E50525">
            <w:pPr>
              <w:jc w:val="center"/>
            </w:pPr>
            <w:r w:rsidRPr="006C045A">
              <w:rPr>
                <w:b/>
                <w:bCs/>
              </w:rPr>
              <w:t>Alta</w:t>
            </w:r>
          </w:p>
        </w:tc>
      </w:tr>
      <w:tr w:rsidR="00E50525" w:rsidRPr="005F1767" w14:paraId="1AE8695E" w14:textId="77777777" w:rsidTr="001916DA">
        <w:trPr>
          <w:trHeight w:val="1060"/>
          <w:jc w:val="center"/>
        </w:trPr>
        <w:tc>
          <w:tcPr>
            <w:tcW w:w="1000" w:type="pct"/>
          </w:tcPr>
          <w:p w14:paraId="0C91BEC3" w14:textId="565C54DA" w:rsidR="00E50525" w:rsidRPr="00815E40" w:rsidRDefault="00E50525" w:rsidP="00E50525">
            <w:pPr>
              <w:spacing w:line="259" w:lineRule="auto"/>
              <w:jc w:val="center"/>
            </w:pPr>
            <w:r w:rsidRPr="006C045A">
              <w:rPr>
                <w:b/>
                <w:bCs/>
              </w:rPr>
              <w:t>CU2</w:t>
            </w:r>
          </w:p>
        </w:tc>
        <w:tc>
          <w:tcPr>
            <w:tcW w:w="1000" w:type="pct"/>
          </w:tcPr>
          <w:p w14:paraId="4E4FF34A" w14:textId="63E54CC3" w:rsidR="00E50525" w:rsidRPr="00815E40" w:rsidRDefault="00E50525" w:rsidP="00E50525">
            <w:pPr>
              <w:jc w:val="center"/>
            </w:pPr>
            <w:r w:rsidRPr="006C045A">
              <w:rPr>
                <w:b/>
                <w:bCs/>
              </w:rPr>
              <w:t>Controlar Solicitud</w:t>
            </w:r>
          </w:p>
        </w:tc>
        <w:tc>
          <w:tcPr>
            <w:tcW w:w="1000" w:type="pct"/>
          </w:tcPr>
          <w:p w14:paraId="6C353D6A" w14:textId="28ACA7EE" w:rsidR="00E50525" w:rsidRPr="00815E40" w:rsidRDefault="00E50525" w:rsidP="00E50525">
            <w:pPr>
              <w:jc w:val="center"/>
            </w:pPr>
            <w:r w:rsidRPr="006C045A">
              <w:rPr>
                <w:b/>
                <w:bCs/>
              </w:rPr>
              <w:t>Baja</w:t>
            </w:r>
          </w:p>
        </w:tc>
        <w:tc>
          <w:tcPr>
            <w:tcW w:w="1000" w:type="pct"/>
          </w:tcPr>
          <w:p w14:paraId="5181FC0D" w14:textId="2D3C04E4" w:rsidR="00E50525" w:rsidRPr="00815E40" w:rsidRDefault="00E50525" w:rsidP="00E50525">
            <w:pPr>
              <w:jc w:val="center"/>
            </w:pPr>
            <w:r>
              <w:rPr>
                <w:b/>
                <w:bCs/>
              </w:rPr>
              <w:t>Baja</w:t>
            </w:r>
          </w:p>
        </w:tc>
        <w:tc>
          <w:tcPr>
            <w:tcW w:w="1000" w:type="pct"/>
          </w:tcPr>
          <w:p w14:paraId="02AF51F9" w14:textId="41D2843B" w:rsidR="00E50525" w:rsidRPr="00815E40" w:rsidRDefault="00E50525" w:rsidP="00E50525">
            <w:pPr>
              <w:jc w:val="center"/>
            </w:pPr>
            <w:r>
              <w:rPr>
                <w:b/>
                <w:bCs/>
              </w:rPr>
              <w:t>Media</w:t>
            </w:r>
          </w:p>
        </w:tc>
      </w:tr>
      <w:tr w:rsidR="00E50525" w:rsidRPr="005F1767" w14:paraId="5ED8FEE6" w14:textId="77777777" w:rsidTr="001916DA">
        <w:trPr>
          <w:trHeight w:val="1060"/>
          <w:jc w:val="center"/>
        </w:trPr>
        <w:tc>
          <w:tcPr>
            <w:tcW w:w="1000" w:type="pct"/>
          </w:tcPr>
          <w:p w14:paraId="67A53B63" w14:textId="4427AC77" w:rsidR="00E50525" w:rsidRPr="00815E40" w:rsidRDefault="00E50525" w:rsidP="00E50525">
            <w:pPr>
              <w:spacing w:line="259" w:lineRule="auto"/>
              <w:jc w:val="center"/>
            </w:pPr>
            <w:r w:rsidRPr="006C045A">
              <w:rPr>
                <w:b/>
                <w:bCs/>
              </w:rPr>
              <w:t>CU3</w:t>
            </w:r>
          </w:p>
        </w:tc>
        <w:tc>
          <w:tcPr>
            <w:tcW w:w="1000" w:type="pct"/>
          </w:tcPr>
          <w:p w14:paraId="48E432BC" w14:textId="411033B0" w:rsidR="00E50525" w:rsidRDefault="00E50525" w:rsidP="00E50525">
            <w:pPr>
              <w:jc w:val="center"/>
            </w:pPr>
            <w:r w:rsidRPr="006C045A">
              <w:rPr>
                <w:b/>
                <w:bCs/>
              </w:rPr>
              <w:t>Registrar Empleado</w:t>
            </w:r>
          </w:p>
        </w:tc>
        <w:tc>
          <w:tcPr>
            <w:tcW w:w="1000" w:type="pct"/>
          </w:tcPr>
          <w:p w14:paraId="757B341B" w14:textId="259BB457" w:rsidR="00E50525" w:rsidRDefault="00E50525" w:rsidP="00E50525">
            <w:pPr>
              <w:jc w:val="center"/>
            </w:pPr>
            <w:r w:rsidRPr="006C045A">
              <w:rPr>
                <w:b/>
                <w:bCs/>
              </w:rPr>
              <w:t>Baja</w:t>
            </w:r>
          </w:p>
        </w:tc>
        <w:tc>
          <w:tcPr>
            <w:tcW w:w="1000" w:type="pct"/>
          </w:tcPr>
          <w:p w14:paraId="128AD989" w14:textId="6162396E" w:rsidR="00E50525" w:rsidRDefault="00E50525" w:rsidP="00E50525">
            <w:pPr>
              <w:jc w:val="center"/>
            </w:pPr>
            <w:r w:rsidRPr="006C045A">
              <w:rPr>
                <w:b/>
                <w:bCs/>
              </w:rPr>
              <w:t>Media</w:t>
            </w:r>
          </w:p>
        </w:tc>
        <w:tc>
          <w:tcPr>
            <w:tcW w:w="1000" w:type="pct"/>
          </w:tcPr>
          <w:p w14:paraId="73C81BA2" w14:textId="10422A46" w:rsidR="00E50525" w:rsidRDefault="00E50525" w:rsidP="00E50525">
            <w:pPr>
              <w:jc w:val="center"/>
            </w:pPr>
            <w:r w:rsidRPr="006C045A">
              <w:rPr>
                <w:b/>
                <w:bCs/>
              </w:rPr>
              <w:t>Alta</w:t>
            </w:r>
          </w:p>
        </w:tc>
      </w:tr>
      <w:tr w:rsidR="00E50525" w:rsidRPr="005F1767" w14:paraId="6AF8C5D0" w14:textId="77777777" w:rsidTr="008C545B">
        <w:trPr>
          <w:trHeight w:val="872"/>
          <w:jc w:val="center"/>
        </w:trPr>
        <w:tc>
          <w:tcPr>
            <w:tcW w:w="1000" w:type="pct"/>
          </w:tcPr>
          <w:p w14:paraId="6EF83131" w14:textId="555C75D4" w:rsidR="00E50525" w:rsidRPr="00815E40" w:rsidRDefault="00E50525" w:rsidP="00E50525">
            <w:pPr>
              <w:spacing w:line="259" w:lineRule="auto"/>
              <w:jc w:val="center"/>
            </w:pPr>
            <w:r w:rsidRPr="006C045A">
              <w:rPr>
                <w:b/>
                <w:bCs/>
              </w:rPr>
              <w:t>CU4</w:t>
            </w:r>
          </w:p>
        </w:tc>
        <w:tc>
          <w:tcPr>
            <w:tcW w:w="1000" w:type="pct"/>
          </w:tcPr>
          <w:p w14:paraId="428423CE" w14:textId="57211AE9" w:rsidR="00E50525" w:rsidRDefault="00E50525" w:rsidP="00E50525">
            <w:pPr>
              <w:jc w:val="center"/>
            </w:pPr>
            <w:r w:rsidRPr="006C045A">
              <w:rPr>
                <w:b/>
                <w:bCs/>
              </w:rPr>
              <w:t>Validar Datos</w:t>
            </w:r>
          </w:p>
        </w:tc>
        <w:tc>
          <w:tcPr>
            <w:tcW w:w="1000" w:type="pct"/>
          </w:tcPr>
          <w:p w14:paraId="625E6B2D" w14:textId="2C122EC4" w:rsidR="00E50525" w:rsidRDefault="00E50525" w:rsidP="00E50525">
            <w:pPr>
              <w:jc w:val="center"/>
            </w:pPr>
            <w:r w:rsidRPr="006C045A">
              <w:rPr>
                <w:b/>
                <w:bCs/>
              </w:rPr>
              <w:t>Media</w:t>
            </w:r>
          </w:p>
        </w:tc>
        <w:tc>
          <w:tcPr>
            <w:tcW w:w="1000" w:type="pct"/>
          </w:tcPr>
          <w:p w14:paraId="5B429947" w14:textId="5098F20A" w:rsidR="00E50525" w:rsidRDefault="00E50525" w:rsidP="00E50525">
            <w:pPr>
              <w:jc w:val="center"/>
            </w:pPr>
            <w:r w:rsidRPr="006C045A">
              <w:rPr>
                <w:b/>
                <w:bCs/>
              </w:rPr>
              <w:t>Media</w:t>
            </w:r>
          </w:p>
        </w:tc>
        <w:tc>
          <w:tcPr>
            <w:tcW w:w="1000" w:type="pct"/>
          </w:tcPr>
          <w:p w14:paraId="24FF2345" w14:textId="168A457F" w:rsidR="00E50525" w:rsidRDefault="00E50525" w:rsidP="00E50525">
            <w:pPr>
              <w:jc w:val="center"/>
            </w:pPr>
            <w:r w:rsidRPr="006C045A">
              <w:rPr>
                <w:b/>
                <w:bCs/>
              </w:rPr>
              <w:t>Alta</w:t>
            </w:r>
          </w:p>
        </w:tc>
      </w:tr>
      <w:tr w:rsidR="00E50525" w:rsidRPr="005F1767" w14:paraId="1A699F4D" w14:textId="77777777" w:rsidTr="001916DA">
        <w:trPr>
          <w:trHeight w:val="1060"/>
          <w:jc w:val="center"/>
        </w:trPr>
        <w:tc>
          <w:tcPr>
            <w:tcW w:w="1000" w:type="pct"/>
          </w:tcPr>
          <w:p w14:paraId="7AD57EFD" w14:textId="5198E723" w:rsidR="00E50525" w:rsidRPr="00815E40" w:rsidRDefault="00E50525" w:rsidP="00E50525">
            <w:pPr>
              <w:spacing w:line="259" w:lineRule="auto"/>
              <w:jc w:val="center"/>
            </w:pPr>
            <w:r w:rsidRPr="006C045A">
              <w:rPr>
                <w:b/>
                <w:bCs/>
              </w:rPr>
              <w:t>CU5</w:t>
            </w:r>
          </w:p>
        </w:tc>
        <w:tc>
          <w:tcPr>
            <w:tcW w:w="1000" w:type="pct"/>
          </w:tcPr>
          <w:p w14:paraId="6B75B654" w14:textId="71E806EC" w:rsidR="00E50525" w:rsidRDefault="00E50525" w:rsidP="00E50525">
            <w:pPr>
              <w:jc w:val="center"/>
            </w:pPr>
            <w:r w:rsidRPr="006C045A">
              <w:rPr>
                <w:b/>
                <w:bCs/>
              </w:rPr>
              <w:t>Autentificar Empleado</w:t>
            </w:r>
          </w:p>
        </w:tc>
        <w:tc>
          <w:tcPr>
            <w:tcW w:w="1000" w:type="pct"/>
          </w:tcPr>
          <w:p w14:paraId="1DE0AFA0" w14:textId="6D5E8A70" w:rsidR="00E50525" w:rsidRDefault="00E50525" w:rsidP="00E50525">
            <w:pPr>
              <w:jc w:val="center"/>
            </w:pPr>
            <w:r w:rsidRPr="006C045A">
              <w:rPr>
                <w:b/>
                <w:bCs/>
              </w:rPr>
              <w:t>Media</w:t>
            </w:r>
          </w:p>
        </w:tc>
        <w:tc>
          <w:tcPr>
            <w:tcW w:w="1000" w:type="pct"/>
          </w:tcPr>
          <w:p w14:paraId="4FBE5162" w14:textId="5EF1CA85" w:rsidR="00E50525" w:rsidRDefault="00E50525" w:rsidP="00E50525">
            <w:pPr>
              <w:jc w:val="center"/>
            </w:pPr>
            <w:r w:rsidRPr="006C045A">
              <w:rPr>
                <w:b/>
                <w:bCs/>
              </w:rPr>
              <w:t>Baja</w:t>
            </w:r>
          </w:p>
        </w:tc>
        <w:tc>
          <w:tcPr>
            <w:tcW w:w="1000" w:type="pct"/>
          </w:tcPr>
          <w:p w14:paraId="534508A6" w14:textId="7CF33671" w:rsidR="00E50525" w:rsidRDefault="00E50525" w:rsidP="00E50525">
            <w:pPr>
              <w:jc w:val="center"/>
            </w:pPr>
            <w:r w:rsidRPr="006C045A">
              <w:rPr>
                <w:b/>
                <w:bCs/>
              </w:rPr>
              <w:t>Alta</w:t>
            </w:r>
          </w:p>
        </w:tc>
      </w:tr>
      <w:tr w:rsidR="00313369" w:rsidRPr="005F1767" w14:paraId="08B569EC" w14:textId="77777777" w:rsidTr="001916DA">
        <w:trPr>
          <w:trHeight w:val="707"/>
          <w:jc w:val="center"/>
        </w:trPr>
        <w:tc>
          <w:tcPr>
            <w:tcW w:w="1000" w:type="pct"/>
          </w:tcPr>
          <w:p w14:paraId="611EFF8F" w14:textId="77777777" w:rsidR="00313369" w:rsidRPr="000D79FA" w:rsidRDefault="00313369" w:rsidP="001916DA">
            <w:pPr>
              <w:jc w:val="center"/>
              <w:rPr>
                <w:color w:val="000000" w:themeColor="text1"/>
              </w:rPr>
            </w:pPr>
            <w:r w:rsidRPr="000D79FA">
              <w:rPr>
                <w:color w:val="000000" w:themeColor="text1"/>
              </w:rPr>
              <w:t>CU5</w:t>
            </w:r>
          </w:p>
        </w:tc>
        <w:tc>
          <w:tcPr>
            <w:tcW w:w="1000" w:type="pct"/>
          </w:tcPr>
          <w:p w14:paraId="7D3EFB92" w14:textId="77777777" w:rsidR="00313369" w:rsidRPr="000D79FA" w:rsidRDefault="00313369" w:rsidP="001916DA">
            <w:pPr>
              <w:jc w:val="center"/>
              <w:rPr>
                <w:color w:val="000000" w:themeColor="text1"/>
              </w:rPr>
            </w:pPr>
            <w:r>
              <w:rPr>
                <w:color w:val="000000" w:themeColor="text1"/>
              </w:rPr>
              <w:t>Notificar al Propietario</w:t>
            </w:r>
          </w:p>
        </w:tc>
        <w:tc>
          <w:tcPr>
            <w:tcW w:w="1000" w:type="pct"/>
          </w:tcPr>
          <w:p w14:paraId="7445FC15" w14:textId="77777777" w:rsidR="00313369" w:rsidRPr="000D79FA" w:rsidRDefault="00313369" w:rsidP="001916DA">
            <w:pPr>
              <w:jc w:val="center"/>
              <w:rPr>
                <w:color w:val="000000" w:themeColor="text1"/>
              </w:rPr>
            </w:pPr>
            <w:r>
              <w:rPr>
                <w:color w:val="000000" w:themeColor="text1"/>
              </w:rPr>
              <w:t>Baja</w:t>
            </w:r>
          </w:p>
        </w:tc>
        <w:tc>
          <w:tcPr>
            <w:tcW w:w="1000" w:type="pct"/>
          </w:tcPr>
          <w:p w14:paraId="3BE4AF22" w14:textId="77777777" w:rsidR="00313369" w:rsidRPr="000D79FA" w:rsidRDefault="00313369" w:rsidP="001916DA">
            <w:pPr>
              <w:jc w:val="center"/>
              <w:rPr>
                <w:color w:val="000000" w:themeColor="text1"/>
              </w:rPr>
            </w:pPr>
            <w:r w:rsidRPr="000D79FA">
              <w:rPr>
                <w:color w:val="000000" w:themeColor="text1"/>
              </w:rPr>
              <w:t>Media</w:t>
            </w:r>
          </w:p>
        </w:tc>
        <w:tc>
          <w:tcPr>
            <w:tcW w:w="1000" w:type="pct"/>
          </w:tcPr>
          <w:p w14:paraId="4F1F8EC8" w14:textId="77777777" w:rsidR="00313369" w:rsidRPr="000D79FA" w:rsidRDefault="00313369" w:rsidP="001916DA">
            <w:pPr>
              <w:jc w:val="center"/>
              <w:rPr>
                <w:color w:val="000000" w:themeColor="text1"/>
              </w:rPr>
            </w:pPr>
            <w:r>
              <w:rPr>
                <w:color w:val="000000" w:themeColor="text1"/>
              </w:rPr>
              <w:t>Media</w:t>
            </w:r>
          </w:p>
        </w:tc>
      </w:tr>
      <w:tr w:rsidR="00313369" w:rsidRPr="005F1767" w14:paraId="0AF6AFA9" w14:textId="77777777" w:rsidTr="001916DA">
        <w:trPr>
          <w:trHeight w:val="1143"/>
          <w:jc w:val="center"/>
        </w:trPr>
        <w:tc>
          <w:tcPr>
            <w:tcW w:w="1000" w:type="pct"/>
          </w:tcPr>
          <w:p w14:paraId="32AD3F5A" w14:textId="77777777" w:rsidR="00313369" w:rsidRPr="00CF6119" w:rsidRDefault="00313369" w:rsidP="001916DA">
            <w:pPr>
              <w:spacing w:line="259" w:lineRule="auto"/>
              <w:jc w:val="center"/>
              <w:rPr>
                <w:color w:val="000000" w:themeColor="text1"/>
              </w:rPr>
            </w:pPr>
            <w:r w:rsidRPr="7AB21F69">
              <w:rPr>
                <w:color w:val="000000" w:themeColor="text1"/>
              </w:rPr>
              <w:t>CU6</w:t>
            </w:r>
          </w:p>
        </w:tc>
        <w:tc>
          <w:tcPr>
            <w:tcW w:w="1000" w:type="pct"/>
          </w:tcPr>
          <w:p w14:paraId="3B643783" w14:textId="4C21F0E0" w:rsidR="00313369" w:rsidRPr="00CF6119" w:rsidRDefault="00313369" w:rsidP="001916DA">
            <w:pPr>
              <w:spacing w:line="259" w:lineRule="auto"/>
              <w:jc w:val="center"/>
              <w:rPr>
                <w:color w:val="000000" w:themeColor="text1"/>
              </w:rPr>
            </w:pPr>
            <w:r w:rsidRPr="7AB21F69">
              <w:rPr>
                <w:color w:val="000000" w:themeColor="text1"/>
              </w:rPr>
              <w:t>Realizar pago a ventanilla por multas</w:t>
            </w:r>
          </w:p>
        </w:tc>
        <w:tc>
          <w:tcPr>
            <w:tcW w:w="1000" w:type="pct"/>
          </w:tcPr>
          <w:p w14:paraId="0EB271F0" w14:textId="77777777" w:rsidR="00313369" w:rsidRPr="00CF6119" w:rsidRDefault="00313369" w:rsidP="001916DA">
            <w:pPr>
              <w:jc w:val="center"/>
            </w:pPr>
            <w:r w:rsidRPr="7AB21F69">
              <w:t>Media</w:t>
            </w:r>
          </w:p>
        </w:tc>
        <w:tc>
          <w:tcPr>
            <w:tcW w:w="1000" w:type="pct"/>
          </w:tcPr>
          <w:p w14:paraId="6EC9B364" w14:textId="77777777" w:rsidR="00313369" w:rsidRPr="00CF6119" w:rsidRDefault="00313369" w:rsidP="001916DA">
            <w:pPr>
              <w:spacing w:line="259" w:lineRule="auto"/>
              <w:jc w:val="center"/>
            </w:pPr>
            <w:r w:rsidRPr="7AB21F69">
              <w:rPr>
                <w:color w:val="000000" w:themeColor="text1"/>
              </w:rPr>
              <w:t>Baja</w:t>
            </w:r>
          </w:p>
        </w:tc>
        <w:tc>
          <w:tcPr>
            <w:tcW w:w="1000" w:type="pct"/>
          </w:tcPr>
          <w:p w14:paraId="4AF3EDCD" w14:textId="77777777" w:rsidR="00313369" w:rsidRPr="00CF6119" w:rsidRDefault="00313369" w:rsidP="001916DA">
            <w:pPr>
              <w:jc w:val="center"/>
              <w:rPr>
                <w:color w:val="000000" w:themeColor="text1"/>
              </w:rPr>
            </w:pPr>
            <w:r w:rsidRPr="7AB21F69">
              <w:rPr>
                <w:color w:val="000000" w:themeColor="text1"/>
              </w:rPr>
              <w:t>Alta</w:t>
            </w:r>
          </w:p>
        </w:tc>
      </w:tr>
      <w:tr w:rsidR="00313369" w:rsidRPr="005F1767" w14:paraId="4C612BE3" w14:textId="77777777" w:rsidTr="001916DA">
        <w:trPr>
          <w:trHeight w:val="1169"/>
          <w:jc w:val="center"/>
        </w:trPr>
        <w:tc>
          <w:tcPr>
            <w:tcW w:w="1000" w:type="pct"/>
          </w:tcPr>
          <w:p w14:paraId="34BDA63C" w14:textId="77777777" w:rsidR="00313369" w:rsidRPr="00CF6119" w:rsidRDefault="00313369" w:rsidP="001916DA">
            <w:pPr>
              <w:spacing w:line="259" w:lineRule="auto"/>
              <w:jc w:val="center"/>
              <w:rPr>
                <w:color w:val="000000" w:themeColor="text1"/>
              </w:rPr>
            </w:pPr>
            <w:r w:rsidRPr="7AB21F69">
              <w:rPr>
                <w:color w:val="000000" w:themeColor="text1"/>
              </w:rPr>
              <w:t>CU7</w:t>
            </w:r>
          </w:p>
        </w:tc>
        <w:tc>
          <w:tcPr>
            <w:tcW w:w="1000" w:type="pct"/>
          </w:tcPr>
          <w:p w14:paraId="6A9F1C58" w14:textId="4D22AC72" w:rsidR="00313369" w:rsidRPr="00CF6119" w:rsidRDefault="00313369" w:rsidP="001916DA">
            <w:pPr>
              <w:spacing w:line="259" w:lineRule="auto"/>
              <w:jc w:val="center"/>
              <w:rPr>
                <w:color w:val="000000" w:themeColor="text1"/>
              </w:rPr>
            </w:pPr>
            <w:r w:rsidRPr="7AB21F69">
              <w:rPr>
                <w:color w:val="000000" w:themeColor="text1"/>
              </w:rPr>
              <w:t>Actualización de datos y pago por tarjeta</w:t>
            </w:r>
          </w:p>
        </w:tc>
        <w:tc>
          <w:tcPr>
            <w:tcW w:w="1000" w:type="pct"/>
          </w:tcPr>
          <w:p w14:paraId="750F3FEC" w14:textId="77777777" w:rsidR="00313369" w:rsidRPr="00CF6119" w:rsidRDefault="00313369" w:rsidP="001916DA">
            <w:pPr>
              <w:jc w:val="center"/>
            </w:pPr>
            <w:r w:rsidRPr="7AB21F69">
              <w:t>Alta</w:t>
            </w:r>
          </w:p>
        </w:tc>
        <w:tc>
          <w:tcPr>
            <w:tcW w:w="1000" w:type="pct"/>
          </w:tcPr>
          <w:p w14:paraId="65142669" w14:textId="77777777" w:rsidR="00313369" w:rsidRPr="00CF6119" w:rsidRDefault="00313369" w:rsidP="001916DA">
            <w:pPr>
              <w:spacing w:line="259" w:lineRule="auto"/>
              <w:jc w:val="center"/>
            </w:pPr>
            <w:r w:rsidRPr="7AB21F69">
              <w:t>Baja</w:t>
            </w:r>
          </w:p>
        </w:tc>
        <w:tc>
          <w:tcPr>
            <w:tcW w:w="1000" w:type="pct"/>
          </w:tcPr>
          <w:p w14:paraId="511276B7" w14:textId="77777777" w:rsidR="00313369" w:rsidRPr="00CF6119" w:rsidRDefault="00313369" w:rsidP="001916DA">
            <w:pPr>
              <w:spacing w:line="259" w:lineRule="auto"/>
              <w:jc w:val="center"/>
            </w:pPr>
            <w:r w:rsidRPr="7AB21F69">
              <w:t>Alta</w:t>
            </w:r>
          </w:p>
        </w:tc>
      </w:tr>
      <w:tr w:rsidR="00313369" w:rsidRPr="005F1767" w14:paraId="549C03DA" w14:textId="77777777" w:rsidTr="001916DA">
        <w:trPr>
          <w:trHeight w:val="762"/>
          <w:jc w:val="center"/>
        </w:trPr>
        <w:tc>
          <w:tcPr>
            <w:tcW w:w="1000" w:type="pct"/>
          </w:tcPr>
          <w:p w14:paraId="46DD8266" w14:textId="77777777" w:rsidR="00313369" w:rsidRPr="00CF6119" w:rsidRDefault="00313369" w:rsidP="001916DA">
            <w:pPr>
              <w:spacing w:line="259" w:lineRule="auto"/>
              <w:jc w:val="center"/>
              <w:rPr>
                <w:color w:val="000000" w:themeColor="text1"/>
              </w:rPr>
            </w:pPr>
            <w:r w:rsidRPr="7AB21F69">
              <w:rPr>
                <w:color w:val="000000" w:themeColor="text1"/>
              </w:rPr>
              <w:t>CU8</w:t>
            </w:r>
          </w:p>
        </w:tc>
        <w:tc>
          <w:tcPr>
            <w:tcW w:w="1000" w:type="pct"/>
          </w:tcPr>
          <w:p w14:paraId="3AE06237" w14:textId="66E428E8" w:rsidR="00313369" w:rsidRPr="00CF6119" w:rsidRDefault="00313369" w:rsidP="001916DA">
            <w:pPr>
              <w:spacing w:line="259" w:lineRule="auto"/>
              <w:jc w:val="center"/>
              <w:rPr>
                <w:color w:val="000000" w:themeColor="text1"/>
              </w:rPr>
            </w:pPr>
            <w:r w:rsidRPr="7AB21F69">
              <w:rPr>
                <w:color w:val="000000" w:themeColor="text1"/>
              </w:rPr>
              <w:t>Realizar pago de impuesto</w:t>
            </w:r>
          </w:p>
        </w:tc>
        <w:tc>
          <w:tcPr>
            <w:tcW w:w="1000" w:type="pct"/>
          </w:tcPr>
          <w:p w14:paraId="4D24A5AE" w14:textId="77777777" w:rsidR="00313369" w:rsidRPr="00CF6119" w:rsidRDefault="00313369" w:rsidP="001916DA">
            <w:pPr>
              <w:spacing w:line="259" w:lineRule="auto"/>
              <w:jc w:val="center"/>
            </w:pPr>
            <w:r w:rsidRPr="7AB21F69">
              <w:t>Media</w:t>
            </w:r>
          </w:p>
        </w:tc>
        <w:tc>
          <w:tcPr>
            <w:tcW w:w="1000" w:type="pct"/>
          </w:tcPr>
          <w:p w14:paraId="11F4EBEA" w14:textId="77777777" w:rsidR="00313369" w:rsidRPr="00CF6119" w:rsidRDefault="00313369" w:rsidP="001916DA">
            <w:pPr>
              <w:spacing w:line="259" w:lineRule="auto"/>
              <w:jc w:val="center"/>
            </w:pPr>
            <w:r w:rsidRPr="7AB21F69">
              <w:t>Baja</w:t>
            </w:r>
          </w:p>
        </w:tc>
        <w:tc>
          <w:tcPr>
            <w:tcW w:w="1000" w:type="pct"/>
          </w:tcPr>
          <w:p w14:paraId="7C0B3277" w14:textId="77777777" w:rsidR="00313369" w:rsidRPr="00CF6119" w:rsidRDefault="00313369" w:rsidP="001916DA">
            <w:pPr>
              <w:spacing w:line="259" w:lineRule="auto"/>
              <w:jc w:val="center"/>
            </w:pPr>
            <w:r w:rsidRPr="7AB21F69">
              <w:t>Alta</w:t>
            </w:r>
          </w:p>
        </w:tc>
      </w:tr>
      <w:tr w:rsidR="00313369" w:rsidRPr="005F1767" w14:paraId="5F178183" w14:textId="77777777" w:rsidTr="001916DA">
        <w:trPr>
          <w:trHeight w:val="707"/>
          <w:jc w:val="center"/>
        </w:trPr>
        <w:tc>
          <w:tcPr>
            <w:tcW w:w="1000" w:type="pct"/>
          </w:tcPr>
          <w:p w14:paraId="004CAF85" w14:textId="77777777" w:rsidR="00313369" w:rsidRPr="000537D8" w:rsidRDefault="00313369" w:rsidP="001916DA">
            <w:pPr>
              <w:jc w:val="center"/>
              <w:rPr>
                <w:color w:val="000000" w:themeColor="text1"/>
              </w:rPr>
            </w:pPr>
            <w:r w:rsidRPr="000537D8">
              <w:rPr>
                <w:color w:val="000000" w:themeColor="text1"/>
              </w:rPr>
              <w:t>CU9</w:t>
            </w:r>
          </w:p>
        </w:tc>
        <w:tc>
          <w:tcPr>
            <w:tcW w:w="1000" w:type="pct"/>
          </w:tcPr>
          <w:p w14:paraId="18F63552" w14:textId="77777777" w:rsidR="00313369" w:rsidRPr="000537D8" w:rsidRDefault="00313369" w:rsidP="001916DA">
            <w:pPr>
              <w:jc w:val="center"/>
              <w:rPr>
                <w:color w:val="000000" w:themeColor="text1"/>
              </w:rPr>
            </w:pPr>
            <w:r w:rsidRPr="000537D8">
              <w:rPr>
                <w:color w:val="000000" w:themeColor="text1"/>
              </w:rPr>
              <w:t>Organizar Fechas de pago</w:t>
            </w:r>
          </w:p>
        </w:tc>
        <w:tc>
          <w:tcPr>
            <w:tcW w:w="1000" w:type="pct"/>
          </w:tcPr>
          <w:p w14:paraId="38684084" w14:textId="77777777" w:rsidR="00313369" w:rsidRPr="000537D8" w:rsidRDefault="00313369" w:rsidP="001916DA">
            <w:pPr>
              <w:jc w:val="center"/>
              <w:rPr>
                <w:color w:val="000000" w:themeColor="text1"/>
              </w:rPr>
            </w:pPr>
            <w:r w:rsidRPr="000537D8">
              <w:rPr>
                <w:color w:val="000000" w:themeColor="text1"/>
              </w:rPr>
              <w:t>Baja</w:t>
            </w:r>
          </w:p>
        </w:tc>
        <w:tc>
          <w:tcPr>
            <w:tcW w:w="1000" w:type="pct"/>
          </w:tcPr>
          <w:p w14:paraId="127FD2DE" w14:textId="77777777" w:rsidR="00313369" w:rsidRPr="000537D8" w:rsidRDefault="00313369" w:rsidP="001916DA">
            <w:pPr>
              <w:jc w:val="center"/>
              <w:rPr>
                <w:color w:val="000000" w:themeColor="text1"/>
              </w:rPr>
            </w:pPr>
            <w:r w:rsidRPr="000537D8">
              <w:rPr>
                <w:color w:val="000000" w:themeColor="text1"/>
              </w:rPr>
              <w:t>Baja</w:t>
            </w:r>
          </w:p>
        </w:tc>
        <w:tc>
          <w:tcPr>
            <w:tcW w:w="1000" w:type="pct"/>
          </w:tcPr>
          <w:p w14:paraId="4CC93C34" w14:textId="77777777" w:rsidR="00313369" w:rsidRPr="000537D8" w:rsidRDefault="00313369" w:rsidP="001916DA">
            <w:pPr>
              <w:jc w:val="center"/>
              <w:rPr>
                <w:color w:val="000000" w:themeColor="text1"/>
              </w:rPr>
            </w:pPr>
            <w:r w:rsidRPr="000537D8">
              <w:rPr>
                <w:color w:val="000000" w:themeColor="text1"/>
              </w:rPr>
              <w:t>Alta</w:t>
            </w:r>
          </w:p>
        </w:tc>
      </w:tr>
      <w:tr w:rsidR="00313369" w14:paraId="48041D41" w14:textId="77777777" w:rsidTr="001916DA">
        <w:trPr>
          <w:trHeight w:val="707"/>
          <w:jc w:val="center"/>
        </w:trPr>
        <w:tc>
          <w:tcPr>
            <w:tcW w:w="1000" w:type="pct"/>
          </w:tcPr>
          <w:p w14:paraId="23D06AA3" w14:textId="77777777" w:rsidR="00313369" w:rsidRDefault="00313369" w:rsidP="001916DA">
            <w:pPr>
              <w:jc w:val="center"/>
              <w:rPr>
                <w:color w:val="000000" w:themeColor="text1"/>
              </w:rPr>
            </w:pPr>
            <w:r w:rsidRPr="15DA8D2E">
              <w:rPr>
                <w:color w:val="000000" w:themeColor="text1"/>
              </w:rPr>
              <w:lastRenderedPageBreak/>
              <w:t>CU10</w:t>
            </w:r>
          </w:p>
        </w:tc>
        <w:tc>
          <w:tcPr>
            <w:tcW w:w="1000" w:type="pct"/>
          </w:tcPr>
          <w:p w14:paraId="0D97C636" w14:textId="77777777" w:rsidR="00313369" w:rsidRDefault="00313369" w:rsidP="001916DA">
            <w:pPr>
              <w:jc w:val="center"/>
              <w:rPr>
                <w:color w:val="000000" w:themeColor="text1"/>
              </w:rPr>
            </w:pPr>
            <w:r w:rsidRPr="15DA8D2E">
              <w:rPr>
                <w:color w:val="000000" w:themeColor="text1"/>
              </w:rPr>
              <w:t>Generación de reporte Total</w:t>
            </w:r>
          </w:p>
        </w:tc>
        <w:tc>
          <w:tcPr>
            <w:tcW w:w="1000" w:type="pct"/>
          </w:tcPr>
          <w:p w14:paraId="129BB4AD" w14:textId="77777777" w:rsidR="00313369" w:rsidRDefault="00313369" w:rsidP="001916DA">
            <w:pPr>
              <w:jc w:val="center"/>
              <w:rPr>
                <w:color w:val="000000" w:themeColor="text1"/>
              </w:rPr>
            </w:pPr>
            <w:r w:rsidRPr="15DA8D2E">
              <w:rPr>
                <w:color w:val="000000" w:themeColor="text1"/>
              </w:rPr>
              <w:t>Media</w:t>
            </w:r>
          </w:p>
        </w:tc>
        <w:tc>
          <w:tcPr>
            <w:tcW w:w="1000" w:type="pct"/>
          </w:tcPr>
          <w:p w14:paraId="7A6F0704" w14:textId="77777777" w:rsidR="00313369" w:rsidRDefault="00313369" w:rsidP="001916DA">
            <w:pPr>
              <w:jc w:val="center"/>
              <w:rPr>
                <w:color w:val="000000" w:themeColor="text1"/>
              </w:rPr>
            </w:pPr>
            <w:r w:rsidRPr="15DA8D2E">
              <w:rPr>
                <w:color w:val="000000" w:themeColor="text1"/>
              </w:rPr>
              <w:t>Baja</w:t>
            </w:r>
          </w:p>
        </w:tc>
        <w:tc>
          <w:tcPr>
            <w:tcW w:w="1000" w:type="pct"/>
          </w:tcPr>
          <w:p w14:paraId="106D312C" w14:textId="77777777" w:rsidR="00313369" w:rsidRDefault="00313369" w:rsidP="001916DA">
            <w:pPr>
              <w:jc w:val="center"/>
              <w:rPr>
                <w:color w:val="000000" w:themeColor="text1"/>
              </w:rPr>
            </w:pPr>
            <w:r w:rsidRPr="15DA8D2E">
              <w:rPr>
                <w:color w:val="000000" w:themeColor="text1"/>
              </w:rPr>
              <w:t>Alta</w:t>
            </w:r>
          </w:p>
        </w:tc>
      </w:tr>
      <w:tr w:rsidR="00313369" w14:paraId="0A9A3587" w14:textId="77777777" w:rsidTr="001916DA">
        <w:trPr>
          <w:trHeight w:val="1060"/>
          <w:jc w:val="center"/>
        </w:trPr>
        <w:tc>
          <w:tcPr>
            <w:tcW w:w="1000" w:type="pct"/>
          </w:tcPr>
          <w:p w14:paraId="60E33043" w14:textId="77777777" w:rsidR="00313369" w:rsidRDefault="00313369" w:rsidP="001916DA">
            <w:pPr>
              <w:jc w:val="center"/>
              <w:rPr>
                <w:color w:val="000000" w:themeColor="text1"/>
              </w:rPr>
            </w:pPr>
            <w:r w:rsidRPr="15DA8D2E">
              <w:rPr>
                <w:color w:val="000000" w:themeColor="text1"/>
              </w:rPr>
              <w:t>CU11</w:t>
            </w:r>
          </w:p>
        </w:tc>
        <w:tc>
          <w:tcPr>
            <w:tcW w:w="1000" w:type="pct"/>
          </w:tcPr>
          <w:p w14:paraId="06BF5887" w14:textId="5A024A4F" w:rsidR="00313369" w:rsidRDefault="00313369" w:rsidP="001916DA">
            <w:pPr>
              <w:jc w:val="center"/>
              <w:rPr>
                <w:color w:val="000000" w:themeColor="text1"/>
              </w:rPr>
            </w:pPr>
            <w:r w:rsidRPr="15DA8D2E">
              <w:rPr>
                <w:color w:val="000000" w:themeColor="text1"/>
              </w:rPr>
              <w:t>Generación de reporte por mes de pago</w:t>
            </w:r>
          </w:p>
        </w:tc>
        <w:tc>
          <w:tcPr>
            <w:tcW w:w="1000" w:type="pct"/>
          </w:tcPr>
          <w:p w14:paraId="75B3F2E1" w14:textId="77777777" w:rsidR="00313369" w:rsidRDefault="00313369" w:rsidP="001916DA">
            <w:pPr>
              <w:jc w:val="center"/>
              <w:rPr>
                <w:color w:val="000000" w:themeColor="text1"/>
              </w:rPr>
            </w:pPr>
            <w:r w:rsidRPr="15DA8D2E">
              <w:rPr>
                <w:color w:val="000000" w:themeColor="text1"/>
              </w:rPr>
              <w:t>Media</w:t>
            </w:r>
          </w:p>
        </w:tc>
        <w:tc>
          <w:tcPr>
            <w:tcW w:w="1000" w:type="pct"/>
          </w:tcPr>
          <w:p w14:paraId="137998A7" w14:textId="77777777" w:rsidR="00313369" w:rsidRDefault="00313369" w:rsidP="001916DA">
            <w:pPr>
              <w:jc w:val="center"/>
              <w:rPr>
                <w:color w:val="000000" w:themeColor="text1"/>
              </w:rPr>
            </w:pPr>
            <w:r w:rsidRPr="15DA8D2E">
              <w:rPr>
                <w:color w:val="000000" w:themeColor="text1"/>
              </w:rPr>
              <w:t>Baja</w:t>
            </w:r>
          </w:p>
        </w:tc>
        <w:tc>
          <w:tcPr>
            <w:tcW w:w="1000" w:type="pct"/>
          </w:tcPr>
          <w:p w14:paraId="3AE1FC56" w14:textId="77777777" w:rsidR="00313369" w:rsidRDefault="00313369" w:rsidP="001916DA">
            <w:pPr>
              <w:jc w:val="center"/>
              <w:rPr>
                <w:color w:val="000000" w:themeColor="text1"/>
              </w:rPr>
            </w:pPr>
            <w:r w:rsidRPr="15DA8D2E">
              <w:rPr>
                <w:color w:val="000000" w:themeColor="text1"/>
              </w:rPr>
              <w:t>Alta</w:t>
            </w:r>
          </w:p>
        </w:tc>
      </w:tr>
      <w:tr w:rsidR="00313369" w14:paraId="480C12B9" w14:textId="77777777" w:rsidTr="001916DA">
        <w:trPr>
          <w:trHeight w:val="1060"/>
          <w:jc w:val="center"/>
        </w:trPr>
        <w:tc>
          <w:tcPr>
            <w:tcW w:w="1000" w:type="pct"/>
          </w:tcPr>
          <w:p w14:paraId="59043E0E" w14:textId="77777777" w:rsidR="00313369" w:rsidRDefault="00313369" w:rsidP="001916DA">
            <w:pPr>
              <w:jc w:val="center"/>
              <w:rPr>
                <w:color w:val="000000" w:themeColor="text1"/>
              </w:rPr>
            </w:pPr>
            <w:r w:rsidRPr="15DA8D2E">
              <w:rPr>
                <w:color w:val="000000" w:themeColor="text1"/>
              </w:rPr>
              <w:t>CU12</w:t>
            </w:r>
          </w:p>
        </w:tc>
        <w:tc>
          <w:tcPr>
            <w:tcW w:w="1000" w:type="pct"/>
          </w:tcPr>
          <w:p w14:paraId="12CD79E7" w14:textId="24E9A679" w:rsidR="00313369" w:rsidRDefault="00313369" w:rsidP="001916DA">
            <w:pPr>
              <w:jc w:val="center"/>
              <w:rPr>
                <w:color w:val="000000" w:themeColor="text1"/>
              </w:rPr>
            </w:pPr>
            <w:r w:rsidRPr="15DA8D2E">
              <w:rPr>
                <w:color w:val="000000" w:themeColor="text1"/>
              </w:rPr>
              <w:t>Generación de reporte por transacción</w:t>
            </w:r>
          </w:p>
        </w:tc>
        <w:tc>
          <w:tcPr>
            <w:tcW w:w="1000" w:type="pct"/>
          </w:tcPr>
          <w:p w14:paraId="6FCA4C16" w14:textId="77777777" w:rsidR="00313369" w:rsidRDefault="00313369" w:rsidP="001916DA">
            <w:pPr>
              <w:jc w:val="center"/>
              <w:rPr>
                <w:color w:val="000000" w:themeColor="text1"/>
              </w:rPr>
            </w:pPr>
            <w:r w:rsidRPr="15DA8D2E">
              <w:rPr>
                <w:color w:val="000000" w:themeColor="text1"/>
              </w:rPr>
              <w:t>Media</w:t>
            </w:r>
          </w:p>
        </w:tc>
        <w:tc>
          <w:tcPr>
            <w:tcW w:w="1000" w:type="pct"/>
          </w:tcPr>
          <w:p w14:paraId="3ED5D889" w14:textId="77777777" w:rsidR="00313369" w:rsidRDefault="00313369" w:rsidP="001916DA">
            <w:pPr>
              <w:jc w:val="center"/>
              <w:rPr>
                <w:color w:val="000000" w:themeColor="text1"/>
              </w:rPr>
            </w:pPr>
            <w:r w:rsidRPr="15DA8D2E">
              <w:rPr>
                <w:color w:val="000000" w:themeColor="text1"/>
              </w:rPr>
              <w:t>Baja</w:t>
            </w:r>
          </w:p>
        </w:tc>
        <w:tc>
          <w:tcPr>
            <w:tcW w:w="1000" w:type="pct"/>
          </w:tcPr>
          <w:p w14:paraId="2CE0D304" w14:textId="77777777" w:rsidR="00313369" w:rsidRDefault="00313369" w:rsidP="001916DA">
            <w:pPr>
              <w:jc w:val="center"/>
              <w:rPr>
                <w:color w:val="000000" w:themeColor="text1"/>
              </w:rPr>
            </w:pPr>
            <w:r w:rsidRPr="15DA8D2E">
              <w:rPr>
                <w:color w:val="000000" w:themeColor="text1"/>
              </w:rPr>
              <w:t>Alta</w:t>
            </w:r>
          </w:p>
        </w:tc>
      </w:tr>
    </w:tbl>
    <w:p w14:paraId="681D8F8A" w14:textId="77777777" w:rsidR="00A3332F" w:rsidRPr="003100C1" w:rsidRDefault="00A3332F" w:rsidP="00A3332F">
      <w:pPr>
        <w:ind w:left="709"/>
        <w:jc w:val="both"/>
        <w:rPr>
          <w:rFonts w:ascii="Calibri" w:hAnsi="Calibri" w:cs="Book Antiqua"/>
          <w:i/>
          <w:color w:val="0000FF"/>
        </w:rPr>
      </w:pPr>
    </w:p>
    <w:p w14:paraId="651E810F" w14:textId="77777777" w:rsidR="00A3332F" w:rsidRPr="002D4328" w:rsidRDefault="00A3332F" w:rsidP="00D33B7F">
      <w:pPr>
        <w:pStyle w:val="Heading3"/>
        <w:numPr>
          <w:ilvl w:val="2"/>
          <w:numId w:val="19"/>
        </w:numPr>
        <w:ind w:left="1843"/>
        <w:rPr>
          <w:rFonts w:ascii="Calibri" w:hAnsi="Calibri" w:cs="Calibri"/>
          <w:sz w:val="24"/>
          <w:szCs w:val="24"/>
        </w:rPr>
      </w:pPr>
      <w:bookmarkStart w:id="45" w:name="_Toc59650552"/>
      <w:r w:rsidRPr="002D4328">
        <w:rPr>
          <w:rFonts w:ascii="Calibri" w:hAnsi="Calibri" w:cs="Calibri"/>
          <w:sz w:val="24"/>
          <w:szCs w:val="24"/>
        </w:rPr>
        <w:t>Descripción de los Casos de Uso</w:t>
      </w:r>
      <w:bookmarkEnd w:id="45"/>
    </w:p>
    <w:p w14:paraId="3CC3C75E" w14:textId="77777777" w:rsidR="006D2E82" w:rsidRPr="006D2E82" w:rsidRDefault="006D2E82" w:rsidP="006D2E82"/>
    <w:p w14:paraId="50790B8A" w14:textId="77777777" w:rsidR="00046120" w:rsidRPr="001916DA" w:rsidRDefault="00046120" w:rsidP="00046120">
      <w:pPr>
        <w:ind w:left="1134"/>
        <w:rPr>
          <w:rFonts w:asciiTheme="minorHAnsi" w:hAnsiTheme="minorHAnsi" w:cstheme="minorBidi"/>
          <w:b/>
          <w:i/>
          <w:lang w:val="es-EC"/>
        </w:rPr>
      </w:pPr>
      <w:r w:rsidRPr="001916DA">
        <w:rPr>
          <w:rFonts w:asciiTheme="minorHAnsi" w:hAnsiTheme="minorHAnsi" w:cstheme="minorBidi"/>
          <w:b/>
          <w:i/>
          <w:lang w:val="es-EC"/>
        </w:rPr>
        <w:t>CU1 Actualizar datos del Propietario</w:t>
      </w:r>
    </w:p>
    <w:p w14:paraId="4EBC9283" w14:textId="77777777" w:rsidR="00046120" w:rsidRPr="001916DA" w:rsidRDefault="00046120" w:rsidP="00046120">
      <w:pPr>
        <w:ind w:left="1134"/>
        <w:rPr>
          <w:rFonts w:asciiTheme="minorHAnsi" w:hAnsiTheme="minorHAnsi" w:cstheme="minorBidi"/>
          <w:i/>
          <w:lang w:val="es-EC"/>
        </w:rPr>
      </w:pPr>
      <w:r w:rsidRPr="001916DA">
        <w:rPr>
          <w:rFonts w:asciiTheme="minorHAnsi" w:hAnsiTheme="minorHAnsi" w:cstheme="minorBidi"/>
          <w:i/>
          <w:lang w:val="es-EC"/>
        </w:rPr>
        <w:t xml:space="preserve">Este proceso se dispara cuando en propietario solicite al funcionario público que se actualicen sus datos (Nombres, Apellidos, Teléfono, Dirección). El funcionario procede a realizar la consulta respectiva y modifica los nuevos datos proporcionados por el usuario propietario. </w:t>
      </w:r>
    </w:p>
    <w:p w14:paraId="334D7C37" w14:textId="77777777" w:rsidR="00046120" w:rsidRPr="001916DA" w:rsidRDefault="00046120" w:rsidP="00046120">
      <w:pPr>
        <w:ind w:left="1134"/>
        <w:rPr>
          <w:rFonts w:ascii="Calibri" w:hAnsi="Calibri" w:cs="Book Antiqua"/>
          <w:i/>
          <w:color w:val="0000FF"/>
          <w:lang w:val="es-EC"/>
        </w:rPr>
      </w:pPr>
    </w:p>
    <w:p w14:paraId="3EA30E8A" w14:textId="77777777" w:rsidR="00046120" w:rsidRPr="001916DA" w:rsidRDefault="00046120" w:rsidP="00046120">
      <w:pPr>
        <w:ind w:left="1134"/>
        <w:rPr>
          <w:b/>
          <w:i/>
          <w:lang w:val="es-EC"/>
        </w:rPr>
      </w:pPr>
      <w:r w:rsidRPr="001916DA">
        <w:rPr>
          <w:rFonts w:ascii="Calibri" w:hAnsi="Calibri" w:cs="Book Antiqua"/>
          <w:b/>
          <w:i/>
          <w:lang w:val="es-EC"/>
        </w:rPr>
        <w:t>CU2 Actualizar datos del Vehículo</w:t>
      </w:r>
    </w:p>
    <w:p w14:paraId="1071A5B1" w14:textId="77777777" w:rsidR="00046120" w:rsidRPr="001916DA" w:rsidRDefault="00046120" w:rsidP="00046120">
      <w:pPr>
        <w:ind w:left="1134"/>
        <w:rPr>
          <w:rFonts w:asciiTheme="minorHAnsi" w:hAnsiTheme="minorHAnsi" w:cstheme="minorBidi"/>
          <w:i/>
          <w:lang w:val="es-EC"/>
        </w:rPr>
      </w:pPr>
      <w:r w:rsidRPr="001916DA">
        <w:rPr>
          <w:rFonts w:asciiTheme="minorHAnsi" w:hAnsiTheme="minorHAnsi" w:cstheme="minorBidi"/>
          <w:i/>
          <w:lang w:val="es-EC"/>
        </w:rPr>
        <w:t xml:space="preserve">Este proceso se dispara cuando en propietario solicite al funcionario público que se actualicen los datos del vehículo. El funcionario procede a realizar la consulta respectiva y modifica los nuevos datos proporcionados por el usuario propietario del vehículo. </w:t>
      </w:r>
    </w:p>
    <w:p w14:paraId="72EE3DCE" w14:textId="77777777" w:rsidR="00046120" w:rsidRPr="001916DA" w:rsidRDefault="00046120" w:rsidP="00046120">
      <w:pPr>
        <w:ind w:left="1134"/>
        <w:rPr>
          <w:rFonts w:ascii="Calibri" w:hAnsi="Calibri" w:cs="Book Antiqua"/>
          <w:i/>
          <w:color w:val="0000FF"/>
          <w:lang w:val="es-EC"/>
        </w:rPr>
      </w:pPr>
    </w:p>
    <w:p w14:paraId="1FA1EBEF" w14:textId="77777777" w:rsidR="00D83B79" w:rsidRPr="001916DA" w:rsidRDefault="00D83B79" w:rsidP="00D83B79">
      <w:pPr>
        <w:ind w:left="1134"/>
        <w:rPr>
          <w:rFonts w:asciiTheme="minorHAnsi" w:hAnsiTheme="minorHAnsi" w:cstheme="minorHAnsi"/>
          <w:b/>
          <w:i/>
          <w:lang w:val="es-EC"/>
        </w:rPr>
      </w:pPr>
      <w:r w:rsidRPr="001916DA">
        <w:rPr>
          <w:rFonts w:asciiTheme="minorHAnsi" w:hAnsiTheme="minorHAnsi" w:cstheme="minorHAnsi"/>
          <w:b/>
          <w:i/>
          <w:lang w:val="es-EC"/>
        </w:rPr>
        <w:t>CU</w:t>
      </w:r>
      <w:r>
        <w:rPr>
          <w:rFonts w:asciiTheme="minorHAnsi" w:hAnsiTheme="minorHAnsi" w:cstheme="minorHAnsi"/>
          <w:b/>
          <w:i/>
          <w:lang w:val="es-EC"/>
        </w:rPr>
        <w:t>1</w:t>
      </w:r>
      <w:r w:rsidRPr="001916DA">
        <w:rPr>
          <w:rFonts w:asciiTheme="minorHAnsi" w:hAnsiTheme="minorHAnsi" w:cstheme="minorHAnsi"/>
          <w:b/>
          <w:i/>
          <w:lang w:val="es-EC"/>
        </w:rPr>
        <w:t xml:space="preserve"> </w:t>
      </w:r>
      <w:r>
        <w:rPr>
          <w:rFonts w:asciiTheme="minorHAnsi" w:hAnsiTheme="minorHAnsi" w:cstheme="minorHAnsi"/>
          <w:b/>
          <w:i/>
          <w:lang w:val="es-EC"/>
        </w:rPr>
        <w:t>Actualizar Empleado</w:t>
      </w:r>
    </w:p>
    <w:p w14:paraId="21E4F97B" w14:textId="77777777" w:rsidR="00D83B79" w:rsidRPr="001916DA" w:rsidRDefault="00D83B79" w:rsidP="00D83B79">
      <w:pPr>
        <w:ind w:left="1134"/>
        <w:rPr>
          <w:rFonts w:asciiTheme="minorHAnsi" w:hAnsiTheme="minorHAnsi" w:cstheme="minorHAnsi"/>
          <w:i/>
          <w:lang w:val="es-EC"/>
        </w:rPr>
      </w:pPr>
      <w:r>
        <w:rPr>
          <w:rFonts w:asciiTheme="minorHAnsi" w:hAnsiTheme="minorHAnsi" w:cstheme="minorHAnsi"/>
          <w:i/>
          <w:lang w:val="es-EC"/>
        </w:rPr>
        <w:t>Se encarga de actualizar manualmente la información correspondiente a los empleados de la empresa.</w:t>
      </w:r>
    </w:p>
    <w:p w14:paraId="6843AC5D" w14:textId="77777777" w:rsidR="00D83B79" w:rsidRDefault="00D83B79" w:rsidP="00D83B79">
      <w:pPr>
        <w:ind w:left="1134"/>
        <w:rPr>
          <w:rFonts w:ascii="Calibri" w:hAnsi="Calibri" w:cs="Book Antiqua"/>
          <w:i/>
          <w:color w:val="0000FF"/>
          <w:lang w:val="es-EC"/>
        </w:rPr>
      </w:pPr>
    </w:p>
    <w:p w14:paraId="07384CF9" w14:textId="77777777" w:rsidR="00D83B79" w:rsidRPr="001916DA" w:rsidRDefault="00D83B79" w:rsidP="00D83B79">
      <w:pPr>
        <w:ind w:left="1134"/>
        <w:rPr>
          <w:rFonts w:asciiTheme="minorHAnsi" w:hAnsiTheme="minorHAnsi" w:cstheme="minorHAnsi"/>
          <w:b/>
          <w:i/>
          <w:lang w:val="es-EC"/>
        </w:rPr>
      </w:pPr>
      <w:r w:rsidRPr="001916DA">
        <w:rPr>
          <w:rFonts w:asciiTheme="minorHAnsi" w:hAnsiTheme="minorHAnsi" w:cstheme="minorHAnsi"/>
          <w:b/>
          <w:i/>
          <w:lang w:val="es-EC"/>
        </w:rPr>
        <w:t>CU</w:t>
      </w:r>
      <w:r>
        <w:rPr>
          <w:rFonts w:asciiTheme="minorHAnsi" w:hAnsiTheme="minorHAnsi" w:cstheme="minorHAnsi"/>
          <w:b/>
          <w:i/>
          <w:lang w:val="es-EC"/>
        </w:rPr>
        <w:t>2</w:t>
      </w:r>
      <w:r w:rsidRPr="001916DA">
        <w:rPr>
          <w:rFonts w:asciiTheme="minorHAnsi" w:hAnsiTheme="minorHAnsi" w:cstheme="minorHAnsi"/>
          <w:b/>
          <w:i/>
          <w:lang w:val="es-EC"/>
        </w:rPr>
        <w:t xml:space="preserve"> </w:t>
      </w:r>
      <w:r>
        <w:rPr>
          <w:rFonts w:asciiTheme="minorHAnsi" w:hAnsiTheme="minorHAnsi" w:cstheme="minorHAnsi"/>
          <w:b/>
          <w:i/>
          <w:lang w:val="es-EC"/>
        </w:rPr>
        <w:t>Controlar Solicitud</w:t>
      </w:r>
    </w:p>
    <w:p w14:paraId="15ED9020" w14:textId="77777777" w:rsidR="00D83B79" w:rsidRPr="001916DA" w:rsidRDefault="00D83B79" w:rsidP="00D83B79">
      <w:pPr>
        <w:ind w:left="1134"/>
        <w:rPr>
          <w:rFonts w:asciiTheme="minorHAnsi" w:hAnsiTheme="minorHAnsi" w:cstheme="minorHAnsi"/>
          <w:i/>
          <w:lang w:val="es-EC"/>
        </w:rPr>
      </w:pPr>
      <w:r w:rsidRPr="001916DA">
        <w:rPr>
          <w:rFonts w:asciiTheme="minorHAnsi" w:hAnsiTheme="minorHAnsi" w:cstheme="minorHAnsi"/>
          <w:i/>
          <w:lang w:val="es-EC"/>
        </w:rPr>
        <w:t xml:space="preserve">Se </w:t>
      </w:r>
      <w:r>
        <w:rPr>
          <w:rFonts w:asciiTheme="minorHAnsi" w:hAnsiTheme="minorHAnsi" w:cstheme="minorHAnsi"/>
          <w:i/>
          <w:lang w:val="es-EC"/>
        </w:rPr>
        <w:t>enfoca en distribuir eficazmente las solicitudes internas o externas a los empleados para un óptimo desempeño en cada uno de los departamentos de la empresa.</w:t>
      </w:r>
    </w:p>
    <w:p w14:paraId="55BEE0C8" w14:textId="77777777" w:rsidR="00D83B79" w:rsidRPr="001916DA" w:rsidRDefault="00D83B79" w:rsidP="00D83B79">
      <w:pPr>
        <w:ind w:left="1134"/>
        <w:rPr>
          <w:rFonts w:ascii="Calibri" w:hAnsi="Calibri" w:cs="Book Antiqua"/>
          <w:i/>
          <w:color w:val="0000FF"/>
          <w:lang w:val="es-EC"/>
        </w:rPr>
      </w:pPr>
    </w:p>
    <w:p w14:paraId="16C24B99" w14:textId="77777777" w:rsidR="00D83B79" w:rsidRPr="001916DA" w:rsidRDefault="00D83B79" w:rsidP="00D83B79">
      <w:pPr>
        <w:ind w:left="1134"/>
        <w:rPr>
          <w:rFonts w:asciiTheme="minorHAnsi" w:hAnsiTheme="minorHAnsi" w:cstheme="minorHAnsi"/>
          <w:b/>
          <w:i/>
          <w:lang w:val="es-EC"/>
        </w:rPr>
      </w:pPr>
      <w:r w:rsidRPr="001916DA">
        <w:rPr>
          <w:rFonts w:asciiTheme="minorHAnsi" w:hAnsiTheme="minorHAnsi" w:cstheme="minorHAnsi"/>
          <w:b/>
          <w:i/>
          <w:lang w:val="es-EC"/>
        </w:rPr>
        <w:t xml:space="preserve">CU3 Registrar </w:t>
      </w:r>
      <w:r>
        <w:rPr>
          <w:rFonts w:asciiTheme="minorHAnsi" w:hAnsiTheme="minorHAnsi" w:cstheme="minorHAnsi"/>
          <w:b/>
          <w:i/>
          <w:lang w:val="es-EC"/>
        </w:rPr>
        <w:t>Empleado</w:t>
      </w:r>
    </w:p>
    <w:p w14:paraId="36DAF87C" w14:textId="77777777" w:rsidR="00D83B79" w:rsidRPr="001916DA" w:rsidRDefault="00D83B79" w:rsidP="00D83B79">
      <w:pPr>
        <w:ind w:left="1134"/>
        <w:rPr>
          <w:rFonts w:asciiTheme="minorHAnsi" w:hAnsiTheme="minorHAnsi" w:cstheme="minorHAnsi"/>
          <w:i/>
          <w:lang w:val="es-EC"/>
        </w:rPr>
      </w:pPr>
      <w:r w:rsidRPr="001916DA">
        <w:rPr>
          <w:rFonts w:asciiTheme="minorHAnsi" w:hAnsiTheme="minorHAnsi" w:cstheme="minorHAnsi"/>
          <w:i/>
          <w:lang w:val="es-EC"/>
        </w:rPr>
        <w:t xml:space="preserve">Se encarga del registro de </w:t>
      </w:r>
      <w:r>
        <w:rPr>
          <w:rFonts w:asciiTheme="minorHAnsi" w:hAnsiTheme="minorHAnsi" w:cstheme="minorHAnsi"/>
          <w:i/>
          <w:lang w:val="es-EC"/>
        </w:rPr>
        <w:t xml:space="preserve">nuevo personal en el sistema haciendo uso del </w:t>
      </w:r>
      <w:r>
        <w:rPr>
          <w:rFonts w:asciiTheme="minorHAnsi" w:hAnsiTheme="minorHAnsi" w:cstheme="minorHAnsi"/>
          <w:b/>
          <w:bCs/>
          <w:i/>
          <w:lang w:val="es-EC"/>
        </w:rPr>
        <w:t xml:space="preserve">CU4 Validar Datos </w:t>
      </w:r>
      <w:r w:rsidRPr="00C956B0">
        <w:rPr>
          <w:rFonts w:asciiTheme="minorHAnsi" w:hAnsiTheme="minorHAnsi" w:cstheme="minorHAnsi"/>
          <w:i/>
          <w:lang w:val="es-EC"/>
        </w:rPr>
        <w:t>para corroborar la información.</w:t>
      </w:r>
      <w:r>
        <w:rPr>
          <w:rFonts w:asciiTheme="minorHAnsi" w:hAnsiTheme="minorHAnsi" w:cstheme="minorHAnsi"/>
          <w:i/>
          <w:lang w:val="es-EC"/>
        </w:rPr>
        <w:t xml:space="preserve"> </w:t>
      </w:r>
    </w:p>
    <w:p w14:paraId="097B86F7" w14:textId="77777777" w:rsidR="00D83B79" w:rsidRDefault="00D83B79" w:rsidP="00D83B79">
      <w:pPr>
        <w:ind w:left="1134"/>
        <w:rPr>
          <w:rFonts w:asciiTheme="minorHAnsi" w:hAnsiTheme="minorHAnsi" w:cstheme="minorBidi"/>
          <w:i/>
          <w:color w:val="0000FF"/>
        </w:rPr>
      </w:pPr>
    </w:p>
    <w:p w14:paraId="62F56401" w14:textId="77777777" w:rsidR="00D83B79" w:rsidRPr="001916DA" w:rsidRDefault="00D83B79" w:rsidP="00D83B79">
      <w:pPr>
        <w:ind w:left="1134"/>
        <w:rPr>
          <w:rFonts w:asciiTheme="minorHAnsi" w:hAnsiTheme="minorHAnsi" w:cstheme="minorHAnsi"/>
          <w:b/>
          <w:i/>
        </w:rPr>
      </w:pPr>
      <w:r w:rsidRPr="001916DA">
        <w:rPr>
          <w:rFonts w:asciiTheme="minorHAnsi" w:hAnsiTheme="minorHAnsi" w:cstheme="minorHAnsi"/>
          <w:b/>
          <w:i/>
        </w:rPr>
        <w:t>C</w:t>
      </w:r>
      <w:r>
        <w:rPr>
          <w:rFonts w:asciiTheme="minorHAnsi" w:hAnsiTheme="minorHAnsi" w:cstheme="minorHAnsi"/>
          <w:b/>
          <w:i/>
        </w:rPr>
        <w:t>U4</w:t>
      </w:r>
      <w:r w:rsidRPr="001916DA">
        <w:rPr>
          <w:rFonts w:asciiTheme="minorHAnsi" w:hAnsiTheme="minorHAnsi" w:cstheme="minorHAnsi"/>
          <w:b/>
          <w:i/>
        </w:rPr>
        <w:t xml:space="preserve"> </w:t>
      </w:r>
      <w:r>
        <w:rPr>
          <w:rFonts w:asciiTheme="minorHAnsi" w:hAnsiTheme="minorHAnsi" w:cstheme="minorHAnsi"/>
          <w:b/>
          <w:i/>
        </w:rPr>
        <w:t>Validar Datos</w:t>
      </w:r>
    </w:p>
    <w:p w14:paraId="7B0A75FE" w14:textId="77777777" w:rsidR="00D83B79" w:rsidRDefault="00D83B79" w:rsidP="00D83B79">
      <w:pPr>
        <w:ind w:left="1134"/>
        <w:rPr>
          <w:rFonts w:asciiTheme="minorHAnsi" w:hAnsiTheme="minorHAnsi" w:cstheme="minorHAnsi"/>
          <w:i/>
        </w:rPr>
      </w:pPr>
      <w:r>
        <w:rPr>
          <w:rFonts w:asciiTheme="minorHAnsi" w:hAnsiTheme="minorHAnsi" w:cstheme="minorHAnsi"/>
          <w:i/>
        </w:rPr>
        <w:t>Se compromete en validar cada uno de los datos ingresados durante el proceso de registro / autentificación en la base de datos utilizada por el sistema.</w:t>
      </w:r>
    </w:p>
    <w:p w14:paraId="5B5D863C" w14:textId="77777777" w:rsidR="00D83B79" w:rsidRPr="001916DA" w:rsidRDefault="00D83B79" w:rsidP="00D83B79">
      <w:pPr>
        <w:ind w:left="1134"/>
        <w:rPr>
          <w:rFonts w:asciiTheme="minorHAnsi" w:hAnsiTheme="minorHAnsi" w:cstheme="minorBidi"/>
          <w:i/>
          <w:color w:val="0000FF"/>
        </w:rPr>
      </w:pPr>
    </w:p>
    <w:p w14:paraId="2DF39A78" w14:textId="77777777" w:rsidR="00D83B79" w:rsidRPr="001916DA" w:rsidRDefault="00D83B79" w:rsidP="00D83B79">
      <w:pPr>
        <w:ind w:left="1134"/>
        <w:rPr>
          <w:rFonts w:asciiTheme="minorHAnsi" w:hAnsiTheme="minorHAnsi" w:cstheme="minorHAnsi"/>
          <w:b/>
          <w:i/>
        </w:rPr>
      </w:pPr>
      <w:r w:rsidRPr="001916DA">
        <w:rPr>
          <w:rFonts w:asciiTheme="minorHAnsi" w:hAnsiTheme="minorHAnsi" w:cstheme="minorHAnsi"/>
          <w:b/>
          <w:i/>
        </w:rPr>
        <w:t>CU</w:t>
      </w:r>
      <w:r>
        <w:rPr>
          <w:rFonts w:asciiTheme="minorHAnsi" w:hAnsiTheme="minorHAnsi" w:cstheme="minorHAnsi"/>
          <w:b/>
          <w:i/>
        </w:rPr>
        <w:t>5</w:t>
      </w:r>
      <w:r w:rsidRPr="001916DA">
        <w:rPr>
          <w:rFonts w:asciiTheme="minorHAnsi" w:hAnsiTheme="minorHAnsi" w:cstheme="minorHAnsi"/>
          <w:b/>
          <w:i/>
        </w:rPr>
        <w:t xml:space="preserve"> Autentifica</w:t>
      </w:r>
      <w:r>
        <w:rPr>
          <w:rFonts w:asciiTheme="minorHAnsi" w:hAnsiTheme="minorHAnsi" w:cstheme="minorHAnsi"/>
          <w:b/>
          <w:i/>
        </w:rPr>
        <w:t>r</w:t>
      </w:r>
      <w:r w:rsidRPr="001916DA">
        <w:rPr>
          <w:rFonts w:asciiTheme="minorHAnsi" w:hAnsiTheme="minorHAnsi" w:cstheme="minorHAnsi"/>
          <w:b/>
          <w:i/>
        </w:rPr>
        <w:t xml:space="preserve"> </w:t>
      </w:r>
      <w:r>
        <w:rPr>
          <w:rFonts w:asciiTheme="minorHAnsi" w:hAnsiTheme="minorHAnsi" w:cstheme="minorHAnsi"/>
          <w:b/>
          <w:i/>
        </w:rPr>
        <w:t>Empleado</w:t>
      </w:r>
    </w:p>
    <w:p w14:paraId="7579ABEE" w14:textId="77777777" w:rsidR="00D83B79" w:rsidRDefault="00D83B79" w:rsidP="00D83B79">
      <w:pPr>
        <w:ind w:left="1134"/>
        <w:rPr>
          <w:rFonts w:asciiTheme="minorHAnsi" w:hAnsiTheme="minorHAnsi" w:cstheme="minorHAnsi"/>
          <w:i/>
        </w:rPr>
      </w:pPr>
      <w:r w:rsidRPr="001916DA">
        <w:rPr>
          <w:rFonts w:asciiTheme="minorHAnsi" w:hAnsiTheme="minorHAnsi" w:cstheme="minorHAnsi"/>
          <w:i/>
        </w:rPr>
        <w:t xml:space="preserve">La autentificación permite </w:t>
      </w:r>
      <w:r>
        <w:rPr>
          <w:rFonts w:asciiTheme="minorHAnsi" w:hAnsiTheme="minorHAnsi" w:cstheme="minorHAnsi"/>
          <w:i/>
        </w:rPr>
        <w:t xml:space="preserve">hacer uso del </w:t>
      </w:r>
      <w:r>
        <w:rPr>
          <w:rFonts w:asciiTheme="minorHAnsi" w:hAnsiTheme="minorHAnsi" w:cstheme="minorHAnsi"/>
          <w:b/>
          <w:bCs/>
          <w:i/>
        </w:rPr>
        <w:t>CU4</w:t>
      </w:r>
      <w:r>
        <w:rPr>
          <w:rFonts w:asciiTheme="minorHAnsi" w:hAnsiTheme="minorHAnsi" w:cstheme="minorHAnsi"/>
          <w:i/>
        </w:rPr>
        <w:t xml:space="preserve"> </w:t>
      </w:r>
      <w:r w:rsidRPr="00362112">
        <w:rPr>
          <w:rFonts w:asciiTheme="minorHAnsi" w:hAnsiTheme="minorHAnsi" w:cstheme="minorHAnsi"/>
          <w:b/>
          <w:bCs/>
          <w:i/>
        </w:rPr>
        <w:t>Validar Datos</w:t>
      </w:r>
      <w:r>
        <w:rPr>
          <w:rFonts w:asciiTheme="minorHAnsi" w:hAnsiTheme="minorHAnsi" w:cstheme="minorHAnsi"/>
          <w:b/>
          <w:bCs/>
          <w:i/>
        </w:rPr>
        <w:t>,</w:t>
      </w:r>
      <w:r>
        <w:rPr>
          <w:rFonts w:asciiTheme="minorHAnsi" w:hAnsiTheme="minorHAnsi" w:cstheme="minorHAnsi"/>
          <w:i/>
        </w:rPr>
        <w:t xml:space="preserve"> proporcionándole los datos respectivos </w:t>
      </w:r>
      <w:r w:rsidRPr="001916DA">
        <w:rPr>
          <w:rFonts w:asciiTheme="minorHAnsi" w:hAnsiTheme="minorHAnsi" w:cstheme="minorHAnsi"/>
          <w:i/>
        </w:rPr>
        <w:t>para obtener el acceso al sistema por medio del</w:t>
      </w:r>
      <w:r>
        <w:rPr>
          <w:rFonts w:asciiTheme="minorHAnsi" w:hAnsiTheme="minorHAnsi" w:cstheme="minorHAnsi"/>
          <w:i/>
        </w:rPr>
        <w:t xml:space="preserve"> apartado de</w:t>
      </w:r>
      <w:r w:rsidRPr="001916DA">
        <w:rPr>
          <w:rFonts w:asciiTheme="minorHAnsi" w:hAnsiTheme="minorHAnsi" w:cstheme="minorHAnsi"/>
          <w:i/>
        </w:rPr>
        <w:t xml:space="preserve"> inicio de sesión</w:t>
      </w:r>
      <w:r>
        <w:rPr>
          <w:rFonts w:asciiTheme="minorHAnsi" w:hAnsiTheme="minorHAnsi" w:cstheme="minorHAnsi"/>
          <w:i/>
        </w:rPr>
        <w:t>.</w:t>
      </w:r>
    </w:p>
    <w:p w14:paraId="53D0A3EA" w14:textId="77777777" w:rsidR="00046120" w:rsidRPr="001916DA" w:rsidRDefault="00046120" w:rsidP="00046120">
      <w:pPr>
        <w:ind w:left="1134"/>
        <w:rPr>
          <w:rFonts w:asciiTheme="minorHAnsi" w:hAnsiTheme="minorHAnsi" w:cstheme="minorBidi"/>
          <w:i/>
          <w:color w:val="0000FF"/>
        </w:rPr>
      </w:pPr>
    </w:p>
    <w:p w14:paraId="062D2380" w14:textId="77777777" w:rsidR="00046120" w:rsidRPr="001916DA" w:rsidRDefault="00046120" w:rsidP="00046120">
      <w:pPr>
        <w:ind w:left="1134"/>
        <w:rPr>
          <w:rFonts w:asciiTheme="minorHAnsi" w:hAnsiTheme="minorHAnsi" w:cstheme="minorHAnsi"/>
          <w:b/>
          <w:i/>
          <w:color w:val="000000" w:themeColor="text1"/>
        </w:rPr>
      </w:pPr>
      <w:r w:rsidRPr="001916DA">
        <w:rPr>
          <w:rFonts w:asciiTheme="minorHAnsi" w:hAnsiTheme="minorHAnsi" w:cstheme="minorHAnsi"/>
          <w:b/>
          <w:i/>
          <w:color w:val="000000" w:themeColor="text1"/>
        </w:rPr>
        <w:t>CU5 Notificar al Propietario</w:t>
      </w:r>
    </w:p>
    <w:p w14:paraId="0CB790AA" w14:textId="77777777" w:rsidR="00046120" w:rsidRPr="001916DA" w:rsidRDefault="00046120" w:rsidP="00046120">
      <w:pPr>
        <w:ind w:left="1134"/>
        <w:rPr>
          <w:rFonts w:asciiTheme="minorHAnsi" w:hAnsiTheme="minorHAnsi" w:cstheme="minorHAnsi"/>
          <w:i/>
          <w:color w:val="000000" w:themeColor="text1"/>
        </w:rPr>
      </w:pPr>
      <w:r w:rsidRPr="001916DA">
        <w:rPr>
          <w:rFonts w:asciiTheme="minorHAnsi" w:hAnsiTheme="minorHAnsi" w:cstheme="minorHAnsi"/>
          <w:i/>
          <w:color w:val="000000" w:themeColor="text1"/>
        </w:rPr>
        <w:t xml:space="preserve">Cuando el pago se cancele independientemente de su forma, el propietario debe recibir una notificación vía correo electrónico informando su orden de pago con la fecha de cancelación, los valores abonados y el mes de pago al que corresponde.  </w:t>
      </w:r>
    </w:p>
    <w:p w14:paraId="79356ED8" w14:textId="77777777" w:rsidR="00046120" w:rsidRPr="001916DA" w:rsidRDefault="00046120" w:rsidP="00046120">
      <w:pPr>
        <w:ind w:left="1134"/>
        <w:rPr>
          <w:rFonts w:ascii="Calibri" w:hAnsi="Calibri" w:cs="Book Antiqua"/>
          <w:i/>
          <w:color w:val="0000FF"/>
        </w:rPr>
      </w:pPr>
    </w:p>
    <w:p w14:paraId="11EA514D"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CU6 Realizar pagos en ventanilla por multas</w:t>
      </w:r>
    </w:p>
    <w:p w14:paraId="653DC220"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realiza de manera presencial la base de datos verifica si el propietario tiene multas si las tiene multas por citación si tiene debe cancelar en ventanilla sino automáticamente se genera el cobro en el sistema.</w:t>
      </w:r>
    </w:p>
    <w:p w14:paraId="0D4D2696" w14:textId="77777777" w:rsidR="00046120" w:rsidRPr="001916DA" w:rsidRDefault="00046120" w:rsidP="00046120">
      <w:pPr>
        <w:ind w:left="1134"/>
        <w:rPr>
          <w:rFonts w:ascii="Calibri" w:hAnsi="Calibri" w:cs="Book Antiqua"/>
          <w:i/>
          <w:color w:val="0000FF"/>
        </w:rPr>
      </w:pPr>
    </w:p>
    <w:p w14:paraId="63CDFD9D" w14:textId="77777777" w:rsidR="00046120" w:rsidRPr="001916DA" w:rsidRDefault="00046120" w:rsidP="00046120">
      <w:pPr>
        <w:spacing w:line="259" w:lineRule="auto"/>
        <w:ind w:left="1134"/>
        <w:rPr>
          <w:rFonts w:asciiTheme="minorHAnsi" w:hAnsiTheme="minorHAnsi" w:cstheme="minorBidi"/>
          <w:b/>
          <w:bCs/>
          <w:i/>
        </w:rPr>
      </w:pPr>
      <w:r w:rsidRPr="001916DA">
        <w:rPr>
          <w:rFonts w:asciiTheme="minorHAnsi" w:hAnsiTheme="minorHAnsi" w:cstheme="minorBidi"/>
          <w:b/>
          <w:bCs/>
          <w:i/>
        </w:rPr>
        <w:t xml:space="preserve">CU7 </w:t>
      </w:r>
      <w:r w:rsidRPr="001916DA">
        <w:rPr>
          <w:rFonts w:ascii="Calibri" w:hAnsi="Calibri" w:cs="Book Antiqua"/>
          <w:b/>
          <w:bCs/>
          <w:i/>
          <w:color w:val="000000" w:themeColor="text1"/>
        </w:rPr>
        <w:t>Actualización de datos y pago por tarjeta</w:t>
      </w:r>
    </w:p>
    <w:p w14:paraId="708767EB" w14:textId="3C2636D6"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encarga de una vez cancelada la deuda el usuario puede actualizar los datos de propietario, en este proceso también se agilita el pago por medio de tarjeta si el propietario tiene aprobado el crédito entonces su pago se genera automáticamente mediante su cuenta bancaria y este generará una factura.</w:t>
      </w:r>
    </w:p>
    <w:p w14:paraId="15AA9431" w14:textId="77777777" w:rsidR="00046120" w:rsidRPr="001916DA" w:rsidRDefault="00046120" w:rsidP="00046120">
      <w:pPr>
        <w:spacing w:line="259" w:lineRule="auto"/>
        <w:ind w:left="1134"/>
        <w:rPr>
          <w:rFonts w:asciiTheme="minorHAnsi" w:hAnsiTheme="minorHAnsi" w:cstheme="minorBidi"/>
          <w:b/>
          <w:i/>
        </w:rPr>
      </w:pPr>
    </w:p>
    <w:p w14:paraId="4C03CBFB" w14:textId="77777777"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CU8</w:t>
      </w:r>
      <w:r w:rsidRPr="001916DA">
        <w:rPr>
          <w:rFonts w:ascii="Calibri" w:hAnsi="Calibri" w:cs="Book Antiqua"/>
          <w:b/>
          <w:bCs/>
          <w:i/>
          <w:color w:val="000000" w:themeColor="text1"/>
        </w:rPr>
        <w:t xml:space="preserve"> Realizar Pago de impuesto</w:t>
      </w:r>
    </w:p>
    <w:p w14:paraId="48B52E28"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Se encarga de habilitar el pago adelantado una vez verificada la fecha designada que es el primer día de enero de cada año.</w:t>
      </w:r>
    </w:p>
    <w:p w14:paraId="69B8836E" w14:textId="77777777" w:rsidR="00046120" w:rsidRPr="001916DA" w:rsidRDefault="00046120" w:rsidP="00046120">
      <w:pPr>
        <w:spacing w:line="259" w:lineRule="auto"/>
        <w:ind w:left="1134"/>
        <w:rPr>
          <w:rFonts w:asciiTheme="minorHAnsi" w:hAnsiTheme="minorHAnsi" w:cstheme="minorBidi"/>
          <w:b/>
          <w:bCs/>
          <w:i/>
        </w:rPr>
      </w:pPr>
    </w:p>
    <w:p w14:paraId="6696F710" w14:textId="77777777"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CU9</w:t>
      </w:r>
      <w:r w:rsidRPr="001916DA">
        <w:rPr>
          <w:rFonts w:ascii="Calibri" w:hAnsi="Calibri" w:cs="Book Antiqua"/>
          <w:b/>
          <w:bCs/>
          <w:i/>
          <w:color w:val="000000" w:themeColor="text1"/>
        </w:rPr>
        <w:t xml:space="preserve"> Organizar Fechas de pago</w:t>
      </w:r>
    </w:p>
    <w:p w14:paraId="4891146D"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El proceso se encarga de solicitar a la base de datos la información de los apellidos de los propietarios para luego distribuirlos de forma ordenada en 12 partes, de esta forma todos los propietarios dispondrán 1 mes durante el año para cancelar su deuda.</w:t>
      </w:r>
    </w:p>
    <w:p w14:paraId="00C97DDB" w14:textId="77777777" w:rsidR="00046120" w:rsidRPr="001916DA" w:rsidRDefault="00046120" w:rsidP="00046120">
      <w:pPr>
        <w:spacing w:line="259" w:lineRule="auto"/>
        <w:ind w:left="1134"/>
        <w:rPr>
          <w:rFonts w:asciiTheme="minorHAnsi" w:hAnsiTheme="minorHAnsi" w:cstheme="minorBidi"/>
          <w:i/>
        </w:rPr>
      </w:pPr>
    </w:p>
    <w:p w14:paraId="4CEDEF62"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CU10 Generación de reporte total</w:t>
      </w:r>
    </w:p>
    <w:p w14:paraId="5F055E9D"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 xml:space="preserve">El proceso se encarga de generar un reporte total tomando en cuenta la información de los propietarios que han realizado sus pagos al día, quienes aún no han realizado el pago con su respectivo recargo. </w:t>
      </w:r>
    </w:p>
    <w:p w14:paraId="6C0B946F" w14:textId="77777777" w:rsidR="00046120" w:rsidRPr="001916DA" w:rsidRDefault="00046120" w:rsidP="00046120">
      <w:pPr>
        <w:spacing w:line="259" w:lineRule="auto"/>
        <w:ind w:left="1134"/>
        <w:rPr>
          <w:rFonts w:asciiTheme="minorHAnsi" w:hAnsiTheme="minorHAnsi" w:cstheme="minorBidi"/>
          <w:i/>
        </w:rPr>
      </w:pPr>
    </w:p>
    <w:p w14:paraId="134A59A4"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CU11 Generación de reporte por mes de pago</w:t>
      </w:r>
    </w:p>
    <w:p w14:paraId="265DB109"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genera informe de cada propietario asignado en su correspondiente mes de pago.</w:t>
      </w:r>
    </w:p>
    <w:p w14:paraId="735D728B" w14:textId="77777777" w:rsidR="00046120" w:rsidRPr="001916DA" w:rsidRDefault="00046120" w:rsidP="00046120">
      <w:pPr>
        <w:spacing w:line="259" w:lineRule="auto"/>
        <w:ind w:left="1134"/>
        <w:rPr>
          <w:rFonts w:asciiTheme="minorHAnsi" w:hAnsiTheme="minorHAnsi" w:cstheme="minorBidi"/>
          <w:i/>
        </w:rPr>
      </w:pPr>
    </w:p>
    <w:p w14:paraId="63003B40" w14:textId="77777777"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 xml:space="preserve">CU12 Generación de reporte por transacción </w:t>
      </w:r>
    </w:p>
    <w:p w14:paraId="1AEDF0BA"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encarga de detallar número de cedula de cada propietario que hayan pagado en fechas posteriores a su pago y de quienes tienen pagos por anticipo.</w:t>
      </w:r>
    </w:p>
    <w:p w14:paraId="0BDDD7E1" w14:textId="77777777" w:rsidR="00A3332F" w:rsidRDefault="00A3332F" w:rsidP="00A3332F"/>
    <w:p w14:paraId="58AF8DDB" w14:textId="77777777" w:rsidR="00C0671A" w:rsidRDefault="00C0671A" w:rsidP="00C0671A">
      <w:pPr>
        <w:pStyle w:val="BodyText"/>
        <w:ind w:left="900"/>
        <w:rPr>
          <w:rFonts w:ascii="Calibri" w:hAnsi="Calibri"/>
          <w:i/>
          <w:color w:val="0000FF"/>
        </w:rPr>
      </w:pPr>
    </w:p>
    <w:p w14:paraId="33D2B9E8" w14:textId="77777777" w:rsidR="00C0671A" w:rsidRDefault="00C0671A" w:rsidP="00C0671A">
      <w:pPr>
        <w:ind w:left="2124"/>
        <w:rPr>
          <w:rFonts w:ascii="Calibri" w:hAnsi="Calibri" w:cs="Book Antiqua"/>
          <w:b/>
          <w:spacing w:val="20"/>
        </w:rPr>
      </w:pPr>
    </w:p>
    <w:p w14:paraId="215AE6EE" w14:textId="77777777" w:rsidR="006D2E82" w:rsidRDefault="006D2E82" w:rsidP="00C0671A">
      <w:pPr>
        <w:ind w:left="2124"/>
        <w:rPr>
          <w:rFonts w:ascii="Calibri" w:hAnsi="Calibri" w:cs="Book Antiqua"/>
          <w:b/>
          <w:spacing w:val="20"/>
        </w:rPr>
      </w:pPr>
    </w:p>
    <w:p w14:paraId="143AF422" w14:textId="77777777" w:rsidR="006D2E82" w:rsidRDefault="006D2E82" w:rsidP="00C0671A">
      <w:pPr>
        <w:ind w:left="2124"/>
        <w:rPr>
          <w:rFonts w:ascii="Calibri" w:hAnsi="Calibri" w:cs="Book Antiqua"/>
          <w:b/>
          <w:spacing w:val="20"/>
        </w:rPr>
      </w:pPr>
    </w:p>
    <w:p w14:paraId="094FA866" w14:textId="77777777" w:rsidR="006D2E82" w:rsidRDefault="006D2E82" w:rsidP="00C0671A">
      <w:pPr>
        <w:ind w:left="2124"/>
        <w:rPr>
          <w:rFonts w:ascii="Calibri" w:hAnsi="Calibri" w:cs="Book Antiqua"/>
          <w:b/>
          <w:spacing w:val="20"/>
        </w:rPr>
      </w:pPr>
    </w:p>
    <w:p w14:paraId="11C82CC6" w14:textId="77777777" w:rsidR="006D2E82" w:rsidRDefault="006D2E82" w:rsidP="00C0671A">
      <w:pPr>
        <w:ind w:left="2124"/>
        <w:rPr>
          <w:rFonts w:ascii="Calibri" w:hAnsi="Calibri" w:cs="Book Antiqua"/>
          <w:b/>
          <w:spacing w:val="20"/>
        </w:rPr>
      </w:pPr>
    </w:p>
    <w:p w14:paraId="549DC955" w14:textId="77777777" w:rsidR="006D2E82" w:rsidRDefault="006D2E82" w:rsidP="00C0671A">
      <w:pPr>
        <w:ind w:left="2124"/>
        <w:rPr>
          <w:rFonts w:ascii="Calibri" w:hAnsi="Calibri" w:cs="Book Antiqua"/>
          <w:b/>
          <w:spacing w:val="20"/>
        </w:rPr>
      </w:pPr>
    </w:p>
    <w:p w14:paraId="27DC8707" w14:textId="77777777" w:rsidR="006D2E82" w:rsidRDefault="006D2E82" w:rsidP="00C0671A">
      <w:pPr>
        <w:ind w:left="2124"/>
        <w:rPr>
          <w:rFonts w:ascii="Calibri" w:hAnsi="Calibri" w:cs="Book Antiqua"/>
          <w:b/>
          <w:spacing w:val="20"/>
        </w:rPr>
      </w:pPr>
    </w:p>
    <w:p w14:paraId="5450CBF2" w14:textId="77777777" w:rsidR="006D2E82" w:rsidRDefault="006D2E82" w:rsidP="00C0671A">
      <w:pPr>
        <w:ind w:left="2124"/>
        <w:rPr>
          <w:rFonts w:ascii="Calibri" w:hAnsi="Calibri" w:cs="Book Antiqua"/>
          <w:b/>
          <w:spacing w:val="20"/>
        </w:rPr>
      </w:pPr>
    </w:p>
    <w:p w14:paraId="14EE262B" w14:textId="77777777" w:rsidR="006D2E82" w:rsidRDefault="006D2E82" w:rsidP="00C0671A">
      <w:pPr>
        <w:ind w:left="2124"/>
        <w:rPr>
          <w:rFonts w:ascii="Calibri" w:hAnsi="Calibri" w:cs="Book Antiqua"/>
          <w:b/>
          <w:spacing w:val="20"/>
        </w:rPr>
      </w:pPr>
    </w:p>
    <w:p w14:paraId="6370190C" w14:textId="77777777" w:rsidR="006D2E82" w:rsidRDefault="006D2E82" w:rsidP="00C0671A">
      <w:pPr>
        <w:ind w:left="2124"/>
        <w:rPr>
          <w:rFonts w:ascii="Calibri" w:hAnsi="Calibri" w:cs="Book Antiqua"/>
          <w:b/>
          <w:spacing w:val="20"/>
        </w:rPr>
      </w:pPr>
    </w:p>
    <w:p w14:paraId="18DF6110" w14:textId="77777777" w:rsidR="006D2E82" w:rsidRDefault="006D2E82" w:rsidP="00C0671A">
      <w:pPr>
        <w:ind w:left="2124"/>
        <w:rPr>
          <w:rFonts w:ascii="Calibri" w:hAnsi="Calibri" w:cs="Book Antiqua"/>
          <w:b/>
          <w:spacing w:val="20"/>
        </w:rPr>
      </w:pPr>
    </w:p>
    <w:p w14:paraId="0174C217" w14:textId="77777777" w:rsidR="006D2E82" w:rsidRDefault="006D2E82" w:rsidP="00C0671A">
      <w:pPr>
        <w:ind w:left="2124"/>
        <w:rPr>
          <w:rFonts w:ascii="Calibri" w:hAnsi="Calibri" w:cs="Book Antiqua"/>
          <w:b/>
          <w:spacing w:val="20"/>
        </w:rPr>
      </w:pPr>
    </w:p>
    <w:p w14:paraId="69AE1439" w14:textId="77777777" w:rsidR="006D2E82" w:rsidRDefault="006D2E82" w:rsidP="00C0671A">
      <w:pPr>
        <w:ind w:left="2124"/>
        <w:rPr>
          <w:rFonts w:ascii="Calibri" w:hAnsi="Calibri" w:cs="Book Antiqua"/>
          <w:b/>
          <w:spacing w:val="20"/>
        </w:rPr>
      </w:pPr>
    </w:p>
    <w:p w14:paraId="0F358F37" w14:textId="77777777" w:rsidR="006D2E82" w:rsidRDefault="006D2E82" w:rsidP="00C0671A">
      <w:pPr>
        <w:ind w:left="2124"/>
        <w:rPr>
          <w:rFonts w:ascii="Calibri" w:hAnsi="Calibri" w:cs="Book Antiqua"/>
          <w:b/>
          <w:spacing w:val="20"/>
        </w:rPr>
      </w:pPr>
    </w:p>
    <w:p w14:paraId="3C7BD305" w14:textId="77777777" w:rsidR="006D2E82" w:rsidRDefault="006D2E82"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0"/>
        <w:gridCol w:w="6686"/>
      </w:tblGrid>
      <w:tr w:rsidR="00070356" w:rsidRPr="00FF34EA" w14:paraId="75165BD9" w14:textId="77777777" w:rsidTr="00075B4B">
        <w:trPr>
          <w:tblHeader/>
        </w:trPr>
        <w:tc>
          <w:tcPr>
            <w:tcW w:w="0" w:type="auto"/>
            <w:shd w:val="clear" w:color="auto" w:fill="D9D9D9" w:themeFill="background1" w:themeFillShade="D9"/>
          </w:tcPr>
          <w:p w14:paraId="49A07FA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IDENTIFICADOR CASO DE USO:</w:t>
            </w:r>
          </w:p>
          <w:p w14:paraId="2D4E819D" w14:textId="77777777" w:rsidR="00070356" w:rsidRPr="00E176E6" w:rsidRDefault="00070356" w:rsidP="00075B4B">
            <w:pPr>
              <w:rPr>
                <w:rFonts w:ascii="Calibri" w:hAnsi="Calibri" w:cs="Calibri"/>
                <w:i/>
                <w:color w:val="000000" w:themeColor="text1"/>
              </w:rPr>
            </w:pPr>
            <w:r w:rsidRPr="00E176E6">
              <w:rPr>
                <w:rFonts w:ascii="Calibri" w:hAnsi="Calibri" w:cs="Calibri"/>
                <w:b/>
                <w:color w:val="000000" w:themeColor="text1"/>
              </w:rPr>
              <w:t>CU-1</w:t>
            </w:r>
          </w:p>
        </w:tc>
        <w:tc>
          <w:tcPr>
            <w:tcW w:w="0" w:type="auto"/>
            <w:shd w:val="clear" w:color="auto" w:fill="D9D9D9" w:themeFill="background1" w:themeFillShade="D9"/>
          </w:tcPr>
          <w:p w14:paraId="37CF2A3E"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NOMBRE:</w:t>
            </w:r>
          </w:p>
          <w:p w14:paraId="21946DEF" w14:textId="77777777" w:rsidR="00070356" w:rsidRPr="00E176E6" w:rsidRDefault="00070356" w:rsidP="00075B4B">
            <w:pPr>
              <w:rPr>
                <w:rFonts w:ascii="Calibri" w:eastAsia="Arial Unicode MS" w:hAnsi="Calibri" w:cs="Calibri"/>
                <w:color w:val="000000" w:themeColor="text1"/>
              </w:rPr>
            </w:pPr>
            <w:r w:rsidRPr="00E176E6">
              <w:rPr>
                <w:rFonts w:ascii="Calibri" w:eastAsia="Arial Unicode MS" w:hAnsi="Calibri" w:cs="Calibri"/>
                <w:color w:val="000000" w:themeColor="text1"/>
              </w:rPr>
              <w:t>Actualizar Datos del Propietario</w:t>
            </w:r>
          </w:p>
          <w:p w14:paraId="564A2265" w14:textId="77777777" w:rsidR="00070356" w:rsidRPr="00E176E6" w:rsidRDefault="00070356" w:rsidP="00075B4B">
            <w:pPr>
              <w:rPr>
                <w:rFonts w:ascii="Calibri" w:hAnsi="Calibri" w:cs="Calibri"/>
                <w:b/>
                <w:color w:val="000000" w:themeColor="text1"/>
              </w:rPr>
            </w:pPr>
          </w:p>
        </w:tc>
      </w:tr>
      <w:tr w:rsidR="00070356" w:rsidRPr="00FF34EA" w14:paraId="08F5395E" w14:textId="77777777" w:rsidTr="00075B4B">
        <w:tc>
          <w:tcPr>
            <w:tcW w:w="0" w:type="auto"/>
          </w:tcPr>
          <w:p w14:paraId="75CE87E5"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COMPLEJIDAD:</w:t>
            </w:r>
          </w:p>
          <w:p w14:paraId="0F4043F8" w14:textId="77777777" w:rsidR="00070356" w:rsidRPr="00E176E6" w:rsidRDefault="00070356" w:rsidP="00075B4B">
            <w:pPr>
              <w:rPr>
                <w:rFonts w:ascii="Calibri" w:hAnsi="Calibri" w:cs="Calibri"/>
                <w:b/>
                <w:color w:val="000000" w:themeColor="text1"/>
              </w:rPr>
            </w:pPr>
            <w:r w:rsidRPr="00E176E6">
              <w:rPr>
                <w:rFonts w:ascii="Calibri" w:eastAsia="Arial Unicode MS" w:hAnsi="Calibri" w:cs="Calibri"/>
                <w:color w:val="000000" w:themeColor="text1"/>
              </w:rPr>
              <w:t>Media</w:t>
            </w:r>
          </w:p>
        </w:tc>
        <w:tc>
          <w:tcPr>
            <w:tcW w:w="0" w:type="auto"/>
          </w:tcPr>
          <w:p w14:paraId="2F7C4A9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PRIORIDAD:</w:t>
            </w:r>
          </w:p>
          <w:p w14:paraId="4E46B0B0" w14:textId="77777777" w:rsidR="00070356" w:rsidRPr="00E176E6" w:rsidRDefault="00070356" w:rsidP="00075B4B">
            <w:pPr>
              <w:spacing w:line="259" w:lineRule="auto"/>
              <w:rPr>
                <w:color w:val="000000" w:themeColor="text1"/>
              </w:rPr>
            </w:pPr>
            <w:r w:rsidRPr="00E176E6">
              <w:rPr>
                <w:rFonts w:ascii="Calibri" w:eastAsia="Arial Unicode MS" w:hAnsi="Calibri" w:cs="Calibri"/>
                <w:color w:val="000000" w:themeColor="text1"/>
              </w:rPr>
              <w:t>Media</w:t>
            </w:r>
          </w:p>
        </w:tc>
      </w:tr>
      <w:tr w:rsidR="00070356" w:rsidRPr="00FF34EA" w14:paraId="7CA0AEA9" w14:textId="77777777" w:rsidTr="00075B4B">
        <w:tc>
          <w:tcPr>
            <w:tcW w:w="0" w:type="auto"/>
            <w:gridSpan w:val="2"/>
          </w:tcPr>
          <w:p w14:paraId="42A66E11"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REQUERIMIENTO FUNCIONAL ASOCIADO:</w:t>
            </w:r>
          </w:p>
          <w:p w14:paraId="05D94E62" w14:textId="77777777" w:rsidR="00070356" w:rsidRPr="00E176E6" w:rsidRDefault="00070356" w:rsidP="00075B4B">
            <w:pPr>
              <w:spacing w:line="259" w:lineRule="auto"/>
              <w:rPr>
                <w:color w:val="000000" w:themeColor="text1"/>
              </w:rPr>
            </w:pPr>
            <w:r w:rsidRPr="00E176E6">
              <w:rPr>
                <w:rFonts w:ascii="Calibri" w:eastAsia="Arial Unicode MS" w:hAnsi="Calibri" w:cs="Calibri"/>
                <w:i/>
                <w:color w:val="000000" w:themeColor="text1"/>
              </w:rPr>
              <w:t>RF-4.1.1 Recaudación de Impuestos, RF-4.1.3 Generación de Reportes</w:t>
            </w:r>
          </w:p>
        </w:tc>
      </w:tr>
      <w:tr w:rsidR="00070356" w:rsidRPr="003B60AA" w14:paraId="06F7CCAE" w14:textId="77777777" w:rsidTr="00075B4B">
        <w:tc>
          <w:tcPr>
            <w:tcW w:w="0" w:type="auto"/>
            <w:gridSpan w:val="2"/>
          </w:tcPr>
          <w:p w14:paraId="3B5977E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ACTORES:</w:t>
            </w:r>
          </w:p>
          <w:p w14:paraId="725A22D9" w14:textId="42833CB9" w:rsidR="00070356" w:rsidRPr="003B60AA" w:rsidRDefault="00070356" w:rsidP="00075B4B">
            <w:pPr>
              <w:rPr>
                <w:rFonts w:ascii="Calibri" w:eastAsia="Arial Unicode MS" w:hAnsi="Calibri" w:cs="Calibri"/>
                <w:i/>
                <w:color w:val="000000" w:themeColor="text1"/>
                <w:lang w:val="es-EC"/>
              </w:rPr>
            </w:pPr>
            <w:r w:rsidRPr="003B60AA">
              <w:rPr>
                <w:rFonts w:ascii="Calibri" w:eastAsia="Arial Unicode MS" w:hAnsi="Calibri" w:cs="Calibri"/>
                <w:i/>
                <w:color w:val="000000" w:themeColor="text1"/>
                <w:lang w:val="es-EC"/>
              </w:rPr>
              <w:t xml:space="preserve">ACT-1 Funcionario Municipal, ACT-2 </w:t>
            </w:r>
            <w:r w:rsidR="003B60AA">
              <w:rPr>
                <w:rFonts w:ascii="Calibri" w:eastAsia="Arial Unicode MS" w:hAnsi="Calibri" w:cs="Calibri"/>
                <w:i/>
                <w:color w:val="000000" w:themeColor="text1"/>
              </w:rPr>
              <w:t>Administrador</w:t>
            </w:r>
            <w:r w:rsidRPr="00E176E6">
              <w:rPr>
                <w:rFonts w:ascii="Calibri" w:eastAsia="Arial Unicode MS" w:hAnsi="Calibri" w:cs="Calibri"/>
                <w:i/>
                <w:color w:val="000000" w:themeColor="text1"/>
              </w:rPr>
              <w:t xml:space="preserve"> de Base de Datos</w:t>
            </w:r>
          </w:p>
        </w:tc>
      </w:tr>
      <w:tr w:rsidR="00070356" w:rsidRPr="00FF34EA" w14:paraId="59AE86C7" w14:textId="77777777" w:rsidTr="00075B4B">
        <w:tc>
          <w:tcPr>
            <w:tcW w:w="0" w:type="auto"/>
            <w:gridSpan w:val="2"/>
          </w:tcPr>
          <w:p w14:paraId="6B73EDC6"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CASOS DE USO ASOCIADOS:</w:t>
            </w:r>
          </w:p>
          <w:p w14:paraId="5975B878" w14:textId="77777777" w:rsidR="00070356" w:rsidRPr="00E176E6" w:rsidRDefault="00070356" w:rsidP="00D33B7F">
            <w:pPr>
              <w:widowControl w:val="0"/>
              <w:numPr>
                <w:ilvl w:val="0"/>
                <w:numId w:val="16"/>
              </w:numPr>
              <w:suppressAutoHyphens w:val="0"/>
              <w:spacing w:line="240" w:lineRule="atLeast"/>
              <w:jc w:val="both"/>
              <w:rPr>
                <w:rFonts w:ascii="Calibri" w:eastAsia="Arial Unicode MS" w:hAnsi="Calibri" w:cs="Calibri"/>
                <w:i/>
                <w:color w:val="000000" w:themeColor="text1"/>
              </w:rPr>
            </w:pPr>
            <w:r w:rsidRPr="00E176E6">
              <w:rPr>
                <w:rFonts w:ascii="Calibri" w:eastAsia="Arial Unicode MS" w:hAnsi="Calibri" w:cs="Calibri"/>
                <w:i/>
                <w:color w:val="000000" w:themeColor="text1"/>
              </w:rPr>
              <w:t>Incluye a CU-2 Verificación de Datos</w:t>
            </w:r>
          </w:p>
          <w:p w14:paraId="1432B108" w14:textId="77777777" w:rsidR="00070356" w:rsidRPr="00E176E6" w:rsidRDefault="00070356" w:rsidP="00D33B7F">
            <w:pPr>
              <w:numPr>
                <w:ilvl w:val="0"/>
                <w:numId w:val="16"/>
              </w:numPr>
              <w:spacing w:line="240" w:lineRule="atLeast"/>
              <w:jc w:val="both"/>
              <w:rPr>
                <w:i/>
                <w:color w:val="000000" w:themeColor="text1"/>
              </w:rPr>
            </w:pPr>
            <w:r w:rsidRPr="00E176E6">
              <w:rPr>
                <w:rFonts w:ascii="Calibri" w:eastAsia="Arial Unicode MS" w:hAnsi="Calibri" w:cs="Calibri"/>
                <w:i/>
                <w:color w:val="000000" w:themeColor="text1"/>
              </w:rPr>
              <w:t>Incluye a CU-3</w:t>
            </w:r>
          </w:p>
          <w:p w14:paraId="77BE46C9" w14:textId="77777777" w:rsidR="00070356" w:rsidRPr="00E176E6" w:rsidRDefault="00070356" w:rsidP="00075B4B">
            <w:pPr>
              <w:rPr>
                <w:rFonts w:ascii="Calibri" w:eastAsia="Arial Unicode MS" w:hAnsi="Calibri" w:cs="Calibri"/>
                <w:i/>
                <w:color w:val="000000" w:themeColor="text1"/>
              </w:rPr>
            </w:pPr>
          </w:p>
        </w:tc>
      </w:tr>
      <w:tr w:rsidR="00070356" w:rsidRPr="00FF34EA" w14:paraId="5988FE2A" w14:textId="77777777" w:rsidTr="00075B4B">
        <w:tc>
          <w:tcPr>
            <w:tcW w:w="0" w:type="auto"/>
            <w:gridSpan w:val="2"/>
          </w:tcPr>
          <w:p w14:paraId="17756094" w14:textId="77777777" w:rsidR="00070356" w:rsidRPr="007949FF" w:rsidRDefault="00070356" w:rsidP="00075B4B">
            <w:pPr>
              <w:rPr>
                <w:rFonts w:ascii="Calibri" w:hAnsi="Calibri" w:cs="Calibri"/>
                <w:color w:val="0000FF"/>
                <w:lang w:eastAsia="es-ES"/>
              </w:rPr>
            </w:pPr>
            <w:r>
              <w:rPr>
                <w:rFonts w:ascii="Calibri" w:hAnsi="Calibri" w:cs="Calibri"/>
                <w:b/>
              </w:rPr>
              <w:t>DESCRIPCIÓN</w:t>
            </w:r>
            <w:r w:rsidRPr="007949FF">
              <w:rPr>
                <w:rFonts w:ascii="Calibri" w:hAnsi="Calibri" w:cs="Calibri"/>
                <w:b/>
              </w:rPr>
              <w:t>:</w:t>
            </w:r>
          </w:p>
          <w:p w14:paraId="0D06D0E8" w14:textId="77777777" w:rsidR="00070356" w:rsidRPr="007949FF" w:rsidRDefault="00070356" w:rsidP="00075B4B">
            <w:pPr>
              <w:rPr>
                <w:rFonts w:ascii="Calibri" w:eastAsia="Arial Unicode MS" w:hAnsi="Calibri" w:cs="Calibri"/>
                <w:i/>
                <w:color w:val="000000" w:themeColor="text1"/>
              </w:rPr>
            </w:pPr>
            <w:r w:rsidRPr="651C725E">
              <w:rPr>
                <w:rFonts w:ascii="Calibri" w:eastAsia="Arial Unicode MS" w:hAnsi="Calibri" w:cs="Calibri"/>
                <w:i/>
                <w:iCs/>
                <w:color w:val="000000" w:themeColor="text1"/>
              </w:rPr>
              <w:t xml:space="preserve">El Funcionario Municipal consultará </w:t>
            </w:r>
            <w:r w:rsidRPr="2637D581">
              <w:rPr>
                <w:rFonts w:ascii="Calibri" w:eastAsia="Arial Unicode MS" w:hAnsi="Calibri" w:cs="Calibri"/>
                <w:i/>
                <w:iCs/>
                <w:color w:val="000000" w:themeColor="text1"/>
              </w:rPr>
              <w:t>los datos del</w:t>
            </w:r>
            <w:r w:rsidRPr="651C725E">
              <w:rPr>
                <w:rFonts w:ascii="Calibri" w:eastAsia="Arial Unicode MS" w:hAnsi="Calibri" w:cs="Calibri"/>
                <w:i/>
                <w:iCs/>
                <w:color w:val="000000" w:themeColor="text1"/>
              </w:rPr>
              <w:t xml:space="preserve"> propietario del </w:t>
            </w:r>
            <w:r w:rsidRPr="17B562BC">
              <w:rPr>
                <w:rFonts w:ascii="Calibri" w:eastAsia="Arial Unicode MS" w:hAnsi="Calibri" w:cs="Calibri"/>
                <w:i/>
                <w:iCs/>
                <w:color w:val="000000" w:themeColor="text1"/>
              </w:rPr>
              <w:t xml:space="preserve">vehículo </w:t>
            </w:r>
            <w:r w:rsidRPr="64CAE1A6">
              <w:rPr>
                <w:rFonts w:ascii="Calibri" w:eastAsia="Arial Unicode MS" w:hAnsi="Calibri" w:cs="Calibri"/>
                <w:i/>
                <w:iCs/>
                <w:color w:val="000000" w:themeColor="text1"/>
              </w:rPr>
              <w:t>en el Sistema Gestor de Base de Datos</w:t>
            </w:r>
            <w:r w:rsidRPr="3F877AA7">
              <w:rPr>
                <w:rFonts w:ascii="Calibri" w:eastAsia="Arial Unicode MS" w:hAnsi="Calibri" w:cs="Calibri"/>
                <w:i/>
                <w:iCs/>
                <w:color w:val="000000" w:themeColor="text1"/>
              </w:rPr>
              <w:t>.</w:t>
            </w:r>
          </w:p>
        </w:tc>
      </w:tr>
      <w:tr w:rsidR="00070356" w:rsidRPr="00FF34EA" w14:paraId="5938A69F" w14:textId="77777777" w:rsidTr="00075B4B">
        <w:tc>
          <w:tcPr>
            <w:tcW w:w="0" w:type="auto"/>
            <w:gridSpan w:val="2"/>
            <w:tcBorders>
              <w:bottom w:val="single" w:sz="4" w:space="0" w:color="auto"/>
            </w:tcBorders>
          </w:tcPr>
          <w:p w14:paraId="778B7FB3"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NOTAS:</w:t>
            </w:r>
          </w:p>
          <w:p w14:paraId="3DAEEC31" w14:textId="77777777" w:rsidR="00070356" w:rsidRPr="00EF35A7" w:rsidRDefault="00070356" w:rsidP="00D33B7F">
            <w:pPr>
              <w:pStyle w:val="ListParagraph"/>
              <w:numPr>
                <w:ilvl w:val="0"/>
                <w:numId w:val="15"/>
              </w:numPr>
              <w:jc w:val="both"/>
              <w:rPr>
                <w:rFonts w:ascii="Calibri" w:eastAsia="Calibri" w:hAnsi="Calibri" w:cs="Calibri"/>
                <w:i/>
                <w:iCs/>
                <w:color w:val="000000" w:themeColor="text1"/>
              </w:rPr>
            </w:pPr>
            <w:r w:rsidRPr="32011C07">
              <w:rPr>
                <w:rFonts w:ascii="Calibri" w:hAnsi="Calibri" w:cs="Calibri"/>
                <w:i/>
                <w:iCs/>
                <w:color w:val="000000" w:themeColor="text1"/>
              </w:rPr>
              <w:t xml:space="preserve">Los datos que se </w:t>
            </w:r>
            <w:r w:rsidRPr="79EE40AF">
              <w:rPr>
                <w:rFonts w:ascii="Calibri" w:hAnsi="Calibri" w:cs="Calibri"/>
                <w:i/>
                <w:iCs/>
                <w:color w:val="000000" w:themeColor="text1"/>
              </w:rPr>
              <w:t>consultarán</w:t>
            </w:r>
            <w:r w:rsidRPr="5C9EA1BF">
              <w:rPr>
                <w:rFonts w:ascii="Calibri" w:hAnsi="Calibri" w:cs="Calibri"/>
                <w:i/>
                <w:iCs/>
                <w:color w:val="000000" w:themeColor="text1"/>
              </w:rPr>
              <w:t xml:space="preserve"> </w:t>
            </w:r>
            <w:r w:rsidRPr="76528C54">
              <w:rPr>
                <w:rFonts w:ascii="Calibri" w:hAnsi="Calibri" w:cs="Calibri"/>
                <w:i/>
                <w:iCs/>
                <w:color w:val="000000" w:themeColor="text1"/>
              </w:rPr>
              <w:t xml:space="preserve">serán los datos </w:t>
            </w:r>
            <w:r w:rsidRPr="0B8FF623">
              <w:rPr>
                <w:rFonts w:ascii="Calibri" w:hAnsi="Calibri" w:cs="Calibri"/>
                <w:i/>
                <w:iCs/>
                <w:color w:val="000000" w:themeColor="text1"/>
              </w:rPr>
              <w:t>personales del propietario (</w:t>
            </w:r>
            <w:r w:rsidRPr="70375187">
              <w:rPr>
                <w:rFonts w:ascii="Calibri" w:hAnsi="Calibri" w:cs="Calibri"/>
                <w:i/>
                <w:iCs/>
                <w:color w:val="000000" w:themeColor="text1"/>
              </w:rPr>
              <w:t xml:space="preserve">nombre y </w:t>
            </w:r>
            <w:r w:rsidRPr="5A30244E">
              <w:rPr>
                <w:rFonts w:ascii="Calibri" w:hAnsi="Calibri" w:cs="Calibri"/>
                <w:i/>
                <w:iCs/>
                <w:color w:val="000000" w:themeColor="text1"/>
              </w:rPr>
              <w:t>número de cédula</w:t>
            </w:r>
            <w:r w:rsidRPr="49E7735C">
              <w:rPr>
                <w:rFonts w:ascii="Calibri" w:hAnsi="Calibri" w:cs="Calibri"/>
                <w:i/>
                <w:iCs/>
                <w:color w:val="000000" w:themeColor="text1"/>
              </w:rPr>
              <w:t>).</w:t>
            </w:r>
          </w:p>
          <w:p w14:paraId="7AA7D882" w14:textId="77777777" w:rsidR="00070356" w:rsidRPr="00D66487" w:rsidRDefault="00070356" w:rsidP="00D33B7F">
            <w:pPr>
              <w:pStyle w:val="ListParagraph"/>
              <w:numPr>
                <w:ilvl w:val="0"/>
                <w:numId w:val="15"/>
              </w:numPr>
              <w:jc w:val="both"/>
              <w:rPr>
                <w:rFonts w:ascii="Calibri" w:hAnsi="Calibri" w:cs="Calibri"/>
                <w:i/>
                <w:iCs/>
                <w:color w:val="000000" w:themeColor="text1"/>
              </w:rPr>
            </w:pPr>
            <w:r w:rsidRPr="1E6304D2">
              <w:rPr>
                <w:rFonts w:ascii="Calibri" w:hAnsi="Calibri" w:cs="Calibri"/>
                <w:i/>
                <w:iCs/>
                <w:color w:val="000000" w:themeColor="text1"/>
              </w:rPr>
              <w:t>El propietario solicitará al funcionario municipal la renovación de datos en la información de su cuenta.</w:t>
            </w:r>
          </w:p>
          <w:p w14:paraId="1429E2B9" w14:textId="77777777" w:rsidR="00070356" w:rsidRDefault="00070356" w:rsidP="00D33B7F">
            <w:pPr>
              <w:pStyle w:val="ListParagraph"/>
              <w:numPr>
                <w:ilvl w:val="0"/>
                <w:numId w:val="15"/>
              </w:numPr>
              <w:jc w:val="both"/>
              <w:rPr>
                <w:i/>
                <w:iCs/>
                <w:color w:val="000000" w:themeColor="text1"/>
              </w:rPr>
            </w:pPr>
            <w:r w:rsidRPr="1E6304D2">
              <w:rPr>
                <w:rFonts w:ascii="Calibri" w:hAnsi="Calibri" w:cs="Calibri"/>
                <w:i/>
                <w:iCs/>
                <w:color w:val="000000" w:themeColor="text1"/>
              </w:rPr>
              <w:t>El funcionario municipal realizará las acciones de actualización requeridas por el propietario.</w:t>
            </w:r>
          </w:p>
          <w:p w14:paraId="25EB9179" w14:textId="77777777" w:rsidR="00070356" w:rsidRPr="00EF35A7" w:rsidRDefault="00070356" w:rsidP="00D33B7F">
            <w:pPr>
              <w:pStyle w:val="ListParagraph"/>
              <w:numPr>
                <w:ilvl w:val="0"/>
                <w:numId w:val="15"/>
              </w:numPr>
              <w:jc w:val="both"/>
              <w:rPr>
                <w:i/>
                <w:iCs/>
                <w:color w:val="000000" w:themeColor="text1"/>
              </w:rPr>
            </w:pPr>
            <w:r w:rsidRPr="1E6304D2">
              <w:rPr>
                <w:rFonts w:ascii="Calibri" w:hAnsi="Calibri" w:cs="Calibri"/>
                <w:i/>
                <w:iCs/>
                <w:color w:val="000000" w:themeColor="text1"/>
              </w:rPr>
              <w:t>El SGBD actualizará las modificaciones realizadas por el funcionario municipal en los datos del propietario.</w:t>
            </w:r>
          </w:p>
        </w:tc>
      </w:tr>
      <w:tr w:rsidR="00070356" w:rsidRPr="00FF34EA" w14:paraId="2629B238" w14:textId="77777777" w:rsidTr="00075B4B">
        <w:trPr>
          <w:trHeight w:val="345"/>
        </w:trPr>
        <w:tc>
          <w:tcPr>
            <w:tcW w:w="0" w:type="auto"/>
            <w:gridSpan w:val="2"/>
            <w:tcBorders>
              <w:bottom w:val="single" w:sz="4" w:space="0" w:color="auto"/>
            </w:tcBorders>
            <w:shd w:val="clear" w:color="auto" w:fill="D9D9D9" w:themeFill="background1" w:themeFillShade="D9"/>
          </w:tcPr>
          <w:p w14:paraId="6D5D0F87"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hAnsi="Calibri" w:cs="Calibri"/>
                <w:b/>
                <w:color w:val="000000" w:themeColor="text1"/>
              </w:rPr>
              <w:t xml:space="preserve">ESCENARIOS: </w:t>
            </w:r>
          </w:p>
        </w:tc>
      </w:tr>
      <w:tr w:rsidR="00070356" w:rsidRPr="00FF34EA" w14:paraId="2F670682" w14:textId="77777777" w:rsidTr="00075B4B">
        <w:trPr>
          <w:trHeight w:val="1674"/>
        </w:trPr>
        <w:tc>
          <w:tcPr>
            <w:tcW w:w="0" w:type="auto"/>
            <w:tcBorders>
              <w:bottom w:val="single" w:sz="4" w:space="0" w:color="auto"/>
            </w:tcBorders>
          </w:tcPr>
          <w:p w14:paraId="28A6D1B5" w14:textId="77777777" w:rsidR="00070356" w:rsidRPr="00E176E6" w:rsidRDefault="00070356" w:rsidP="00075B4B">
            <w:pPr>
              <w:autoSpaceDE w:val="0"/>
              <w:autoSpaceDN w:val="0"/>
              <w:adjustRightInd w:val="0"/>
              <w:rPr>
                <w:rFonts w:ascii="Calibri" w:hAnsi="Calibri" w:cs="Calibri"/>
                <w:color w:val="000000" w:themeColor="text1"/>
                <w:lang w:eastAsia="es-ES"/>
              </w:rPr>
            </w:pPr>
            <w:r w:rsidRPr="00E176E6">
              <w:rPr>
                <w:rFonts w:ascii="Calibri" w:eastAsia="Arial Unicode MS" w:hAnsi="Calibri" w:cs="Calibri"/>
                <w:color w:val="000000" w:themeColor="text1"/>
              </w:rPr>
              <w:t>ES-1.1</w:t>
            </w:r>
          </w:p>
        </w:tc>
        <w:tc>
          <w:tcPr>
            <w:tcW w:w="0" w:type="auto"/>
            <w:tcBorders>
              <w:bottom w:val="single" w:sz="4" w:space="0" w:color="auto"/>
            </w:tcBorders>
          </w:tcPr>
          <w:p w14:paraId="22C7CB8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actualización de datos del propietario se realiza de forma exitosa. </w:t>
            </w:r>
          </w:p>
          <w:p w14:paraId="65D87593"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3C237FB0"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son verificados correctamente. </w:t>
            </w:r>
          </w:p>
          <w:p w14:paraId="38E6635F"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estado del propietario ha cambiado. </w:t>
            </w:r>
          </w:p>
          <w:p w14:paraId="797F049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18DFB680"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propietario tiene un nuevo estado. </w:t>
            </w:r>
          </w:p>
          <w:p w14:paraId="59691567"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esta actualizado correctamente. </w:t>
            </w:r>
          </w:p>
        </w:tc>
      </w:tr>
      <w:tr w:rsidR="00070356" w:rsidRPr="00FF34EA" w14:paraId="6828B2ED" w14:textId="77777777" w:rsidTr="00075B4B">
        <w:trPr>
          <w:trHeight w:val="1674"/>
        </w:trPr>
        <w:tc>
          <w:tcPr>
            <w:tcW w:w="0" w:type="auto"/>
            <w:tcBorders>
              <w:bottom w:val="single" w:sz="4" w:space="0" w:color="auto"/>
            </w:tcBorders>
          </w:tcPr>
          <w:p w14:paraId="1E7166E5" w14:textId="77777777" w:rsidR="00070356" w:rsidRPr="00E176E6" w:rsidRDefault="00070356" w:rsidP="00075B4B">
            <w:pPr>
              <w:autoSpaceDE w:val="0"/>
              <w:autoSpaceDN w:val="0"/>
              <w:adjustRightInd w:val="0"/>
              <w:rPr>
                <w:rFonts w:ascii="Calibri" w:eastAsia="Arial Unicode MS" w:hAnsi="Calibri" w:cs="Calibri"/>
                <w:color w:val="000000" w:themeColor="text1"/>
              </w:rPr>
            </w:pPr>
            <w:r w:rsidRPr="00E176E6">
              <w:rPr>
                <w:rFonts w:ascii="Calibri" w:eastAsia="Arial Unicode MS" w:hAnsi="Calibri" w:cs="Calibri"/>
                <w:color w:val="000000" w:themeColor="text1"/>
              </w:rPr>
              <w:lastRenderedPageBreak/>
              <w:t>ES-1.2</w:t>
            </w:r>
          </w:p>
        </w:tc>
        <w:tc>
          <w:tcPr>
            <w:tcW w:w="0" w:type="auto"/>
            <w:tcBorders>
              <w:bottom w:val="single" w:sz="4" w:space="0" w:color="auto"/>
            </w:tcBorders>
          </w:tcPr>
          <w:p w14:paraId="7F852578"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consulta para actualizar datos del propietario es incorrecta. </w:t>
            </w:r>
          </w:p>
          <w:p w14:paraId="31FB7B5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17B746C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ingresado no corresponden a ningún campo en el SGBD.  </w:t>
            </w:r>
          </w:p>
          <w:p w14:paraId="6D22B3B4"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funcionario ingreso datos erróneos. </w:t>
            </w:r>
          </w:p>
          <w:p w14:paraId="6754ECCF"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400DBB1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sistema devuelve un mensaje de error. </w:t>
            </w:r>
          </w:p>
          <w:p w14:paraId="69CFE8F3"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eastAsia="Arial Unicode MS" w:hAnsi="Calibri" w:cs="Calibri"/>
                <w:i/>
                <w:color w:val="000000" w:themeColor="text1"/>
              </w:rPr>
              <w:t xml:space="preserve">El sistema solicita que se vuelva a ingresar los datos a consultar del propietario. </w:t>
            </w:r>
          </w:p>
        </w:tc>
      </w:tr>
      <w:tr w:rsidR="00070356" w:rsidRPr="00FF34EA" w14:paraId="70BB0DBD" w14:textId="77777777" w:rsidTr="00075B4B">
        <w:trPr>
          <w:trHeight w:val="1674"/>
        </w:trPr>
        <w:tc>
          <w:tcPr>
            <w:tcW w:w="0" w:type="auto"/>
            <w:tcBorders>
              <w:bottom w:val="single" w:sz="4" w:space="0" w:color="auto"/>
            </w:tcBorders>
          </w:tcPr>
          <w:p w14:paraId="7C652993" w14:textId="77777777" w:rsidR="00070356" w:rsidRPr="00E176E6" w:rsidRDefault="00070356" w:rsidP="00075B4B">
            <w:pPr>
              <w:autoSpaceDE w:val="0"/>
              <w:autoSpaceDN w:val="0"/>
              <w:adjustRightInd w:val="0"/>
              <w:rPr>
                <w:rFonts w:ascii="Calibri" w:eastAsia="Arial Unicode MS" w:hAnsi="Calibri" w:cs="Calibri"/>
                <w:color w:val="000000" w:themeColor="text1"/>
              </w:rPr>
            </w:pPr>
            <w:r w:rsidRPr="00E176E6">
              <w:rPr>
                <w:rFonts w:ascii="Calibri" w:eastAsia="Arial Unicode MS" w:hAnsi="Calibri" w:cs="Calibri"/>
                <w:color w:val="000000" w:themeColor="text1"/>
              </w:rPr>
              <w:t>ES-1.3</w:t>
            </w:r>
          </w:p>
        </w:tc>
        <w:tc>
          <w:tcPr>
            <w:tcW w:w="0" w:type="auto"/>
            <w:tcBorders>
              <w:bottom w:val="single" w:sz="4" w:space="0" w:color="auto"/>
            </w:tcBorders>
          </w:tcPr>
          <w:p w14:paraId="4FF8F9CB"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Actualización de datos del propietario de forma incorrecta. </w:t>
            </w:r>
          </w:p>
          <w:p w14:paraId="1D93B14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46056E33"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funcionario ingresa datos en formato erróneo y no se pueden almacenar.  </w:t>
            </w:r>
          </w:p>
          <w:p w14:paraId="59618034"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funcionario envía campos vacíos.  </w:t>
            </w:r>
          </w:p>
          <w:p w14:paraId="0C803764"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2DD9AB68"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sistema devuelve un mensaje de error. </w:t>
            </w:r>
          </w:p>
          <w:p w14:paraId="1291717A"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eastAsia="Arial Unicode MS" w:hAnsi="Calibri" w:cs="Calibri"/>
                <w:i/>
                <w:color w:val="000000" w:themeColor="text1"/>
              </w:rPr>
              <w:t xml:space="preserve">El sistema solicita que se vuelva a ingresar los datos a actualizar del propietario de manera correcta. </w:t>
            </w:r>
          </w:p>
        </w:tc>
      </w:tr>
      <w:tr w:rsidR="00070356" w:rsidRPr="00FF34EA" w14:paraId="528474F7" w14:textId="77777777" w:rsidTr="00075B4B">
        <w:tc>
          <w:tcPr>
            <w:tcW w:w="0" w:type="auto"/>
            <w:gridSpan w:val="2"/>
          </w:tcPr>
          <w:p w14:paraId="530B033F" w14:textId="77777777" w:rsidR="00070356" w:rsidRPr="00FF34EA" w:rsidRDefault="00070356" w:rsidP="00075B4B">
            <w:pPr>
              <w:rPr>
                <w:rFonts w:ascii="Calibri" w:hAnsi="Calibri" w:cs="Calibri"/>
                <w:b/>
              </w:rPr>
            </w:pPr>
            <w:r w:rsidRPr="00FF34EA">
              <w:rPr>
                <w:rFonts w:ascii="Calibri" w:hAnsi="Calibri" w:cs="Calibri"/>
                <w:b/>
              </w:rPr>
              <w:t>REQUERIMIENTOS ESPECIALES - REGLAS DEL NEGOCIO Y DEL SISTEMA:</w:t>
            </w:r>
          </w:p>
          <w:p w14:paraId="68885DD4" w14:textId="77777777" w:rsidR="00070356" w:rsidRPr="00FF34EA" w:rsidRDefault="00070356" w:rsidP="00D33B7F">
            <w:pPr>
              <w:pStyle w:val="listparagraph0"/>
              <w:numPr>
                <w:ilvl w:val="0"/>
                <w:numId w:val="16"/>
              </w:numPr>
              <w:snapToGrid w:val="0"/>
              <w:jc w:val="both"/>
              <w:rPr>
                <w:rFonts w:ascii="Calibri" w:hAnsi="Calibri" w:cs="Calibri"/>
                <w:i/>
                <w:color w:val="800000"/>
                <w:sz w:val="24"/>
                <w:szCs w:val="24"/>
                <w:lang w:val="es-CO" w:eastAsia="en-US"/>
              </w:rPr>
            </w:pPr>
            <w:r w:rsidRPr="00E176E6">
              <w:rPr>
                <w:rFonts w:ascii="Calibri" w:hAnsi="Calibri" w:cs="Calibri"/>
                <w:i/>
                <w:color w:val="000000" w:themeColor="text1"/>
                <w:sz w:val="24"/>
                <w:szCs w:val="24"/>
                <w:lang w:val="es-CO" w:eastAsia="en-US"/>
              </w:rPr>
              <w:t xml:space="preserve">No Aplica </w:t>
            </w:r>
          </w:p>
        </w:tc>
      </w:tr>
      <w:tr w:rsidR="00070356" w:rsidRPr="00FF34EA" w14:paraId="02922E5E" w14:textId="77777777" w:rsidTr="00075B4B">
        <w:trPr>
          <w:trHeight w:val="628"/>
        </w:trPr>
        <w:tc>
          <w:tcPr>
            <w:tcW w:w="0" w:type="auto"/>
            <w:gridSpan w:val="2"/>
          </w:tcPr>
          <w:p w14:paraId="3E881799" w14:textId="77777777" w:rsidR="00070356" w:rsidRPr="00FF34EA" w:rsidRDefault="00070356" w:rsidP="00075B4B">
            <w:pPr>
              <w:rPr>
                <w:rFonts w:ascii="Calibri" w:hAnsi="Calibri" w:cs="Calibri"/>
                <w:b/>
              </w:rPr>
            </w:pPr>
            <w:r w:rsidRPr="00FF34EA">
              <w:rPr>
                <w:rFonts w:ascii="Calibri" w:hAnsi="Calibri" w:cs="Calibri"/>
                <w:b/>
              </w:rPr>
              <w:t>RIESGOS:</w:t>
            </w:r>
          </w:p>
          <w:p w14:paraId="05FE29B1" w14:textId="77777777" w:rsidR="00070356" w:rsidRPr="00604562" w:rsidRDefault="00070356" w:rsidP="00D33B7F">
            <w:pPr>
              <w:pStyle w:val="ListParagraph"/>
              <w:numPr>
                <w:ilvl w:val="0"/>
                <w:numId w:val="16"/>
              </w:numPr>
              <w:jc w:val="both"/>
              <w:rPr>
                <w:rFonts w:ascii="Calibri" w:eastAsia="Arial Unicode MS" w:hAnsi="Calibri" w:cs="Calibri"/>
                <w:b/>
              </w:rPr>
            </w:pPr>
            <w:r>
              <w:rPr>
                <w:rFonts w:ascii="Calibri" w:hAnsi="Calibri" w:cs="Calibri"/>
                <w:b/>
              </w:rPr>
              <w:t xml:space="preserve">No Aplica </w:t>
            </w:r>
          </w:p>
        </w:tc>
      </w:tr>
      <w:tr w:rsidR="00070356" w:rsidRPr="00FF34EA" w14:paraId="6B198EAA" w14:textId="77777777" w:rsidTr="00075B4B">
        <w:trPr>
          <w:trHeight w:val="744"/>
        </w:trPr>
        <w:tc>
          <w:tcPr>
            <w:tcW w:w="0" w:type="auto"/>
            <w:gridSpan w:val="2"/>
          </w:tcPr>
          <w:p w14:paraId="3D096F11" w14:textId="77777777" w:rsidR="00070356" w:rsidRPr="00FF34EA" w:rsidRDefault="00070356" w:rsidP="00075B4B">
            <w:pPr>
              <w:rPr>
                <w:rFonts w:ascii="Calibri" w:hAnsi="Calibri" w:cs="Calibri"/>
                <w:b/>
              </w:rPr>
            </w:pPr>
            <w:r w:rsidRPr="00FF34EA">
              <w:rPr>
                <w:rFonts w:ascii="Calibri" w:hAnsi="Calibri" w:cs="Calibri"/>
                <w:b/>
              </w:rPr>
              <w:t>CRITERIOS DE ACEPTACIÓN:</w:t>
            </w:r>
          </w:p>
          <w:p w14:paraId="2DF6AB62" w14:textId="77777777" w:rsidR="00070356" w:rsidRPr="00604562" w:rsidRDefault="00070356" w:rsidP="00D33B7F">
            <w:pPr>
              <w:pStyle w:val="ListParagraph"/>
              <w:numPr>
                <w:ilvl w:val="0"/>
                <w:numId w:val="16"/>
              </w:numPr>
              <w:jc w:val="both"/>
              <w:rPr>
                <w:rFonts w:ascii="Calibri" w:hAnsi="Calibri" w:cs="Calibri"/>
                <w:b/>
              </w:rPr>
            </w:pPr>
            <w:r w:rsidRPr="00604562">
              <w:rPr>
                <w:rFonts w:ascii="Calibri" w:hAnsi="Calibri" w:cs="Calibri"/>
                <w:b/>
              </w:rPr>
              <w:t>No Aplica</w:t>
            </w:r>
          </w:p>
        </w:tc>
      </w:tr>
      <w:tr w:rsidR="00070356" w:rsidRPr="00FF34EA" w14:paraId="3617B6CD" w14:textId="77777777" w:rsidTr="00075B4B">
        <w:trPr>
          <w:trHeight w:val="609"/>
        </w:trPr>
        <w:tc>
          <w:tcPr>
            <w:tcW w:w="0" w:type="auto"/>
            <w:gridSpan w:val="2"/>
          </w:tcPr>
          <w:p w14:paraId="4E82F536" w14:textId="77777777" w:rsidR="00070356" w:rsidRPr="00FF34EA" w:rsidRDefault="00070356" w:rsidP="00075B4B">
            <w:pPr>
              <w:rPr>
                <w:rFonts w:ascii="Calibri" w:hAnsi="Calibri" w:cs="Calibri"/>
                <w:b/>
                <w:bCs/>
              </w:rPr>
            </w:pPr>
            <w:r w:rsidRPr="1E6304D2">
              <w:rPr>
                <w:rFonts w:ascii="Calibri" w:hAnsi="Calibri" w:cs="Calibri"/>
                <w:b/>
                <w:bCs/>
              </w:rPr>
              <w:t>PROTOTIPO EXPLORATORIO</w:t>
            </w:r>
            <w:r>
              <w:rPr>
                <w:rFonts w:ascii="Calibri" w:hAnsi="Calibri" w:cs="Calibri"/>
                <w:b/>
                <w:bCs/>
              </w:rPr>
              <w:t>:</w:t>
            </w:r>
          </w:p>
          <w:p w14:paraId="1105F05D" w14:textId="77777777" w:rsidR="00070356" w:rsidRPr="00604562" w:rsidRDefault="00070356" w:rsidP="00D33B7F">
            <w:pPr>
              <w:pStyle w:val="ListParagraph"/>
              <w:numPr>
                <w:ilvl w:val="0"/>
                <w:numId w:val="16"/>
              </w:numPr>
              <w:jc w:val="both"/>
              <w:rPr>
                <w:rFonts w:ascii="Calibri" w:hAnsi="Calibri" w:cs="Calibri"/>
                <w:b/>
                <w:bCs/>
              </w:rPr>
            </w:pPr>
            <w:r w:rsidRPr="00604562">
              <w:rPr>
                <w:rFonts w:ascii="Calibri" w:hAnsi="Calibri" w:cs="Calibri"/>
                <w:b/>
              </w:rPr>
              <w:t>No Aplica</w:t>
            </w:r>
          </w:p>
          <w:p w14:paraId="2BE2C7CC" w14:textId="77777777" w:rsidR="00070356" w:rsidRPr="00FF34EA" w:rsidRDefault="00070356" w:rsidP="00075B4B">
            <w:pPr>
              <w:rPr>
                <w:rFonts w:ascii="Calibri" w:hAnsi="Calibri" w:cs="Calibri"/>
                <w:b/>
              </w:rPr>
            </w:pPr>
          </w:p>
        </w:tc>
      </w:tr>
    </w:tbl>
    <w:p w14:paraId="473AFBF1" w14:textId="77777777" w:rsidR="006D2E82" w:rsidRDefault="006D2E82" w:rsidP="00C0671A">
      <w:pPr>
        <w:ind w:left="2124"/>
        <w:rPr>
          <w:rFonts w:ascii="Calibri" w:hAnsi="Calibri" w:cs="Book Antiqua"/>
          <w:b/>
          <w:spacing w:val="20"/>
        </w:rPr>
      </w:pPr>
    </w:p>
    <w:p w14:paraId="02BE3B8B" w14:textId="77777777" w:rsidR="00C050D6" w:rsidRDefault="00C050D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8"/>
        <w:gridCol w:w="3172"/>
        <w:gridCol w:w="1637"/>
        <w:gridCol w:w="3142"/>
      </w:tblGrid>
      <w:tr w:rsidR="00C050D6" w14:paraId="52FAF35D" w14:textId="77777777" w:rsidTr="00075B4B">
        <w:trPr>
          <w:trHeight w:val="935"/>
        </w:trPr>
        <w:tc>
          <w:tcPr>
            <w:tcW w:w="4440" w:type="dxa"/>
            <w:gridSpan w:val="2"/>
            <w:shd w:val="clear" w:color="auto" w:fill="D9D9D9" w:themeFill="background1" w:themeFillShade="D9"/>
          </w:tcPr>
          <w:p w14:paraId="70F15903" w14:textId="77777777" w:rsidR="00C050D6" w:rsidRDefault="00C050D6" w:rsidP="00075B4B">
            <w:pPr>
              <w:rPr>
                <w:rFonts w:ascii="Calibri" w:hAnsi="Calibri" w:cs="Calibri"/>
                <w:b/>
                <w:bCs/>
              </w:rPr>
            </w:pPr>
            <w:r w:rsidRPr="1E6304D2">
              <w:rPr>
                <w:rFonts w:ascii="Calibri" w:hAnsi="Calibri" w:cs="Calibri"/>
                <w:b/>
                <w:bCs/>
              </w:rPr>
              <w:t>IDENTIFICADOR CASO DE USO:</w:t>
            </w:r>
          </w:p>
          <w:p w14:paraId="75F0BDCD" w14:textId="77777777" w:rsidR="00C050D6" w:rsidRPr="00E936EE" w:rsidRDefault="00C050D6" w:rsidP="00075B4B">
            <w:pPr>
              <w:rPr>
                <w:rFonts w:ascii="Calibri" w:hAnsi="Calibri" w:cs="Calibri"/>
                <w:b/>
              </w:rPr>
            </w:pPr>
            <w:r w:rsidRPr="1E6304D2">
              <w:rPr>
                <w:rFonts w:ascii="Calibri" w:hAnsi="Calibri" w:cs="Calibri"/>
                <w:b/>
                <w:bCs/>
              </w:rPr>
              <w:t>CU-</w:t>
            </w:r>
            <w:r w:rsidRPr="00E936EE">
              <w:rPr>
                <w:rFonts w:ascii="Calibri" w:hAnsi="Calibri" w:cs="Calibri"/>
                <w:b/>
              </w:rPr>
              <w:t>2</w:t>
            </w:r>
          </w:p>
        </w:tc>
        <w:tc>
          <w:tcPr>
            <w:tcW w:w="4779" w:type="dxa"/>
            <w:gridSpan w:val="2"/>
            <w:shd w:val="clear" w:color="auto" w:fill="D9D9D9" w:themeFill="background1" w:themeFillShade="D9"/>
          </w:tcPr>
          <w:p w14:paraId="2FAE491A" w14:textId="77777777" w:rsidR="00C050D6" w:rsidRDefault="00C050D6" w:rsidP="00075B4B">
            <w:pPr>
              <w:rPr>
                <w:rFonts w:ascii="Calibri" w:hAnsi="Calibri" w:cs="Calibri"/>
                <w:b/>
                <w:bCs/>
              </w:rPr>
            </w:pPr>
            <w:r w:rsidRPr="1E6304D2">
              <w:rPr>
                <w:rFonts w:ascii="Calibri" w:hAnsi="Calibri" w:cs="Calibri"/>
                <w:b/>
                <w:bCs/>
              </w:rPr>
              <w:t>NOMBRE:</w:t>
            </w:r>
          </w:p>
          <w:p w14:paraId="4C372603" w14:textId="77777777" w:rsidR="00C050D6" w:rsidRPr="00E936EE" w:rsidRDefault="00C050D6" w:rsidP="00075B4B">
            <w:pPr>
              <w:spacing w:line="259" w:lineRule="auto"/>
              <w:rPr>
                <w:rFonts w:ascii="Calibri" w:eastAsia="Arial Unicode MS" w:hAnsi="Calibri" w:cs="Calibri"/>
              </w:rPr>
            </w:pPr>
            <w:r w:rsidRPr="00E936EE">
              <w:rPr>
                <w:rFonts w:ascii="Calibri" w:eastAsia="Arial Unicode MS" w:hAnsi="Calibri" w:cs="Calibri"/>
              </w:rPr>
              <w:t>Actualizar Datos del Vehículo</w:t>
            </w:r>
          </w:p>
          <w:p w14:paraId="7ABA2A70" w14:textId="77777777" w:rsidR="00C050D6" w:rsidRDefault="00C050D6" w:rsidP="00075B4B">
            <w:pPr>
              <w:rPr>
                <w:rFonts w:ascii="Calibri" w:hAnsi="Calibri" w:cs="Calibri"/>
                <w:b/>
                <w:bCs/>
              </w:rPr>
            </w:pPr>
          </w:p>
        </w:tc>
      </w:tr>
      <w:tr w:rsidR="00C050D6" w14:paraId="12172800" w14:textId="77777777" w:rsidTr="00075B4B">
        <w:trPr>
          <w:trHeight w:val="645"/>
        </w:trPr>
        <w:tc>
          <w:tcPr>
            <w:tcW w:w="6077" w:type="dxa"/>
            <w:gridSpan w:val="3"/>
          </w:tcPr>
          <w:p w14:paraId="00570730" w14:textId="77777777" w:rsidR="00C050D6" w:rsidRDefault="00C050D6" w:rsidP="00075B4B">
            <w:pPr>
              <w:rPr>
                <w:rFonts w:ascii="Calibri" w:hAnsi="Calibri" w:cs="Calibri"/>
                <w:b/>
                <w:bCs/>
              </w:rPr>
            </w:pPr>
            <w:r w:rsidRPr="1E6304D2">
              <w:rPr>
                <w:rFonts w:ascii="Calibri" w:hAnsi="Calibri" w:cs="Calibri"/>
                <w:b/>
                <w:bCs/>
              </w:rPr>
              <w:t>COMPLEJIDAD:</w:t>
            </w:r>
          </w:p>
          <w:p w14:paraId="25BB6C18" w14:textId="77777777" w:rsidR="00C050D6" w:rsidRPr="00E936EE" w:rsidRDefault="00C050D6" w:rsidP="00075B4B">
            <w:pPr>
              <w:rPr>
                <w:rFonts w:ascii="Calibri" w:hAnsi="Calibri" w:cs="Calibri"/>
                <w:b/>
              </w:rPr>
            </w:pPr>
            <w:r w:rsidRPr="00E936EE">
              <w:rPr>
                <w:rFonts w:ascii="Calibri" w:eastAsia="Arial Unicode MS" w:hAnsi="Calibri" w:cs="Calibri"/>
              </w:rPr>
              <w:t>Media</w:t>
            </w:r>
          </w:p>
        </w:tc>
        <w:tc>
          <w:tcPr>
            <w:tcW w:w="3141" w:type="dxa"/>
          </w:tcPr>
          <w:p w14:paraId="222E9C47" w14:textId="77777777" w:rsidR="00C050D6" w:rsidRDefault="00C050D6" w:rsidP="00075B4B">
            <w:pPr>
              <w:rPr>
                <w:rFonts w:ascii="Calibri" w:hAnsi="Calibri" w:cs="Calibri"/>
                <w:b/>
                <w:bCs/>
              </w:rPr>
            </w:pPr>
            <w:r w:rsidRPr="1E6304D2">
              <w:rPr>
                <w:rFonts w:ascii="Calibri" w:hAnsi="Calibri" w:cs="Calibri"/>
                <w:b/>
                <w:bCs/>
              </w:rPr>
              <w:t>PRIORIDAD:</w:t>
            </w:r>
          </w:p>
          <w:p w14:paraId="712E238F" w14:textId="77777777" w:rsidR="00C050D6" w:rsidRDefault="00C050D6" w:rsidP="00075B4B">
            <w:pPr>
              <w:spacing w:line="259" w:lineRule="auto"/>
            </w:pPr>
            <w:r w:rsidRPr="00E936EE">
              <w:rPr>
                <w:rFonts w:ascii="Calibri" w:eastAsia="Arial Unicode MS" w:hAnsi="Calibri" w:cs="Calibri"/>
              </w:rPr>
              <w:t>Media</w:t>
            </w:r>
          </w:p>
        </w:tc>
      </w:tr>
      <w:tr w:rsidR="00C050D6" w14:paraId="2466BEF6" w14:textId="77777777" w:rsidTr="00075B4B">
        <w:trPr>
          <w:trHeight w:val="645"/>
        </w:trPr>
        <w:tc>
          <w:tcPr>
            <w:tcW w:w="9219" w:type="dxa"/>
            <w:gridSpan w:val="4"/>
          </w:tcPr>
          <w:p w14:paraId="1D665601" w14:textId="77777777" w:rsidR="00C050D6" w:rsidRDefault="00C050D6" w:rsidP="00075B4B">
            <w:pPr>
              <w:rPr>
                <w:rFonts w:ascii="Calibri" w:hAnsi="Calibri" w:cs="Calibri"/>
                <w:b/>
                <w:bCs/>
              </w:rPr>
            </w:pPr>
            <w:r w:rsidRPr="1E6304D2">
              <w:rPr>
                <w:rFonts w:ascii="Calibri" w:hAnsi="Calibri" w:cs="Calibri"/>
                <w:b/>
                <w:bCs/>
              </w:rPr>
              <w:t>REQUERIMIENTO FUNCIONAL ASOCIADO:</w:t>
            </w:r>
          </w:p>
          <w:p w14:paraId="79FE1B35" w14:textId="77777777" w:rsidR="00C050D6" w:rsidRDefault="00C050D6" w:rsidP="00075B4B">
            <w:pPr>
              <w:spacing w:line="259" w:lineRule="auto"/>
            </w:pPr>
            <w:r w:rsidRPr="00E936EE">
              <w:rPr>
                <w:rFonts w:ascii="Calibri" w:eastAsia="Arial Unicode MS" w:hAnsi="Calibri" w:cs="Calibri"/>
                <w:i/>
              </w:rPr>
              <w:t>RF-4.1.</w:t>
            </w:r>
            <w:r>
              <w:rPr>
                <w:rFonts w:ascii="Calibri" w:eastAsia="Arial Unicode MS" w:hAnsi="Calibri" w:cs="Calibri"/>
                <w:i/>
              </w:rPr>
              <w:t>4</w:t>
            </w:r>
            <w:r w:rsidRPr="00E936EE">
              <w:rPr>
                <w:rFonts w:ascii="Calibri" w:eastAsia="Arial Unicode MS" w:hAnsi="Calibri" w:cs="Calibri"/>
                <w:i/>
              </w:rPr>
              <w:t xml:space="preserve"> </w:t>
            </w:r>
            <w:r>
              <w:rPr>
                <w:rFonts w:ascii="Calibri" w:eastAsia="Arial Unicode MS" w:hAnsi="Calibri" w:cs="Calibri"/>
                <w:i/>
              </w:rPr>
              <w:t>Actualizar Datos</w:t>
            </w:r>
          </w:p>
        </w:tc>
      </w:tr>
      <w:tr w:rsidR="00C050D6" w14:paraId="1B498BB9" w14:textId="77777777" w:rsidTr="00075B4B">
        <w:trPr>
          <w:trHeight w:val="912"/>
        </w:trPr>
        <w:tc>
          <w:tcPr>
            <w:tcW w:w="9219" w:type="dxa"/>
            <w:gridSpan w:val="4"/>
          </w:tcPr>
          <w:p w14:paraId="14B89CD7" w14:textId="77777777" w:rsidR="00C050D6" w:rsidRDefault="00C050D6" w:rsidP="00075B4B">
            <w:pPr>
              <w:rPr>
                <w:rFonts w:ascii="Calibri" w:hAnsi="Calibri" w:cs="Calibri"/>
                <w:b/>
                <w:bCs/>
              </w:rPr>
            </w:pPr>
            <w:r w:rsidRPr="1E6304D2">
              <w:rPr>
                <w:rFonts w:ascii="Calibri" w:hAnsi="Calibri" w:cs="Calibri"/>
                <w:b/>
                <w:bCs/>
              </w:rPr>
              <w:t>ACTORES:</w:t>
            </w:r>
          </w:p>
          <w:p w14:paraId="0965A3CC" w14:textId="564F0D82" w:rsidR="00C050D6" w:rsidRPr="00E936EE" w:rsidRDefault="00C050D6" w:rsidP="00075B4B">
            <w:pPr>
              <w:rPr>
                <w:rFonts w:ascii="Calibri" w:eastAsia="Arial Unicode MS" w:hAnsi="Calibri" w:cs="Calibri"/>
                <w:i/>
              </w:rPr>
            </w:pPr>
            <w:r w:rsidRPr="00E936EE">
              <w:rPr>
                <w:rFonts w:ascii="Calibri" w:eastAsia="Arial Unicode MS" w:hAnsi="Calibri" w:cs="Calibri"/>
                <w:i/>
              </w:rPr>
              <w:t xml:space="preserve">ACT-1 Funcionario Municipal, ACT-2 </w:t>
            </w:r>
            <w:r w:rsidR="003B60AA">
              <w:rPr>
                <w:rFonts w:ascii="Calibri" w:eastAsia="Arial Unicode MS" w:hAnsi="Calibri" w:cs="Calibri"/>
                <w:i/>
                <w:color w:val="000000" w:themeColor="text1"/>
              </w:rPr>
              <w:t>Administrador</w:t>
            </w:r>
            <w:r w:rsidR="003B60AA" w:rsidRPr="00E176E6">
              <w:rPr>
                <w:rFonts w:ascii="Calibri" w:eastAsia="Arial Unicode MS" w:hAnsi="Calibri" w:cs="Calibri"/>
                <w:i/>
                <w:color w:val="000000" w:themeColor="text1"/>
              </w:rPr>
              <w:t xml:space="preserve"> de Base de Datos</w:t>
            </w:r>
          </w:p>
        </w:tc>
      </w:tr>
      <w:tr w:rsidR="00C050D6" w14:paraId="21202F92" w14:textId="77777777" w:rsidTr="00075B4B">
        <w:trPr>
          <w:trHeight w:val="935"/>
        </w:trPr>
        <w:tc>
          <w:tcPr>
            <w:tcW w:w="9219" w:type="dxa"/>
            <w:gridSpan w:val="4"/>
          </w:tcPr>
          <w:p w14:paraId="6F81FE0A" w14:textId="77777777" w:rsidR="00C050D6" w:rsidRDefault="00C050D6" w:rsidP="00075B4B">
            <w:pPr>
              <w:rPr>
                <w:rFonts w:ascii="Calibri" w:hAnsi="Calibri" w:cs="Calibri"/>
                <w:b/>
                <w:bCs/>
              </w:rPr>
            </w:pPr>
            <w:r w:rsidRPr="1E6304D2">
              <w:rPr>
                <w:rFonts w:ascii="Calibri" w:hAnsi="Calibri" w:cs="Calibri"/>
                <w:b/>
                <w:bCs/>
              </w:rPr>
              <w:lastRenderedPageBreak/>
              <w:t>CASOS DE USO ASOCIADOS:</w:t>
            </w:r>
          </w:p>
          <w:p w14:paraId="68FBAA8F" w14:textId="77777777" w:rsidR="00C050D6" w:rsidRPr="00E936EE" w:rsidRDefault="00C050D6" w:rsidP="00D33B7F">
            <w:pPr>
              <w:numPr>
                <w:ilvl w:val="0"/>
                <w:numId w:val="16"/>
              </w:numPr>
              <w:spacing w:line="240" w:lineRule="atLeast"/>
              <w:jc w:val="both"/>
              <w:rPr>
                <w:i/>
              </w:rPr>
            </w:pPr>
            <w:r w:rsidRPr="00E936EE">
              <w:rPr>
                <w:rFonts w:ascii="Calibri" w:eastAsia="Arial Unicode MS" w:hAnsi="Calibri" w:cs="Calibri"/>
                <w:i/>
              </w:rPr>
              <w:t>Incluye a CU-</w:t>
            </w:r>
            <w:r>
              <w:rPr>
                <w:rFonts w:ascii="Calibri" w:eastAsia="Arial Unicode MS" w:hAnsi="Calibri" w:cs="Calibri"/>
                <w:i/>
              </w:rPr>
              <w:t>4</w:t>
            </w:r>
          </w:p>
          <w:p w14:paraId="19CB2391" w14:textId="77777777" w:rsidR="00C050D6" w:rsidRPr="00E936EE" w:rsidRDefault="00C050D6" w:rsidP="00075B4B">
            <w:pPr>
              <w:rPr>
                <w:rFonts w:ascii="Calibri" w:eastAsia="Arial Unicode MS" w:hAnsi="Calibri" w:cs="Calibri"/>
                <w:i/>
              </w:rPr>
            </w:pPr>
          </w:p>
        </w:tc>
      </w:tr>
      <w:tr w:rsidR="00C050D6" w14:paraId="5668F98C" w14:textId="77777777" w:rsidTr="00075B4B">
        <w:trPr>
          <w:trHeight w:val="935"/>
        </w:trPr>
        <w:tc>
          <w:tcPr>
            <w:tcW w:w="9219" w:type="dxa"/>
            <w:gridSpan w:val="4"/>
          </w:tcPr>
          <w:p w14:paraId="6ACDA8DC" w14:textId="77777777" w:rsidR="00C050D6" w:rsidRDefault="00C050D6" w:rsidP="00075B4B">
            <w:pPr>
              <w:rPr>
                <w:rFonts w:ascii="Calibri" w:hAnsi="Calibri" w:cs="Calibri"/>
                <w:color w:val="0000FF"/>
                <w:lang w:eastAsia="es-ES"/>
              </w:rPr>
            </w:pPr>
            <w:r w:rsidRPr="1E6304D2">
              <w:rPr>
                <w:rFonts w:ascii="Calibri" w:hAnsi="Calibri" w:cs="Calibri"/>
                <w:b/>
                <w:bCs/>
              </w:rPr>
              <w:t>DESCRIPCIÓN:</w:t>
            </w:r>
          </w:p>
          <w:p w14:paraId="6ED4024B" w14:textId="77777777" w:rsidR="00C050D6" w:rsidRDefault="00C050D6" w:rsidP="00075B4B">
            <w:pPr>
              <w:rPr>
                <w:rFonts w:ascii="Calibri" w:eastAsia="Arial Unicode MS" w:hAnsi="Calibri" w:cs="Calibri"/>
                <w:i/>
                <w:iCs/>
                <w:color w:val="000000" w:themeColor="text1"/>
              </w:rPr>
            </w:pPr>
            <w:r w:rsidRPr="1E6304D2">
              <w:rPr>
                <w:rFonts w:ascii="Calibri" w:eastAsia="Arial Unicode MS" w:hAnsi="Calibri" w:cs="Calibri"/>
                <w:i/>
                <w:iCs/>
                <w:color w:val="000000" w:themeColor="text1"/>
              </w:rPr>
              <w:t>El Funcionario Municipal consultará los datos del vehículo del propietario en el Sistema Gestor de Base de Datos.</w:t>
            </w:r>
          </w:p>
        </w:tc>
      </w:tr>
      <w:tr w:rsidR="00C050D6" w14:paraId="568AE9B5" w14:textId="77777777" w:rsidTr="00075B4B">
        <w:trPr>
          <w:trHeight w:val="935"/>
        </w:trPr>
        <w:tc>
          <w:tcPr>
            <w:tcW w:w="9219" w:type="dxa"/>
            <w:gridSpan w:val="4"/>
            <w:tcBorders>
              <w:bottom w:val="single" w:sz="4" w:space="0" w:color="auto"/>
            </w:tcBorders>
          </w:tcPr>
          <w:p w14:paraId="143A44E8" w14:textId="77777777" w:rsidR="00C050D6" w:rsidRDefault="00C050D6" w:rsidP="00075B4B">
            <w:pPr>
              <w:rPr>
                <w:rFonts w:ascii="Calibri" w:hAnsi="Calibri" w:cs="Calibri"/>
                <w:b/>
                <w:bCs/>
              </w:rPr>
            </w:pPr>
            <w:r w:rsidRPr="1E6304D2">
              <w:rPr>
                <w:rFonts w:ascii="Calibri" w:hAnsi="Calibri" w:cs="Calibri"/>
                <w:b/>
                <w:bCs/>
              </w:rPr>
              <w:t>NOTAS:</w:t>
            </w:r>
          </w:p>
          <w:p w14:paraId="1A7231FB" w14:textId="77777777" w:rsidR="00C050D6" w:rsidRDefault="00C050D6" w:rsidP="00D33B7F">
            <w:pPr>
              <w:pStyle w:val="ListParagraph"/>
              <w:numPr>
                <w:ilvl w:val="0"/>
                <w:numId w:val="15"/>
              </w:numPr>
              <w:jc w:val="both"/>
              <w:rPr>
                <w:rFonts w:ascii="Calibri" w:eastAsia="Calibri" w:hAnsi="Calibri" w:cs="Calibri"/>
                <w:i/>
                <w:iCs/>
                <w:color w:val="000000" w:themeColor="text1"/>
              </w:rPr>
            </w:pPr>
            <w:r w:rsidRPr="1E6304D2">
              <w:rPr>
                <w:rFonts w:ascii="Calibri" w:hAnsi="Calibri" w:cs="Calibri"/>
                <w:i/>
                <w:iCs/>
                <w:color w:val="000000" w:themeColor="text1"/>
              </w:rPr>
              <w:t>Los datos que se consultarán serán los datos personales del vehículo (número de placa).</w:t>
            </w:r>
          </w:p>
          <w:p w14:paraId="29F4186B" w14:textId="77777777" w:rsidR="00C050D6" w:rsidRDefault="00C050D6" w:rsidP="00D33B7F">
            <w:pPr>
              <w:pStyle w:val="ListParagraph"/>
              <w:numPr>
                <w:ilvl w:val="0"/>
                <w:numId w:val="15"/>
              </w:numPr>
              <w:jc w:val="both"/>
              <w:rPr>
                <w:rFonts w:ascii="Calibri" w:hAnsi="Calibri" w:cs="Calibri"/>
                <w:i/>
                <w:iCs/>
                <w:color w:val="000000" w:themeColor="text1"/>
              </w:rPr>
            </w:pPr>
            <w:r w:rsidRPr="1E6304D2">
              <w:rPr>
                <w:rFonts w:ascii="Calibri" w:hAnsi="Calibri" w:cs="Calibri"/>
                <w:i/>
                <w:iCs/>
                <w:color w:val="000000" w:themeColor="text1"/>
              </w:rPr>
              <w:t>El propietario solicitará al funcionario municipal la renovación de datos de los vehículos asociados a él.</w:t>
            </w:r>
          </w:p>
          <w:p w14:paraId="1459771F" w14:textId="77777777" w:rsidR="00C050D6" w:rsidRDefault="00C050D6" w:rsidP="00D33B7F">
            <w:pPr>
              <w:pStyle w:val="ListParagraph"/>
              <w:numPr>
                <w:ilvl w:val="0"/>
                <w:numId w:val="15"/>
              </w:numPr>
              <w:jc w:val="both"/>
              <w:rPr>
                <w:i/>
                <w:iCs/>
                <w:color w:val="000000" w:themeColor="text1"/>
              </w:rPr>
            </w:pPr>
            <w:r w:rsidRPr="1E6304D2">
              <w:rPr>
                <w:rFonts w:ascii="Calibri" w:hAnsi="Calibri" w:cs="Calibri"/>
                <w:i/>
                <w:iCs/>
                <w:color w:val="000000" w:themeColor="text1"/>
              </w:rPr>
              <w:t>El funcionario municipal realizará las acciones de actualización requeridas por el propietario a sus vehículos.</w:t>
            </w:r>
          </w:p>
          <w:p w14:paraId="473BA738" w14:textId="77777777" w:rsidR="00C050D6" w:rsidRDefault="00C050D6" w:rsidP="00D33B7F">
            <w:pPr>
              <w:pStyle w:val="ListParagraph"/>
              <w:numPr>
                <w:ilvl w:val="0"/>
                <w:numId w:val="15"/>
              </w:numPr>
              <w:jc w:val="both"/>
              <w:rPr>
                <w:i/>
                <w:iCs/>
                <w:color w:val="000000" w:themeColor="text1"/>
              </w:rPr>
            </w:pPr>
            <w:r w:rsidRPr="1E6304D2">
              <w:rPr>
                <w:rFonts w:ascii="Calibri" w:hAnsi="Calibri" w:cs="Calibri"/>
                <w:i/>
                <w:iCs/>
                <w:color w:val="000000" w:themeColor="text1"/>
              </w:rPr>
              <w:t>El SGBD actualizará las modificaciones realizadas por el funcionario municipal en los datos vehiculares del propietario.</w:t>
            </w:r>
          </w:p>
        </w:tc>
      </w:tr>
      <w:tr w:rsidR="00C050D6" w14:paraId="400B3B03" w14:textId="77777777" w:rsidTr="00075B4B">
        <w:trPr>
          <w:trHeight w:val="357"/>
        </w:trPr>
        <w:tc>
          <w:tcPr>
            <w:tcW w:w="9219" w:type="dxa"/>
            <w:gridSpan w:val="4"/>
            <w:tcBorders>
              <w:bottom w:val="single" w:sz="4" w:space="0" w:color="auto"/>
            </w:tcBorders>
            <w:shd w:val="clear" w:color="auto" w:fill="D9D9D9" w:themeFill="background1" w:themeFillShade="D9"/>
          </w:tcPr>
          <w:p w14:paraId="2A34A0D8" w14:textId="77777777" w:rsidR="00C050D6" w:rsidRDefault="00C050D6" w:rsidP="00075B4B">
            <w:pPr>
              <w:rPr>
                <w:rFonts w:ascii="Calibri" w:hAnsi="Calibri" w:cs="Calibri"/>
                <w:b/>
                <w:bCs/>
              </w:rPr>
            </w:pPr>
            <w:r w:rsidRPr="1E6304D2">
              <w:rPr>
                <w:rFonts w:ascii="Calibri" w:hAnsi="Calibri" w:cs="Calibri"/>
                <w:b/>
                <w:bCs/>
              </w:rPr>
              <w:t xml:space="preserve">ESCENARIOS: </w:t>
            </w:r>
          </w:p>
        </w:tc>
      </w:tr>
      <w:tr w:rsidR="00C050D6" w14:paraId="42A96536" w14:textId="77777777" w:rsidTr="00075B4B">
        <w:trPr>
          <w:trHeight w:val="1733"/>
        </w:trPr>
        <w:tc>
          <w:tcPr>
            <w:tcW w:w="1268" w:type="dxa"/>
            <w:tcBorders>
              <w:bottom w:val="single" w:sz="4" w:space="0" w:color="auto"/>
            </w:tcBorders>
          </w:tcPr>
          <w:p w14:paraId="09E3B2F1" w14:textId="77777777" w:rsidR="00C050D6" w:rsidRPr="00AD1A67" w:rsidRDefault="00C050D6" w:rsidP="00075B4B">
            <w:pPr>
              <w:rPr>
                <w:rFonts w:ascii="Calibri" w:hAnsi="Calibri" w:cs="Calibri"/>
                <w:lang w:eastAsia="es-ES"/>
              </w:rPr>
            </w:pPr>
            <w:r w:rsidRPr="1E6304D2">
              <w:rPr>
                <w:rFonts w:ascii="Calibri" w:eastAsia="Arial Unicode MS" w:hAnsi="Calibri" w:cs="Calibri"/>
              </w:rPr>
              <w:t>ES-</w:t>
            </w:r>
            <w:r w:rsidRPr="00AD1A67">
              <w:rPr>
                <w:rFonts w:ascii="Calibri" w:eastAsia="Arial Unicode MS" w:hAnsi="Calibri" w:cs="Calibri"/>
              </w:rPr>
              <w:t>1.1</w:t>
            </w:r>
          </w:p>
        </w:tc>
        <w:tc>
          <w:tcPr>
            <w:tcW w:w="7950" w:type="dxa"/>
            <w:gridSpan w:val="3"/>
            <w:tcBorders>
              <w:bottom w:val="single" w:sz="4" w:space="0" w:color="auto"/>
            </w:tcBorders>
          </w:tcPr>
          <w:p w14:paraId="7F547AA6"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La actualización de datos del vehículo se realiza de forma exitosa. </w:t>
            </w:r>
          </w:p>
          <w:p w14:paraId="66F22DDC"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73D63EFD" w14:textId="77777777" w:rsidR="00C050D6"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son verificados correctamente. </w:t>
            </w:r>
          </w:p>
          <w:p w14:paraId="7D3B6997" w14:textId="77777777" w:rsidR="00C050D6" w:rsidRDefault="00C050D6" w:rsidP="00075B4B">
            <w:pPr>
              <w:rPr>
                <w:rFonts w:ascii="Calibri" w:eastAsia="Arial Unicode MS" w:hAnsi="Calibri" w:cs="Calibri"/>
                <w:i/>
              </w:rPr>
            </w:pPr>
            <w:r>
              <w:rPr>
                <w:rFonts w:ascii="Calibri" w:eastAsia="Arial Unicode MS" w:hAnsi="Calibri" w:cs="Calibri"/>
                <w:i/>
              </w:rPr>
              <w:t>Los nuevos datos del vehículo son ingresados.</w:t>
            </w:r>
          </w:p>
          <w:p w14:paraId="6B4EC575" w14:textId="77777777" w:rsidR="00C050D6" w:rsidRPr="00AD1A67" w:rsidRDefault="00C050D6" w:rsidP="00075B4B">
            <w:pPr>
              <w:rPr>
                <w:rFonts w:ascii="Calibri" w:eastAsia="Arial Unicode MS" w:hAnsi="Calibri" w:cs="Calibri"/>
                <w:i/>
              </w:rPr>
            </w:pPr>
            <w:r>
              <w:rPr>
                <w:rFonts w:ascii="Calibri" w:eastAsia="Arial Unicode MS" w:hAnsi="Calibri" w:cs="Calibri"/>
                <w:i/>
              </w:rPr>
              <w:t xml:space="preserve">Los datos del vehículo son actualizados correctamente. </w:t>
            </w:r>
          </w:p>
          <w:p w14:paraId="47FA003B"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estado del vehículo ha cambiado. </w:t>
            </w:r>
          </w:p>
          <w:p w14:paraId="5CE7B278"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3FB69A08"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vehículo tiene un nuevo estado. </w:t>
            </w:r>
          </w:p>
          <w:p w14:paraId="5B400916"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esta actualizado correctamente. </w:t>
            </w:r>
          </w:p>
        </w:tc>
      </w:tr>
      <w:tr w:rsidR="00C050D6" w14:paraId="29628BC5" w14:textId="77777777" w:rsidTr="00075B4B">
        <w:trPr>
          <w:trHeight w:val="1733"/>
        </w:trPr>
        <w:tc>
          <w:tcPr>
            <w:tcW w:w="1268" w:type="dxa"/>
            <w:tcBorders>
              <w:bottom w:val="single" w:sz="4" w:space="0" w:color="auto"/>
            </w:tcBorders>
          </w:tcPr>
          <w:p w14:paraId="779CA8BF" w14:textId="77777777" w:rsidR="00C050D6" w:rsidRDefault="00C050D6" w:rsidP="00075B4B">
            <w:pPr>
              <w:rPr>
                <w:rFonts w:ascii="Calibri" w:eastAsia="Arial Unicode MS" w:hAnsi="Calibri" w:cs="Calibri"/>
              </w:rPr>
            </w:pPr>
            <w:r w:rsidRPr="1E6304D2">
              <w:rPr>
                <w:rFonts w:ascii="Calibri" w:eastAsia="Arial Unicode MS" w:hAnsi="Calibri" w:cs="Calibri"/>
              </w:rPr>
              <w:t>ES-1.</w:t>
            </w:r>
            <w:r w:rsidRPr="00AD1A67">
              <w:rPr>
                <w:rFonts w:ascii="Calibri" w:eastAsia="Arial Unicode MS" w:hAnsi="Calibri" w:cs="Calibri"/>
              </w:rPr>
              <w:t>2</w:t>
            </w:r>
          </w:p>
        </w:tc>
        <w:tc>
          <w:tcPr>
            <w:tcW w:w="7950" w:type="dxa"/>
            <w:gridSpan w:val="3"/>
            <w:tcBorders>
              <w:bottom w:val="single" w:sz="4" w:space="0" w:color="auto"/>
            </w:tcBorders>
          </w:tcPr>
          <w:p w14:paraId="5002A950"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La consulta para actualizar datos del vehículo es incorrecta. </w:t>
            </w:r>
          </w:p>
          <w:p w14:paraId="11263AB5"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02A6E0AA"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ingresado no corresponden a ningún campo en el SGBD.  </w:t>
            </w:r>
          </w:p>
          <w:p w14:paraId="570581FE"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funcionario ingreso datos erróneos. </w:t>
            </w:r>
          </w:p>
          <w:p w14:paraId="0958DBE0"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30F7C863"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sistema devuelve un mensaje de error. </w:t>
            </w:r>
          </w:p>
          <w:p w14:paraId="2CCF57A8" w14:textId="77777777" w:rsidR="00C050D6" w:rsidRDefault="00C050D6" w:rsidP="00075B4B">
            <w:pPr>
              <w:rPr>
                <w:rFonts w:ascii="Calibri" w:hAnsi="Calibri" w:cs="Calibri"/>
                <w:b/>
                <w:bCs/>
              </w:rPr>
            </w:pPr>
            <w:r w:rsidRPr="00AD1A67">
              <w:rPr>
                <w:rFonts w:ascii="Calibri" w:eastAsia="Arial Unicode MS" w:hAnsi="Calibri" w:cs="Calibri"/>
                <w:i/>
              </w:rPr>
              <w:t xml:space="preserve">El sistema solicita que se vuelva a ingresar los datos a consultar del vehículo. </w:t>
            </w:r>
          </w:p>
        </w:tc>
      </w:tr>
      <w:tr w:rsidR="00C050D6" w14:paraId="23F02652" w14:textId="77777777" w:rsidTr="00075B4B">
        <w:trPr>
          <w:trHeight w:val="1733"/>
        </w:trPr>
        <w:tc>
          <w:tcPr>
            <w:tcW w:w="1268" w:type="dxa"/>
            <w:tcBorders>
              <w:bottom w:val="single" w:sz="4" w:space="0" w:color="auto"/>
            </w:tcBorders>
          </w:tcPr>
          <w:p w14:paraId="4498BFD6" w14:textId="77777777" w:rsidR="00C050D6" w:rsidRDefault="00C050D6" w:rsidP="00075B4B">
            <w:pPr>
              <w:rPr>
                <w:rFonts w:ascii="Calibri" w:eastAsia="Arial Unicode MS" w:hAnsi="Calibri" w:cs="Calibri"/>
              </w:rPr>
            </w:pPr>
            <w:r w:rsidRPr="1E6304D2">
              <w:rPr>
                <w:rFonts w:ascii="Calibri" w:eastAsia="Arial Unicode MS" w:hAnsi="Calibri" w:cs="Calibri"/>
              </w:rPr>
              <w:t>ES-1.</w:t>
            </w:r>
            <w:r w:rsidRPr="00AD1A67">
              <w:rPr>
                <w:rFonts w:ascii="Calibri" w:eastAsia="Arial Unicode MS" w:hAnsi="Calibri" w:cs="Calibri"/>
              </w:rPr>
              <w:t>3</w:t>
            </w:r>
          </w:p>
        </w:tc>
        <w:tc>
          <w:tcPr>
            <w:tcW w:w="7950" w:type="dxa"/>
            <w:gridSpan w:val="3"/>
            <w:tcBorders>
              <w:bottom w:val="single" w:sz="4" w:space="0" w:color="auto"/>
            </w:tcBorders>
          </w:tcPr>
          <w:p w14:paraId="33044238"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Actualización de datos del vehículo de forma incorrecta. </w:t>
            </w:r>
          </w:p>
          <w:p w14:paraId="456D3124"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090300E8"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funcionario ingresa datos en formato erróneo y no se pueden almacenar.  </w:t>
            </w:r>
          </w:p>
          <w:p w14:paraId="53467B0E"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funcionario envía campos vacíos.  </w:t>
            </w:r>
          </w:p>
          <w:p w14:paraId="51EB9975"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566B0162"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sistema devuelve un mensaje de error. </w:t>
            </w:r>
          </w:p>
          <w:p w14:paraId="6220EB4F" w14:textId="77777777" w:rsidR="00C050D6" w:rsidRDefault="00C050D6" w:rsidP="00075B4B">
            <w:pPr>
              <w:rPr>
                <w:rFonts w:ascii="Calibri" w:hAnsi="Calibri" w:cs="Calibri"/>
                <w:b/>
                <w:bCs/>
              </w:rPr>
            </w:pPr>
            <w:r w:rsidRPr="00AD1A67">
              <w:rPr>
                <w:rFonts w:ascii="Calibri" w:eastAsia="Arial Unicode MS" w:hAnsi="Calibri" w:cs="Calibri"/>
                <w:i/>
              </w:rPr>
              <w:t xml:space="preserve">El sistema solicita que se vuelva a ingresar los datos a actualizar del vehículo de manera correcta. </w:t>
            </w:r>
          </w:p>
        </w:tc>
      </w:tr>
    </w:tbl>
    <w:p w14:paraId="10F06221" w14:textId="10332EDC" w:rsidR="00C050D6" w:rsidRDefault="00C050D6" w:rsidP="00C0671A">
      <w:pPr>
        <w:ind w:left="2124"/>
        <w:rPr>
          <w:rFonts w:ascii="Calibri" w:hAnsi="Calibri" w:cs="Book Antiqua"/>
          <w:b/>
          <w:spacing w:val="20"/>
        </w:rPr>
      </w:pPr>
    </w:p>
    <w:p w14:paraId="5B5FBECF" w14:textId="10332EDC" w:rsidR="006F0350" w:rsidRDefault="006F0350" w:rsidP="4C594623">
      <w:pPr>
        <w:ind w:left="2124"/>
        <w:rPr>
          <w:rFonts w:ascii="Calibri" w:hAnsi="Calibri" w:cs="Book Antiqua"/>
          <w:b/>
          <w:bCs/>
          <w:spacing w:val="20"/>
        </w:rPr>
      </w:pPr>
    </w:p>
    <w:p w14:paraId="2E5F0D3A" w14:textId="10332EDC" w:rsidR="006F0350" w:rsidRDefault="006F0350" w:rsidP="4C594623">
      <w:pPr>
        <w:ind w:left="2124"/>
        <w:rPr>
          <w:rFonts w:ascii="Calibri" w:hAnsi="Calibri" w:cs="Book Antiqua"/>
          <w:b/>
          <w:bCs/>
          <w:spacing w:val="20"/>
        </w:rPr>
      </w:pPr>
    </w:p>
    <w:p w14:paraId="69B9ACD9" w14:textId="10332EDC" w:rsidR="006F0350" w:rsidRDefault="006F0350" w:rsidP="4C594623">
      <w:pPr>
        <w:ind w:left="2124"/>
        <w:rPr>
          <w:rFonts w:ascii="Calibri" w:hAnsi="Calibri" w:cs="Book Antiqua"/>
          <w:b/>
          <w:bCs/>
          <w:spacing w:val="20"/>
        </w:rPr>
      </w:pPr>
    </w:p>
    <w:p w14:paraId="23D7ED73" w14:textId="10332EDC" w:rsidR="006F0350" w:rsidRDefault="006F0350" w:rsidP="4C594623">
      <w:pPr>
        <w:ind w:left="2124"/>
        <w:rPr>
          <w:rFonts w:ascii="Calibri" w:hAnsi="Calibri" w:cs="Book Antiqua"/>
          <w:b/>
          <w:bCs/>
          <w:spacing w:val="20"/>
        </w:rPr>
      </w:pPr>
    </w:p>
    <w:p w14:paraId="48C16DF9" w14:textId="10332EDC" w:rsidR="006F0350" w:rsidRDefault="006F0350" w:rsidP="4C594623">
      <w:pPr>
        <w:ind w:left="2124"/>
        <w:rPr>
          <w:rFonts w:ascii="Calibri" w:hAnsi="Calibri" w:cs="Book Antiqua"/>
          <w:b/>
          <w:bCs/>
          <w:spacing w:val="20"/>
        </w:rPr>
      </w:pPr>
    </w:p>
    <w:p w14:paraId="305ABB78" w14:textId="10332EDC" w:rsidR="006F0350" w:rsidRDefault="006F0350" w:rsidP="4C594623">
      <w:pPr>
        <w:ind w:left="2124"/>
        <w:rPr>
          <w:rFonts w:ascii="Calibri" w:hAnsi="Calibri" w:cs="Book Antiqua"/>
          <w:b/>
          <w:bCs/>
          <w:spacing w:val="20"/>
        </w:rPr>
      </w:pPr>
    </w:p>
    <w:p w14:paraId="015D2673" w14:textId="10332EDC" w:rsidR="006F0350" w:rsidRDefault="006F0350" w:rsidP="4C594623">
      <w:pPr>
        <w:ind w:left="2124"/>
        <w:rPr>
          <w:rFonts w:ascii="Calibri" w:hAnsi="Calibri" w:cs="Book Antiqua"/>
          <w:b/>
          <w:bCs/>
          <w:spacing w:val="20"/>
        </w:rPr>
      </w:pPr>
    </w:p>
    <w:p w14:paraId="15E68C35" w14:textId="10332EDC" w:rsidR="006F0350" w:rsidRDefault="006F0350" w:rsidP="4C594623">
      <w:pPr>
        <w:ind w:left="2124"/>
        <w:rPr>
          <w:rFonts w:ascii="Calibri" w:hAnsi="Calibri" w:cs="Book Antiqua"/>
          <w:b/>
          <w:bCs/>
          <w:spacing w:val="20"/>
        </w:rPr>
      </w:pPr>
    </w:p>
    <w:p w14:paraId="5C6922BA" w14:textId="10332EDC" w:rsidR="006F0350" w:rsidRDefault="006F0350" w:rsidP="4C594623">
      <w:pPr>
        <w:ind w:left="2124"/>
        <w:rPr>
          <w:rFonts w:ascii="Calibri" w:hAnsi="Calibri" w:cs="Book Antiqua"/>
          <w:b/>
          <w:bCs/>
          <w:spacing w:val="20"/>
        </w:rPr>
      </w:pPr>
    </w:p>
    <w:p w14:paraId="1050E5D1" w14:textId="10332EDC" w:rsidR="006F0350" w:rsidRDefault="006F0350" w:rsidP="4C594623">
      <w:pPr>
        <w:ind w:left="2124"/>
        <w:rPr>
          <w:rFonts w:ascii="Calibri" w:hAnsi="Calibri" w:cs="Book Antiqua"/>
          <w:b/>
          <w:bCs/>
          <w:spacing w:val="20"/>
        </w:rPr>
      </w:pPr>
    </w:p>
    <w:p w14:paraId="6974FC2B" w14:textId="10332EDC" w:rsidR="006F0350" w:rsidRDefault="006F0350" w:rsidP="4C594623">
      <w:pPr>
        <w:ind w:left="2124"/>
        <w:rPr>
          <w:rFonts w:ascii="Calibri" w:hAnsi="Calibri" w:cs="Book Antiqua"/>
          <w:b/>
          <w:bCs/>
          <w:spacing w:val="20"/>
        </w:rPr>
      </w:pPr>
    </w:p>
    <w:p w14:paraId="02D15A5D" w14:textId="10332EDC" w:rsidR="006F0350" w:rsidRDefault="006F0350" w:rsidP="4C594623">
      <w:pPr>
        <w:ind w:left="2124"/>
        <w:rPr>
          <w:rFonts w:ascii="Calibri" w:hAnsi="Calibri" w:cs="Book Antiqua"/>
          <w:b/>
          <w:bCs/>
          <w:spacing w:val="20"/>
        </w:rPr>
      </w:pPr>
    </w:p>
    <w:p w14:paraId="7FBD3DFA" w14:textId="77777777" w:rsidR="00C050D6" w:rsidRDefault="00C050D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0"/>
        <w:gridCol w:w="3248"/>
        <w:gridCol w:w="1797"/>
        <w:gridCol w:w="3061"/>
      </w:tblGrid>
      <w:tr w:rsidR="00673DA1" w14:paraId="7340BEF1" w14:textId="77777777" w:rsidTr="00D52116">
        <w:tc>
          <w:tcPr>
            <w:tcW w:w="4378" w:type="dxa"/>
            <w:gridSpan w:val="2"/>
            <w:shd w:val="clear" w:color="auto" w:fill="D9D9D9" w:themeFill="background1" w:themeFillShade="D9"/>
          </w:tcPr>
          <w:p w14:paraId="18E42F05" w14:textId="77777777" w:rsidR="00673DA1" w:rsidRDefault="00673DA1" w:rsidP="00D52116">
            <w:pPr>
              <w:rPr>
                <w:rFonts w:ascii="Calibri" w:hAnsi="Calibri" w:cs="Calibri"/>
                <w:b/>
                <w:bCs/>
              </w:rPr>
            </w:pPr>
            <w:r w:rsidRPr="1E6304D2">
              <w:rPr>
                <w:rFonts w:ascii="Calibri" w:hAnsi="Calibri" w:cs="Calibri"/>
                <w:b/>
                <w:bCs/>
              </w:rPr>
              <w:t>IDENTIFICADOR CASO DE USO:</w:t>
            </w:r>
          </w:p>
          <w:p w14:paraId="04ECA3BE" w14:textId="77777777" w:rsidR="00673DA1" w:rsidRPr="008C2474" w:rsidRDefault="00673DA1" w:rsidP="00D52116">
            <w:pPr>
              <w:rPr>
                <w:rFonts w:ascii="Calibri" w:hAnsi="Calibri" w:cs="Calibri"/>
                <w:b/>
              </w:rPr>
            </w:pPr>
            <w:r w:rsidRPr="1E6304D2">
              <w:rPr>
                <w:rFonts w:ascii="Calibri" w:hAnsi="Calibri" w:cs="Calibri"/>
                <w:b/>
                <w:bCs/>
              </w:rPr>
              <w:t>CU-</w:t>
            </w:r>
            <w:r>
              <w:rPr>
                <w:rFonts w:ascii="Calibri" w:hAnsi="Calibri" w:cs="Calibri"/>
                <w:b/>
                <w:bCs/>
              </w:rPr>
              <w:t>1</w:t>
            </w:r>
          </w:p>
        </w:tc>
        <w:tc>
          <w:tcPr>
            <w:tcW w:w="4858" w:type="dxa"/>
            <w:gridSpan w:val="2"/>
            <w:shd w:val="clear" w:color="auto" w:fill="D9D9D9" w:themeFill="background1" w:themeFillShade="D9"/>
          </w:tcPr>
          <w:p w14:paraId="05526A19" w14:textId="77777777" w:rsidR="00673DA1" w:rsidRDefault="00673DA1" w:rsidP="00D52116">
            <w:pPr>
              <w:rPr>
                <w:rFonts w:ascii="Calibri" w:hAnsi="Calibri" w:cs="Calibri"/>
                <w:b/>
                <w:bCs/>
              </w:rPr>
            </w:pPr>
            <w:r w:rsidRPr="1E6304D2">
              <w:rPr>
                <w:rFonts w:ascii="Calibri" w:hAnsi="Calibri" w:cs="Calibri"/>
                <w:b/>
                <w:bCs/>
              </w:rPr>
              <w:t>NOMBRE:</w:t>
            </w:r>
          </w:p>
          <w:p w14:paraId="45BCEBCB" w14:textId="77777777" w:rsidR="00673DA1" w:rsidRPr="008C2474" w:rsidRDefault="00673DA1" w:rsidP="00D52116">
            <w:pPr>
              <w:spacing w:line="259" w:lineRule="auto"/>
              <w:rPr>
                <w:rFonts w:ascii="Calibri" w:eastAsia="Arial Unicode MS" w:hAnsi="Calibri" w:cs="Calibri"/>
              </w:rPr>
            </w:pPr>
            <w:r>
              <w:rPr>
                <w:rFonts w:ascii="Calibri" w:eastAsia="Arial Unicode MS" w:hAnsi="Calibri" w:cs="Calibri"/>
              </w:rPr>
              <w:t>Actualizar Empleado</w:t>
            </w:r>
          </w:p>
          <w:p w14:paraId="7BAE92C0" w14:textId="77777777" w:rsidR="00673DA1" w:rsidRDefault="00673DA1" w:rsidP="00D52116">
            <w:pPr>
              <w:rPr>
                <w:rFonts w:ascii="Calibri" w:hAnsi="Calibri" w:cs="Calibri"/>
                <w:b/>
                <w:bCs/>
              </w:rPr>
            </w:pPr>
          </w:p>
        </w:tc>
      </w:tr>
      <w:tr w:rsidR="00673DA1" w14:paraId="458AA656" w14:textId="77777777" w:rsidTr="00D52116">
        <w:tc>
          <w:tcPr>
            <w:tcW w:w="6175" w:type="dxa"/>
            <w:gridSpan w:val="3"/>
          </w:tcPr>
          <w:p w14:paraId="15EA12AC" w14:textId="77777777" w:rsidR="00673DA1" w:rsidRDefault="00673DA1" w:rsidP="00D52116">
            <w:pPr>
              <w:rPr>
                <w:rFonts w:ascii="Calibri" w:hAnsi="Calibri" w:cs="Calibri"/>
                <w:b/>
                <w:bCs/>
              </w:rPr>
            </w:pPr>
            <w:r w:rsidRPr="1E6304D2">
              <w:rPr>
                <w:rFonts w:ascii="Calibri" w:hAnsi="Calibri" w:cs="Calibri"/>
                <w:b/>
                <w:bCs/>
              </w:rPr>
              <w:t>COMPLEJIDAD:</w:t>
            </w:r>
          </w:p>
          <w:p w14:paraId="4FDB1259" w14:textId="77777777" w:rsidR="00673DA1" w:rsidRPr="008C2474" w:rsidRDefault="00673DA1" w:rsidP="00D52116">
            <w:pPr>
              <w:rPr>
                <w:rFonts w:ascii="Calibri" w:hAnsi="Calibri" w:cs="Calibri"/>
                <w:b/>
              </w:rPr>
            </w:pPr>
            <w:r>
              <w:rPr>
                <w:rFonts w:ascii="Calibri" w:eastAsia="Arial Unicode MS" w:hAnsi="Calibri" w:cs="Calibri"/>
              </w:rPr>
              <w:t>Media</w:t>
            </w:r>
          </w:p>
        </w:tc>
        <w:tc>
          <w:tcPr>
            <w:tcW w:w="3061" w:type="dxa"/>
          </w:tcPr>
          <w:p w14:paraId="225BAD36" w14:textId="77777777" w:rsidR="00673DA1" w:rsidRDefault="00673DA1" w:rsidP="00D52116">
            <w:pPr>
              <w:rPr>
                <w:rFonts w:ascii="Calibri" w:hAnsi="Calibri" w:cs="Calibri"/>
                <w:b/>
                <w:bCs/>
              </w:rPr>
            </w:pPr>
            <w:r w:rsidRPr="1E6304D2">
              <w:rPr>
                <w:rFonts w:ascii="Calibri" w:hAnsi="Calibri" w:cs="Calibri"/>
                <w:b/>
                <w:bCs/>
              </w:rPr>
              <w:t>PRIORIDAD:</w:t>
            </w:r>
          </w:p>
          <w:p w14:paraId="3210B208" w14:textId="77777777" w:rsidR="00673DA1" w:rsidRDefault="00673DA1" w:rsidP="00D52116">
            <w:pPr>
              <w:spacing w:line="259" w:lineRule="auto"/>
            </w:pPr>
            <w:r w:rsidRPr="008C2474">
              <w:rPr>
                <w:rFonts w:ascii="Calibri" w:eastAsia="Arial Unicode MS" w:hAnsi="Calibri" w:cs="Calibri"/>
              </w:rPr>
              <w:t>Media</w:t>
            </w:r>
          </w:p>
        </w:tc>
      </w:tr>
      <w:tr w:rsidR="00673DA1" w14:paraId="51CC6913" w14:textId="77777777" w:rsidTr="00D52116">
        <w:tc>
          <w:tcPr>
            <w:tcW w:w="9236" w:type="dxa"/>
            <w:gridSpan w:val="4"/>
          </w:tcPr>
          <w:p w14:paraId="731C0B61" w14:textId="77777777" w:rsidR="00673DA1" w:rsidRDefault="00673DA1" w:rsidP="00D52116">
            <w:pPr>
              <w:rPr>
                <w:rFonts w:ascii="Calibri" w:hAnsi="Calibri" w:cs="Calibri"/>
                <w:b/>
                <w:bCs/>
              </w:rPr>
            </w:pPr>
            <w:r w:rsidRPr="1E6304D2">
              <w:rPr>
                <w:rFonts w:ascii="Calibri" w:hAnsi="Calibri" w:cs="Calibri"/>
                <w:b/>
                <w:bCs/>
              </w:rPr>
              <w:t>REQUERIMIENTO FUNCIONAL ASOCIADO:</w:t>
            </w:r>
          </w:p>
          <w:p w14:paraId="15ED75C9" w14:textId="77777777" w:rsidR="00673DA1" w:rsidRDefault="00673DA1" w:rsidP="00D52116">
            <w:pPr>
              <w:spacing w:line="259" w:lineRule="auto"/>
            </w:pPr>
            <w:r w:rsidRPr="008C2474">
              <w:rPr>
                <w:rFonts w:ascii="Calibri" w:eastAsia="Arial Unicode MS" w:hAnsi="Calibri" w:cs="Calibri"/>
                <w:i/>
              </w:rPr>
              <w:t>RF-4.1.</w:t>
            </w:r>
            <w:r>
              <w:rPr>
                <w:rFonts w:ascii="Calibri" w:eastAsia="Arial Unicode MS" w:hAnsi="Calibri" w:cs="Calibri"/>
                <w:i/>
              </w:rPr>
              <w:t>4</w:t>
            </w:r>
            <w:r w:rsidRPr="008C2474">
              <w:rPr>
                <w:rFonts w:ascii="Calibri" w:eastAsia="Arial Unicode MS" w:hAnsi="Calibri" w:cs="Calibri"/>
                <w:i/>
              </w:rPr>
              <w:t xml:space="preserve"> </w:t>
            </w:r>
            <w:r>
              <w:rPr>
                <w:rFonts w:ascii="Calibri" w:eastAsia="Arial Unicode MS" w:hAnsi="Calibri" w:cs="Calibri"/>
                <w:i/>
              </w:rPr>
              <w:t>Actualización de Datos</w:t>
            </w:r>
          </w:p>
        </w:tc>
      </w:tr>
      <w:tr w:rsidR="00673DA1" w14:paraId="0BED4F7B" w14:textId="77777777" w:rsidTr="00D52116">
        <w:tc>
          <w:tcPr>
            <w:tcW w:w="9236" w:type="dxa"/>
            <w:gridSpan w:val="4"/>
          </w:tcPr>
          <w:p w14:paraId="29E7DB90" w14:textId="77777777" w:rsidR="00673DA1" w:rsidRDefault="00673DA1" w:rsidP="00D52116">
            <w:pPr>
              <w:rPr>
                <w:rFonts w:ascii="Calibri" w:hAnsi="Calibri" w:cs="Calibri"/>
                <w:b/>
                <w:bCs/>
              </w:rPr>
            </w:pPr>
            <w:r w:rsidRPr="1E6304D2">
              <w:rPr>
                <w:rFonts w:ascii="Calibri" w:hAnsi="Calibri" w:cs="Calibri"/>
                <w:b/>
                <w:bCs/>
              </w:rPr>
              <w:t>ACTORES:</w:t>
            </w:r>
          </w:p>
          <w:p w14:paraId="3EDEFF1A"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ACT-</w:t>
            </w:r>
            <w:r>
              <w:rPr>
                <w:rFonts w:ascii="Calibri" w:eastAsia="Arial Unicode MS" w:hAnsi="Calibri" w:cs="Calibri"/>
                <w:i/>
              </w:rPr>
              <w:t>2 Administrador de Base de Datos</w:t>
            </w:r>
          </w:p>
        </w:tc>
      </w:tr>
      <w:tr w:rsidR="00673DA1" w14:paraId="2599C1AE" w14:textId="77777777" w:rsidTr="00D52116">
        <w:tc>
          <w:tcPr>
            <w:tcW w:w="9236" w:type="dxa"/>
            <w:gridSpan w:val="4"/>
          </w:tcPr>
          <w:p w14:paraId="2A0EDCA7" w14:textId="77777777" w:rsidR="00673DA1" w:rsidRDefault="00673DA1" w:rsidP="00D52116">
            <w:pPr>
              <w:rPr>
                <w:rFonts w:ascii="Calibri" w:hAnsi="Calibri" w:cs="Calibri"/>
                <w:b/>
                <w:bCs/>
              </w:rPr>
            </w:pPr>
            <w:r w:rsidRPr="1E6304D2">
              <w:rPr>
                <w:rFonts w:ascii="Calibri" w:hAnsi="Calibri" w:cs="Calibri"/>
                <w:b/>
                <w:bCs/>
              </w:rPr>
              <w:t>CASOS DE USO ASOCIADOS:</w:t>
            </w:r>
          </w:p>
          <w:p w14:paraId="1733CAA3" w14:textId="77777777" w:rsidR="00673DA1" w:rsidRPr="00F15582" w:rsidRDefault="00673DA1" w:rsidP="00D52116">
            <w:pPr>
              <w:numPr>
                <w:ilvl w:val="0"/>
                <w:numId w:val="16"/>
              </w:numPr>
              <w:spacing w:line="240" w:lineRule="atLeast"/>
              <w:jc w:val="both"/>
              <w:rPr>
                <w:i/>
              </w:rPr>
            </w:pPr>
            <w:r>
              <w:rPr>
                <w:i/>
              </w:rPr>
              <w:t xml:space="preserve">Utiliza el </w:t>
            </w:r>
            <w:r>
              <w:rPr>
                <w:b/>
                <w:bCs/>
                <w:i/>
              </w:rPr>
              <w:t>CU4.</w:t>
            </w:r>
          </w:p>
          <w:p w14:paraId="38F18C22" w14:textId="77777777" w:rsidR="00673DA1" w:rsidRPr="009F21D5" w:rsidRDefault="00673DA1" w:rsidP="00D52116">
            <w:pPr>
              <w:numPr>
                <w:ilvl w:val="0"/>
                <w:numId w:val="16"/>
              </w:numPr>
              <w:spacing w:line="240" w:lineRule="atLeast"/>
              <w:jc w:val="both"/>
              <w:rPr>
                <w:i/>
              </w:rPr>
            </w:pPr>
            <w:r>
              <w:rPr>
                <w:i/>
              </w:rPr>
              <w:t xml:space="preserve">Requiere del </w:t>
            </w:r>
            <w:r>
              <w:rPr>
                <w:b/>
                <w:bCs/>
                <w:i/>
              </w:rPr>
              <w:t>CU2.</w:t>
            </w:r>
          </w:p>
        </w:tc>
      </w:tr>
      <w:tr w:rsidR="00673DA1" w14:paraId="52DF38B2" w14:textId="77777777" w:rsidTr="00D52116">
        <w:tc>
          <w:tcPr>
            <w:tcW w:w="9236" w:type="dxa"/>
            <w:gridSpan w:val="4"/>
          </w:tcPr>
          <w:p w14:paraId="16A7F513" w14:textId="77777777" w:rsidR="00673DA1" w:rsidRPr="008C2474" w:rsidRDefault="00673DA1" w:rsidP="00D52116">
            <w:pPr>
              <w:rPr>
                <w:rFonts w:ascii="Calibri" w:hAnsi="Calibri" w:cs="Calibri"/>
                <w:lang w:eastAsia="es-ES"/>
              </w:rPr>
            </w:pPr>
            <w:r w:rsidRPr="1E6304D2">
              <w:rPr>
                <w:rFonts w:ascii="Calibri" w:hAnsi="Calibri" w:cs="Calibri"/>
                <w:b/>
                <w:bCs/>
              </w:rPr>
              <w:t>DESCRIPCIÓN:</w:t>
            </w:r>
          </w:p>
          <w:p w14:paraId="44718A9B" w14:textId="77777777" w:rsidR="00673DA1" w:rsidRPr="008C2474" w:rsidRDefault="00673DA1" w:rsidP="00D52116">
            <w:pPr>
              <w:rPr>
                <w:rFonts w:ascii="Calibri" w:eastAsia="Arial Unicode MS" w:hAnsi="Calibri" w:cs="Calibri"/>
                <w:i/>
              </w:rPr>
            </w:pPr>
            <w:r>
              <w:rPr>
                <w:rFonts w:ascii="Calibri" w:eastAsia="Arial Unicode MS" w:hAnsi="Calibri" w:cs="Calibri"/>
                <w:i/>
              </w:rPr>
              <w:t>El Administrador de Base de Datos actualizará la información correspondiente a los empleados del sistema.</w:t>
            </w:r>
          </w:p>
        </w:tc>
      </w:tr>
      <w:tr w:rsidR="00673DA1" w14:paraId="304BA13D" w14:textId="77777777" w:rsidTr="00D52116">
        <w:tc>
          <w:tcPr>
            <w:tcW w:w="9236" w:type="dxa"/>
            <w:gridSpan w:val="4"/>
            <w:tcBorders>
              <w:bottom w:val="single" w:sz="4" w:space="0" w:color="auto"/>
            </w:tcBorders>
          </w:tcPr>
          <w:p w14:paraId="588EDD14" w14:textId="77777777" w:rsidR="00673DA1" w:rsidRDefault="00673DA1" w:rsidP="00D52116">
            <w:pPr>
              <w:rPr>
                <w:rFonts w:ascii="Calibri" w:hAnsi="Calibri" w:cs="Calibri"/>
                <w:b/>
                <w:bCs/>
              </w:rPr>
            </w:pPr>
            <w:r w:rsidRPr="1E6304D2">
              <w:rPr>
                <w:rFonts w:ascii="Calibri" w:hAnsi="Calibri" w:cs="Calibri"/>
                <w:b/>
                <w:bCs/>
              </w:rPr>
              <w:t>NOTAS:</w:t>
            </w:r>
          </w:p>
          <w:p w14:paraId="7BC42EFD" w14:textId="77777777" w:rsidR="00673DA1" w:rsidRPr="008C2474" w:rsidRDefault="00673DA1" w:rsidP="00D52116">
            <w:pPr>
              <w:pStyle w:val="ListParagraph"/>
              <w:numPr>
                <w:ilvl w:val="0"/>
                <w:numId w:val="15"/>
              </w:numPr>
              <w:jc w:val="both"/>
              <w:rPr>
                <w:i/>
              </w:rPr>
            </w:pPr>
            <w:r>
              <w:rPr>
                <w:rFonts w:ascii="Calibri" w:hAnsi="Calibri" w:cs="Calibri"/>
                <w:i/>
              </w:rPr>
              <w:t>Se realizará la actualización cuando sea solicitada o cuando ya no este vigente.</w:t>
            </w:r>
          </w:p>
        </w:tc>
      </w:tr>
      <w:tr w:rsidR="00673DA1" w14:paraId="1333A0BF" w14:textId="77777777" w:rsidTr="00D52116">
        <w:trPr>
          <w:trHeight w:val="345"/>
        </w:trPr>
        <w:tc>
          <w:tcPr>
            <w:tcW w:w="9236" w:type="dxa"/>
            <w:gridSpan w:val="4"/>
            <w:tcBorders>
              <w:bottom w:val="single" w:sz="4" w:space="0" w:color="auto"/>
            </w:tcBorders>
            <w:shd w:val="clear" w:color="auto" w:fill="D9D9D9" w:themeFill="background1" w:themeFillShade="D9"/>
          </w:tcPr>
          <w:p w14:paraId="6075686A" w14:textId="77777777" w:rsidR="00673DA1" w:rsidRDefault="00673DA1" w:rsidP="00D52116">
            <w:pPr>
              <w:rPr>
                <w:rFonts w:ascii="Calibri" w:hAnsi="Calibri" w:cs="Calibri"/>
                <w:b/>
                <w:bCs/>
              </w:rPr>
            </w:pPr>
            <w:r w:rsidRPr="1E6304D2">
              <w:rPr>
                <w:rFonts w:ascii="Calibri" w:hAnsi="Calibri" w:cs="Calibri"/>
                <w:b/>
                <w:bCs/>
              </w:rPr>
              <w:t xml:space="preserve">ESCENARIOS: </w:t>
            </w:r>
          </w:p>
        </w:tc>
      </w:tr>
      <w:tr w:rsidR="00673DA1" w14:paraId="60B68190" w14:textId="77777777" w:rsidTr="00D52116">
        <w:trPr>
          <w:trHeight w:val="1502"/>
        </w:trPr>
        <w:tc>
          <w:tcPr>
            <w:tcW w:w="1130" w:type="dxa"/>
            <w:tcBorders>
              <w:bottom w:val="single" w:sz="4" w:space="0" w:color="auto"/>
            </w:tcBorders>
          </w:tcPr>
          <w:p w14:paraId="3EAA8AFD" w14:textId="77777777" w:rsidR="00673DA1" w:rsidRPr="008C2474" w:rsidRDefault="00673DA1" w:rsidP="00D52116">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6" w:type="dxa"/>
            <w:gridSpan w:val="3"/>
            <w:tcBorders>
              <w:bottom w:val="single" w:sz="4" w:space="0" w:color="auto"/>
            </w:tcBorders>
          </w:tcPr>
          <w:p w14:paraId="2FA2F051" w14:textId="77777777" w:rsidR="00673DA1" w:rsidRPr="00E176E6" w:rsidRDefault="00673DA1" w:rsidP="00D52116">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actualización de datos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se realiza de forma exitosa. </w:t>
            </w:r>
          </w:p>
          <w:p w14:paraId="18EA1631" w14:textId="77777777" w:rsidR="00673DA1" w:rsidRPr="00E176E6" w:rsidRDefault="00673DA1" w:rsidP="00D52116">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67620335" w14:textId="77777777" w:rsidR="00673DA1" w:rsidRPr="00E176E6" w:rsidRDefault="00673DA1" w:rsidP="00D52116">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son verificados correctamente. </w:t>
            </w:r>
          </w:p>
          <w:p w14:paraId="3621E4F1" w14:textId="77777777" w:rsidR="00673DA1" w:rsidRPr="00E176E6" w:rsidRDefault="00673DA1" w:rsidP="00D52116">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4D58BF7A" w14:textId="77777777" w:rsidR="00673DA1" w:rsidRPr="008C2474" w:rsidRDefault="00673DA1" w:rsidP="00D52116">
            <w:pPr>
              <w:rPr>
                <w:rFonts w:ascii="Calibri" w:eastAsia="Arial Unicode MS" w:hAnsi="Calibri" w:cs="Calibri"/>
                <w:i/>
              </w:rPr>
            </w:pPr>
            <w:r w:rsidRPr="00E176E6">
              <w:rPr>
                <w:rFonts w:ascii="Calibri" w:eastAsia="Arial Unicode MS" w:hAnsi="Calibri" w:cs="Calibri"/>
                <w:i/>
                <w:color w:val="000000" w:themeColor="text1"/>
              </w:rPr>
              <w:t xml:space="preserve">Los datos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esta actualizado correctamente. </w:t>
            </w:r>
          </w:p>
        </w:tc>
      </w:tr>
      <w:tr w:rsidR="00673DA1" w14:paraId="2E905476" w14:textId="77777777" w:rsidTr="00D52116">
        <w:trPr>
          <w:trHeight w:val="1439"/>
        </w:trPr>
        <w:tc>
          <w:tcPr>
            <w:tcW w:w="1130" w:type="dxa"/>
            <w:tcBorders>
              <w:bottom w:val="single" w:sz="4" w:space="0" w:color="auto"/>
            </w:tcBorders>
          </w:tcPr>
          <w:p w14:paraId="54954DC6" w14:textId="77777777" w:rsidR="00673DA1" w:rsidRDefault="00673DA1" w:rsidP="00D52116">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6" w:type="dxa"/>
            <w:gridSpan w:val="3"/>
            <w:tcBorders>
              <w:bottom w:val="single" w:sz="4" w:space="0" w:color="auto"/>
            </w:tcBorders>
          </w:tcPr>
          <w:p w14:paraId="7ED5844F" w14:textId="77777777" w:rsidR="00673DA1" w:rsidRPr="00E176E6" w:rsidRDefault="00673DA1" w:rsidP="00D52116">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consulta para actualizar datos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es incorrecta. </w:t>
            </w:r>
          </w:p>
          <w:p w14:paraId="6041D3AB" w14:textId="77777777" w:rsidR="00673DA1" w:rsidRPr="00E176E6" w:rsidRDefault="00673DA1" w:rsidP="00D52116">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58622275" w14:textId="77777777" w:rsidR="00673DA1" w:rsidRPr="00E176E6" w:rsidRDefault="00673DA1" w:rsidP="00D52116">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ingresado no corresponden a ningún campo en el SGBD.  </w:t>
            </w:r>
          </w:p>
          <w:p w14:paraId="47D0CC74" w14:textId="77777777" w:rsidR="00673DA1" w:rsidRPr="00E176E6" w:rsidRDefault="00673DA1" w:rsidP="00D52116">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304051D6" w14:textId="77777777" w:rsidR="00673DA1" w:rsidRDefault="00673DA1" w:rsidP="00D52116">
            <w:pPr>
              <w:rPr>
                <w:rFonts w:ascii="Calibri" w:hAnsi="Calibri" w:cs="Calibri"/>
                <w:b/>
                <w:bCs/>
              </w:rPr>
            </w:pPr>
            <w:r w:rsidRPr="00E176E6">
              <w:rPr>
                <w:rFonts w:ascii="Calibri" w:eastAsia="Arial Unicode MS" w:hAnsi="Calibri" w:cs="Calibri"/>
                <w:i/>
                <w:color w:val="000000" w:themeColor="text1"/>
              </w:rPr>
              <w:t xml:space="preserve">El sistema solicita que se vuelva a ingresar los datos a consultar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w:t>
            </w:r>
          </w:p>
        </w:tc>
      </w:tr>
      <w:tr w:rsidR="00673DA1" w14:paraId="4C499F97" w14:textId="77777777" w:rsidTr="00D52116">
        <w:trPr>
          <w:trHeight w:val="1493"/>
        </w:trPr>
        <w:tc>
          <w:tcPr>
            <w:tcW w:w="1130" w:type="dxa"/>
            <w:tcBorders>
              <w:bottom w:val="single" w:sz="4" w:space="0" w:color="auto"/>
            </w:tcBorders>
          </w:tcPr>
          <w:p w14:paraId="720504E9" w14:textId="77777777" w:rsidR="00673DA1" w:rsidRDefault="00673DA1" w:rsidP="00D52116">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106" w:type="dxa"/>
            <w:gridSpan w:val="3"/>
            <w:tcBorders>
              <w:bottom w:val="single" w:sz="4" w:space="0" w:color="auto"/>
            </w:tcBorders>
          </w:tcPr>
          <w:p w14:paraId="459A5AE0" w14:textId="77777777" w:rsidR="00673DA1" w:rsidRPr="00E176E6" w:rsidRDefault="00673DA1" w:rsidP="00D52116">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Actualización de datos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de forma incorrecta. </w:t>
            </w:r>
          </w:p>
          <w:p w14:paraId="4D9D2382" w14:textId="77777777" w:rsidR="00673DA1" w:rsidRPr="00E176E6" w:rsidRDefault="00673DA1" w:rsidP="00D52116">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20680DCB" w14:textId="77777777" w:rsidR="00673DA1" w:rsidRPr="00E176E6" w:rsidRDefault="00673DA1" w:rsidP="00D52116">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funcionario ingresa datos en formato erróneo y no se pueden almacenar.  </w:t>
            </w:r>
          </w:p>
          <w:p w14:paraId="52E5D6DF" w14:textId="77777777" w:rsidR="00673DA1" w:rsidRPr="00E176E6" w:rsidRDefault="00673DA1" w:rsidP="00D52116">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funcionario envía campos vacíos.  </w:t>
            </w:r>
          </w:p>
          <w:p w14:paraId="567116B5" w14:textId="77777777" w:rsidR="00673DA1" w:rsidRPr="00E176E6" w:rsidRDefault="00673DA1" w:rsidP="00D52116">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4B80F498" w14:textId="77777777" w:rsidR="00673DA1" w:rsidRPr="00E176E6" w:rsidRDefault="00673DA1" w:rsidP="00D52116">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sistema devuelve un mensaje de error. </w:t>
            </w:r>
          </w:p>
          <w:p w14:paraId="2D345911" w14:textId="77777777" w:rsidR="00673DA1" w:rsidRDefault="00673DA1" w:rsidP="00D52116">
            <w:pPr>
              <w:rPr>
                <w:rFonts w:ascii="Calibri" w:hAnsi="Calibri" w:cs="Calibri"/>
                <w:b/>
                <w:bCs/>
              </w:rPr>
            </w:pPr>
            <w:r w:rsidRPr="00E176E6">
              <w:rPr>
                <w:rFonts w:ascii="Calibri" w:eastAsia="Arial Unicode MS" w:hAnsi="Calibri" w:cs="Calibri"/>
                <w:i/>
                <w:color w:val="000000" w:themeColor="text1"/>
              </w:rPr>
              <w:lastRenderedPageBreak/>
              <w:t xml:space="preserve">El sistema solicita que se vuelva a ingresar los datos a actualizar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de manera correcta. </w:t>
            </w:r>
          </w:p>
        </w:tc>
      </w:tr>
      <w:tr w:rsidR="00673DA1" w14:paraId="5B50AFE9" w14:textId="77777777" w:rsidTr="00D52116">
        <w:tc>
          <w:tcPr>
            <w:tcW w:w="9236" w:type="dxa"/>
            <w:gridSpan w:val="4"/>
          </w:tcPr>
          <w:p w14:paraId="3F7C4975" w14:textId="77777777" w:rsidR="00673DA1" w:rsidRDefault="00673DA1" w:rsidP="00D52116">
            <w:pPr>
              <w:rPr>
                <w:rFonts w:ascii="Calibri" w:hAnsi="Calibri" w:cs="Calibri"/>
                <w:b/>
                <w:bCs/>
              </w:rPr>
            </w:pPr>
            <w:r w:rsidRPr="1E6304D2">
              <w:rPr>
                <w:rFonts w:ascii="Calibri" w:hAnsi="Calibri" w:cs="Calibri"/>
                <w:b/>
                <w:bCs/>
              </w:rPr>
              <w:lastRenderedPageBreak/>
              <w:t>REQUERIMIENTOS ESPECIALES - REGLAS DEL NEGOCIO Y DEL SISTEMA:</w:t>
            </w:r>
          </w:p>
          <w:p w14:paraId="1E1AF309"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0AEA5878" w14:textId="77777777" w:rsidR="00673DA1" w:rsidRDefault="00673DA1" w:rsidP="00D52116">
            <w:pPr>
              <w:pStyle w:val="listparagraph0"/>
              <w:rPr>
                <w:rFonts w:ascii="Calibri" w:hAnsi="Calibri" w:cs="Calibri"/>
                <w:i/>
                <w:iCs/>
                <w:color w:val="800000"/>
                <w:sz w:val="24"/>
                <w:szCs w:val="24"/>
                <w:lang w:val="es-CO" w:eastAsia="en-US"/>
              </w:rPr>
            </w:pPr>
          </w:p>
        </w:tc>
      </w:tr>
      <w:tr w:rsidR="00673DA1" w14:paraId="324986E1" w14:textId="77777777" w:rsidTr="00D52116">
        <w:trPr>
          <w:trHeight w:val="840"/>
        </w:trPr>
        <w:tc>
          <w:tcPr>
            <w:tcW w:w="9236" w:type="dxa"/>
            <w:gridSpan w:val="4"/>
          </w:tcPr>
          <w:p w14:paraId="41795FF3" w14:textId="77777777" w:rsidR="00673DA1" w:rsidRDefault="00673DA1" w:rsidP="00D52116">
            <w:pPr>
              <w:rPr>
                <w:rFonts w:ascii="Calibri" w:hAnsi="Calibri" w:cs="Calibri"/>
                <w:b/>
                <w:bCs/>
              </w:rPr>
            </w:pPr>
            <w:r w:rsidRPr="1E6304D2">
              <w:rPr>
                <w:rFonts w:ascii="Calibri" w:hAnsi="Calibri" w:cs="Calibri"/>
                <w:b/>
                <w:bCs/>
              </w:rPr>
              <w:t>RIESGOS:</w:t>
            </w:r>
          </w:p>
          <w:p w14:paraId="6862D31A" w14:textId="77777777" w:rsidR="00673DA1" w:rsidRDefault="00673DA1" w:rsidP="00D52116">
            <w:pPr>
              <w:numPr>
                <w:ilvl w:val="0"/>
                <w:numId w:val="6"/>
              </w:numPr>
              <w:spacing w:line="240" w:lineRule="atLeast"/>
              <w:jc w:val="both"/>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673DA1" w14:paraId="3F5624CF" w14:textId="77777777" w:rsidTr="00D52116">
        <w:trPr>
          <w:trHeight w:val="744"/>
        </w:trPr>
        <w:tc>
          <w:tcPr>
            <w:tcW w:w="9236" w:type="dxa"/>
            <w:gridSpan w:val="4"/>
          </w:tcPr>
          <w:p w14:paraId="49C837EF" w14:textId="77777777" w:rsidR="00673DA1" w:rsidRDefault="00673DA1" w:rsidP="00D52116">
            <w:pPr>
              <w:rPr>
                <w:rFonts w:ascii="Calibri" w:hAnsi="Calibri" w:cs="Calibri"/>
                <w:b/>
                <w:bCs/>
              </w:rPr>
            </w:pPr>
            <w:r w:rsidRPr="1E6304D2">
              <w:rPr>
                <w:rFonts w:ascii="Calibri" w:hAnsi="Calibri" w:cs="Calibri"/>
                <w:b/>
                <w:bCs/>
              </w:rPr>
              <w:t>CRITERIOS DE ACEPTACIÓN:</w:t>
            </w:r>
          </w:p>
          <w:p w14:paraId="2116AFA2"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7E5C8B3A" w14:textId="77777777" w:rsidR="00673DA1" w:rsidRDefault="00673DA1" w:rsidP="00D52116">
            <w:pPr>
              <w:rPr>
                <w:rFonts w:ascii="Calibri" w:hAnsi="Calibri" w:cs="Calibri"/>
                <w:i/>
                <w:iCs/>
                <w:color w:val="800000"/>
              </w:rPr>
            </w:pPr>
          </w:p>
        </w:tc>
      </w:tr>
      <w:tr w:rsidR="00673DA1" w14:paraId="4F55CACB" w14:textId="77777777" w:rsidTr="00D52116">
        <w:trPr>
          <w:trHeight w:val="609"/>
        </w:trPr>
        <w:tc>
          <w:tcPr>
            <w:tcW w:w="9236" w:type="dxa"/>
            <w:gridSpan w:val="4"/>
          </w:tcPr>
          <w:p w14:paraId="66CEF309" w14:textId="77777777" w:rsidR="00673DA1" w:rsidRDefault="00673DA1" w:rsidP="00D52116">
            <w:pPr>
              <w:rPr>
                <w:rFonts w:ascii="Calibri" w:hAnsi="Calibri" w:cs="Calibri"/>
                <w:b/>
                <w:bCs/>
              </w:rPr>
            </w:pPr>
            <w:r w:rsidRPr="1E6304D2">
              <w:rPr>
                <w:rFonts w:ascii="Calibri" w:hAnsi="Calibri" w:cs="Calibri"/>
                <w:b/>
                <w:bCs/>
              </w:rPr>
              <w:t>PROTOTIPO EXPLORATORIO</w:t>
            </w:r>
          </w:p>
          <w:p w14:paraId="2C4E984E"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5E35C1B9" w14:textId="77777777" w:rsidR="00673DA1" w:rsidRDefault="00673DA1" w:rsidP="00D52116">
            <w:pPr>
              <w:rPr>
                <w:rFonts w:ascii="Calibri" w:hAnsi="Calibri" w:cs="Calibri"/>
                <w:b/>
                <w:bCs/>
              </w:rPr>
            </w:pPr>
          </w:p>
        </w:tc>
      </w:tr>
    </w:tbl>
    <w:p w14:paraId="00B040A7" w14:textId="34BBA195" w:rsidR="00C050D6" w:rsidRDefault="00C050D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0"/>
        <w:gridCol w:w="3248"/>
        <w:gridCol w:w="1797"/>
        <w:gridCol w:w="3061"/>
      </w:tblGrid>
      <w:tr w:rsidR="00673DA1" w14:paraId="7C2B147A" w14:textId="77777777" w:rsidTr="00D52116">
        <w:tc>
          <w:tcPr>
            <w:tcW w:w="4378" w:type="dxa"/>
            <w:gridSpan w:val="2"/>
            <w:shd w:val="clear" w:color="auto" w:fill="D9D9D9" w:themeFill="background1" w:themeFillShade="D9"/>
          </w:tcPr>
          <w:p w14:paraId="54AA26F8" w14:textId="77777777" w:rsidR="00673DA1" w:rsidRDefault="00673DA1" w:rsidP="00D52116">
            <w:pPr>
              <w:rPr>
                <w:rFonts w:ascii="Calibri" w:hAnsi="Calibri" w:cs="Calibri"/>
                <w:b/>
                <w:bCs/>
              </w:rPr>
            </w:pPr>
            <w:r w:rsidRPr="1E6304D2">
              <w:rPr>
                <w:rFonts w:ascii="Calibri" w:hAnsi="Calibri" w:cs="Calibri"/>
                <w:b/>
                <w:bCs/>
              </w:rPr>
              <w:t>IDENTIFICADOR CASO DE USO:</w:t>
            </w:r>
          </w:p>
          <w:p w14:paraId="1EA5CC2A" w14:textId="77777777" w:rsidR="00673DA1" w:rsidRPr="008C2474" w:rsidRDefault="00673DA1" w:rsidP="00D52116">
            <w:pPr>
              <w:rPr>
                <w:rFonts w:ascii="Calibri" w:hAnsi="Calibri" w:cs="Calibri"/>
                <w:b/>
              </w:rPr>
            </w:pPr>
            <w:r w:rsidRPr="1E6304D2">
              <w:rPr>
                <w:rFonts w:ascii="Calibri" w:hAnsi="Calibri" w:cs="Calibri"/>
                <w:b/>
                <w:bCs/>
              </w:rPr>
              <w:t>CU-</w:t>
            </w:r>
            <w:r>
              <w:rPr>
                <w:rFonts w:ascii="Calibri" w:hAnsi="Calibri" w:cs="Calibri"/>
                <w:b/>
                <w:bCs/>
              </w:rPr>
              <w:t>2</w:t>
            </w:r>
          </w:p>
        </w:tc>
        <w:tc>
          <w:tcPr>
            <w:tcW w:w="4858" w:type="dxa"/>
            <w:gridSpan w:val="2"/>
            <w:shd w:val="clear" w:color="auto" w:fill="D9D9D9" w:themeFill="background1" w:themeFillShade="D9"/>
          </w:tcPr>
          <w:p w14:paraId="59963974" w14:textId="77777777" w:rsidR="00673DA1" w:rsidRDefault="00673DA1" w:rsidP="00D52116">
            <w:pPr>
              <w:rPr>
                <w:rFonts w:ascii="Calibri" w:hAnsi="Calibri" w:cs="Calibri"/>
                <w:b/>
                <w:bCs/>
              </w:rPr>
            </w:pPr>
            <w:r w:rsidRPr="1E6304D2">
              <w:rPr>
                <w:rFonts w:ascii="Calibri" w:hAnsi="Calibri" w:cs="Calibri"/>
                <w:b/>
                <w:bCs/>
              </w:rPr>
              <w:t>NOMBRE:</w:t>
            </w:r>
          </w:p>
          <w:p w14:paraId="7326FAF1" w14:textId="77777777" w:rsidR="00673DA1" w:rsidRPr="008C2474" w:rsidRDefault="00673DA1" w:rsidP="00D52116">
            <w:pPr>
              <w:spacing w:line="259" w:lineRule="auto"/>
              <w:rPr>
                <w:rFonts w:ascii="Calibri" w:eastAsia="Arial Unicode MS" w:hAnsi="Calibri" w:cs="Calibri"/>
              </w:rPr>
            </w:pPr>
            <w:r>
              <w:rPr>
                <w:rFonts w:ascii="Calibri" w:eastAsia="Arial Unicode MS" w:hAnsi="Calibri" w:cs="Calibri"/>
              </w:rPr>
              <w:t>Controlar Solicitud</w:t>
            </w:r>
          </w:p>
          <w:p w14:paraId="3975EDA8" w14:textId="77777777" w:rsidR="00673DA1" w:rsidRDefault="00673DA1" w:rsidP="00D52116">
            <w:pPr>
              <w:rPr>
                <w:rFonts w:ascii="Calibri" w:hAnsi="Calibri" w:cs="Calibri"/>
                <w:b/>
                <w:bCs/>
              </w:rPr>
            </w:pPr>
          </w:p>
        </w:tc>
      </w:tr>
      <w:tr w:rsidR="00673DA1" w14:paraId="4F232114" w14:textId="77777777" w:rsidTr="00D52116">
        <w:tc>
          <w:tcPr>
            <w:tcW w:w="6175" w:type="dxa"/>
            <w:gridSpan w:val="3"/>
          </w:tcPr>
          <w:p w14:paraId="1BBD9358" w14:textId="77777777" w:rsidR="00673DA1" w:rsidRDefault="00673DA1" w:rsidP="00D52116">
            <w:pPr>
              <w:rPr>
                <w:rFonts w:ascii="Calibri" w:hAnsi="Calibri" w:cs="Calibri"/>
                <w:b/>
                <w:bCs/>
              </w:rPr>
            </w:pPr>
            <w:r w:rsidRPr="1E6304D2">
              <w:rPr>
                <w:rFonts w:ascii="Calibri" w:hAnsi="Calibri" w:cs="Calibri"/>
                <w:b/>
                <w:bCs/>
              </w:rPr>
              <w:t>COMPLEJIDAD:</w:t>
            </w:r>
          </w:p>
          <w:p w14:paraId="52CA56BB" w14:textId="77777777" w:rsidR="00673DA1" w:rsidRPr="008C2474" w:rsidRDefault="00673DA1" w:rsidP="00D52116">
            <w:pPr>
              <w:rPr>
                <w:rFonts w:ascii="Calibri" w:hAnsi="Calibri" w:cs="Calibri"/>
                <w:b/>
              </w:rPr>
            </w:pPr>
            <w:r w:rsidRPr="008C2474">
              <w:rPr>
                <w:rFonts w:ascii="Calibri" w:eastAsia="Arial Unicode MS" w:hAnsi="Calibri" w:cs="Calibri"/>
              </w:rPr>
              <w:t>Baja</w:t>
            </w:r>
          </w:p>
        </w:tc>
        <w:tc>
          <w:tcPr>
            <w:tcW w:w="3061" w:type="dxa"/>
          </w:tcPr>
          <w:p w14:paraId="376E33E1" w14:textId="77777777" w:rsidR="00673DA1" w:rsidRDefault="00673DA1" w:rsidP="00D52116">
            <w:pPr>
              <w:rPr>
                <w:rFonts w:ascii="Calibri" w:hAnsi="Calibri" w:cs="Calibri"/>
                <w:b/>
                <w:bCs/>
              </w:rPr>
            </w:pPr>
            <w:r w:rsidRPr="1E6304D2">
              <w:rPr>
                <w:rFonts w:ascii="Calibri" w:hAnsi="Calibri" w:cs="Calibri"/>
                <w:b/>
                <w:bCs/>
              </w:rPr>
              <w:t>PRIORIDAD:</w:t>
            </w:r>
          </w:p>
          <w:p w14:paraId="19C90074" w14:textId="77777777" w:rsidR="00673DA1" w:rsidRDefault="00673DA1" w:rsidP="00D52116">
            <w:pPr>
              <w:spacing w:line="259" w:lineRule="auto"/>
            </w:pPr>
            <w:r>
              <w:rPr>
                <w:rFonts w:ascii="Calibri" w:eastAsia="Arial Unicode MS" w:hAnsi="Calibri" w:cs="Calibri"/>
              </w:rPr>
              <w:t>Baja</w:t>
            </w:r>
          </w:p>
        </w:tc>
      </w:tr>
      <w:tr w:rsidR="00673DA1" w14:paraId="7C9606B5" w14:textId="77777777" w:rsidTr="00D52116">
        <w:tc>
          <w:tcPr>
            <w:tcW w:w="9236" w:type="dxa"/>
            <w:gridSpan w:val="4"/>
          </w:tcPr>
          <w:p w14:paraId="11B8EC49" w14:textId="77777777" w:rsidR="00673DA1" w:rsidRDefault="00673DA1" w:rsidP="00D52116">
            <w:pPr>
              <w:rPr>
                <w:rFonts w:ascii="Calibri" w:hAnsi="Calibri" w:cs="Calibri"/>
                <w:b/>
                <w:bCs/>
              </w:rPr>
            </w:pPr>
            <w:r w:rsidRPr="1E6304D2">
              <w:rPr>
                <w:rFonts w:ascii="Calibri" w:hAnsi="Calibri" w:cs="Calibri"/>
                <w:b/>
                <w:bCs/>
              </w:rPr>
              <w:t>REQUERIMIENTO FUNCIONAL ASOCIADO:</w:t>
            </w:r>
          </w:p>
          <w:p w14:paraId="7E4D7532" w14:textId="77777777" w:rsidR="00673DA1" w:rsidRDefault="00673DA1" w:rsidP="00D52116">
            <w:pPr>
              <w:spacing w:line="259" w:lineRule="auto"/>
            </w:pPr>
            <w:r w:rsidRPr="008C2474">
              <w:rPr>
                <w:rFonts w:ascii="Calibri" w:eastAsia="Arial Unicode MS" w:hAnsi="Calibri" w:cs="Calibri"/>
                <w:i/>
              </w:rPr>
              <w:t>RF-4.1.</w:t>
            </w:r>
            <w:r>
              <w:rPr>
                <w:rFonts w:ascii="Calibri" w:eastAsia="Arial Unicode MS" w:hAnsi="Calibri" w:cs="Calibri"/>
                <w:i/>
              </w:rPr>
              <w:t>5</w:t>
            </w:r>
            <w:r w:rsidRPr="008C2474">
              <w:rPr>
                <w:rFonts w:ascii="Calibri" w:eastAsia="Arial Unicode MS" w:hAnsi="Calibri" w:cs="Calibri"/>
                <w:i/>
              </w:rPr>
              <w:t xml:space="preserve"> </w:t>
            </w:r>
            <w:r>
              <w:rPr>
                <w:rFonts w:ascii="Calibri" w:eastAsia="Arial Unicode MS" w:hAnsi="Calibri" w:cs="Calibri"/>
                <w:i/>
              </w:rPr>
              <w:t>Organización de Datos</w:t>
            </w:r>
          </w:p>
        </w:tc>
      </w:tr>
      <w:tr w:rsidR="00673DA1" w14:paraId="0896A612" w14:textId="77777777" w:rsidTr="00D52116">
        <w:tc>
          <w:tcPr>
            <w:tcW w:w="9236" w:type="dxa"/>
            <w:gridSpan w:val="4"/>
          </w:tcPr>
          <w:p w14:paraId="228C3E39" w14:textId="77777777" w:rsidR="00673DA1" w:rsidRDefault="00673DA1" w:rsidP="00D52116">
            <w:pPr>
              <w:rPr>
                <w:rFonts w:ascii="Calibri" w:hAnsi="Calibri" w:cs="Calibri"/>
                <w:b/>
                <w:bCs/>
              </w:rPr>
            </w:pPr>
            <w:r w:rsidRPr="1E6304D2">
              <w:rPr>
                <w:rFonts w:ascii="Calibri" w:hAnsi="Calibri" w:cs="Calibri"/>
                <w:b/>
                <w:bCs/>
              </w:rPr>
              <w:t>ACTORES:</w:t>
            </w:r>
          </w:p>
          <w:p w14:paraId="793BDCE8"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ACT-</w:t>
            </w:r>
            <w:r>
              <w:rPr>
                <w:rFonts w:ascii="Calibri" w:eastAsia="Arial Unicode MS" w:hAnsi="Calibri" w:cs="Calibri"/>
                <w:i/>
              </w:rPr>
              <w:t>2 Administrador de Base de Datos</w:t>
            </w:r>
          </w:p>
        </w:tc>
      </w:tr>
      <w:tr w:rsidR="00673DA1" w14:paraId="1B3A13CF" w14:textId="77777777" w:rsidTr="00D52116">
        <w:tc>
          <w:tcPr>
            <w:tcW w:w="9236" w:type="dxa"/>
            <w:gridSpan w:val="4"/>
          </w:tcPr>
          <w:p w14:paraId="166DC8B3" w14:textId="77777777" w:rsidR="00673DA1" w:rsidRDefault="00673DA1" w:rsidP="00D52116">
            <w:pPr>
              <w:rPr>
                <w:rFonts w:ascii="Calibri" w:hAnsi="Calibri" w:cs="Calibri"/>
                <w:b/>
                <w:bCs/>
              </w:rPr>
            </w:pPr>
            <w:r w:rsidRPr="1E6304D2">
              <w:rPr>
                <w:rFonts w:ascii="Calibri" w:hAnsi="Calibri" w:cs="Calibri"/>
                <w:b/>
                <w:bCs/>
              </w:rPr>
              <w:t>CASOS DE USO ASOCIADOS:</w:t>
            </w:r>
          </w:p>
          <w:p w14:paraId="0CB92B6F" w14:textId="77777777" w:rsidR="00673DA1" w:rsidRPr="00597F15" w:rsidRDefault="00673DA1" w:rsidP="00D52116">
            <w:pPr>
              <w:numPr>
                <w:ilvl w:val="0"/>
                <w:numId w:val="16"/>
              </w:numPr>
              <w:spacing w:line="240" w:lineRule="atLeast"/>
              <w:jc w:val="both"/>
              <w:rPr>
                <w:i/>
              </w:rPr>
            </w:pPr>
            <w:r>
              <w:rPr>
                <w:i/>
              </w:rPr>
              <w:t xml:space="preserve">Soporte para </w:t>
            </w:r>
            <w:r>
              <w:rPr>
                <w:b/>
                <w:bCs/>
                <w:i/>
              </w:rPr>
              <w:t>CU1</w:t>
            </w:r>
          </w:p>
          <w:p w14:paraId="36C401D7" w14:textId="77777777" w:rsidR="00673DA1" w:rsidRPr="00597F15" w:rsidRDefault="00673DA1" w:rsidP="00D52116">
            <w:pPr>
              <w:numPr>
                <w:ilvl w:val="0"/>
                <w:numId w:val="16"/>
              </w:numPr>
              <w:spacing w:line="240" w:lineRule="atLeast"/>
              <w:jc w:val="both"/>
              <w:rPr>
                <w:i/>
              </w:rPr>
            </w:pPr>
            <w:r>
              <w:rPr>
                <w:i/>
              </w:rPr>
              <w:t xml:space="preserve">Soporte para </w:t>
            </w:r>
            <w:r>
              <w:rPr>
                <w:b/>
                <w:bCs/>
                <w:i/>
              </w:rPr>
              <w:t>CU3</w:t>
            </w:r>
          </w:p>
          <w:p w14:paraId="188757A5" w14:textId="77777777" w:rsidR="00673DA1" w:rsidRPr="00F956CE" w:rsidRDefault="00673DA1" w:rsidP="00D52116">
            <w:pPr>
              <w:numPr>
                <w:ilvl w:val="0"/>
                <w:numId w:val="16"/>
              </w:numPr>
              <w:spacing w:line="240" w:lineRule="atLeast"/>
              <w:jc w:val="both"/>
              <w:rPr>
                <w:i/>
              </w:rPr>
            </w:pPr>
            <w:r>
              <w:rPr>
                <w:i/>
              </w:rPr>
              <w:t xml:space="preserve">Soporte para </w:t>
            </w:r>
            <w:r>
              <w:rPr>
                <w:b/>
                <w:bCs/>
                <w:i/>
              </w:rPr>
              <w:t>CU5</w:t>
            </w:r>
          </w:p>
        </w:tc>
      </w:tr>
      <w:tr w:rsidR="00673DA1" w14:paraId="1E639C83" w14:textId="77777777" w:rsidTr="00D52116">
        <w:tc>
          <w:tcPr>
            <w:tcW w:w="9236" w:type="dxa"/>
            <w:gridSpan w:val="4"/>
          </w:tcPr>
          <w:p w14:paraId="1E16AEE3" w14:textId="77777777" w:rsidR="00673DA1" w:rsidRPr="008C2474" w:rsidRDefault="00673DA1" w:rsidP="00D52116">
            <w:pPr>
              <w:rPr>
                <w:rFonts w:ascii="Calibri" w:hAnsi="Calibri" w:cs="Calibri"/>
                <w:lang w:eastAsia="es-ES"/>
              </w:rPr>
            </w:pPr>
            <w:r w:rsidRPr="1E6304D2">
              <w:rPr>
                <w:rFonts w:ascii="Calibri" w:hAnsi="Calibri" w:cs="Calibri"/>
                <w:b/>
                <w:bCs/>
              </w:rPr>
              <w:t>DESCRIPCIÓN:</w:t>
            </w:r>
          </w:p>
          <w:p w14:paraId="67400744" w14:textId="77777777" w:rsidR="00673DA1" w:rsidRPr="008C2474" w:rsidRDefault="00673DA1" w:rsidP="00D52116">
            <w:pPr>
              <w:rPr>
                <w:rFonts w:ascii="Calibri" w:eastAsia="Arial Unicode MS" w:hAnsi="Calibri" w:cs="Calibri"/>
                <w:i/>
              </w:rPr>
            </w:pPr>
            <w:r>
              <w:rPr>
                <w:rFonts w:ascii="Calibri" w:eastAsia="Arial Unicode MS" w:hAnsi="Calibri" w:cs="Calibri"/>
                <w:i/>
              </w:rPr>
              <w:t>El sistema receptará y organizará las solicitudes procedentes desde los módulos de inserción de este.</w:t>
            </w:r>
          </w:p>
        </w:tc>
      </w:tr>
      <w:tr w:rsidR="00673DA1" w14:paraId="333DE253" w14:textId="77777777" w:rsidTr="00D52116">
        <w:tc>
          <w:tcPr>
            <w:tcW w:w="9236" w:type="dxa"/>
            <w:gridSpan w:val="4"/>
            <w:tcBorders>
              <w:bottom w:val="single" w:sz="4" w:space="0" w:color="auto"/>
            </w:tcBorders>
          </w:tcPr>
          <w:p w14:paraId="6E781B23" w14:textId="77777777" w:rsidR="00673DA1" w:rsidRDefault="00673DA1" w:rsidP="00D52116">
            <w:pPr>
              <w:rPr>
                <w:rFonts w:ascii="Calibri" w:hAnsi="Calibri" w:cs="Calibri"/>
                <w:b/>
                <w:bCs/>
              </w:rPr>
            </w:pPr>
            <w:r w:rsidRPr="1E6304D2">
              <w:rPr>
                <w:rFonts w:ascii="Calibri" w:hAnsi="Calibri" w:cs="Calibri"/>
                <w:b/>
                <w:bCs/>
              </w:rPr>
              <w:t>NOTAS:</w:t>
            </w:r>
          </w:p>
          <w:p w14:paraId="10B60DD8" w14:textId="77777777" w:rsidR="00673DA1" w:rsidRPr="008C2474" w:rsidRDefault="00673DA1" w:rsidP="00D52116">
            <w:pPr>
              <w:pStyle w:val="ListParagraph"/>
              <w:numPr>
                <w:ilvl w:val="0"/>
                <w:numId w:val="15"/>
              </w:numPr>
              <w:jc w:val="both"/>
              <w:rPr>
                <w:i/>
              </w:rPr>
            </w:pPr>
            <w:r>
              <w:rPr>
                <w:rFonts w:ascii="Calibri" w:hAnsi="Calibri" w:cs="Calibri"/>
                <w:i/>
              </w:rPr>
              <w:t>Se organizarán de acuerdo con su grado prioritario.</w:t>
            </w:r>
          </w:p>
        </w:tc>
      </w:tr>
      <w:tr w:rsidR="00673DA1" w14:paraId="3A8C9CC5" w14:textId="77777777" w:rsidTr="00D52116">
        <w:trPr>
          <w:trHeight w:val="345"/>
        </w:trPr>
        <w:tc>
          <w:tcPr>
            <w:tcW w:w="9236" w:type="dxa"/>
            <w:gridSpan w:val="4"/>
            <w:tcBorders>
              <w:bottom w:val="single" w:sz="4" w:space="0" w:color="auto"/>
            </w:tcBorders>
            <w:shd w:val="clear" w:color="auto" w:fill="D9D9D9" w:themeFill="background1" w:themeFillShade="D9"/>
          </w:tcPr>
          <w:p w14:paraId="68204F3C" w14:textId="77777777" w:rsidR="00673DA1" w:rsidRDefault="00673DA1" w:rsidP="00D52116">
            <w:pPr>
              <w:rPr>
                <w:rFonts w:ascii="Calibri" w:hAnsi="Calibri" w:cs="Calibri"/>
                <w:b/>
                <w:bCs/>
              </w:rPr>
            </w:pPr>
            <w:r w:rsidRPr="1E6304D2">
              <w:rPr>
                <w:rFonts w:ascii="Calibri" w:hAnsi="Calibri" w:cs="Calibri"/>
                <w:b/>
                <w:bCs/>
              </w:rPr>
              <w:t xml:space="preserve">ESCENARIOS: </w:t>
            </w:r>
          </w:p>
        </w:tc>
      </w:tr>
      <w:tr w:rsidR="00673DA1" w14:paraId="6E29F192" w14:textId="77777777" w:rsidTr="00D52116">
        <w:trPr>
          <w:trHeight w:val="1502"/>
        </w:trPr>
        <w:tc>
          <w:tcPr>
            <w:tcW w:w="1130" w:type="dxa"/>
            <w:tcBorders>
              <w:bottom w:val="single" w:sz="4" w:space="0" w:color="auto"/>
            </w:tcBorders>
          </w:tcPr>
          <w:p w14:paraId="3F670197" w14:textId="77777777" w:rsidR="00673DA1" w:rsidRPr="008C2474" w:rsidRDefault="00673DA1" w:rsidP="00D52116">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6" w:type="dxa"/>
            <w:gridSpan w:val="3"/>
            <w:tcBorders>
              <w:bottom w:val="single" w:sz="4" w:space="0" w:color="auto"/>
            </w:tcBorders>
          </w:tcPr>
          <w:p w14:paraId="6DB4D764" w14:textId="77777777" w:rsidR="00673DA1" w:rsidRPr="008C2474" w:rsidRDefault="00673DA1" w:rsidP="00D52116">
            <w:pPr>
              <w:rPr>
                <w:rFonts w:ascii="Calibri" w:eastAsia="Arial Unicode MS" w:hAnsi="Calibri" w:cs="Calibri"/>
                <w:i/>
              </w:rPr>
            </w:pPr>
            <w:r w:rsidRPr="1E6304D2">
              <w:rPr>
                <w:rFonts w:ascii="Calibri" w:hAnsi="Calibri" w:cs="Calibri"/>
                <w:b/>
                <w:bCs/>
              </w:rPr>
              <w:t xml:space="preserve">DESCRIPCIÓN: </w:t>
            </w:r>
            <w:r>
              <w:rPr>
                <w:rFonts w:ascii="Calibri" w:eastAsia="Arial Unicode MS" w:hAnsi="Calibri" w:cs="Calibri"/>
                <w:i/>
              </w:rPr>
              <w:t>Las solicitudes son válidas.</w:t>
            </w:r>
            <w:r w:rsidRPr="008C2474">
              <w:rPr>
                <w:rFonts w:ascii="Calibri" w:eastAsia="Arial Unicode MS" w:hAnsi="Calibri" w:cs="Calibri"/>
                <w:i/>
              </w:rPr>
              <w:t xml:space="preserve"> </w:t>
            </w:r>
          </w:p>
          <w:p w14:paraId="4DB819DA" w14:textId="77777777" w:rsidR="00673DA1" w:rsidRPr="008C2474" w:rsidRDefault="00673DA1" w:rsidP="00D52116">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2AC4AA38" w14:textId="77777777" w:rsidR="00673DA1" w:rsidRDefault="00673DA1" w:rsidP="00D52116">
            <w:pPr>
              <w:rPr>
                <w:rFonts w:ascii="Calibri" w:hAnsi="Calibri" w:cs="Calibri"/>
                <w:b/>
                <w:bCs/>
                <w:lang w:val="es-EC"/>
              </w:rPr>
            </w:pPr>
            <w:r w:rsidRPr="008C2474">
              <w:rPr>
                <w:rFonts w:ascii="Calibri" w:eastAsia="Arial Unicode MS" w:hAnsi="Calibri" w:cs="Calibri"/>
                <w:i/>
              </w:rPr>
              <w:t>L</w:t>
            </w:r>
            <w:r>
              <w:rPr>
                <w:rFonts w:ascii="Calibri" w:eastAsia="Arial Unicode MS" w:hAnsi="Calibri" w:cs="Calibri"/>
                <w:i/>
              </w:rPr>
              <w:t>as solicitudes son verídicas.</w:t>
            </w:r>
          </w:p>
          <w:p w14:paraId="55C30102" w14:textId="77777777" w:rsidR="00673DA1" w:rsidRPr="008C2474" w:rsidRDefault="00673DA1" w:rsidP="00D52116">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350A7B53"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 xml:space="preserve">La </w:t>
            </w:r>
            <w:r>
              <w:rPr>
                <w:rFonts w:ascii="Calibri" w:eastAsia="Arial Unicode MS" w:hAnsi="Calibri" w:cs="Calibri"/>
                <w:i/>
              </w:rPr>
              <w:t>solicitud se resuelve.</w:t>
            </w:r>
            <w:r w:rsidRPr="008C2474">
              <w:rPr>
                <w:rFonts w:ascii="Calibri" w:eastAsia="Arial Unicode MS" w:hAnsi="Calibri" w:cs="Calibri"/>
                <w:i/>
              </w:rPr>
              <w:t xml:space="preserve"> </w:t>
            </w:r>
          </w:p>
        </w:tc>
      </w:tr>
      <w:tr w:rsidR="00673DA1" w14:paraId="458E5FD6" w14:textId="77777777" w:rsidTr="00D52116">
        <w:trPr>
          <w:trHeight w:val="1439"/>
        </w:trPr>
        <w:tc>
          <w:tcPr>
            <w:tcW w:w="1130" w:type="dxa"/>
            <w:tcBorders>
              <w:bottom w:val="single" w:sz="4" w:space="0" w:color="auto"/>
            </w:tcBorders>
          </w:tcPr>
          <w:p w14:paraId="5A2566BF" w14:textId="77777777" w:rsidR="00673DA1" w:rsidRDefault="00673DA1" w:rsidP="00D52116">
            <w:pPr>
              <w:rPr>
                <w:rFonts w:ascii="Calibri" w:eastAsia="Arial Unicode MS" w:hAnsi="Calibri" w:cs="Calibri"/>
              </w:rPr>
            </w:pPr>
            <w:r w:rsidRPr="1E6304D2">
              <w:rPr>
                <w:rFonts w:ascii="Calibri" w:eastAsia="Arial Unicode MS" w:hAnsi="Calibri" w:cs="Calibri"/>
              </w:rPr>
              <w:lastRenderedPageBreak/>
              <w:t>ES-1.</w:t>
            </w:r>
            <w:r w:rsidRPr="008C2474">
              <w:rPr>
                <w:rFonts w:ascii="Calibri" w:eastAsia="Arial Unicode MS" w:hAnsi="Calibri" w:cs="Calibri"/>
              </w:rPr>
              <w:t>2</w:t>
            </w:r>
          </w:p>
        </w:tc>
        <w:tc>
          <w:tcPr>
            <w:tcW w:w="8106" w:type="dxa"/>
            <w:gridSpan w:val="3"/>
            <w:tcBorders>
              <w:bottom w:val="single" w:sz="4" w:space="0" w:color="auto"/>
            </w:tcBorders>
          </w:tcPr>
          <w:p w14:paraId="67E39F33" w14:textId="77777777" w:rsidR="00673DA1" w:rsidRPr="008C2474" w:rsidRDefault="00673DA1" w:rsidP="00D52116">
            <w:pPr>
              <w:rPr>
                <w:rFonts w:ascii="Calibri" w:eastAsia="Arial Unicode MS" w:hAnsi="Calibri" w:cs="Calibri"/>
                <w:i/>
              </w:rPr>
            </w:pPr>
            <w:r w:rsidRPr="1E6304D2">
              <w:rPr>
                <w:rFonts w:ascii="Calibri" w:hAnsi="Calibri" w:cs="Calibri"/>
                <w:b/>
                <w:bCs/>
              </w:rPr>
              <w:t xml:space="preserve">DESCRIPCIÓN: </w:t>
            </w:r>
            <w:r>
              <w:rPr>
                <w:rFonts w:ascii="Calibri" w:eastAsia="Arial Unicode MS" w:hAnsi="Calibri" w:cs="Calibri"/>
                <w:i/>
              </w:rPr>
              <w:t>Las solicitudes no son válidas.</w:t>
            </w:r>
          </w:p>
          <w:p w14:paraId="225F645C" w14:textId="77777777" w:rsidR="00673DA1" w:rsidRPr="008C2474" w:rsidRDefault="00673DA1" w:rsidP="00D52116">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4099E86D"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Las solicitudes</w:t>
            </w:r>
            <w:r>
              <w:rPr>
                <w:rFonts w:ascii="Calibri" w:eastAsia="Arial Unicode MS" w:hAnsi="Calibri" w:cs="Calibri"/>
                <w:i/>
              </w:rPr>
              <w:t xml:space="preserve"> son falsas.</w:t>
            </w:r>
          </w:p>
          <w:p w14:paraId="6B76709E" w14:textId="77777777" w:rsidR="00673DA1" w:rsidRPr="008C2474" w:rsidRDefault="00673DA1" w:rsidP="00D52116">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39CB4121" w14:textId="77777777" w:rsidR="00673DA1" w:rsidRDefault="00673DA1" w:rsidP="00D52116">
            <w:pPr>
              <w:rPr>
                <w:rFonts w:ascii="Calibri" w:hAnsi="Calibri" w:cs="Calibri"/>
                <w:b/>
                <w:bCs/>
              </w:rPr>
            </w:pPr>
            <w:r>
              <w:rPr>
                <w:rFonts w:ascii="Calibri" w:eastAsia="Arial Unicode MS" w:hAnsi="Calibri" w:cs="Calibri"/>
                <w:i/>
              </w:rPr>
              <w:t>La solicitud no se resuelve y se desecha.</w:t>
            </w:r>
            <w:r w:rsidRPr="008C2474">
              <w:rPr>
                <w:rFonts w:ascii="Calibri" w:eastAsia="Arial Unicode MS" w:hAnsi="Calibri" w:cs="Calibri"/>
                <w:i/>
              </w:rPr>
              <w:t xml:space="preserve"> </w:t>
            </w:r>
          </w:p>
        </w:tc>
      </w:tr>
      <w:tr w:rsidR="00673DA1" w14:paraId="24263239" w14:textId="77777777" w:rsidTr="00D52116">
        <w:trPr>
          <w:trHeight w:val="1493"/>
        </w:trPr>
        <w:tc>
          <w:tcPr>
            <w:tcW w:w="1130" w:type="dxa"/>
            <w:tcBorders>
              <w:bottom w:val="single" w:sz="4" w:space="0" w:color="auto"/>
            </w:tcBorders>
          </w:tcPr>
          <w:p w14:paraId="01FF6E36" w14:textId="77777777" w:rsidR="00673DA1" w:rsidRDefault="00673DA1" w:rsidP="00D52116">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106" w:type="dxa"/>
            <w:gridSpan w:val="3"/>
            <w:tcBorders>
              <w:bottom w:val="single" w:sz="4" w:space="0" w:color="auto"/>
            </w:tcBorders>
          </w:tcPr>
          <w:p w14:paraId="3F33BC73" w14:textId="77777777" w:rsidR="00673DA1" w:rsidRPr="008C2474" w:rsidRDefault="00673DA1" w:rsidP="00D52116">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Pr>
                <w:rFonts w:ascii="Calibri" w:eastAsia="Arial Unicode MS" w:hAnsi="Calibri" w:cs="Calibri"/>
                <w:i/>
              </w:rPr>
              <w:t>La solicitud no puede ser receptada.</w:t>
            </w:r>
            <w:r w:rsidRPr="008C2474">
              <w:rPr>
                <w:rFonts w:ascii="Calibri" w:eastAsia="Arial Unicode MS" w:hAnsi="Calibri" w:cs="Calibri"/>
                <w:i/>
              </w:rPr>
              <w:t xml:space="preserve"> </w:t>
            </w:r>
          </w:p>
          <w:p w14:paraId="3ED14F69" w14:textId="77777777" w:rsidR="00673DA1" w:rsidRPr="008C2474" w:rsidRDefault="00673DA1" w:rsidP="00D52116">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7EE0527F" w14:textId="77777777" w:rsidR="00673DA1" w:rsidRDefault="00673DA1" w:rsidP="00D52116">
            <w:pPr>
              <w:rPr>
                <w:rFonts w:ascii="Calibri" w:hAnsi="Calibri" w:cs="Calibri"/>
                <w:b/>
                <w:bCs/>
                <w:lang w:val="es-EC"/>
              </w:rPr>
            </w:pPr>
            <w:r>
              <w:rPr>
                <w:rFonts w:ascii="Calibri" w:eastAsia="Arial Unicode MS" w:hAnsi="Calibri" w:cs="Calibri"/>
                <w:i/>
              </w:rPr>
              <w:t>Las solicitudes están mal formuladas.</w:t>
            </w:r>
          </w:p>
          <w:p w14:paraId="7EC9CCCA" w14:textId="77777777" w:rsidR="00673DA1" w:rsidRPr="008C2474" w:rsidRDefault="00673DA1" w:rsidP="00D52116">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1EC26EED" w14:textId="77777777" w:rsidR="00673DA1" w:rsidRDefault="00673DA1" w:rsidP="00D52116">
            <w:pPr>
              <w:rPr>
                <w:rFonts w:ascii="Calibri" w:hAnsi="Calibri" w:cs="Calibri"/>
                <w:b/>
                <w:bCs/>
              </w:rPr>
            </w:pPr>
            <w:r w:rsidRPr="008C2474">
              <w:rPr>
                <w:rFonts w:ascii="Calibri" w:eastAsia="Arial Unicode MS" w:hAnsi="Calibri" w:cs="Calibri"/>
                <w:i/>
              </w:rPr>
              <w:t xml:space="preserve">El </w:t>
            </w:r>
            <w:r>
              <w:rPr>
                <w:rFonts w:ascii="Calibri" w:eastAsia="Arial Unicode MS" w:hAnsi="Calibri" w:cs="Calibri"/>
                <w:i/>
              </w:rPr>
              <w:t>sistema notifica y solicita su corrección.</w:t>
            </w:r>
            <w:r w:rsidRPr="008C2474">
              <w:rPr>
                <w:rFonts w:ascii="Calibri" w:eastAsia="Arial Unicode MS" w:hAnsi="Calibri" w:cs="Calibri"/>
                <w:i/>
              </w:rPr>
              <w:t xml:space="preserve"> </w:t>
            </w:r>
          </w:p>
        </w:tc>
      </w:tr>
      <w:tr w:rsidR="00673DA1" w14:paraId="5EA9D1BC" w14:textId="77777777" w:rsidTr="00D52116">
        <w:tc>
          <w:tcPr>
            <w:tcW w:w="9236" w:type="dxa"/>
            <w:gridSpan w:val="4"/>
          </w:tcPr>
          <w:p w14:paraId="68616A0E" w14:textId="77777777" w:rsidR="00673DA1" w:rsidRDefault="00673DA1" w:rsidP="00D52116">
            <w:pPr>
              <w:rPr>
                <w:rFonts w:ascii="Calibri" w:hAnsi="Calibri" w:cs="Calibri"/>
                <w:b/>
                <w:bCs/>
              </w:rPr>
            </w:pPr>
            <w:r w:rsidRPr="1E6304D2">
              <w:rPr>
                <w:rFonts w:ascii="Calibri" w:hAnsi="Calibri" w:cs="Calibri"/>
                <w:b/>
                <w:bCs/>
              </w:rPr>
              <w:t>REQUERIMIENTOS ESPECIALES - REGLAS DEL NEGOCIO Y DEL SISTEMA:</w:t>
            </w:r>
          </w:p>
          <w:p w14:paraId="7C2E8182"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1F2B640C" w14:textId="77777777" w:rsidR="00673DA1" w:rsidRDefault="00673DA1" w:rsidP="00D52116">
            <w:pPr>
              <w:pStyle w:val="listparagraph0"/>
              <w:rPr>
                <w:rFonts w:ascii="Calibri" w:hAnsi="Calibri" w:cs="Calibri"/>
                <w:i/>
                <w:iCs/>
                <w:color w:val="800000"/>
                <w:sz w:val="24"/>
                <w:szCs w:val="24"/>
                <w:lang w:val="es-CO" w:eastAsia="en-US"/>
              </w:rPr>
            </w:pPr>
          </w:p>
        </w:tc>
      </w:tr>
      <w:tr w:rsidR="00673DA1" w14:paraId="2206C91B" w14:textId="77777777" w:rsidTr="00D52116">
        <w:trPr>
          <w:trHeight w:val="840"/>
        </w:trPr>
        <w:tc>
          <w:tcPr>
            <w:tcW w:w="9236" w:type="dxa"/>
            <w:gridSpan w:val="4"/>
          </w:tcPr>
          <w:p w14:paraId="33E00E09" w14:textId="77777777" w:rsidR="00673DA1" w:rsidRDefault="00673DA1" w:rsidP="00D52116">
            <w:pPr>
              <w:rPr>
                <w:rFonts w:ascii="Calibri" w:hAnsi="Calibri" w:cs="Calibri"/>
                <w:b/>
                <w:bCs/>
              </w:rPr>
            </w:pPr>
            <w:r w:rsidRPr="1E6304D2">
              <w:rPr>
                <w:rFonts w:ascii="Calibri" w:hAnsi="Calibri" w:cs="Calibri"/>
                <w:b/>
                <w:bCs/>
              </w:rPr>
              <w:t>RIESGOS:</w:t>
            </w:r>
          </w:p>
          <w:p w14:paraId="358748F6" w14:textId="77777777" w:rsidR="00673DA1" w:rsidRDefault="00673DA1" w:rsidP="00D52116">
            <w:pPr>
              <w:numPr>
                <w:ilvl w:val="0"/>
                <w:numId w:val="6"/>
              </w:numPr>
              <w:spacing w:line="240" w:lineRule="atLeast"/>
              <w:jc w:val="both"/>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673DA1" w14:paraId="018C6DDC" w14:textId="77777777" w:rsidTr="00D52116">
        <w:trPr>
          <w:trHeight w:val="744"/>
        </w:trPr>
        <w:tc>
          <w:tcPr>
            <w:tcW w:w="9236" w:type="dxa"/>
            <w:gridSpan w:val="4"/>
          </w:tcPr>
          <w:p w14:paraId="795DCC13" w14:textId="77777777" w:rsidR="00673DA1" w:rsidRDefault="00673DA1" w:rsidP="00D52116">
            <w:pPr>
              <w:rPr>
                <w:rFonts w:ascii="Calibri" w:hAnsi="Calibri" w:cs="Calibri"/>
                <w:b/>
                <w:bCs/>
              </w:rPr>
            </w:pPr>
            <w:r w:rsidRPr="1E6304D2">
              <w:rPr>
                <w:rFonts w:ascii="Calibri" w:hAnsi="Calibri" w:cs="Calibri"/>
                <w:b/>
                <w:bCs/>
              </w:rPr>
              <w:t>CRITERIOS DE ACEPTACIÓN:</w:t>
            </w:r>
          </w:p>
          <w:p w14:paraId="1E6AE8BE"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066F93F9" w14:textId="77777777" w:rsidR="00673DA1" w:rsidRDefault="00673DA1" w:rsidP="00D52116">
            <w:pPr>
              <w:rPr>
                <w:rFonts w:ascii="Calibri" w:hAnsi="Calibri" w:cs="Calibri"/>
                <w:i/>
                <w:iCs/>
                <w:color w:val="800000"/>
              </w:rPr>
            </w:pPr>
          </w:p>
        </w:tc>
      </w:tr>
      <w:tr w:rsidR="00673DA1" w14:paraId="2497A277" w14:textId="77777777" w:rsidTr="00D52116">
        <w:trPr>
          <w:trHeight w:val="609"/>
        </w:trPr>
        <w:tc>
          <w:tcPr>
            <w:tcW w:w="9236" w:type="dxa"/>
            <w:gridSpan w:val="4"/>
          </w:tcPr>
          <w:p w14:paraId="035F3F75" w14:textId="77777777" w:rsidR="00673DA1" w:rsidRDefault="00673DA1" w:rsidP="00D52116">
            <w:pPr>
              <w:rPr>
                <w:rFonts w:ascii="Calibri" w:hAnsi="Calibri" w:cs="Calibri"/>
                <w:b/>
                <w:bCs/>
              </w:rPr>
            </w:pPr>
            <w:r w:rsidRPr="1E6304D2">
              <w:rPr>
                <w:rFonts w:ascii="Calibri" w:hAnsi="Calibri" w:cs="Calibri"/>
                <w:b/>
                <w:bCs/>
              </w:rPr>
              <w:t>PROTOTIPO EXPLORATORIO</w:t>
            </w:r>
          </w:p>
          <w:p w14:paraId="78121743"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69134DAC" w14:textId="77777777" w:rsidR="00673DA1" w:rsidRDefault="00673DA1" w:rsidP="00D52116">
            <w:pPr>
              <w:rPr>
                <w:rFonts w:ascii="Calibri" w:hAnsi="Calibri" w:cs="Calibri"/>
                <w:b/>
                <w:bCs/>
              </w:rPr>
            </w:pPr>
          </w:p>
        </w:tc>
      </w:tr>
    </w:tbl>
    <w:p w14:paraId="1D32910C" w14:textId="3A5920ED" w:rsidR="00673DA1" w:rsidRDefault="00673DA1"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0"/>
        <w:gridCol w:w="3248"/>
        <w:gridCol w:w="1797"/>
        <w:gridCol w:w="3061"/>
      </w:tblGrid>
      <w:tr w:rsidR="00673DA1" w14:paraId="3B947AE8" w14:textId="77777777" w:rsidTr="00D52116">
        <w:tc>
          <w:tcPr>
            <w:tcW w:w="4378" w:type="dxa"/>
            <w:gridSpan w:val="2"/>
            <w:shd w:val="clear" w:color="auto" w:fill="D9D9D9" w:themeFill="background1" w:themeFillShade="D9"/>
          </w:tcPr>
          <w:p w14:paraId="27304618" w14:textId="77777777" w:rsidR="00673DA1" w:rsidRDefault="00673DA1" w:rsidP="00D52116">
            <w:pPr>
              <w:rPr>
                <w:rFonts w:ascii="Calibri" w:hAnsi="Calibri" w:cs="Calibri"/>
                <w:b/>
                <w:bCs/>
              </w:rPr>
            </w:pPr>
            <w:r w:rsidRPr="1E6304D2">
              <w:rPr>
                <w:rFonts w:ascii="Calibri" w:hAnsi="Calibri" w:cs="Calibri"/>
                <w:b/>
                <w:bCs/>
              </w:rPr>
              <w:t>IDENTIFICADOR CASO DE USO:</w:t>
            </w:r>
          </w:p>
          <w:p w14:paraId="01FDC25E" w14:textId="77777777" w:rsidR="00673DA1" w:rsidRPr="008C2474" w:rsidRDefault="00673DA1" w:rsidP="00D52116">
            <w:pPr>
              <w:rPr>
                <w:rFonts w:ascii="Calibri" w:hAnsi="Calibri" w:cs="Calibri"/>
                <w:b/>
              </w:rPr>
            </w:pPr>
            <w:r w:rsidRPr="1E6304D2">
              <w:rPr>
                <w:rFonts w:ascii="Calibri" w:hAnsi="Calibri" w:cs="Calibri"/>
                <w:b/>
                <w:bCs/>
              </w:rPr>
              <w:t>CU-</w:t>
            </w:r>
            <w:r w:rsidRPr="008C2474">
              <w:rPr>
                <w:rFonts w:ascii="Calibri" w:hAnsi="Calibri" w:cs="Calibri"/>
                <w:b/>
              </w:rPr>
              <w:t>3</w:t>
            </w:r>
          </w:p>
        </w:tc>
        <w:tc>
          <w:tcPr>
            <w:tcW w:w="4858" w:type="dxa"/>
            <w:gridSpan w:val="2"/>
            <w:shd w:val="clear" w:color="auto" w:fill="D9D9D9" w:themeFill="background1" w:themeFillShade="D9"/>
          </w:tcPr>
          <w:p w14:paraId="7F1633BC" w14:textId="77777777" w:rsidR="00673DA1" w:rsidRDefault="00673DA1" w:rsidP="00D52116">
            <w:pPr>
              <w:rPr>
                <w:rFonts w:ascii="Calibri" w:hAnsi="Calibri" w:cs="Calibri"/>
                <w:b/>
                <w:bCs/>
              </w:rPr>
            </w:pPr>
            <w:r w:rsidRPr="1E6304D2">
              <w:rPr>
                <w:rFonts w:ascii="Calibri" w:hAnsi="Calibri" w:cs="Calibri"/>
                <w:b/>
                <w:bCs/>
              </w:rPr>
              <w:t>NOMBRE:</w:t>
            </w:r>
          </w:p>
          <w:p w14:paraId="11CBBE38" w14:textId="77777777" w:rsidR="00673DA1" w:rsidRPr="008C2474" w:rsidRDefault="00673DA1" w:rsidP="00D52116">
            <w:pPr>
              <w:spacing w:line="259" w:lineRule="auto"/>
              <w:rPr>
                <w:rFonts w:ascii="Calibri" w:eastAsia="Arial Unicode MS" w:hAnsi="Calibri" w:cs="Calibri"/>
              </w:rPr>
            </w:pPr>
            <w:r w:rsidRPr="008C2474">
              <w:rPr>
                <w:rFonts w:ascii="Calibri" w:eastAsia="Arial Unicode MS" w:hAnsi="Calibri" w:cs="Calibri"/>
              </w:rPr>
              <w:t xml:space="preserve">Registrar </w:t>
            </w:r>
            <w:r>
              <w:rPr>
                <w:rFonts w:ascii="Calibri" w:eastAsia="Arial Unicode MS" w:hAnsi="Calibri" w:cs="Calibri"/>
              </w:rPr>
              <w:t>Empleado</w:t>
            </w:r>
          </w:p>
          <w:p w14:paraId="504D2BC1" w14:textId="77777777" w:rsidR="00673DA1" w:rsidRDefault="00673DA1" w:rsidP="00D52116">
            <w:pPr>
              <w:rPr>
                <w:rFonts w:ascii="Calibri" w:hAnsi="Calibri" w:cs="Calibri"/>
                <w:b/>
                <w:bCs/>
              </w:rPr>
            </w:pPr>
          </w:p>
        </w:tc>
      </w:tr>
      <w:tr w:rsidR="00673DA1" w14:paraId="6EC60E5A" w14:textId="77777777" w:rsidTr="00D52116">
        <w:tc>
          <w:tcPr>
            <w:tcW w:w="6175" w:type="dxa"/>
            <w:gridSpan w:val="3"/>
          </w:tcPr>
          <w:p w14:paraId="4A3BF06B" w14:textId="77777777" w:rsidR="00673DA1" w:rsidRDefault="00673DA1" w:rsidP="00D52116">
            <w:pPr>
              <w:rPr>
                <w:rFonts w:ascii="Calibri" w:hAnsi="Calibri" w:cs="Calibri"/>
                <w:b/>
                <w:bCs/>
              </w:rPr>
            </w:pPr>
            <w:r w:rsidRPr="1E6304D2">
              <w:rPr>
                <w:rFonts w:ascii="Calibri" w:hAnsi="Calibri" w:cs="Calibri"/>
                <w:b/>
                <w:bCs/>
              </w:rPr>
              <w:t>COMPLEJIDAD:</w:t>
            </w:r>
          </w:p>
          <w:p w14:paraId="7883266A" w14:textId="77777777" w:rsidR="00673DA1" w:rsidRPr="008C2474" w:rsidRDefault="00673DA1" w:rsidP="00D52116">
            <w:pPr>
              <w:rPr>
                <w:rFonts w:ascii="Calibri" w:hAnsi="Calibri" w:cs="Calibri"/>
                <w:b/>
              </w:rPr>
            </w:pPr>
            <w:r w:rsidRPr="008C2474">
              <w:rPr>
                <w:rFonts w:ascii="Calibri" w:eastAsia="Arial Unicode MS" w:hAnsi="Calibri" w:cs="Calibri"/>
              </w:rPr>
              <w:t>Baja</w:t>
            </w:r>
          </w:p>
        </w:tc>
        <w:tc>
          <w:tcPr>
            <w:tcW w:w="3061" w:type="dxa"/>
          </w:tcPr>
          <w:p w14:paraId="5A659FC6" w14:textId="77777777" w:rsidR="00673DA1" w:rsidRDefault="00673DA1" w:rsidP="00D52116">
            <w:pPr>
              <w:rPr>
                <w:rFonts w:ascii="Calibri" w:hAnsi="Calibri" w:cs="Calibri"/>
                <w:b/>
                <w:bCs/>
              </w:rPr>
            </w:pPr>
            <w:r w:rsidRPr="1E6304D2">
              <w:rPr>
                <w:rFonts w:ascii="Calibri" w:hAnsi="Calibri" w:cs="Calibri"/>
                <w:b/>
                <w:bCs/>
              </w:rPr>
              <w:t>PRIORIDAD:</w:t>
            </w:r>
          </w:p>
          <w:p w14:paraId="07AF6518" w14:textId="77777777" w:rsidR="00673DA1" w:rsidRDefault="00673DA1" w:rsidP="00D52116">
            <w:pPr>
              <w:spacing w:line="259" w:lineRule="auto"/>
            </w:pPr>
            <w:r w:rsidRPr="008C2474">
              <w:rPr>
                <w:rFonts w:ascii="Calibri" w:eastAsia="Arial Unicode MS" w:hAnsi="Calibri" w:cs="Calibri"/>
              </w:rPr>
              <w:t>Media</w:t>
            </w:r>
          </w:p>
        </w:tc>
      </w:tr>
      <w:tr w:rsidR="00673DA1" w14:paraId="2956DBE2" w14:textId="77777777" w:rsidTr="00D52116">
        <w:tc>
          <w:tcPr>
            <w:tcW w:w="9236" w:type="dxa"/>
            <w:gridSpan w:val="4"/>
          </w:tcPr>
          <w:p w14:paraId="3F217B38" w14:textId="77777777" w:rsidR="00673DA1" w:rsidRDefault="00673DA1" w:rsidP="00D52116">
            <w:pPr>
              <w:rPr>
                <w:rFonts w:ascii="Calibri" w:hAnsi="Calibri" w:cs="Calibri"/>
                <w:b/>
                <w:bCs/>
              </w:rPr>
            </w:pPr>
            <w:r w:rsidRPr="1E6304D2">
              <w:rPr>
                <w:rFonts w:ascii="Calibri" w:hAnsi="Calibri" w:cs="Calibri"/>
                <w:b/>
                <w:bCs/>
              </w:rPr>
              <w:t>REQUERIMIENTO FUNCIONAL ASOCIADO:</w:t>
            </w:r>
          </w:p>
          <w:p w14:paraId="0280FC2C" w14:textId="77777777" w:rsidR="00673DA1" w:rsidRDefault="00673DA1" w:rsidP="00D52116">
            <w:pPr>
              <w:spacing w:line="259" w:lineRule="auto"/>
            </w:pPr>
            <w:r w:rsidRPr="008C2474">
              <w:rPr>
                <w:rFonts w:ascii="Calibri" w:eastAsia="Arial Unicode MS" w:hAnsi="Calibri" w:cs="Calibri"/>
                <w:i/>
              </w:rPr>
              <w:t>RF-4.1.6 Gestión de Ingreso</w:t>
            </w:r>
          </w:p>
        </w:tc>
      </w:tr>
      <w:tr w:rsidR="00673DA1" w14:paraId="617E952A" w14:textId="77777777" w:rsidTr="00D52116">
        <w:tc>
          <w:tcPr>
            <w:tcW w:w="9236" w:type="dxa"/>
            <w:gridSpan w:val="4"/>
          </w:tcPr>
          <w:p w14:paraId="043E33EA" w14:textId="77777777" w:rsidR="00673DA1" w:rsidRDefault="00673DA1" w:rsidP="00D52116">
            <w:pPr>
              <w:rPr>
                <w:rFonts w:ascii="Calibri" w:hAnsi="Calibri" w:cs="Calibri"/>
                <w:b/>
                <w:bCs/>
              </w:rPr>
            </w:pPr>
            <w:r w:rsidRPr="1E6304D2">
              <w:rPr>
                <w:rFonts w:ascii="Calibri" w:hAnsi="Calibri" w:cs="Calibri"/>
                <w:b/>
                <w:bCs/>
              </w:rPr>
              <w:t>ACTORES:</w:t>
            </w:r>
          </w:p>
          <w:p w14:paraId="615A5513"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ACT-1 Funcionario Municipal</w:t>
            </w:r>
          </w:p>
        </w:tc>
      </w:tr>
      <w:tr w:rsidR="00673DA1" w14:paraId="4ACC5AE7" w14:textId="77777777" w:rsidTr="00D52116">
        <w:tc>
          <w:tcPr>
            <w:tcW w:w="9236" w:type="dxa"/>
            <w:gridSpan w:val="4"/>
          </w:tcPr>
          <w:p w14:paraId="502D4F3D" w14:textId="77777777" w:rsidR="00673DA1" w:rsidRDefault="00673DA1" w:rsidP="00D52116">
            <w:pPr>
              <w:rPr>
                <w:rFonts w:ascii="Calibri" w:hAnsi="Calibri" w:cs="Calibri"/>
                <w:b/>
                <w:bCs/>
              </w:rPr>
            </w:pPr>
            <w:r w:rsidRPr="1E6304D2">
              <w:rPr>
                <w:rFonts w:ascii="Calibri" w:hAnsi="Calibri" w:cs="Calibri"/>
                <w:b/>
                <w:bCs/>
              </w:rPr>
              <w:t>CASOS DE USO ASOCIADOS:</w:t>
            </w:r>
          </w:p>
          <w:p w14:paraId="7545AEF9" w14:textId="77777777" w:rsidR="00673DA1" w:rsidRPr="00D35CE7" w:rsidRDefault="00673DA1" w:rsidP="00D52116">
            <w:pPr>
              <w:numPr>
                <w:ilvl w:val="0"/>
                <w:numId w:val="16"/>
              </w:numPr>
              <w:spacing w:line="240" w:lineRule="atLeast"/>
              <w:jc w:val="both"/>
              <w:rPr>
                <w:i/>
              </w:rPr>
            </w:pPr>
            <w:r>
              <w:rPr>
                <w:rFonts w:ascii="Calibri" w:eastAsia="Arial Unicode MS" w:hAnsi="Calibri" w:cs="Calibri"/>
                <w:i/>
              </w:rPr>
              <w:t>Requiere del</w:t>
            </w:r>
            <w:r w:rsidRPr="008C2474">
              <w:rPr>
                <w:rFonts w:ascii="Calibri" w:eastAsia="Arial Unicode MS" w:hAnsi="Calibri" w:cs="Calibri"/>
                <w:i/>
              </w:rPr>
              <w:t xml:space="preserve"> </w:t>
            </w:r>
            <w:r w:rsidRPr="00F956CE">
              <w:rPr>
                <w:rFonts w:ascii="Calibri" w:eastAsia="Arial Unicode MS" w:hAnsi="Calibri" w:cs="Calibri"/>
                <w:b/>
                <w:bCs/>
                <w:i/>
              </w:rPr>
              <w:t>CU4</w:t>
            </w:r>
          </w:p>
          <w:p w14:paraId="0D56822B" w14:textId="77777777" w:rsidR="00673DA1" w:rsidRPr="00F956CE" w:rsidRDefault="00673DA1" w:rsidP="00D52116">
            <w:pPr>
              <w:numPr>
                <w:ilvl w:val="0"/>
                <w:numId w:val="16"/>
              </w:numPr>
              <w:spacing w:line="240" w:lineRule="atLeast"/>
              <w:jc w:val="both"/>
              <w:rPr>
                <w:i/>
              </w:rPr>
            </w:pPr>
            <w:r>
              <w:rPr>
                <w:rFonts w:ascii="Calibri" w:eastAsia="Arial Unicode MS" w:hAnsi="Calibri" w:cs="Calibri"/>
                <w:i/>
              </w:rPr>
              <w:t xml:space="preserve">Utiliza Información del </w:t>
            </w:r>
            <w:r>
              <w:rPr>
                <w:rFonts w:ascii="Calibri" w:eastAsia="Arial Unicode MS" w:hAnsi="Calibri" w:cs="Calibri"/>
                <w:b/>
                <w:bCs/>
                <w:i/>
              </w:rPr>
              <w:t>CU2</w:t>
            </w:r>
          </w:p>
        </w:tc>
      </w:tr>
      <w:tr w:rsidR="00673DA1" w14:paraId="4B6013BC" w14:textId="77777777" w:rsidTr="00D52116">
        <w:tc>
          <w:tcPr>
            <w:tcW w:w="9236" w:type="dxa"/>
            <w:gridSpan w:val="4"/>
          </w:tcPr>
          <w:p w14:paraId="1CC81B00" w14:textId="77777777" w:rsidR="00673DA1" w:rsidRPr="008C2474" w:rsidRDefault="00673DA1" w:rsidP="00D52116">
            <w:pPr>
              <w:rPr>
                <w:rFonts w:ascii="Calibri" w:hAnsi="Calibri" w:cs="Calibri"/>
                <w:lang w:eastAsia="es-ES"/>
              </w:rPr>
            </w:pPr>
            <w:r w:rsidRPr="1E6304D2">
              <w:rPr>
                <w:rFonts w:ascii="Calibri" w:hAnsi="Calibri" w:cs="Calibri"/>
                <w:b/>
                <w:bCs/>
              </w:rPr>
              <w:t>DESCRIPCIÓN:</w:t>
            </w:r>
          </w:p>
          <w:p w14:paraId="43C082A0"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 xml:space="preserve">El Funcionario Municipal registrará los datos de una nueva persona en </w:t>
            </w:r>
            <w:r>
              <w:rPr>
                <w:rFonts w:ascii="Calibri" w:eastAsia="Arial Unicode MS" w:hAnsi="Calibri" w:cs="Calibri"/>
                <w:i/>
              </w:rPr>
              <w:t>el sistema</w:t>
            </w:r>
            <w:r w:rsidRPr="008C2474">
              <w:rPr>
                <w:rFonts w:ascii="Calibri" w:eastAsia="Arial Unicode MS" w:hAnsi="Calibri" w:cs="Calibri"/>
                <w:i/>
              </w:rPr>
              <w:t xml:space="preserve"> siempre y cuando esta cumpla con las obligaciones preestablecidas.</w:t>
            </w:r>
          </w:p>
        </w:tc>
      </w:tr>
      <w:tr w:rsidR="00673DA1" w14:paraId="2B2E6678" w14:textId="77777777" w:rsidTr="00D52116">
        <w:tc>
          <w:tcPr>
            <w:tcW w:w="9236" w:type="dxa"/>
            <w:gridSpan w:val="4"/>
            <w:tcBorders>
              <w:bottom w:val="single" w:sz="4" w:space="0" w:color="auto"/>
            </w:tcBorders>
          </w:tcPr>
          <w:p w14:paraId="3FE1E472" w14:textId="77777777" w:rsidR="00673DA1" w:rsidRDefault="00673DA1" w:rsidP="00D52116">
            <w:pPr>
              <w:rPr>
                <w:rFonts w:ascii="Calibri" w:hAnsi="Calibri" w:cs="Calibri"/>
                <w:b/>
                <w:bCs/>
              </w:rPr>
            </w:pPr>
            <w:r w:rsidRPr="1E6304D2">
              <w:rPr>
                <w:rFonts w:ascii="Calibri" w:hAnsi="Calibri" w:cs="Calibri"/>
                <w:b/>
                <w:bCs/>
              </w:rPr>
              <w:t>NOTAS:</w:t>
            </w:r>
          </w:p>
          <w:p w14:paraId="5805B863" w14:textId="77777777" w:rsidR="00673DA1" w:rsidRPr="008C2474" w:rsidRDefault="00673DA1" w:rsidP="00D52116">
            <w:pPr>
              <w:pStyle w:val="ListParagraph"/>
              <w:numPr>
                <w:ilvl w:val="0"/>
                <w:numId w:val="15"/>
              </w:numPr>
              <w:jc w:val="both"/>
              <w:rPr>
                <w:rFonts w:ascii="Calibri" w:eastAsia="Calibri" w:hAnsi="Calibri" w:cs="Calibri"/>
                <w:i/>
              </w:rPr>
            </w:pPr>
            <w:r w:rsidRPr="008C2474">
              <w:rPr>
                <w:rFonts w:ascii="Calibri" w:hAnsi="Calibri" w:cs="Calibri"/>
                <w:i/>
              </w:rPr>
              <w:t>Los documentos solicitados serán la cédula de identidad, hoja de vida y certificado de residencia fiscal.</w:t>
            </w:r>
          </w:p>
          <w:p w14:paraId="6E7F9909" w14:textId="77777777" w:rsidR="00673DA1" w:rsidRPr="008C2474" w:rsidRDefault="00673DA1" w:rsidP="00D52116">
            <w:pPr>
              <w:pStyle w:val="ListParagraph"/>
              <w:numPr>
                <w:ilvl w:val="0"/>
                <w:numId w:val="15"/>
              </w:numPr>
              <w:jc w:val="both"/>
              <w:rPr>
                <w:i/>
              </w:rPr>
            </w:pPr>
            <w:r w:rsidRPr="008C2474">
              <w:rPr>
                <w:rFonts w:ascii="Calibri" w:hAnsi="Calibri" w:cs="Calibri"/>
                <w:i/>
              </w:rPr>
              <w:t>En el caso de ser aprobado la persona obtendrá el cargo de un funcionario municipal.</w:t>
            </w:r>
          </w:p>
          <w:p w14:paraId="301EDDC4" w14:textId="77777777" w:rsidR="00673DA1" w:rsidRPr="008C2474" w:rsidRDefault="00673DA1" w:rsidP="00D52116">
            <w:pPr>
              <w:pStyle w:val="ListParagraph"/>
              <w:rPr>
                <w:i/>
              </w:rPr>
            </w:pPr>
          </w:p>
        </w:tc>
      </w:tr>
      <w:tr w:rsidR="00673DA1" w14:paraId="4B578EBF" w14:textId="77777777" w:rsidTr="00D52116">
        <w:trPr>
          <w:trHeight w:val="345"/>
        </w:trPr>
        <w:tc>
          <w:tcPr>
            <w:tcW w:w="9236" w:type="dxa"/>
            <w:gridSpan w:val="4"/>
            <w:tcBorders>
              <w:bottom w:val="single" w:sz="4" w:space="0" w:color="auto"/>
            </w:tcBorders>
            <w:shd w:val="clear" w:color="auto" w:fill="D9D9D9" w:themeFill="background1" w:themeFillShade="D9"/>
          </w:tcPr>
          <w:p w14:paraId="2E1DE143" w14:textId="77777777" w:rsidR="00673DA1" w:rsidRDefault="00673DA1" w:rsidP="00D52116">
            <w:pPr>
              <w:rPr>
                <w:rFonts w:ascii="Calibri" w:hAnsi="Calibri" w:cs="Calibri"/>
                <w:b/>
                <w:bCs/>
              </w:rPr>
            </w:pPr>
            <w:r w:rsidRPr="1E6304D2">
              <w:rPr>
                <w:rFonts w:ascii="Calibri" w:hAnsi="Calibri" w:cs="Calibri"/>
                <w:b/>
                <w:bCs/>
              </w:rPr>
              <w:t xml:space="preserve">ESCENARIOS: </w:t>
            </w:r>
          </w:p>
        </w:tc>
      </w:tr>
      <w:tr w:rsidR="00673DA1" w14:paraId="12F39B7E" w14:textId="77777777" w:rsidTr="00D52116">
        <w:trPr>
          <w:trHeight w:val="1674"/>
        </w:trPr>
        <w:tc>
          <w:tcPr>
            <w:tcW w:w="1130" w:type="dxa"/>
            <w:tcBorders>
              <w:bottom w:val="single" w:sz="4" w:space="0" w:color="auto"/>
            </w:tcBorders>
          </w:tcPr>
          <w:p w14:paraId="790C1332" w14:textId="77777777" w:rsidR="00673DA1" w:rsidRPr="008C2474" w:rsidRDefault="00673DA1" w:rsidP="00D52116">
            <w:pPr>
              <w:rPr>
                <w:rFonts w:ascii="Calibri" w:hAnsi="Calibri" w:cs="Calibri"/>
                <w:lang w:eastAsia="es-ES"/>
              </w:rPr>
            </w:pPr>
            <w:r w:rsidRPr="1E6304D2">
              <w:rPr>
                <w:rFonts w:ascii="Calibri" w:eastAsia="Arial Unicode MS" w:hAnsi="Calibri" w:cs="Calibri"/>
              </w:rPr>
              <w:lastRenderedPageBreak/>
              <w:t>ES-</w:t>
            </w:r>
            <w:r w:rsidRPr="008C2474">
              <w:rPr>
                <w:rFonts w:ascii="Calibri" w:eastAsia="Arial Unicode MS" w:hAnsi="Calibri" w:cs="Calibri"/>
              </w:rPr>
              <w:t>1.1</w:t>
            </w:r>
          </w:p>
        </w:tc>
        <w:tc>
          <w:tcPr>
            <w:tcW w:w="8106" w:type="dxa"/>
            <w:gridSpan w:val="3"/>
            <w:tcBorders>
              <w:bottom w:val="single" w:sz="4" w:space="0" w:color="auto"/>
            </w:tcBorders>
          </w:tcPr>
          <w:p w14:paraId="5F494EE3" w14:textId="77777777" w:rsidR="00673DA1" w:rsidRPr="008C2474" w:rsidRDefault="00673DA1" w:rsidP="00D52116">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El registro de la persona se realiza de forma exitosa. </w:t>
            </w:r>
          </w:p>
          <w:p w14:paraId="1A643FB2" w14:textId="77777777" w:rsidR="00673DA1" w:rsidRPr="008C2474" w:rsidRDefault="00673DA1" w:rsidP="00D52116">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12EC525A"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 xml:space="preserve">Los documentos de la persona son comprobados correctamente. </w:t>
            </w:r>
          </w:p>
          <w:p w14:paraId="0F201380" w14:textId="77777777" w:rsidR="00673DA1" w:rsidRDefault="00673DA1" w:rsidP="00D52116">
            <w:pPr>
              <w:rPr>
                <w:rFonts w:ascii="Calibri" w:hAnsi="Calibri" w:cs="Calibri"/>
                <w:b/>
                <w:bCs/>
                <w:lang w:val="es-EC"/>
              </w:rPr>
            </w:pPr>
            <w:r>
              <w:rPr>
                <w:rFonts w:ascii="Calibri" w:eastAsia="Arial Unicode MS" w:hAnsi="Calibri" w:cs="Calibri"/>
                <w:i/>
              </w:rPr>
              <w:t>Los datos proporcionados son válidos</w:t>
            </w:r>
            <w:r w:rsidRPr="008C2474">
              <w:rPr>
                <w:rFonts w:ascii="Calibri" w:eastAsia="Arial Unicode MS" w:hAnsi="Calibri" w:cs="Calibri"/>
                <w:i/>
              </w:rPr>
              <w:t xml:space="preserve">. </w:t>
            </w:r>
          </w:p>
          <w:p w14:paraId="5C98CFF1" w14:textId="77777777" w:rsidR="00673DA1" w:rsidRPr="008C2474" w:rsidRDefault="00673DA1" w:rsidP="00D52116">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6D6E4476"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La persona forma parte del sistema.</w:t>
            </w:r>
          </w:p>
          <w:p w14:paraId="3A4562FF"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 xml:space="preserve">La persona obtiene su cargo como funcionario municipal </w:t>
            </w:r>
          </w:p>
        </w:tc>
      </w:tr>
      <w:tr w:rsidR="00673DA1" w14:paraId="77EFE391" w14:textId="77777777" w:rsidTr="00D52116">
        <w:trPr>
          <w:trHeight w:val="1674"/>
        </w:trPr>
        <w:tc>
          <w:tcPr>
            <w:tcW w:w="1130" w:type="dxa"/>
            <w:tcBorders>
              <w:bottom w:val="single" w:sz="4" w:space="0" w:color="auto"/>
            </w:tcBorders>
          </w:tcPr>
          <w:p w14:paraId="26A0F5DC" w14:textId="77777777" w:rsidR="00673DA1" w:rsidRDefault="00673DA1" w:rsidP="00D52116">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6" w:type="dxa"/>
            <w:gridSpan w:val="3"/>
            <w:tcBorders>
              <w:bottom w:val="single" w:sz="4" w:space="0" w:color="auto"/>
            </w:tcBorders>
          </w:tcPr>
          <w:p w14:paraId="0804BE89" w14:textId="77777777" w:rsidR="00673DA1" w:rsidRPr="008C2474" w:rsidRDefault="00673DA1" w:rsidP="00D52116">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El registro de la persona no se realiza correctamente.</w:t>
            </w:r>
          </w:p>
          <w:p w14:paraId="390E376E" w14:textId="77777777" w:rsidR="00673DA1" w:rsidRPr="008C2474" w:rsidRDefault="00673DA1" w:rsidP="00D52116">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7171507F"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 xml:space="preserve">Los documentos de la persona están desactualizados.  </w:t>
            </w:r>
          </w:p>
          <w:p w14:paraId="232A1AAA"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Los documentos de la persona son falsos.</w:t>
            </w:r>
          </w:p>
          <w:p w14:paraId="214DAF6C" w14:textId="77777777" w:rsidR="00673DA1" w:rsidRPr="008C2474" w:rsidRDefault="00673DA1" w:rsidP="00D52116">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3C4F7689"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El funcionario municipal informa a la persona que actualice la documentación.</w:t>
            </w:r>
          </w:p>
          <w:p w14:paraId="4F83375E" w14:textId="77777777" w:rsidR="00673DA1" w:rsidRDefault="00673DA1" w:rsidP="00D52116">
            <w:pPr>
              <w:rPr>
                <w:rFonts w:ascii="Calibri" w:hAnsi="Calibri" w:cs="Calibri"/>
                <w:b/>
                <w:bCs/>
              </w:rPr>
            </w:pPr>
            <w:r w:rsidRPr="008C2474">
              <w:rPr>
                <w:rFonts w:ascii="Calibri" w:eastAsia="Arial Unicode MS" w:hAnsi="Calibri" w:cs="Calibri"/>
                <w:i/>
              </w:rPr>
              <w:t xml:space="preserve">El funcionario municipal informa a las autoridades sobre la documentación. </w:t>
            </w:r>
          </w:p>
        </w:tc>
      </w:tr>
      <w:tr w:rsidR="00673DA1" w14:paraId="4A7EA3E2" w14:textId="77777777" w:rsidTr="00D52116">
        <w:trPr>
          <w:trHeight w:val="1674"/>
        </w:trPr>
        <w:tc>
          <w:tcPr>
            <w:tcW w:w="1130" w:type="dxa"/>
            <w:tcBorders>
              <w:bottom w:val="single" w:sz="4" w:space="0" w:color="auto"/>
            </w:tcBorders>
          </w:tcPr>
          <w:p w14:paraId="48FA2A63" w14:textId="77777777" w:rsidR="00673DA1" w:rsidRDefault="00673DA1" w:rsidP="00D52116">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106" w:type="dxa"/>
            <w:gridSpan w:val="3"/>
            <w:tcBorders>
              <w:bottom w:val="single" w:sz="4" w:space="0" w:color="auto"/>
            </w:tcBorders>
          </w:tcPr>
          <w:p w14:paraId="4038E36B" w14:textId="77777777" w:rsidR="00673DA1" w:rsidRPr="008C2474" w:rsidRDefault="00673DA1" w:rsidP="00D52116">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sidRPr="008C2474">
              <w:rPr>
                <w:rFonts w:ascii="Calibri" w:eastAsia="Arial Unicode MS" w:hAnsi="Calibri" w:cs="Calibri"/>
                <w:i/>
              </w:rPr>
              <w:t xml:space="preserve">El registro de la persona no puede realizarse. </w:t>
            </w:r>
          </w:p>
          <w:p w14:paraId="61795656" w14:textId="77777777" w:rsidR="00673DA1" w:rsidRPr="008C2474" w:rsidRDefault="00673DA1" w:rsidP="00D52116">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06F2129D"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 xml:space="preserve">El funcionario municipal observa que se llegó al límite de empleadores.  </w:t>
            </w:r>
          </w:p>
          <w:p w14:paraId="0FC0BDB2" w14:textId="77777777" w:rsidR="00673DA1" w:rsidRDefault="00673DA1" w:rsidP="00D52116">
            <w:pPr>
              <w:rPr>
                <w:rFonts w:ascii="Calibri" w:hAnsi="Calibri" w:cs="Calibri"/>
                <w:b/>
                <w:bCs/>
                <w:lang w:val="es-EC"/>
              </w:rPr>
            </w:pPr>
            <w:r w:rsidRPr="008C2474">
              <w:rPr>
                <w:rFonts w:ascii="Calibri" w:eastAsia="Arial Unicode MS" w:hAnsi="Calibri" w:cs="Calibri"/>
                <w:i/>
              </w:rPr>
              <w:t xml:space="preserve">El sistema tiene un fallo energético.   </w:t>
            </w:r>
          </w:p>
          <w:p w14:paraId="703A1307" w14:textId="77777777" w:rsidR="00673DA1" w:rsidRPr="008C2474" w:rsidRDefault="00673DA1" w:rsidP="00D52116">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7EF8EAAD"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 xml:space="preserve">El sistema devuelve un mensaje de advertencia. </w:t>
            </w:r>
          </w:p>
          <w:p w14:paraId="2E4FE7DC" w14:textId="77777777" w:rsidR="00673DA1" w:rsidRDefault="00673DA1" w:rsidP="00D52116">
            <w:pPr>
              <w:rPr>
                <w:rFonts w:ascii="Calibri" w:hAnsi="Calibri" w:cs="Calibri"/>
                <w:b/>
                <w:bCs/>
              </w:rPr>
            </w:pPr>
            <w:r w:rsidRPr="008C2474">
              <w:rPr>
                <w:rFonts w:ascii="Calibri" w:eastAsia="Arial Unicode MS" w:hAnsi="Calibri" w:cs="Calibri"/>
                <w:i/>
              </w:rPr>
              <w:t xml:space="preserve">El funcionario municipal indica que no posee electricidad para proceder con el registro. </w:t>
            </w:r>
          </w:p>
        </w:tc>
      </w:tr>
      <w:tr w:rsidR="00673DA1" w14:paraId="190A7044" w14:textId="77777777" w:rsidTr="00D52116">
        <w:tc>
          <w:tcPr>
            <w:tcW w:w="9236" w:type="dxa"/>
            <w:gridSpan w:val="4"/>
          </w:tcPr>
          <w:p w14:paraId="77620172" w14:textId="77777777" w:rsidR="00673DA1" w:rsidRDefault="00673DA1" w:rsidP="00D52116">
            <w:pPr>
              <w:rPr>
                <w:rFonts w:ascii="Calibri" w:hAnsi="Calibri" w:cs="Calibri"/>
                <w:b/>
                <w:bCs/>
              </w:rPr>
            </w:pPr>
            <w:r w:rsidRPr="1E6304D2">
              <w:rPr>
                <w:rFonts w:ascii="Calibri" w:hAnsi="Calibri" w:cs="Calibri"/>
                <w:b/>
                <w:bCs/>
              </w:rPr>
              <w:t>REQUERIMIENTOS ESPECIALES - REGLAS DEL NEGOCIO Y DEL SISTEMA:</w:t>
            </w:r>
          </w:p>
          <w:p w14:paraId="05DE6548"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3FE0402A" w14:textId="77777777" w:rsidR="00673DA1" w:rsidRDefault="00673DA1" w:rsidP="00D52116">
            <w:pPr>
              <w:pStyle w:val="listparagraph0"/>
              <w:rPr>
                <w:rFonts w:ascii="Calibri" w:hAnsi="Calibri" w:cs="Calibri"/>
                <w:i/>
                <w:iCs/>
                <w:color w:val="800000"/>
                <w:sz w:val="24"/>
                <w:szCs w:val="24"/>
                <w:lang w:val="es-CO" w:eastAsia="en-US"/>
              </w:rPr>
            </w:pPr>
          </w:p>
        </w:tc>
      </w:tr>
      <w:tr w:rsidR="00673DA1" w14:paraId="5D626B4D" w14:textId="77777777" w:rsidTr="00D52116">
        <w:trPr>
          <w:trHeight w:val="840"/>
        </w:trPr>
        <w:tc>
          <w:tcPr>
            <w:tcW w:w="9236" w:type="dxa"/>
            <w:gridSpan w:val="4"/>
          </w:tcPr>
          <w:p w14:paraId="40818E7C" w14:textId="77777777" w:rsidR="00673DA1" w:rsidRDefault="00673DA1" w:rsidP="00D52116">
            <w:pPr>
              <w:rPr>
                <w:rFonts w:ascii="Calibri" w:hAnsi="Calibri" w:cs="Calibri"/>
                <w:b/>
                <w:bCs/>
              </w:rPr>
            </w:pPr>
            <w:r w:rsidRPr="1E6304D2">
              <w:rPr>
                <w:rFonts w:ascii="Calibri" w:hAnsi="Calibri" w:cs="Calibri"/>
                <w:b/>
                <w:bCs/>
              </w:rPr>
              <w:t>RIESGOS:</w:t>
            </w:r>
          </w:p>
          <w:p w14:paraId="45440436" w14:textId="77777777" w:rsidR="00673DA1" w:rsidRDefault="00673DA1" w:rsidP="00D52116">
            <w:pPr>
              <w:numPr>
                <w:ilvl w:val="0"/>
                <w:numId w:val="6"/>
              </w:numPr>
              <w:spacing w:line="240" w:lineRule="atLeast"/>
              <w:jc w:val="both"/>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673DA1" w14:paraId="5A9CD4FF" w14:textId="77777777" w:rsidTr="00D52116">
        <w:trPr>
          <w:trHeight w:val="744"/>
        </w:trPr>
        <w:tc>
          <w:tcPr>
            <w:tcW w:w="9236" w:type="dxa"/>
            <w:gridSpan w:val="4"/>
          </w:tcPr>
          <w:p w14:paraId="23BB4117" w14:textId="77777777" w:rsidR="00673DA1" w:rsidRDefault="00673DA1" w:rsidP="00D52116">
            <w:pPr>
              <w:rPr>
                <w:rFonts w:ascii="Calibri" w:hAnsi="Calibri" w:cs="Calibri"/>
                <w:b/>
                <w:bCs/>
              </w:rPr>
            </w:pPr>
            <w:r w:rsidRPr="1E6304D2">
              <w:rPr>
                <w:rFonts w:ascii="Calibri" w:hAnsi="Calibri" w:cs="Calibri"/>
                <w:b/>
                <w:bCs/>
              </w:rPr>
              <w:t>CRITERIOS DE ACEPTACIÓN:</w:t>
            </w:r>
          </w:p>
          <w:p w14:paraId="61BCDA35"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250C0EB4" w14:textId="77777777" w:rsidR="00673DA1" w:rsidRDefault="00673DA1" w:rsidP="00D52116">
            <w:pPr>
              <w:rPr>
                <w:rFonts w:ascii="Calibri" w:hAnsi="Calibri" w:cs="Calibri"/>
                <w:i/>
                <w:iCs/>
                <w:color w:val="800000"/>
              </w:rPr>
            </w:pPr>
          </w:p>
        </w:tc>
      </w:tr>
      <w:tr w:rsidR="00673DA1" w14:paraId="0B824F3E" w14:textId="77777777" w:rsidTr="00D52116">
        <w:trPr>
          <w:trHeight w:val="609"/>
        </w:trPr>
        <w:tc>
          <w:tcPr>
            <w:tcW w:w="9236" w:type="dxa"/>
            <w:gridSpan w:val="4"/>
          </w:tcPr>
          <w:p w14:paraId="4DA43106" w14:textId="77777777" w:rsidR="00673DA1" w:rsidRDefault="00673DA1" w:rsidP="00D52116">
            <w:pPr>
              <w:rPr>
                <w:rFonts w:ascii="Calibri" w:hAnsi="Calibri" w:cs="Calibri"/>
                <w:b/>
                <w:bCs/>
              </w:rPr>
            </w:pPr>
            <w:r w:rsidRPr="1E6304D2">
              <w:rPr>
                <w:rFonts w:ascii="Calibri" w:hAnsi="Calibri" w:cs="Calibri"/>
                <w:b/>
                <w:bCs/>
              </w:rPr>
              <w:t>PROTOTIPO EXPLORATORIO</w:t>
            </w:r>
          </w:p>
          <w:p w14:paraId="2EF98CB8"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36984B02" w14:textId="77777777" w:rsidR="00673DA1" w:rsidRDefault="00673DA1" w:rsidP="00D52116">
            <w:pPr>
              <w:rPr>
                <w:rFonts w:ascii="Calibri" w:hAnsi="Calibri" w:cs="Calibri"/>
                <w:b/>
                <w:bCs/>
              </w:rPr>
            </w:pPr>
          </w:p>
        </w:tc>
      </w:tr>
    </w:tbl>
    <w:p w14:paraId="085104C2" w14:textId="75824075" w:rsidR="00673DA1" w:rsidRDefault="00673DA1"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673DA1" w14:paraId="4E78DF03" w14:textId="77777777" w:rsidTr="00D52116">
        <w:tc>
          <w:tcPr>
            <w:tcW w:w="4366" w:type="dxa"/>
            <w:gridSpan w:val="2"/>
            <w:shd w:val="clear" w:color="auto" w:fill="D9D9D9" w:themeFill="background1" w:themeFillShade="D9"/>
          </w:tcPr>
          <w:p w14:paraId="15A98331" w14:textId="77777777" w:rsidR="00673DA1" w:rsidRDefault="00673DA1" w:rsidP="00D52116">
            <w:pPr>
              <w:rPr>
                <w:rFonts w:ascii="Calibri" w:hAnsi="Calibri" w:cs="Calibri"/>
                <w:b/>
                <w:bCs/>
              </w:rPr>
            </w:pPr>
            <w:r w:rsidRPr="1E6304D2">
              <w:rPr>
                <w:rFonts w:ascii="Calibri" w:hAnsi="Calibri" w:cs="Calibri"/>
                <w:b/>
                <w:bCs/>
              </w:rPr>
              <w:t>IDENTIFICADOR CASO DE USO:</w:t>
            </w:r>
          </w:p>
          <w:p w14:paraId="231ABB88" w14:textId="77777777" w:rsidR="00673DA1" w:rsidRPr="008C2474" w:rsidRDefault="00673DA1" w:rsidP="00D52116">
            <w:pPr>
              <w:rPr>
                <w:rFonts w:ascii="Calibri" w:hAnsi="Calibri" w:cs="Calibri"/>
                <w:b/>
              </w:rPr>
            </w:pPr>
            <w:r w:rsidRPr="1E6304D2">
              <w:rPr>
                <w:rFonts w:ascii="Calibri" w:hAnsi="Calibri" w:cs="Calibri"/>
                <w:b/>
                <w:bCs/>
              </w:rPr>
              <w:t>CU-</w:t>
            </w:r>
            <w:r>
              <w:rPr>
                <w:rFonts w:ascii="Calibri" w:hAnsi="Calibri" w:cs="Calibri"/>
                <w:b/>
                <w:bCs/>
              </w:rPr>
              <w:t>4</w:t>
            </w:r>
          </w:p>
        </w:tc>
        <w:tc>
          <w:tcPr>
            <w:tcW w:w="4870" w:type="dxa"/>
            <w:gridSpan w:val="2"/>
            <w:shd w:val="clear" w:color="auto" w:fill="D9D9D9" w:themeFill="background1" w:themeFillShade="D9"/>
          </w:tcPr>
          <w:p w14:paraId="539903E2" w14:textId="77777777" w:rsidR="00673DA1" w:rsidRDefault="00673DA1" w:rsidP="00D52116">
            <w:pPr>
              <w:rPr>
                <w:rFonts w:ascii="Calibri" w:hAnsi="Calibri" w:cs="Calibri"/>
                <w:b/>
                <w:bCs/>
              </w:rPr>
            </w:pPr>
            <w:r w:rsidRPr="1E6304D2">
              <w:rPr>
                <w:rFonts w:ascii="Calibri" w:hAnsi="Calibri" w:cs="Calibri"/>
                <w:b/>
                <w:bCs/>
              </w:rPr>
              <w:t>NOMBRE:</w:t>
            </w:r>
          </w:p>
          <w:p w14:paraId="3036C6C6" w14:textId="77777777" w:rsidR="00673DA1" w:rsidRPr="008C2474" w:rsidRDefault="00673DA1" w:rsidP="00D52116">
            <w:pPr>
              <w:spacing w:line="259" w:lineRule="auto"/>
              <w:rPr>
                <w:rFonts w:ascii="Calibri" w:eastAsia="Arial Unicode MS" w:hAnsi="Calibri" w:cs="Calibri"/>
              </w:rPr>
            </w:pPr>
            <w:r>
              <w:rPr>
                <w:rFonts w:ascii="Calibri" w:eastAsia="Arial Unicode MS" w:hAnsi="Calibri" w:cs="Calibri"/>
              </w:rPr>
              <w:t>Validar Datos</w:t>
            </w:r>
          </w:p>
          <w:p w14:paraId="40747352" w14:textId="77777777" w:rsidR="00673DA1" w:rsidRDefault="00673DA1" w:rsidP="00D52116">
            <w:pPr>
              <w:rPr>
                <w:rFonts w:ascii="Calibri" w:hAnsi="Calibri" w:cs="Calibri"/>
                <w:b/>
                <w:bCs/>
              </w:rPr>
            </w:pPr>
          </w:p>
        </w:tc>
      </w:tr>
      <w:tr w:rsidR="00673DA1" w14:paraId="541EE58E" w14:textId="77777777" w:rsidTr="00D52116">
        <w:tc>
          <w:tcPr>
            <w:tcW w:w="6168" w:type="dxa"/>
            <w:gridSpan w:val="3"/>
          </w:tcPr>
          <w:p w14:paraId="0E106836" w14:textId="77777777" w:rsidR="00673DA1" w:rsidRDefault="00673DA1" w:rsidP="00D52116">
            <w:pPr>
              <w:rPr>
                <w:rFonts w:ascii="Calibri" w:hAnsi="Calibri" w:cs="Calibri"/>
                <w:b/>
                <w:bCs/>
              </w:rPr>
            </w:pPr>
            <w:r w:rsidRPr="1E6304D2">
              <w:rPr>
                <w:rFonts w:ascii="Calibri" w:hAnsi="Calibri" w:cs="Calibri"/>
                <w:b/>
                <w:bCs/>
              </w:rPr>
              <w:t>COMPLEJIDAD:</w:t>
            </w:r>
          </w:p>
          <w:p w14:paraId="267A853C" w14:textId="77777777" w:rsidR="00673DA1" w:rsidRPr="008C2474" w:rsidRDefault="00673DA1" w:rsidP="00D52116">
            <w:pPr>
              <w:rPr>
                <w:rFonts w:ascii="Calibri" w:hAnsi="Calibri" w:cs="Calibri"/>
              </w:rPr>
            </w:pPr>
            <w:r w:rsidRPr="008C2474">
              <w:rPr>
                <w:rFonts w:ascii="Calibri" w:hAnsi="Calibri" w:cs="Calibri"/>
              </w:rPr>
              <w:t>Media</w:t>
            </w:r>
          </w:p>
        </w:tc>
        <w:tc>
          <w:tcPr>
            <w:tcW w:w="3068" w:type="dxa"/>
          </w:tcPr>
          <w:p w14:paraId="45560951" w14:textId="77777777" w:rsidR="00673DA1" w:rsidRDefault="00673DA1" w:rsidP="00D52116">
            <w:pPr>
              <w:rPr>
                <w:rFonts w:ascii="Calibri" w:hAnsi="Calibri" w:cs="Calibri"/>
                <w:b/>
                <w:bCs/>
              </w:rPr>
            </w:pPr>
            <w:r w:rsidRPr="1E6304D2">
              <w:rPr>
                <w:rFonts w:ascii="Calibri" w:hAnsi="Calibri" w:cs="Calibri"/>
                <w:b/>
                <w:bCs/>
              </w:rPr>
              <w:t>PRIORIDAD:</w:t>
            </w:r>
          </w:p>
          <w:p w14:paraId="10B03CF3" w14:textId="77777777" w:rsidR="00673DA1" w:rsidRPr="00BD6B3A" w:rsidRDefault="00673DA1" w:rsidP="00D52116">
            <w:pPr>
              <w:spacing w:line="259" w:lineRule="auto"/>
              <w:rPr>
                <w:rFonts w:asciiTheme="minorHAnsi" w:hAnsiTheme="minorHAnsi" w:cstheme="minorHAnsi"/>
              </w:rPr>
            </w:pPr>
            <w:r>
              <w:rPr>
                <w:rFonts w:asciiTheme="minorHAnsi" w:hAnsiTheme="minorHAnsi" w:cstheme="minorHAnsi"/>
              </w:rPr>
              <w:t>Alta</w:t>
            </w:r>
          </w:p>
        </w:tc>
      </w:tr>
      <w:tr w:rsidR="00673DA1" w14:paraId="1EC80904" w14:textId="77777777" w:rsidTr="00D52116">
        <w:tc>
          <w:tcPr>
            <w:tcW w:w="9236" w:type="dxa"/>
            <w:gridSpan w:val="4"/>
          </w:tcPr>
          <w:p w14:paraId="40596A07" w14:textId="77777777" w:rsidR="00673DA1" w:rsidRDefault="00673DA1" w:rsidP="00D52116">
            <w:pPr>
              <w:rPr>
                <w:rFonts w:ascii="Calibri" w:hAnsi="Calibri" w:cs="Calibri"/>
                <w:b/>
                <w:bCs/>
              </w:rPr>
            </w:pPr>
            <w:r w:rsidRPr="1E6304D2">
              <w:rPr>
                <w:rFonts w:ascii="Calibri" w:hAnsi="Calibri" w:cs="Calibri"/>
                <w:b/>
                <w:bCs/>
              </w:rPr>
              <w:t>REQUERIMIENTO FUNCIONAL ASOCIADO:</w:t>
            </w:r>
          </w:p>
          <w:p w14:paraId="41456888" w14:textId="77777777" w:rsidR="00673DA1" w:rsidRDefault="00673DA1" w:rsidP="00D52116">
            <w:pPr>
              <w:spacing w:line="259" w:lineRule="auto"/>
            </w:pPr>
            <w:r w:rsidRPr="008C2474">
              <w:rPr>
                <w:rFonts w:ascii="Calibri" w:eastAsia="Arial Unicode MS" w:hAnsi="Calibri" w:cs="Calibri"/>
                <w:i/>
              </w:rPr>
              <w:t>RF-4.1.6 Gestión de Ingreso</w:t>
            </w:r>
          </w:p>
        </w:tc>
      </w:tr>
      <w:tr w:rsidR="00673DA1" w14:paraId="517FA398" w14:textId="77777777" w:rsidTr="00D52116">
        <w:tc>
          <w:tcPr>
            <w:tcW w:w="9236" w:type="dxa"/>
            <w:gridSpan w:val="4"/>
          </w:tcPr>
          <w:p w14:paraId="7B0EAF99" w14:textId="77777777" w:rsidR="00673DA1" w:rsidRDefault="00673DA1" w:rsidP="00D52116">
            <w:pPr>
              <w:rPr>
                <w:rFonts w:ascii="Calibri" w:hAnsi="Calibri" w:cs="Calibri"/>
                <w:b/>
                <w:bCs/>
              </w:rPr>
            </w:pPr>
            <w:r w:rsidRPr="1E6304D2">
              <w:rPr>
                <w:rFonts w:ascii="Calibri" w:hAnsi="Calibri" w:cs="Calibri"/>
                <w:b/>
                <w:bCs/>
              </w:rPr>
              <w:t>ACTORES:</w:t>
            </w:r>
          </w:p>
          <w:p w14:paraId="7D7375EB"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 xml:space="preserve">ACT-2 </w:t>
            </w:r>
            <w:r>
              <w:rPr>
                <w:rFonts w:ascii="Calibri" w:eastAsia="Arial Unicode MS" w:hAnsi="Calibri" w:cs="Calibri"/>
                <w:i/>
                <w:color w:val="000000" w:themeColor="text1"/>
              </w:rPr>
              <w:t>Administrador</w:t>
            </w:r>
            <w:r w:rsidRPr="00E176E6">
              <w:rPr>
                <w:rFonts w:ascii="Calibri" w:eastAsia="Arial Unicode MS" w:hAnsi="Calibri" w:cs="Calibri"/>
                <w:i/>
                <w:color w:val="000000" w:themeColor="text1"/>
              </w:rPr>
              <w:t xml:space="preserve"> de Base de Datos</w:t>
            </w:r>
          </w:p>
        </w:tc>
      </w:tr>
      <w:tr w:rsidR="00673DA1" w14:paraId="741DE497" w14:textId="77777777" w:rsidTr="00D52116">
        <w:tc>
          <w:tcPr>
            <w:tcW w:w="9236" w:type="dxa"/>
            <w:gridSpan w:val="4"/>
          </w:tcPr>
          <w:p w14:paraId="28B3D55D" w14:textId="77777777" w:rsidR="00673DA1" w:rsidRDefault="00673DA1" w:rsidP="00D52116">
            <w:pPr>
              <w:rPr>
                <w:rFonts w:ascii="Calibri" w:hAnsi="Calibri" w:cs="Calibri"/>
                <w:b/>
                <w:bCs/>
              </w:rPr>
            </w:pPr>
            <w:r w:rsidRPr="1E6304D2">
              <w:rPr>
                <w:rFonts w:ascii="Calibri" w:hAnsi="Calibri" w:cs="Calibri"/>
                <w:b/>
                <w:bCs/>
              </w:rPr>
              <w:t>CASOS DE USO ASOCIADOS:</w:t>
            </w:r>
          </w:p>
          <w:p w14:paraId="160D0DC8" w14:textId="77777777" w:rsidR="00673DA1" w:rsidRPr="003D75F1" w:rsidRDefault="00673DA1" w:rsidP="00D52116">
            <w:pPr>
              <w:numPr>
                <w:ilvl w:val="0"/>
                <w:numId w:val="16"/>
              </w:numPr>
              <w:spacing w:line="240" w:lineRule="atLeast"/>
              <w:jc w:val="both"/>
              <w:rPr>
                <w:i/>
              </w:rPr>
            </w:pPr>
            <w:r>
              <w:rPr>
                <w:i/>
              </w:rPr>
              <w:lastRenderedPageBreak/>
              <w:t xml:space="preserve">Soporte para el </w:t>
            </w:r>
            <w:r>
              <w:rPr>
                <w:b/>
                <w:bCs/>
                <w:i/>
              </w:rPr>
              <w:t>CU3.</w:t>
            </w:r>
          </w:p>
          <w:p w14:paraId="0DD65F97" w14:textId="77777777" w:rsidR="00673DA1" w:rsidRPr="00B61C95" w:rsidRDefault="00673DA1" w:rsidP="00D52116">
            <w:pPr>
              <w:numPr>
                <w:ilvl w:val="0"/>
                <w:numId w:val="16"/>
              </w:numPr>
              <w:spacing w:line="240" w:lineRule="atLeast"/>
              <w:jc w:val="both"/>
              <w:rPr>
                <w:i/>
              </w:rPr>
            </w:pPr>
            <w:r>
              <w:rPr>
                <w:i/>
              </w:rPr>
              <w:t xml:space="preserve">Soporte para el </w:t>
            </w:r>
            <w:r>
              <w:rPr>
                <w:b/>
                <w:bCs/>
                <w:i/>
              </w:rPr>
              <w:t>CU5.</w:t>
            </w:r>
          </w:p>
        </w:tc>
      </w:tr>
      <w:tr w:rsidR="00673DA1" w14:paraId="29D22C06" w14:textId="77777777" w:rsidTr="00D52116">
        <w:tc>
          <w:tcPr>
            <w:tcW w:w="9236" w:type="dxa"/>
            <w:gridSpan w:val="4"/>
          </w:tcPr>
          <w:p w14:paraId="39D772A9" w14:textId="77777777" w:rsidR="00673DA1" w:rsidRPr="008C2474" w:rsidRDefault="00673DA1" w:rsidP="00D52116">
            <w:pPr>
              <w:rPr>
                <w:rFonts w:ascii="Calibri" w:hAnsi="Calibri" w:cs="Calibri"/>
                <w:lang w:eastAsia="es-ES"/>
              </w:rPr>
            </w:pPr>
            <w:r w:rsidRPr="1E6304D2">
              <w:rPr>
                <w:rFonts w:ascii="Calibri" w:hAnsi="Calibri" w:cs="Calibri"/>
                <w:b/>
                <w:bCs/>
              </w:rPr>
              <w:lastRenderedPageBreak/>
              <w:t>DESCRIPCIÓN:</w:t>
            </w:r>
          </w:p>
          <w:p w14:paraId="19569656" w14:textId="77777777" w:rsidR="00673DA1" w:rsidRPr="008C2474" w:rsidRDefault="00673DA1" w:rsidP="00D52116">
            <w:pPr>
              <w:rPr>
                <w:rFonts w:ascii="Calibri" w:eastAsia="Arial Unicode MS" w:hAnsi="Calibri" w:cs="Calibri"/>
                <w:i/>
              </w:rPr>
            </w:pPr>
            <w:r>
              <w:rPr>
                <w:rFonts w:ascii="Calibri" w:eastAsia="Arial Unicode MS" w:hAnsi="Calibri" w:cs="Calibri"/>
                <w:i/>
              </w:rPr>
              <w:t>El Administrador de base de Datos haciendo uso del sistema, validará automáticamente que la información sea válida y actual.</w:t>
            </w:r>
          </w:p>
        </w:tc>
      </w:tr>
      <w:tr w:rsidR="00673DA1" w14:paraId="7CD4D240" w14:textId="77777777" w:rsidTr="00D52116">
        <w:tc>
          <w:tcPr>
            <w:tcW w:w="9236" w:type="dxa"/>
            <w:gridSpan w:val="4"/>
            <w:tcBorders>
              <w:bottom w:val="single" w:sz="4" w:space="0" w:color="auto"/>
            </w:tcBorders>
          </w:tcPr>
          <w:p w14:paraId="7EEFA04B" w14:textId="77777777" w:rsidR="00673DA1" w:rsidRDefault="00673DA1" w:rsidP="00D52116">
            <w:pPr>
              <w:rPr>
                <w:rFonts w:ascii="Calibri" w:hAnsi="Calibri" w:cs="Calibri"/>
                <w:b/>
                <w:bCs/>
              </w:rPr>
            </w:pPr>
            <w:r w:rsidRPr="1E6304D2">
              <w:rPr>
                <w:rFonts w:ascii="Calibri" w:hAnsi="Calibri" w:cs="Calibri"/>
                <w:b/>
                <w:bCs/>
              </w:rPr>
              <w:t>NOTAS:</w:t>
            </w:r>
          </w:p>
          <w:p w14:paraId="49E54D57" w14:textId="77777777" w:rsidR="00673DA1" w:rsidRPr="00C732AF" w:rsidRDefault="00673DA1" w:rsidP="00D52116">
            <w:pPr>
              <w:pStyle w:val="ListParagraph"/>
              <w:numPr>
                <w:ilvl w:val="0"/>
                <w:numId w:val="15"/>
              </w:numPr>
              <w:jc w:val="both"/>
              <w:rPr>
                <w:rFonts w:ascii="Calibri" w:eastAsia="Calibri" w:hAnsi="Calibri" w:cs="Calibri"/>
                <w:i/>
              </w:rPr>
            </w:pPr>
            <w:r w:rsidRPr="008C2474">
              <w:rPr>
                <w:rFonts w:ascii="Calibri" w:hAnsi="Calibri" w:cs="Calibri"/>
                <w:i/>
              </w:rPr>
              <w:t>L</w:t>
            </w:r>
            <w:r>
              <w:rPr>
                <w:rFonts w:ascii="Calibri" w:hAnsi="Calibri" w:cs="Calibri"/>
                <w:i/>
              </w:rPr>
              <w:t>o</w:t>
            </w:r>
            <w:r w:rsidRPr="008C2474">
              <w:rPr>
                <w:rFonts w:ascii="Calibri" w:hAnsi="Calibri" w:cs="Calibri"/>
                <w:i/>
              </w:rPr>
              <w:t xml:space="preserve">s </w:t>
            </w:r>
            <w:r>
              <w:rPr>
                <w:rFonts w:ascii="Calibri" w:hAnsi="Calibri" w:cs="Calibri"/>
                <w:i/>
              </w:rPr>
              <w:t>datos deben ser escrito correctamente.</w:t>
            </w:r>
          </w:p>
        </w:tc>
      </w:tr>
      <w:tr w:rsidR="00673DA1" w14:paraId="1D5B8B67" w14:textId="77777777" w:rsidTr="00D52116">
        <w:trPr>
          <w:trHeight w:val="345"/>
        </w:trPr>
        <w:tc>
          <w:tcPr>
            <w:tcW w:w="9236" w:type="dxa"/>
            <w:gridSpan w:val="4"/>
            <w:tcBorders>
              <w:bottom w:val="single" w:sz="4" w:space="0" w:color="auto"/>
            </w:tcBorders>
            <w:shd w:val="clear" w:color="auto" w:fill="D9D9D9" w:themeFill="background1" w:themeFillShade="D9"/>
          </w:tcPr>
          <w:p w14:paraId="0B92E4AE" w14:textId="77777777" w:rsidR="00673DA1" w:rsidRDefault="00673DA1" w:rsidP="00D52116">
            <w:pPr>
              <w:rPr>
                <w:rFonts w:ascii="Calibri" w:hAnsi="Calibri" w:cs="Calibri"/>
                <w:b/>
                <w:bCs/>
              </w:rPr>
            </w:pPr>
            <w:r w:rsidRPr="1E6304D2">
              <w:rPr>
                <w:rFonts w:ascii="Calibri" w:hAnsi="Calibri" w:cs="Calibri"/>
                <w:b/>
                <w:bCs/>
              </w:rPr>
              <w:t xml:space="preserve">ESCENARIOS: </w:t>
            </w:r>
          </w:p>
        </w:tc>
      </w:tr>
      <w:tr w:rsidR="00673DA1" w14:paraId="3EB2619B" w14:textId="77777777" w:rsidTr="00D52116">
        <w:trPr>
          <w:trHeight w:val="1502"/>
        </w:trPr>
        <w:tc>
          <w:tcPr>
            <w:tcW w:w="1129" w:type="dxa"/>
            <w:tcBorders>
              <w:bottom w:val="single" w:sz="4" w:space="0" w:color="auto"/>
            </w:tcBorders>
          </w:tcPr>
          <w:p w14:paraId="5BFFBDFE" w14:textId="77777777" w:rsidR="00673DA1" w:rsidRPr="008C2474" w:rsidRDefault="00673DA1" w:rsidP="00D52116">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7D288F5D" w14:textId="77777777" w:rsidR="00673DA1" w:rsidRPr="008C2474" w:rsidRDefault="00673DA1" w:rsidP="00D52116">
            <w:pPr>
              <w:rPr>
                <w:rFonts w:ascii="Calibri" w:eastAsia="Arial Unicode MS" w:hAnsi="Calibri" w:cs="Calibri"/>
                <w:i/>
              </w:rPr>
            </w:pPr>
            <w:r w:rsidRPr="1E6304D2">
              <w:rPr>
                <w:rFonts w:ascii="Calibri" w:hAnsi="Calibri" w:cs="Calibri"/>
                <w:b/>
                <w:bCs/>
              </w:rPr>
              <w:t xml:space="preserve">DESCRIPCIÓN: </w:t>
            </w:r>
            <w:r>
              <w:rPr>
                <w:rFonts w:ascii="Calibri" w:eastAsia="Arial Unicode MS" w:hAnsi="Calibri" w:cs="Calibri"/>
                <w:i/>
              </w:rPr>
              <w:t>Los datos son comprobados correctamente</w:t>
            </w:r>
            <w:r w:rsidRPr="008C2474">
              <w:rPr>
                <w:rFonts w:ascii="Calibri" w:eastAsia="Arial Unicode MS" w:hAnsi="Calibri" w:cs="Calibri"/>
                <w:i/>
              </w:rPr>
              <w:t xml:space="preserve">. </w:t>
            </w:r>
          </w:p>
          <w:p w14:paraId="1810D7AD" w14:textId="77777777" w:rsidR="00673DA1" w:rsidRPr="008C2474" w:rsidRDefault="00673DA1" w:rsidP="00D52116">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592EC91C" w14:textId="77777777" w:rsidR="00673DA1" w:rsidRDefault="00673DA1" w:rsidP="00D52116">
            <w:pPr>
              <w:rPr>
                <w:rFonts w:ascii="Calibri" w:hAnsi="Calibri" w:cs="Calibri"/>
                <w:b/>
                <w:bCs/>
                <w:lang w:val="es-EC"/>
              </w:rPr>
            </w:pPr>
            <w:r w:rsidRPr="008C2474">
              <w:rPr>
                <w:rFonts w:ascii="Calibri" w:eastAsia="Arial Unicode MS" w:hAnsi="Calibri" w:cs="Calibri"/>
                <w:i/>
              </w:rPr>
              <w:t>L</w:t>
            </w:r>
            <w:r>
              <w:rPr>
                <w:rFonts w:ascii="Calibri" w:eastAsia="Arial Unicode MS" w:hAnsi="Calibri" w:cs="Calibri"/>
                <w:i/>
              </w:rPr>
              <w:t>a información es totalmente válida</w:t>
            </w:r>
            <w:r w:rsidRPr="008C2474">
              <w:rPr>
                <w:rFonts w:ascii="Calibri" w:eastAsia="Arial Unicode MS" w:hAnsi="Calibri" w:cs="Calibri"/>
                <w:i/>
              </w:rPr>
              <w:t>.</w:t>
            </w:r>
          </w:p>
          <w:p w14:paraId="72E61907" w14:textId="77777777" w:rsidR="00673DA1" w:rsidRPr="008C2474" w:rsidRDefault="00673DA1" w:rsidP="00D52116">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005B03EE" w14:textId="77777777" w:rsidR="00673DA1" w:rsidRPr="008C2474" w:rsidRDefault="00673DA1" w:rsidP="00D52116">
            <w:pPr>
              <w:rPr>
                <w:rFonts w:ascii="Calibri" w:eastAsia="Arial Unicode MS" w:hAnsi="Calibri" w:cs="Calibri"/>
                <w:i/>
              </w:rPr>
            </w:pPr>
            <w:r>
              <w:rPr>
                <w:rFonts w:ascii="Calibri" w:eastAsia="Arial Unicode MS" w:hAnsi="Calibri" w:cs="Calibri"/>
                <w:i/>
              </w:rPr>
              <w:t>El registro / autentificación se realiza eficazmente</w:t>
            </w:r>
            <w:r w:rsidRPr="008C2474">
              <w:rPr>
                <w:rFonts w:ascii="Calibri" w:eastAsia="Arial Unicode MS" w:hAnsi="Calibri" w:cs="Calibri"/>
                <w:i/>
              </w:rPr>
              <w:t>.</w:t>
            </w:r>
          </w:p>
        </w:tc>
      </w:tr>
      <w:tr w:rsidR="00673DA1" w14:paraId="133D8C72" w14:textId="77777777" w:rsidTr="00D52116">
        <w:trPr>
          <w:trHeight w:val="1529"/>
        </w:trPr>
        <w:tc>
          <w:tcPr>
            <w:tcW w:w="1129" w:type="dxa"/>
            <w:tcBorders>
              <w:bottom w:val="single" w:sz="4" w:space="0" w:color="auto"/>
            </w:tcBorders>
          </w:tcPr>
          <w:p w14:paraId="5C574E3A" w14:textId="77777777" w:rsidR="00673DA1" w:rsidRDefault="00673DA1" w:rsidP="00D52116">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1C60E3E9" w14:textId="77777777" w:rsidR="00673DA1" w:rsidRPr="008C2474" w:rsidRDefault="00673DA1" w:rsidP="00D52116">
            <w:pPr>
              <w:rPr>
                <w:rFonts w:ascii="Calibri" w:eastAsia="Arial Unicode MS" w:hAnsi="Calibri" w:cs="Calibri"/>
                <w:i/>
              </w:rPr>
            </w:pPr>
            <w:r w:rsidRPr="1E6304D2">
              <w:rPr>
                <w:rFonts w:ascii="Calibri" w:hAnsi="Calibri" w:cs="Calibri"/>
                <w:b/>
                <w:bCs/>
              </w:rPr>
              <w:t xml:space="preserve">DESCRIPCIÓN: </w:t>
            </w:r>
            <w:r>
              <w:rPr>
                <w:rFonts w:ascii="Calibri" w:eastAsia="Arial Unicode MS" w:hAnsi="Calibri" w:cs="Calibri"/>
                <w:i/>
              </w:rPr>
              <w:t>Los datos no pueden comprobarse.</w:t>
            </w:r>
          </w:p>
          <w:p w14:paraId="4C141725" w14:textId="77777777" w:rsidR="00673DA1" w:rsidRPr="008C2474" w:rsidRDefault="00673DA1" w:rsidP="00D52116">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39C8B471" w14:textId="77777777" w:rsidR="00673DA1" w:rsidRDefault="00673DA1" w:rsidP="00D52116">
            <w:pPr>
              <w:rPr>
                <w:rFonts w:ascii="Calibri" w:eastAsia="Arial Unicode MS" w:hAnsi="Calibri" w:cs="Calibri"/>
                <w:i/>
              </w:rPr>
            </w:pPr>
            <w:r>
              <w:rPr>
                <w:rFonts w:ascii="Calibri" w:eastAsia="Arial Unicode MS" w:hAnsi="Calibri" w:cs="Calibri"/>
                <w:i/>
              </w:rPr>
              <w:t>El sistema colapsa repentinamente.</w:t>
            </w:r>
          </w:p>
          <w:p w14:paraId="63BF3042" w14:textId="77777777" w:rsidR="00673DA1" w:rsidRPr="008C2474" w:rsidRDefault="00673DA1" w:rsidP="00D52116">
            <w:pPr>
              <w:rPr>
                <w:rFonts w:ascii="Calibri" w:eastAsia="Arial Unicode MS" w:hAnsi="Calibri" w:cs="Calibri"/>
                <w:i/>
              </w:rPr>
            </w:pPr>
            <w:r>
              <w:rPr>
                <w:rFonts w:ascii="Calibri" w:eastAsia="Arial Unicode MS" w:hAnsi="Calibri" w:cs="Calibri"/>
                <w:i/>
              </w:rPr>
              <w:t>El sistema se encuentra saturado.</w:t>
            </w:r>
          </w:p>
          <w:p w14:paraId="38AB52AE" w14:textId="77777777" w:rsidR="00673DA1" w:rsidRPr="008C2474" w:rsidRDefault="00673DA1" w:rsidP="00D52116">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1F8FBCF9" w14:textId="77777777" w:rsidR="00673DA1" w:rsidRDefault="00673DA1" w:rsidP="00D52116">
            <w:pPr>
              <w:rPr>
                <w:rFonts w:ascii="Calibri" w:eastAsia="Arial Unicode MS" w:hAnsi="Calibri" w:cs="Calibri"/>
                <w:i/>
              </w:rPr>
            </w:pPr>
            <w:r w:rsidRPr="008C2474">
              <w:rPr>
                <w:rFonts w:ascii="Calibri" w:eastAsia="Arial Unicode MS" w:hAnsi="Calibri" w:cs="Calibri"/>
                <w:i/>
              </w:rPr>
              <w:t xml:space="preserve">El sistema </w:t>
            </w:r>
            <w:r>
              <w:rPr>
                <w:rFonts w:ascii="Calibri" w:eastAsia="Arial Unicode MS" w:hAnsi="Calibri" w:cs="Calibri"/>
                <w:i/>
              </w:rPr>
              <w:t>retorna a la pantalla inicial.</w:t>
            </w:r>
          </w:p>
          <w:p w14:paraId="6851552D" w14:textId="77777777" w:rsidR="00673DA1" w:rsidRPr="00305C57" w:rsidRDefault="00673DA1" w:rsidP="00D52116">
            <w:pPr>
              <w:rPr>
                <w:rFonts w:ascii="Calibri" w:eastAsia="Arial Unicode MS" w:hAnsi="Calibri" w:cs="Calibri"/>
                <w:i/>
              </w:rPr>
            </w:pPr>
            <w:r w:rsidRPr="008C2474">
              <w:rPr>
                <w:rFonts w:ascii="Calibri" w:eastAsia="Arial Unicode MS" w:hAnsi="Calibri" w:cs="Calibri"/>
                <w:i/>
              </w:rPr>
              <w:t xml:space="preserve">El sistema </w:t>
            </w:r>
            <w:r>
              <w:rPr>
                <w:rFonts w:ascii="Calibri" w:eastAsia="Arial Unicode MS" w:hAnsi="Calibri" w:cs="Calibri"/>
                <w:i/>
              </w:rPr>
              <w:t>notifica “fuera de servicio”.</w:t>
            </w:r>
          </w:p>
        </w:tc>
      </w:tr>
      <w:tr w:rsidR="00673DA1" w14:paraId="09206775" w14:textId="77777777" w:rsidTr="00D52116">
        <w:trPr>
          <w:trHeight w:val="1520"/>
        </w:trPr>
        <w:tc>
          <w:tcPr>
            <w:tcW w:w="1129" w:type="dxa"/>
            <w:tcBorders>
              <w:bottom w:val="single" w:sz="4" w:space="0" w:color="auto"/>
            </w:tcBorders>
          </w:tcPr>
          <w:p w14:paraId="3B41B6E0" w14:textId="77777777" w:rsidR="00673DA1" w:rsidRDefault="00673DA1" w:rsidP="00D52116">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107" w:type="dxa"/>
            <w:gridSpan w:val="3"/>
            <w:tcBorders>
              <w:bottom w:val="single" w:sz="4" w:space="0" w:color="auto"/>
            </w:tcBorders>
          </w:tcPr>
          <w:p w14:paraId="63117176" w14:textId="77777777" w:rsidR="00673DA1" w:rsidRPr="008C2474" w:rsidRDefault="00673DA1" w:rsidP="00D52116">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Pr>
                <w:rFonts w:ascii="Calibri" w:eastAsia="Arial Unicode MS" w:hAnsi="Calibri" w:cs="Calibri"/>
                <w:i/>
              </w:rPr>
              <w:t>Los datos son incorrectos.</w:t>
            </w:r>
            <w:r w:rsidRPr="008C2474">
              <w:rPr>
                <w:rFonts w:ascii="Calibri" w:eastAsia="Arial Unicode MS" w:hAnsi="Calibri" w:cs="Calibri"/>
                <w:i/>
              </w:rPr>
              <w:t xml:space="preserve"> </w:t>
            </w:r>
          </w:p>
          <w:p w14:paraId="2F3A9DA6" w14:textId="77777777" w:rsidR="00673DA1" w:rsidRDefault="00673DA1" w:rsidP="00D52116">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76BEC4B7" w14:textId="77777777" w:rsidR="00673DA1" w:rsidRPr="008C2474" w:rsidRDefault="00673DA1" w:rsidP="00D52116">
            <w:pPr>
              <w:rPr>
                <w:rFonts w:ascii="Calibri" w:eastAsia="Arial Unicode MS" w:hAnsi="Calibri" w:cs="Calibri"/>
                <w:i/>
              </w:rPr>
            </w:pPr>
            <w:r>
              <w:rPr>
                <w:rFonts w:ascii="Calibri" w:eastAsia="Arial Unicode MS" w:hAnsi="Calibri" w:cs="Calibri"/>
                <w:i/>
              </w:rPr>
              <w:t>La información no es válida.</w:t>
            </w:r>
          </w:p>
          <w:p w14:paraId="0F8D9167" w14:textId="77777777" w:rsidR="00673DA1" w:rsidRPr="008C2474" w:rsidRDefault="00673DA1" w:rsidP="00D52116">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450FC5B4" w14:textId="77777777" w:rsidR="00673DA1" w:rsidRDefault="00673DA1" w:rsidP="00D52116">
            <w:pPr>
              <w:rPr>
                <w:rFonts w:ascii="Calibri" w:hAnsi="Calibri" w:cs="Calibri"/>
                <w:b/>
                <w:bCs/>
              </w:rPr>
            </w:pPr>
            <w:r w:rsidRPr="008C2474">
              <w:rPr>
                <w:rFonts w:ascii="Calibri" w:eastAsia="Arial Unicode MS" w:hAnsi="Calibri" w:cs="Calibri"/>
                <w:i/>
              </w:rPr>
              <w:t>El</w:t>
            </w:r>
            <w:r>
              <w:rPr>
                <w:rFonts w:ascii="Calibri" w:eastAsia="Arial Unicode MS" w:hAnsi="Calibri" w:cs="Calibri"/>
                <w:i/>
              </w:rPr>
              <w:t xml:space="preserve"> registro / autentificación no se realiza.</w:t>
            </w:r>
          </w:p>
        </w:tc>
      </w:tr>
      <w:tr w:rsidR="00673DA1" w14:paraId="65FE0CBB" w14:textId="77777777" w:rsidTr="00D52116">
        <w:tc>
          <w:tcPr>
            <w:tcW w:w="9236" w:type="dxa"/>
            <w:gridSpan w:val="4"/>
          </w:tcPr>
          <w:p w14:paraId="3B2D978C" w14:textId="77777777" w:rsidR="00673DA1" w:rsidRDefault="00673DA1" w:rsidP="00D52116">
            <w:pPr>
              <w:rPr>
                <w:rFonts w:ascii="Calibri" w:hAnsi="Calibri" w:cs="Calibri"/>
                <w:b/>
                <w:bCs/>
              </w:rPr>
            </w:pPr>
            <w:r w:rsidRPr="1E6304D2">
              <w:rPr>
                <w:rFonts w:ascii="Calibri" w:hAnsi="Calibri" w:cs="Calibri"/>
                <w:b/>
                <w:bCs/>
              </w:rPr>
              <w:t>REQUERIMIENTOS ESPECIALES - REGLAS DEL NEGOCIO Y DEL SISTEMA:</w:t>
            </w:r>
          </w:p>
          <w:p w14:paraId="5F1B977F"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08FC179" w14:textId="77777777" w:rsidR="00673DA1" w:rsidRDefault="00673DA1" w:rsidP="00D52116">
            <w:pPr>
              <w:pStyle w:val="listparagraph0"/>
              <w:rPr>
                <w:rFonts w:ascii="Calibri" w:hAnsi="Calibri" w:cs="Calibri"/>
                <w:i/>
                <w:iCs/>
                <w:color w:val="800000"/>
                <w:sz w:val="24"/>
                <w:szCs w:val="24"/>
                <w:lang w:val="es-CO" w:eastAsia="en-US"/>
              </w:rPr>
            </w:pPr>
          </w:p>
        </w:tc>
      </w:tr>
      <w:tr w:rsidR="00673DA1" w14:paraId="15192ED7" w14:textId="77777777" w:rsidTr="00D52116">
        <w:trPr>
          <w:trHeight w:val="450"/>
        </w:trPr>
        <w:tc>
          <w:tcPr>
            <w:tcW w:w="9236" w:type="dxa"/>
            <w:gridSpan w:val="4"/>
          </w:tcPr>
          <w:p w14:paraId="5E3B509A" w14:textId="77777777" w:rsidR="00673DA1" w:rsidRDefault="00673DA1" w:rsidP="00D52116">
            <w:pPr>
              <w:rPr>
                <w:rFonts w:ascii="Calibri" w:hAnsi="Calibri" w:cs="Calibri"/>
                <w:b/>
                <w:bCs/>
              </w:rPr>
            </w:pPr>
            <w:r w:rsidRPr="1E6304D2">
              <w:rPr>
                <w:rFonts w:ascii="Calibri" w:hAnsi="Calibri" w:cs="Calibri"/>
                <w:b/>
                <w:bCs/>
              </w:rPr>
              <w:t>RIESGOS:</w:t>
            </w:r>
          </w:p>
          <w:p w14:paraId="249008A7"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4A8A6F0" w14:textId="77777777" w:rsidR="00673DA1" w:rsidRDefault="00673DA1" w:rsidP="00D52116">
            <w:pPr>
              <w:rPr>
                <w:rFonts w:ascii="Calibri" w:eastAsia="Arial Unicode MS" w:hAnsi="Calibri" w:cs="Calibri"/>
                <w:color w:val="800000"/>
              </w:rPr>
            </w:pPr>
          </w:p>
        </w:tc>
      </w:tr>
      <w:tr w:rsidR="00673DA1" w14:paraId="78440E45" w14:textId="77777777" w:rsidTr="00D52116">
        <w:trPr>
          <w:trHeight w:val="744"/>
        </w:trPr>
        <w:tc>
          <w:tcPr>
            <w:tcW w:w="9236" w:type="dxa"/>
            <w:gridSpan w:val="4"/>
          </w:tcPr>
          <w:p w14:paraId="0226A5EE" w14:textId="77777777" w:rsidR="00673DA1" w:rsidRDefault="00673DA1" w:rsidP="00D52116">
            <w:pPr>
              <w:rPr>
                <w:rFonts w:ascii="Calibri" w:hAnsi="Calibri" w:cs="Calibri"/>
                <w:b/>
                <w:bCs/>
              </w:rPr>
            </w:pPr>
            <w:r w:rsidRPr="1E6304D2">
              <w:rPr>
                <w:rFonts w:ascii="Calibri" w:hAnsi="Calibri" w:cs="Calibri"/>
                <w:b/>
                <w:bCs/>
              </w:rPr>
              <w:t>CRITERIOS DE ACEPTACIÓN:</w:t>
            </w:r>
          </w:p>
          <w:p w14:paraId="1FB85B4D"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7E936985" w14:textId="77777777" w:rsidR="00673DA1" w:rsidRDefault="00673DA1" w:rsidP="00D52116">
            <w:pPr>
              <w:rPr>
                <w:rFonts w:ascii="Calibri" w:hAnsi="Calibri" w:cs="Calibri"/>
                <w:i/>
                <w:iCs/>
                <w:color w:val="800000"/>
              </w:rPr>
            </w:pPr>
          </w:p>
        </w:tc>
      </w:tr>
      <w:tr w:rsidR="00673DA1" w14:paraId="007A978C" w14:textId="77777777" w:rsidTr="00D52116">
        <w:trPr>
          <w:trHeight w:val="161"/>
        </w:trPr>
        <w:tc>
          <w:tcPr>
            <w:tcW w:w="9236" w:type="dxa"/>
            <w:gridSpan w:val="4"/>
          </w:tcPr>
          <w:p w14:paraId="65E4701D" w14:textId="77777777" w:rsidR="00673DA1" w:rsidRDefault="00673DA1" w:rsidP="00D52116">
            <w:pPr>
              <w:rPr>
                <w:rFonts w:ascii="Calibri" w:hAnsi="Calibri" w:cs="Calibri"/>
                <w:b/>
                <w:bCs/>
              </w:rPr>
            </w:pPr>
            <w:r w:rsidRPr="1E6304D2">
              <w:rPr>
                <w:rFonts w:ascii="Calibri" w:hAnsi="Calibri" w:cs="Calibri"/>
                <w:b/>
                <w:bCs/>
              </w:rPr>
              <w:t>PROTOTIPO EXPLORATORIO</w:t>
            </w:r>
          </w:p>
          <w:p w14:paraId="07ADFCE7"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38CBE0C4" w14:textId="77777777" w:rsidR="00673DA1" w:rsidRDefault="00673DA1" w:rsidP="00D52116">
            <w:pPr>
              <w:spacing w:line="240" w:lineRule="atLeast"/>
              <w:rPr>
                <w:rFonts w:ascii="Calibri" w:eastAsia="Arial Unicode MS" w:hAnsi="Calibri" w:cs="Calibri"/>
                <w:i/>
              </w:rPr>
            </w:pPr>
          </w:p>
        </w:tc>
      </w:tr>
    </w:tbl>
    <w:p w14:paraId="20EFCBC8" w14:textId="78254A81" w:rsidR="00673DA1" w:rsidRDefault="00673DA1"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673DA1" w14:paraId="6F18CC01" w14:textId="77777777" w:rsidTr="00D52116">
        <w:tc>
          <w:tcPr>
            <w:tcW w:w="4366" w:type="dxa"/>
            <w:gridSpan w:val="2"/>
            <w:shd w:val="clear" w:color="auto" w:fill="D9D9D9" w:themeFill="background1" w:themeFillShade="D9"/>
          </w:tcPr>
          <w:p w14:paraId="51DA4103" w14:textId="77777777" w:rsidR="00673DA1" w:rsidRDefault="00673DA1" w:rsidP="00D52116">
            <w:pPr>
              <w:rPr>
                <w:rFonts w:ascii="Calibri" w:hAnsi="Calibri" w:cs="Calibri"/>
                <w:b/>
                <w:bCs/>
              </w:rPr>
            </w:pPr>
            <w:r w:rsidRPr="1E6304D2">
              <w:rPr>
                <w:rFonts w:ascii="Calibri" w:hAnsi="Calibri" w:cs="Calibri"/>
                <w:b/>
                <w:bCs/>
              </w:rPr>
              <w:t>IDENTIFICADOR CASO DE USO:</w:t>
            </w:r>
          </w:p>
          <w:p w14:paraId="3CFCFBFD" w14:textId="77777777" w:rsidR="00673DA1" w:rsidRPr="008C2474" w:rsidRDefault="00673DA1" w:rsidP="00D52116">
            <w:pPr>
              <w:rPr>
                <w:rFonts w:ascii="Calibri" w:hAnsi="Calibri" w:cs="Calibri"/>
                <w:b/>
              </w:rPr>
            </w:pPr>
            <w:r w:rsidRPr="1E6304D2">
              <w:rPr>
                <w:rFonts w:ascii="Calibri" w:hAnsi="Calibri" w:cs="Calibri"/>
                <w:b/>
                <w:bCs/>
              </w:rPr>
              <w:t>CU-</w:t>
            </w:r>
            <w:r>
              <w:rPr>
                <w:rFonts w:ascii="Calibri" w:hAnsi="Calibri" w:cs="Calibri"/>
                <w:b/>
                <w:bCs/>
              </w:rPr>
              <w:t>5</w:t>
            </w:r>
          </w:p>
        </w:tc>
        <w:tc>
          <w:tcPr>
            <w:tcW w:w="4870" w:type="dxa"/>
            <w:gridSpan w:val="2"/>
            <w:shd w:val="clear" w:color="auto" w:fill="D9D9D9" w:themeFill="background1" w:themeFillShade="D9"/>
          </w:tcPr>
          <w:p w14:paraId="505BE1F7" w14:textId="77777777" w:rsidR="00673DA1" w:rsidRDefault="00673DA1" w:rsidP="00D52116">
            <w:pPr>
              <w:rPr>
                <w:rFonts w:ascii="Calibri" w:hAnsi="Calibri" w:cs="Calibri"/>
                <w:b/>
                <w:bCs/>
              </w:rPr>
            </w:pPr>
            <w:r w:rsidRPr="1E6304D2">
              <w:rPr>
                <w:rFonts w:ascii="Calibri" w:hAnsi="Calibri" w:cs="Calibri"/>
                <w:b/>
                <w:bCs/>
              </w:rPr>
              <w:t>NOMBRE:</w:t>
            </w:r>
          </w:p>
          <w:p w14:paraId="6FF89E63" w14:textId="77777777" w:rsidR="00673DA1" w:rsidRPr="008C2474" w:rsidRDefault="00673DA1" w:rsidP="00D52116">
            <w:pPr>
              <w:spacing w:line="259" w:lineRule="auto"/>
              <w:rPr>
                <w:rFonts w:ascii="Calibri" w:eastAsia="Arial Unicode MS" w:hAnsi="Calibri" w:cs="Calibri"/>
              </w:rPr>
            </w:pPr>
            <w:r w:rsidRPr="008C2474">
              <w:rPr>
                <w:rFonts w:ascii="Calibri" w:eastAsia="Arial Unicode MS" w:hAnsi="Calibri" w:cs="Calibri"/>
              </w:rPr>
              <w:t xml:space="preserve">Autentificar </w:t>
            </w:r>
            <w:r>
              <w:rPr>
                <w:rFonts w:ascii="Calibri" w:eastAsia="Arial Unicode MS" w:hAnsi="Calibri" w:cs="Calibri"/>
              </w:rPr>
              <w:t>Empleado</w:t>
            </w:r>
            <w:r w:rsidRPr="008C2474">
              <w:rPr>
                <w:rFonts w:ascii="Calibri" w:eastAsia="Arial Unicode MS" w:hAnsi="Calibri" w:cs="Calibri"/>
              </w:rPr>
              <w:t xml:space="preserve"> </w:t>
            </w:r>
          </w:p>
          <w:p w14:paraId="2FE13E1E" w14:textId="77777777" w:rsidR="00673DA1" w:rsidRDefault="00673DA1" w:rsidP="00D52116">
            <w:pPr>
              <w:rPr>
                <w:rFonts w:ascii="Calibri" w:hAnsi="Calibri" w:cs="Calibri"/>
                <w:b/>
                <w:bCs/>
              </w:rPr>
            </w:pPr>
          </w:p>
        </w:tc>
      </w:tr>
      <w:tr w:rsidR="00673DA1" w14:paraId="288D9F5E" w14:textId="77777777" w:rsidTr="00D52116">
        <w:tc>
          <w:tcPr>
            <w:tcW w:w="6168" w:type="dxa"/>
            <w:gridSpan w:val="3"/>
          </w:tcPr>
          <w:p w14:paraId="25572AAA" w14:textId="77777777" w:rsidR="00673DA1" w:rsidRDefault="00673DA1" w:rsidP="00D52116">
            <w:pPr>
              <w:rPr>
                <w:rFonts w:ascii="Calibri" w:hAnsi="Calibri" w:cs="Calibri"/>
                <w:b/>
                <w:bCs/>
              </w:rPr>
            </w:pPr>
            <w:r w:rsidRPr="1E6304D2">
              <w:rPr>
                <w:rFonts w:ascii="Calibri" w:hAnsi="Calibri" w:cs="Calibri"/>
                <w:b/>
                <w:bCs/>
              </w:rPr>
              <w:t>COMPLEJIDAD:</w:t>
            </w:r>
          </w:p>
          <w:p w14:paraId="1C0C8F9B" w14:textId="77777777" w:rsidR="00673DA1" w:rsidRPr="008C2474" w:rsidRDefault="00673DA1" w:rsidP="00D52116">
            <w:pPr>
              <w:rPr>
                <w:rFonts w:ascii="Calibri" w:hAnsi="Calibri" w:cs="Calibri"/>
              </w:rPr>
            </w:pPr>
            <w:r w:rsidRPr="008C2474">
              <w:rPr>
                <w:rFonts w:ascii="Calibri" w:hAnsi="Calibri" w:cs="Calibri"/>
              </w:rPr>
              <w:t>Media</w:t>
            </w:r>
          </w:p>
        </w:tc>
        <w:tc>
          <w:tcPr>
            <w:tcW w:w="3068" w:type="dxa"/>
          </w:tcPr>
          <w:p w14:paraId="28EDEA9A" w14:textId="77777777" w:rsidR="00673DA1" w:rsidRDefault="00673DA1" w:rsidP="00D52116">
            <w:pPr>
              <w:rPr>
                <w:rFonts w:ascii="Calibri" w:hAnsi="Calibri" w:cs="Calibri"/>
                <w:b/>
                <w:bCs/>
              </w:rPr>
            </w:pPr>
            <w:r w:rsidRPr="1E6304D2">
              <w:rPr>
                <w:rFonts w:ascii="Calibri" w:hAnsi="Calibri" w:cs="Calibri"/>
                <w:b/>
                <w:bCs/>
              </w:rPr>
              <w:t>PRIORIDAD:</w:t>
            </w:r>
          </w:p>
          <w:p w14:paraId="4A4DDFC0" w14:textId="77777777" w:rsidR="00673DA1" w:rsidRPr="00BD6B3A" w:rsidRDefault="00673DA1" w:rsidP="00D52116">
            <w:pPr>
              <w:spacing w:line="259" w:lineRule="auto"/>
              <w:rPr>
                <w:rFonts w:asciiTheme="minorHAnsi" w:hAnsiTheme="minorHAnsi" w:cstheme="minorHAnsi"/>
              </w:rPr>
            </w:pPr>
            <w:r w:rsidRPr="008C2474">
              <w:rPr>
                <w:rFonts w:asciiTheme="minorHAnsi" w:hAnsiTheme="minorHAnsi" w:cstheme="minorHAnsi"/>
              </w:rPr>
              <w:t>Media</w:t>
            </w:r>
          </w:p>
        </w:tc>
      </w:tr>
      <w:tr w:rsidR="00673DA1" w14:paraId="509AE7D4" w14:textId="77777777" w:rsidTr="00D52116">
        <w:tc>
          <w:tcPr>
            <w:tcW w:w="9236" w:type="dxa"/>
            <w:gridSpan w:val="4"/>
          </w:tcPr>
          <w:p w14:paraId="5C27B216" w14:textId="77777777" w:rsidR="00673DA1" w:rsidRDefault="00673DA1" w:rsidP="00D52116">
            <w:pPr>
              <w:rPr>
                <w:rFonts w:ascii="Calibri" w:hAnsi="Calibri" w:cs="Calibri"/>
                <w:b/>
                <w:bCs/>
              </w:rPr>
            </w:pPr>
            <w:r w:rsidRPr="1E6304D2">
              <w:rPr>
                <w:rFonts w:ascii="Calibri" w:hAnsi="Calibri" w:cs="Calibri"/>
                <w:b/>
                <w:bCs/>
              </w:rPr>
              <w:t>REQUERIMIENTO FUNCIONAL ASOCIADO:</w:t>
            </w:r>
          </w:p>
          <w:p w14:paraId="79E7E721" w14:textId="77777777" w:rsidR="00673DA1" w:rsidRDefault="00673DA1" w:rsidP="00D52116">
            <w:pPr>
              <w:spacing w:line="259" w:lineRule="auto"/>
            </w:pPr>
            <w:r w:rsidRPr="008C2474">
              <w:rPr>
                <w:rFonts w:ascii="Calibri" w:eastAsia="Arial Unicode MS" w:hAnsi="Calibri" w:cs="Calibri"/>
                <w:i/>
              </w:rPr>
              <w:t>RF-4.1.6 Gestión de Ingreso</w:t>
            </w:r>
          </w:p>
        </w:tc>
      </w:tr>
      <w:tr w:rsidR="00673DA1" w14:paraId="43FFBC3E" w14:textId="77777777" w:rsidTr="00D52116">
        <w:tc>
          <w:tcPr>
            <w:tcW w:w="9236" w:type="dxa"/>
            <w:gridSpan w:val="4"/>
          </w:tcPr>
          <w:p w14:paraId="61BCA02E" w14:textId="77777777" w:rsidR="00673DA1" w:rsidRDefault="00673DA1" w:rsidP="00D52116">
            <w:pPr>
              <w:rPr>
                <w:rFonts w:ascii="Calibri" w:hAnsi="Calibri" w:cs="Calibri"/>
                <w:b/>
                <w:bCs/>
              </w:rPr>
            </w:pPr>
            <w:r w:rsidRPr="1E6304D2">
              <w:rPr>
                <w:rFonts w:ascii="Calibri" w:hAnsi="Calibri" w:cs="Calibri"/>
                <w:b/>
                <w:bCs/>
              </w:rPr>
              <w:lastRenderedPageBreak/>
              <w:t>ACTORES:</w:t>
            </w:r>
          </w:p>
          <w:p w14:paraId="1C5A01B2"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 xml:space="preserve">ACT-1 Funcionario Municipal, ACT-2 </w:t>
            </w:r>
            <w:r>
              <w:rPr>
                <w:rFonts w:ascii="Calibri" w:eastAsia="Arial Unicode MS" w:hAnsi="Calibri" w:cs="Calibri"/>
                <w:i/>
                <w:color w:val="000000" w:themeColor="text1"/>
              </w:rPr>
              <w:t>Administrador</w:t>
            </w:r>
            <w:r w:rsidRPr="00E176E6">
              <w:rPr>
                <w:rFonts w:ascii="Calibri" w:eastAsia="Arial Unicode MS" w:hAnsi="Calibri" w:cs="Calibri"/>
                <w:i/>
                <w:color w:val="000000" w:themeColor="text1"/>
              </w:rPr>
              <w:t xml:space="preserve"> de Base de Datos</w:t>
            </w:r>
          </w:p>
        </w:tc>
      </w:tr>
      <w:tr w:rsidR="00673DA1" w14:paraId="63084ADE" w14:textId="77777777" w:rsidTr="00D52116">
        <w:tc>
          <w:tcPr>
            <w:tcW w:w="9236" w:type="dxa"/>
            <w:gridSpan w:val="4"/>
          </w:tcPr>
          <w:p w14:paraId="44E5614D" w14:textId="77777777" w:rsidR="00673DA1" w:rsidRDefault="00673DA1" w:rsidP="00D52116">
            <w:pPr>
              <w:rPr>
                <w:rFonts w:ascii="Calibri" w:hAnsi="Calibri" w:cs="Calibri"/>
                <w:b/>
                <w:bCs/>
              </w:rPr>
            </w:pPr>
            <w:r w:rsidRPr="1E6304D2">
              <w:rPr>
                <w:rFonts w:ascii="Calibri" w:hAnsi="Calibri" w:cs="Calibri"/>
                <w:b/>
                <w:bCs/>
              </w:rPr>
              <w:t>CASOS DE USO ASOCIADOS:</w:t>
            </w:r>
          </w:p>
          <w:p w14:paraId="2ED2AB74" w14:textId="77777777" w:rsidR="00673DA1" w:rsidRPr="00B61C95" w:rsidRDefault="00673DA1" w:rsidP="00D52116">
            <w:pPr>
              <w:numPr>
                <w:ilvl w:val="0"/>
                <w:numId w:val="16"/>
              </w:numPr>
              <w:spacing w:line="240" w:lineRule="atLeast"/>
              <w:jc w:val="both"/>
              <w:rPr>
                <w:i/>
              </w:rPr>
            </w:pPr>
            <w:r>
              <w:rPr>
                <w:rFonts w:ascii="Calibri" w:eastAsia="Arial Unicode MS" w:hAnsi="Calibri" w:cs="Calibri"/>
                <w:i/>
              </w:rPr>
              <w:t>Requiere del</w:t>
            </w:r>
            <w:r w:rsidRPr="008C2474">
              <w:rPr>
                <w:rFonts w:ascii="Calibri" w:eastAsia="Arial Unicode MS" w:hAnsi="Calibri" w:cs="Calibri"/>
                <w:i/>
              </w:rPr>
              <w:t xml:space="preserve"> </w:t>
            </w:r>
            <w:r w:rsidRPr="00F956CE">
              <w:rPr>
                <w:rFonts w:ascii="Calibri" w:eastAsia="Arial Unicode MS" w:hAnsi="Calibri" w:cs="Calibri"/>
                <w:b/>
                <w:bCs/>
                <w:i/>
              </w:rPr>
              <w:t>CU</w:t>
            </w:r>
            <w:r>
              <w:rPr>
                <w:rFonts w:ascii="Calibri" w:eastAsia="Arial Unicode MS" w:hAnsi="Calibri" w:cs="Calibri"/>
                <w:b/>
                <w:bCs/>
                <w:i/>
              </w:rPr>
              <w:t>4</w:t>
            </w:r>
          </w:p>
        </w:tc>
      </w:tr>
      <w:tr w:rsidR="00673DA1" w14:paraId="4834BEE8" w14:textId="77777777" w:rsidTr="00D52116">
        <w:tc>
          <w:tcPr>
            <w:tcW w:w="9236" w:type="dxa"/>
            <w:gridSpan w:val="4"/>
          </w:tcPr>
          <w:p w14:paraId="502D1CA9" w14:textId="77777777" w:rsidR="00673DA1" w:rsidRPr="008C2474" w:rsidRDefault="00673DA1" w:rsidP="00D52116">
            <w:pPr>
              <w:rPr>
                <w:rFonts w:ascii="Calibri" w:hAnsi="Calibri" w:cs="Calibri"/>
                <w:lang w:eastAsia="es-ES"/>
              </w:rPr>
            </w:pPr>
            <w:r w:rsidRPr="1E6304D2">
              <w:rPr>
                <w:rFonts w:ascii="Calibri" w:hAnsi="Calibri" w:cs="Calibri"/>
                <w:b/>
                <w:bCs/>
              </w:rPr>
              <w:t>DESCRIPCIÓN:</w:t>
            </w:r>
          </w:p>
          <w:p w14:paraId="6DB15C74" w14:textId="77777777" w:rsidR="00673DA1" w:rsidRPr="008C2474" w:rsidRDefault="00673DA1" w:rsidP="00D52116">
            <w:pPr>
              <w:rPr>
                <w:rFonts w:ascii="Calibri" w:eastAsia="Arial Unicode MS" w:hAnsi="Calibri" w:cs="Calibri"/>
                <w:i/>
              </w:rPr>
            </w:pPr>
            <w:r>
              <w:rPr>
                <w:rFonts w:ascii="Calibri" w:eastAsia="Arial Unicode MS" w:hAnsi="Calibri" w:cs="Calibri"/>
                <w:i/>
              </w:rPr>
              <w:t>El empleado</w:t>
            </w:r>
            <w:r w:rsidRPr="008C2474">
              <w:rPr>
                <w:rFonts w:ascii="Calibri" w:eastAsia="Arial Unicode MS" w:hAnsi="Calibri" w:cs="Calibri"/>
                <w:i/>
              </w:rPr>
              <w:t xml:space="preserve"> ingresará las credenciales en el </w:t>
            </w:r>
            <w:r>
              <w:rPr>
                <w:rFonts w:ascii="Calibri" w:eastAsia="Arial Unicode MS" w:hAnsi="Calibri" w:cs="Calibri"/>
                <w:i/>
              </w:rPr>
              <w:t>sistema</w:t>
            </w:r>
            <w:r w:rsidRPr="008C2474">
              <w:rPr>
                <w:rFonts w:ascii="Calibri" w:eastAsia="Arial Unicode MS" w:hAnsi="Calibri" w:cs="Calibri"/>
                <w:i/>
              </w:rPr>
              <w:t xml:space="preserve"> para hacer uso de</w:t>
            </w:r>
            <w:r>
              <w:rPr>
                <w:rFonts w:ascii="Calibri" w:eastAsia="Arial Unicode MS" w:hAnsi="Calibri" w:cs="Calibri"/>
                <w:i/>
              </w:rPr>
              <w:t xml:space="preserve"> este.</w:t>
            </w:r>
          </w:p>
        </w:tc>
      </w:tr>
      <w:tr w:rsidR="00673DA1" w14:paraId="59F17D0F" w14:textId="77777777" w:rsidTr="00D52116">
        <w:tc>
          <w:tcPr>
            <w:tcW w:w="9236" w:type="dxa"/>
            <w:gridSpan w:val="4"/>
            <w:tcBorders>
              <w:bottom w:val="single" w:sz="4" w:space="0" w:color="auto"/>
            </w:tcBorders>
          </w:tcPr>
          <w:p w14:paraId="2A8CB25C" w14:textId="77777777" w:rsidR="00673DA1" w:rsidRDefault="00673DA1" w:rsidP="00D52116">
            <w:pPr>
              <w:rPr>
                <w:rFonts w:ascii="Calibri" w:hAnsi="Calibri" w:cs="Calibri"/>
                <w:b/>
                <w:bCs/>
              </w:rPr>
            </w:pPr>
            <w:r w:rsidRPr="1E6304D2">
              <w:rPr>
                <w:rFonts w:ascii="Calibri" w:hAnsi="Calibri" w:cs="Calibri"/>
                <w:b/>
                <w:bCs/>
              </w:rPr>
              <w:t>NOTAS:</w:t>
            </w:r>
          </w:p>
          <w:p w14:paraId="72A3325C" w14:textId="77777777" w:rsidR="00673DA1" w:rsidRPr="008C2474" w:rsidRDefault="00673DA1" w:rsidP="00D52116">
            <w:pPr>
              <w:pStyle w:val="ListParagraph"/>
              <w:numPr>
                <w:ilvl w:val="0"/>
                <w:numId w:val="15"/>
              </w:numPr>
              <w:jc w:val="both"/>
              <w:rPr>
                <w:rFonts w:ascii="Calibri" w:eastAsia="Calibri" w:hAnsi="Calibri" w:cs="Calibri"/>
                <w:i/>
              </w:rPr>
            </w:pPr>
            <w:r w:rsidRPr="008C2474">
              <w:rPr>
                <w:rFonts w:ascii="Calibri" w:hAnsi="Calibri" w:cs="Calibri"/>
                <w:i/>
              </w:rPr>
              <w:t>Las credenciales solicitadas serán seleccionar el código de identificación junto a el número de cédula de identidad y su contraseña.</w:t>
            </w:r>
          </w:p>
          <w:p w14:paraId="79CFE370" w14:textId="77777777" w:rsidR="00673DA1" w:rsidRPr="008C2474" w:rsidRDefault="00673DA1" w:rsidP="00D52116">
            <w:pPr>
              <w:pStyle w:val="ListParagraph"/>
              <w:numPr>
                <w:ilvl w:val="0"/>
                <w:numId w:val="15"/>
              </w:numPr>
              <w:jc w:val="both"/>
              <w:rPr>
                <w:i/>
              </w:rPr>
            </w:pPr>
            <w:r w:rsidRPr="008C2474">
              <w:rPr>
                <w:rFonts w:ascii="Calibri" w:hAnsi="Calibri" w:cs="Calibri"/>
                <w:i/>
              </w:rPr>
              <w:t>En el caso de ser aceptado el funcionario municipal obtendrá el acceso al sistema.</w:t>
            </w:r>
          </w:p>
          <w:p w14:paraId="37552ECF" w14:textId="77777777" w:rsidR="00673DA1" w:rsidRPr="008C2474" w:rsidRDefault="00673DA1" w:rsidP="00D52116">
            <w:pPr>
              <w:pStyle w:val="ListParagraph"/>
              <w:rPr>
                <w:i/>
              </w:rPr>
            </w:pPr>
          </w:p>
        </w:tc>
      </w:tr>
      <w:tr w:rsidR="00673DA1" w14:paraId="5BFC96B6" w14:textId="77777777" w:rsidTr="00D52116">
        <w:trPr>
          <w:trHeight w:val="345"/>
        </w:trPr>
        <w:tc>
          <w:tcPr>
            <w:tcW w:w="9236" w:type="dxa"/>
            <w:gridSpan w:val="4"/>
            <w:tcBorders>
              <w:bottom w:val="single" w:sz="4" w:space="0" w:color="auto"/>
            </w:tcBorders>
            <w:shd w:val="clear" w:color="auto" w:fill="D9D9D9" w:themeFill="background1" w:themeFillShade="D9"/>
          </w:tcPr>
          <w:p w14:paraId="20579BB1" w14:textId="77777777" w:rsidR="00673DA1" w:rsidRDefault="00673DA1" w:rsidP="00D52116">
            <w:pPr>
              <w:rPr>
                <w:rFonts w:ascii="Calibri" w:hAnsi="Calibri" w:cs="Calibri"/>
                <w:b/>
                <w:bCs/>
              </w:rPr>
            </w:pPr>
            <w:r w:rsidRPr="1E6304D2">
              <w:rPr>
                <w:rFonts w:ascii="Calibri" w:hAnsi="Calibri" w:cs="Calibri"/>
                <w:b/>
                <w:bCs/>
              </w:rPr>
              <w:t xml:space="preserve">ESCENARIOS: </w:t>
            </w:r>
          </w:p>
        </w:tc>
      </w:tr>
      <w:tr w:rsidR="00673DA1" w14:paraId="1FC0726E" w14:textId="77777777" w:rsidTr="00D52116">
        <w:trPr>
          <w:trHeight w:val="1502"/>
        </w:trPr>
        <w:tc>
          <w:tcPr>
            <w:tcW w:w="1129" w:type="dxa"/>
            <w:tcBorders>
              <w:bottom w:val="single" w:sz="4" w:space="0" w:color="auto"/>
            </w:tcBorders>
          </w:tcPr>
          <w:p w14:paraId="042EB3EA" w14:textId="77777777" w:rsidR="00673DA1" w:rsidRPr="008C2474" w:rsidRDefault="00673DA1" w:rsidP="00D52116">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0EB8CBC9" w14:textId="77777777" w:rsidR="00673DA1" w:rsidRPr="008C2474" w:rsidRDefault="00673DA1" w:rsidP="00D52116">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El ingreso del funcionario municipal se realiza de forma exitosa. </w:t>
            </w:r>
          </w:p>
          <w:p w14:paraId="626EA533" w14:textId="77777777" w:rsidR="00673DA1" w:rsidRPr="008C2474" w:rsidRDefault="00673DA1" w:rsidP="00D52116">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49C484CC" w14:textId="77777777" w:rsidR="00673DA1" w:rsidRDefault="00673DA1" w:rsidP="00D52116">
            <w:pPr>
              <w:rPr>
                <w:rFonts w:ascii="Calibri" w:hAnsi="Calibri" w:cs="Calibri"/>
                <w:b/>
                <w:bCs/>
                <w:lang w:val="es-EC"/>
              </w:rPr>
            </w:pPr>
            <w:r w:rsidRPr="008C2474">
              <w:rPr>
                <w:rFonts w:ascii="Calibri" w:eastAsia="Arial Unicode MS" w:hAnsi="Calibri" w:cs="Calibri"/>
                <w:i/>
              </w:rPr>
              <w:t>Las credenciales son ingresadas correctamente.</w:t>
            </w:r>
          </w:p>
          <w:p w14:paraId="132755D6" w14:textId="77777777" w:rsidR="00673DA1" w:rsidRPr="008C2474" w:rsidRDefault="00673DA1" w:rsidP="00D52116">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6714B068"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El funcionario municipal ingresa al sistema satisfactoriamente.</w:t>
            </w:r>
          </w:p>
        </w:tc>
      </w:tr>
      <w:tr w:rsidR="00673DA1" w14:paraId="3118A226" w14:textId="77777777" w:rsidTr="00D52116">
        <w:trPr>
          <w:trHeight w:val="1529"/>
        </w:trPr>
        <w:tc>
          <w:tcPr>
            <w:tcW w:w="1129" w:type="dxa"/>
            <w:tcBorders>
              <w:bottom w:val="single" w:sz="4" w:space="0" w:color="auto"/>
            </w:tcBorders>
          </w:tcPr>
          <w:p w14:paraId="34F2A7F9" w14:textId="77777777" w:rsidR="00673DA1" w:rsidRDefault="00673DA1" w:rsidP="00D52116">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5C22D645" w14:textId="77777777" w:rsidR="00673DA1" w:rsidRPr="008C2474" w:rsidRDefault="00673DA1" w:rsidP="00D52116">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El ingreso del funcionario municipal no se realiza correctamente.</w:t>
            </w:r>
          </w:p>
          <w:p w14:paraId="3F82F49A" w14:textId="77777777" w:rsidR="00673DA1" w:rsidRPr="008C2474" w:rsidRDefault="00673DA1" w:rsidP="00D52116">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1DEE8220"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Las credenciales ingresadas no son válidas.</w:t>
            </w:r>
          </w:p>
          <w:p w14:paraId="6202D8B8" w14:textId="77777777" w:rsidR="00673DA1" w:rsidRPr="008C2474" w:rsidRDefault="00673DA1" w:rsidP="00D52116">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2240F58B" w14:textId="77777777" w:rsidR="00673DA1" w:rsidRDefault="00673DA1" w:rsidP="00D52116">
            <w:pPr>
              <w:rPr>
                <w:rFonts w:ascii="Calibri" w:hAnsi="Calibri" w:cs="Calibri"/>
                <w:b/>
                <w:bCs/>
              </w:rPr>
            </w:pPr>
            <w:r w:rsidRPr="008C2474">
              <w:rPr>
                <w:rFonts w:ascii="Calibri" w:eastAsia="Arial Unicode MS" w:hAnsi="Calibri" w:cs="Calibri"/>
                <w:i/>
              </w:rPr>
              <w:t>El sistema rechaza su ingreso y pide reintentar nuevamente.</w:t>
            </w:r>
          </w:p>
        </w:tc>
      </w:tr>
      <w:tr w:rsidR="00673DA1" w14:paraId="575C6DFF" w14:textId="77777777" w:rsidTr="00D52116">
        <w:trPr>
          <w:trHeight w:val="1674"/>
        </w:trPr>
        <w:tc>
          <w:tcPr>
            <w:tcW w:w="1129" w:type="dxa"/>
            <w:tcBorders>
              <w:bottom w:val="single" w:sz="4" w:space="0" w:color="auto"/>
            </w:tcBorders>
          </w:tcPr>
          <w:p w14:paraId="19115EAE" w14:textId="77777777" w:rsidR="00673DA1" w:rsidRDefault="00673DA1" w:rsidP="00D52116">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107" w:type="dxa"/>
            <w:gridSpan w:val="3"/>
            <w:tcBorders>
              <w:bottom w:val="single" w:sz="4" w:space="0" w:color="auto"/>
            </w:tcBorders>
          </w:tcPr>
          <w:p w14:paraId="4A69E8A4" w14:textId="77777777" w:rsidR="00673DA1" w:rsidRPr="008C2474" w:rsidRDefault="00673DA1" w:rsidP="00D52116">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sidRPr="008C2474">
              <w:rPr>
                <w:rFonts w:ascii="Calibri" w:eastAsia="Arial Unicode MS" w:hAnsi="Calibri" w:cs="Calibri"/>
                <w:i/>
              </w:rPr>
              <w:t xml:space="preserve">El ingreso del funcionario municipal no puede realizarse. </w:t>
            </w:r>
          </w:p>
          <w:p w14:paraId="5C0EB497" w14:textId="77777777" w:rsidR="00673DA1" w:rsidRPr="008C2474" w:rsidRDefault="00673DA1" w:rsidP="00D52116">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3B32FCF7"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 xml:space="preserve">El funcionario municipal visualiza que aún no </w:t>
            </w:r>
            <w:r w:rsidRPr="797BB8F9">
              <w:rPr>
                <w:rFonts w:ascii="Calibri" w:eastAsia="Arial Unicode MS" w:hAnsi="Calibri" w:cs="Calibri"/>
                <w:i/>
                <w:iCs/>
              </w:rPr>
              <w:t>está</w:t>
            </w:r>
            <w:r w:rsidRPr="008C2474">
              <w:rPr>
                <w:rFonts w:ascii="Calibri" w:eastAsia="Arial Unicode MS" w:hAnsi="Calibri" w:cs="Calibri"/>
                <w:i/>
              </w:rPr>
              <w:t xml:space="preserve"> en su jornada laboral.</w:t>
            </w:r>
          </w:p>
          <w:p w14:paraId="2E1F7017" w14:textId="77777777" w:rsidR="00673DA1" w:rsidRDefault="00673DA1" w:rsidP="00D52116">
            <w:pPr>
              <w:rPr>
                <w:rFonts w:ascii="Calibri" w:hAnsi="Calibri" w:cs="Calibri"/>
                <w:b/>
                <w:bCs/>
                <w:lang w:val="es-EC"/>
              </w:rPr>
            </w:pPr>
            <w:r w:rsidRPr="008C2474">
              <w:rPr>
                <w:rFonts w:ascii="Calibri" w:eastAsia="Arial Unicode MS" w:hAnsi="Calibri" w:cs="Calibri"/>
                <w:i/>
              </w:rPr>
              <w:t>El funcionario municipal observa que el sistema esta deshabilitado.</w:t>
            </w:r>
          </w:p>
          <w:p w14:paraId="071BEC77" w14:textId="77777777" w:rsidR="00673DA1" w:rsidRPr="008C2474" w:rsidRDefault="00673DA1" w:rsidP="00D52116">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554B36FE"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El funcionario municipal retorna futuramente en su tiempo de trabajo.</w:t>
            </w:r>
          </w:p>
          <w:p w14:paraId="41899D18" w14:textId="77777777" w:rsidR="00673DA1" w:rsidRDefault="00673DA1" w:rsidP="00D52116">
            <w:pPr>
              <w:rPr>
                <w:rFonts w:ascii="Calibri" w:hAnsi="Calibri" w:cs="Calibri"/>
                <w:b/>
                <w:bCs/>
              </w:rPr>
            </w:pPr>
            <w:r w:rsidRPr="008C2474">
              <w:rPr>
                <w:rFonts w:ascii="Calibri" w:eastAsia="Arial Unicode MS" w:hAnsi="Calibri" w:cs="Calibri"/>
                <w:i/>
              </w:rPr>
              <w:t>El funcionario municipal informa sobre el fallo del sistema.</w:t>
            </w:r>
          </w:p>
        </w:tc>
      </w:tr>
      <w:tr w:rsidR="00673DA1" w14:paraId="1A3371A9" w14:textId="77777777" w:rsidTr="00D52116">
        <w:tc>
          <w:tcPr>
            <w:tcW w:w="9236" w:type="dxa"/>
            <w:gridSpan w:val="4"/>
          </w:tcPr>
          <w:p w14:paraId="0FF4A608" w14:textId="77777777" w:rsidR="00673DA1" w:rsidRDefault="00673DA1" w:rsidP="00D52116">
            <w:pPr>
              <w:rPr>
                <w:rFonts w:ascii="Calibri" w:hAnsi="Calibri" w:cs="Calibri"/>
                <w:b/>
                <w:bCs/>
              </w:rPr>
            </w:pPr>
            <w:r w:rsidRPr="1E6304D2">
              <w:rPr>
                <w:rFonts w:ascii="Calibri" w:hAnsi="Calibri" w:cs="Calibri"/>
                <w:b/>
                <w:bCs/>
              </w:rPr>
              <w:t>REQUERIMIENTOS ESPECIALES - REGLAS DEL NEGOCIO Y DEL SISTEMA:</w:t>
            </w:r>
          </w:p>
          <w:p w14:paraId="379244F1"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016BA8B2" w14:textId="77777777" w:rsidR="00673DA1" w:rsidRDefault="00673DA1" w:rsidP="00D52116">
            <w:pPr>
              <w:pStyle w:val="listparagraph0"/>
              <w:rPr>
                <w:rFonts w:ascii="Calibri" w:hAnsi="Calibri" w:cs="Calibri"/>
                <w:i/>
                <w:iCs/>
                <w:color w:val="800000"/>
                <w:sz w:val="24"/>
                <w:szCs w:val="24"/>
                <w:lang w:val="es-CO" w:eastAsia="en-US"/>
              </w:rPr>
            </w:pPr>
          </w:p>
        </w:tc>
      </w:tr>
      <w:tr w:rsidR="00673DA1" w14:paraId="12B4B663" w14:textId="77777777" w:rsidTr="00D52116">
        <w:trPr>
          <w:trHeight w:val="450"/>
        </w:trPr>
        <w:tc>
          <w:tcPr>
            <w:tcW w:w="9236" w:type="dxa"/>
            <w:gridSpan w:val="4"/>
          </w:tcPr>
          <w:p w14:paraId="429C0E54" w14:textId="77777777" w:rsidR="00673DA1" w:rsidRDefault="00673DA1" w:rsidP="00D52116">
            <w:pPr>
              <w:rPr>
                <w:rFonts w:ascii="Calibri" w:hAnsi="Calibri" w:cs="Calibri"/>
                <w:b/>
                <w:bCs/>
              </w:rPr>
            </w:pPr>
            <w:r w:rsidRPr="1E6304D2">
              <w:rPr>
                <w:rFonts w:ascii="Calibri" w:hAnsi="Calibri" w:cs="Calibri"/>
                <w:b/>
                <w:bCs/>
              </w:rPr>
              <w:t>RIESGOS:</w:t>
            </w:r>
          </w:p>
          <w:p w14:paraId="77DE78C1"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2CCB6A2B" w14:textId="77777777" w:rsidR="00673DA1" w:rsidRDefault="00673DA1" w:rsidP="00D52116">
            <w:pPr>
              <w:rPr>
                <w:rFonts w:ascii="Calibri" w:eastAsia="Arial Unicode MS" w:hAnsi="Calibri" w:cs="Calibri"/>
                <w:color w:val="800000"/>
              </w:rPr>
            </w:pPr>
          </w:p>
        </w:tc>
      </w:tr>
      <w:tr w:rsidR="00673DA1" w14:paraId="24D76863" w14:textId="77777777" w:rsidTr="00D52116">
        <w:trPr>
          <w:trHeight w:val="744"/>
        </w:trPr>
        <w:tc>
          <w:tcPr>
            <w:tcW w:w="9236" w:type="dxa"/>
            <w:gridSpan w:val="4"/>
          </w:tcPr>
          <w:p w14:paraId="39C5A15F" w14:textId="77777777" w:rsidR="00673DA1" w:rsidRDefault="00673DA1" w:rsidP="00D52116">
            <w:pPr>
              <w:rPr>
                <w:rFonts w:ascii="Calibri" w:hAnsi="Calibri" w:cs="Calibri"/>
                <w:b/>
                <w:bCs/>
              </w:rPr>
            </w:pPr>
            <w:r w:rsidRPr="1E6304D2">
              <w:rPr>
                <w:rFonts w:ascii="Calibri" w:hAnsi="Calibri" w:cs="Calibri"/>
                <w:b/>
                <w:bCs/>
              </w:rPr>
              <w:t>CRITERIOS DE ACEPTACIÓN:</w:t>
            </w:r>
          </w:p>
          <w:p w14:paraId="6DCC9632"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5CAAF074" w14:textId="77777777" w:rsidR="00673DA1" w:rsidRDefault="00673DA1" w:rsidP="00D52116">
            <w:pPr>
              <w:rPr>
                <w:rFonts w:ascii="Calibri" w:hAnsi="Calibri" w:cs="Calibri"/>
                <w:i/>
                <w:iCs/>
                <w:color w:val="800000"/>
              </w:rPr>
            </w:pPr>
          </w:p>
        </w:tc>
      </w:tr>
      <w:tr w:rsidR="00673DA1" w14:paraId="275FF1C7" w14:textId="77777777" w:rsidTr="00D52116">
        <w:trPr>
          <w:trHeight w:val="161"/>
        </w:trPr>
        <w:tc>
          <w:tcPr>
            <w:tcW w:w="9236" w:type="dxa"/>
            <w:gridSpan w:val="4"/>
          </w:tcPr>
          <w:p w14:paraId="76CC540F" w14:textId="77777777" w:rsidR="00673DA1" w:rsidRDefault="00673DA1" w:rsidP="00D52116">
            <w:pPr>
              <w:rPr>
                <w:rFonts w:ascii="Calibri" w:hAnsi="Calibri" w:cs="Calibri"/>
                <w:b/>
                <w:bCs/>
              </w:rPr>
            </w:pPr>
            <w:r w:rsidRPr="1E6304D2">
              <w:rPr>
                <w:rFonts w:ascii="Calibri" w:hAnsi="Calibri" w:cs="Calibri"/>
                <w:b/>
                <w:bCs/>
              </w:rPr>
              <w:t>PROTOTIPO EXPLORATORIO</w:t>
            </w:r>
          </w:p>
          <w:p w14:paraId="17C1C933"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005065D9" w14:textId="77777777" w:rsidR="00673DA1" w:rsidRDefault="00673DA1" w:rsidP="00D52116">
            <w:pPr>
              <w:spacing w:line="240" w:lineRule="atLeast"/>
              <w:rPr>
                <w:rFonts w:ascii="Calibri" w:eastAsia="Arial Unicode MS" w:hAnsi="Calibri" w:cs="Calibri"/>
                <w:i/>
              </w:rPr>
            </w:pPr>
          </w:p>
        </w:tc>
      </w:tr>
    </w:tbl>
    <w:p w14:paraId="40300A48" w14:textId="77777777" w:rsidR="00D91A22" w:rsidRDefault="00D91A22"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D91A22" w14:paraId="5A449E69" w14:textId="77777777" w:rsidTr="00075B4B">
        <w:tc>
          <w:tcPr>
            <w:tcW w:w="4366" w:type="dxa"/>
            <w:gridSpan w:val="2"/>
            <w:shd w:val="clear" w:color="auto" w:fill="D9D9D9" w:themeFill="background1" w:themeFillShade="D9"/>
          </w:tcPr>
          <w:p w14:paraId="6CD61C68" w14:textId="77777777" w:rsidR="00D91A22" w:rsidRDefault="00D91A22" w:rsidP="00075B4B">
            <w:pPr>
              <w:rPr>
                <w:rFonts w:ascii="Calibri" w:hAnsi="Calibri" w:cs="Calibri"/>
                <w:b/>
                <w:bCs/>
              </w:rPr>
            </w:pPr>
            <w:r w:rsidRPr="1E6304D2">
              <w:rPr>
                <w:rFonts w:ascii="Calibri" w:hAnsi="Calibri" w:cs="Calibri"/>
                <w:b/>
                <w:bCs/>
              </w:rPr>
              <w:t>IDENTIFICADOR CASO DE USO:</w:t>
            </w:r>
          </w:p>
          <w:p w14:paraId="6D0CBA0A" w14:textId="77777777" w:rsidR="00D91A22" w:rsidRPr="008C2474" w:rsidRDefault="00D91A22" w:rsidP="00075B4B">
            <w:pPr>
              <w:rPr>
                <w:rFonts w:ascii="Calibri" w:hAnsi="Calibri" w:cs="Calibri"/>
                <w:b/>
              </w:rPr>
            </w:pPr>
            <w:r w:rsidRPr="1E6304D2">
              <w:rPr>
                <w:rFonts w:ascii="Calibri" w:hAnsi="Calibri" w:cs="Calibri"/>
                <w:b/>
                <w:bCs/>
              </w:rPr>
              <w:t>CU-</w:t>
            </w:r>
            <w:r w:rsidRPr="008C2474">
              <w:rPr>
                <w:rFonts w:ascii="Calibri" w:hAnsi="Calibri" w:cs="Calibri"/>
                <w:b/>
              </w:rPr>
              <w:t>5</w:t>
            </w:r>
          </w:p>
        </w:tc>
        <w:tc>
          <w:tcPr>
            <w:tcW w:w="4870" w:type="dxa"/>
            <w:gridSpan w:val="2"/>
            <w:shd w:val="clear" w:color="auto" w:fill="D9D9D9" w:themeFill="background1" w:themeFillShade="D9"/>
          </w:tcPr>
          <w:p w14:paraId="1C4A0001" w14:textId="77777777" w:rsidR="00D91A22" w:rsidRDefault="00D91A22" w:rsidP="00075B4B">
            <w:pPr>
              <w:rPr>
                <w:rFonts w:ascii="Calibri" w:hAnsi="Calibri" w:cs="Calibri"/>
                <w:b/>
                <w:bCs/>
              </w:rPr>
            </w:pPr>
            <w:r w:rsidRPr="1E6304D2">
              <w:rPr>
                <w:rFonts w:ascii="Calibri" w:hAnsi="Calibri" w:cs="Calibri"/>
                <w:b/>
                <w:bCs/>
              </w:rPr>
              <w:t>NOMBRE:</w:t>
            </w:r>
          </w:p>
          <w:p w14:paraId="5DEEEF44" w14:textId="77777777" w:rsidR="00D91A22" w:rsidRPr="008C2474" w:rsidRDefault="00D91A22" w:rsidP="00075B4B">
            <w:pPr>
              <w:spacing w:line="259" w:lineRule="auto"/>
              <w:rPr>
                <w:rFonts w:ascii="Calibri" w:eastAsia="Arial Unicode MS" w:hAnsi="Calibri" w:cs="Calibri"/>
              </w:rPr>
            </w:pPr>
            <w:r w:rsidRPr="008C2474">
              <w:rPr>
                <w:rFonts w:ascii="Calibri" w:eastAsia="Arial Unicode MS" w:hAnsi="Calibri" w:cs="Calibri"/>
              </w:rPr>
              <w:t>Notificar al Propietario</w:t>
            </w:r>
          </w:p>
          <w:p w14:paraId="325DF9CB" w14:textId="77777777" w:rsidR="00D91A22" w:rsidRDefault="00D91A22" w:rsidP="00075B4B">
            <w:pPr>
              <w:rPr>
                <w:rFonts w:ascii="Calibri" w:hAnsi="Calibri" w:cs="Calibri"/>
                <w:b/>
                <w:bCs/>
              </w:rPr>
            </w:pPr>
          </w:p>
        </w:tc>
      </w:tr>
      <w:tr w:rsidR="00D91A22" w14:paraId="79C4950C" w14:textId="77777777" w:rsidTr="00075B4B">
        <w:tc>
          <w:tcPr>
            <w:tcW w:w="6168" w:type="dxa"/>
            <w:gridSpan w:val="3"/>
          </w:tcPr>
          <w:p w14:paraId="157E0ECB" w14:textId="77777777" w:rsidR="00D91A22" w:rsidRDefault="00D91A22" w:rsidP="00075B4B">
            <w:pPr>
              <w:rPr>
                <w:rFonts w:ascii="Calibri" w:hAnsi="Calibri" w:cs="Calibri"/>
                <w:b/>
                <w:bCs/>
              </w:rPr>
            </w:pPr>
            <w:r w:rsidRPr="1E6304D2">
              <w:rPr>
                <w:rFonts w:ascii="Calibri" w:hAnsi="Calibri" w:cs="Calibri"/>
                <w:b/>
                <w:bCs/>
              </w:rPr>
              <w:lastRenderedPageBreak/>
              <w:t>COMPLEJIDAD:</w:t>
            </w:r>
          </w:p>
          <w:p w14:paraId="200A43C3" w14:textId="77777777" w:rsidR="00D91A22" w:rsidRPr="008C2474" w:rsidRDefault="00D91A22" w:rsidP="00075B4B">
            <w:pPr>
              <w:rPr>
                <w:rFonts w:ascii="Calibri" w:hAnsi="Calibri" w:cs="Calibri"/>
              </w:rPr>
            </w:pPr>
            <w:r w:rsidRPr="008C2474">
              <w:rPr>
                <w:rFonts w:ascii="Calibri" w:hAnsi="Calibri" w:cs="Calibri"/>
              </w:rPr>
              <w:t>Baja</w:t>
            </w:r>
          </w:p>
        </w:tc>
        <w:tc>
          <w:tcPr>
            <w:tcW w:w="3068" w:type="dxa"/>
          </w:tcPr>
          <w:p w14:paraId="44D6444A" w14:textId="77777777" w:rsidR="00D91A22" w:rsidRDefault="00D91A22" w:rsidP="00075B4B">
            <w:pPr>
              <w:rPr>
                <w:rFonts w:ascii="Calibri" w:hAnsi="Calibri" w:cs="Calibri"/>
                <w:b/>
                <w:bCs/>
              </w:rPr>
            </w:pPr>
            <w:r w:rsidRPr="1E6304D2">
              <w:rPr>
                <w:rFonts w:ascii="Calibri" w:hAnsi="Calibri" w:cs="Calibri"/>
                <w:b/>
                <w:bCs/>
              </w:rPr>
              <w:t>PRIORIDAD:</w:t>
            </w:r>
          </w:p>
          <w:p w14:paraId="6B06AA6A" w14:textId="77777777" w:rsidR="00D91A22" w:rsidRPr="00BD6B3A" w:rsidRDefault="00D91A22" w:rsidP="00075B4B">
            <w:pPr>
              <w:spacing w:line="259" w:lineRule="auto"/>
              <w:rPr>
                <w:rFonts w:asciiTheme="minorHAnsi" w:hAnsiTheme="minorHAnsi" w:cstheme="minorHAnsi"/>
              </w:rPr>
            </w:pPr>
            <w:r w:rsidRPr="008C2474">
              <w:rPr>
                <w:rFonts w:asciiTheme="minorHAnsi" w:hAnsiTheme="minorHAnsi" w:cstheme="minorHAnsi"/>
              </w:rPr>
              <w:t>Media</w:t>
            </w:r>
          </w:p>
        </w:tc>
      </w:tr>
      <w:tr w:rsidR="00D91A22" w14:paraId="4CF6DC6E" w14:textId="77777777" w:rsidTr="00075B4B">
        <w:tc>
          <w:tcPr>
            <w:tcW w:w="9236" w:type="dxa"/>
            <w:gridSpan w:val="4"/>
          </w:tcPr>
          <w:p w14:paraId="0596E6F9" w14:textId="77777777" w:rsidR="00D91A22" w:rsidRDefault="00D91A22" w:rsidP="00075B4B">
            <w:pPr>
              <w:rPr>
                <w:rFonts w:ascii="Calibri" w:hAnsi="Calibri" w:cs="Calibri"/>
                <w:b/>
                <w:bCs/>
              </w:rPr>
            </w:pPr>
            <w:r w:rsidRPr="1E6304D2">
              <w:rPr>
                <w:rFonts w:ascii="Calibri" w:hAnsi="Calibri" w:cs="Calibri"/>
                <w:b/>
                <w:bCs/>
              </w:rPr>
              <w:t>REQUERIMIENTO FUNCIONAL ASOCIADO:</w:t>
            </w:r>
          </w:p>
          <w:p w14:paraId="09278A72" w14:textId="77777777" w:rsidR="00D91A22" w:rsidRDefault="00D91A22" w:rsidP="00075B4B">
            <w:pPr>
              <w:spacing w:line="259" w:lineRule="auto"/>
            </w:pPr>
            <w:r w:rsidRPr="008C2474">
              <w:rPr>
                <w:rFonts w:ascii="Calibri" w:eastAsia="Arial Unicode MS" w:hAnsi="Calibri" w:cs="Calibri"/>
                <w:i/>
              </w:rPr>
              <w:t>RF-4.1.6 Gestión de Ingreso</w:t>
            </w:r>
          </w:p>
        </w:tc>
      </w:tr>
      <w:tr w:rsidR="00D91A22" w14:paraId="0BE57AEC" w14:textId="77777777" w:rsidTr="00075B4B">
        <w:tc>
          <w:tcPr>
            <w:tcW w:w="9236" w:type="dxa"/>
            <w:gridSpan w:val="4"/>
          </w:tcPr>
          <w:p w14:paraId="35733776" w14:textId="77777777" w:rsidR="00D91A22" w:rsidRDefault="00D91A22" w:rsidP="00075B4B">
            <w:pPr>
              <w:rPr>
                <w:rFonts w:ascii="Calibri" w:hAnsi="Calibri" w:cs="Calibri"/>
                <w:b/>
                <w:bCs/>
              </w:rPr>
            </w:pPr>
            <w:r w:rsidRPr="1E6304D2">
              <w:rPr>
                <w:rFonts w:ascii="Calibri" w:hAnsi="Calibri" w:cs="Calibri"/>
                <w:b/>
                <w:bCs/>
              </w:rPr>
              <w:t>ACTORES:</w:t>
            </w:r>
          </w:p>
          <w:p w14:paraId="202378FE" w14:textId="1BA8EA3F" w:rsidR="00D91A22" w:rsidRPr="008C2474" w:rsidRDefault="00D91A22" w:rsidP="00075B4B">
            <w:pPr>
              <w:rPr>
                <w:rFonts w:ascii="Calibri" w:eastAsia="Arial Unicode MS" w:hAnsi="Calibri" w:cs="Calibri"/>
                <w:i/>
              </w:rPr>
            </w:pPr>
            <w:r w:rsidRPr="008C2474">
              <w:rPr>
                <w:rFonts w:ascii="Calibri" w:eastAsia="Arial Unicode MS" w:hAnsi="Calibri" w:cs="Calibri"/>
                <w:i/>
              </w:rPr>
              <w:t xml:space="preserve">ACT-1 Funcionario Municipal, ACT-2 </w:t>
            </w:r>
            <w:r w:rsidR="00FF3754">
              <w:rPr>
                <w:rFonts w:ascii="Calibri" w:eastAsia="Arial Unicode MS" w:hAnsi="Calibri" w:cs="Calibri"/>
                <w:i/>
                <w:color w:val="000000" w:themeColor="text1"/>
              </w:rPr>
              <w:t>Administrador</w:t>
            </w:r>
            <w:r w:rsidR="00FF3754" w:rsidRPr="00E176E6">
              <w:rPr>
                <w:rFonts w:ascii="Calibri" w:eastAsia="Arial Unicode MS" w:hAnsi="Calibri" w:cs="Calibri"/>
                <w:i/>
                <w:color w:val="000000" w:themeColor="text1"/>
              </w:rPr>
              <w:t xml:space="preserve"> de Base de Datos</w:t>
            </w:r>
            <w:r w:rsidR="00FF3754">
              <w:rPr>
                <w:rFonts w:ascii="Calibri" w:eastAsia="Arial Unicode MS" w:hAnsi="Calibri" w:cs="Calibri"/>
                <w:i/>
                <w:color w:val="000000" w:themeColor="text1"/>
              </w:rPr>
              <w:t xml:space="preserve">, </w:t>
            </w:r>
            <w:r w:rsidRPr="008C2474">
              <w:rPr>
                <w:rFonts w:ascii="Calibri" w:eastAsia="Arial Unicode MS" w:hAnsi="Calibri" w:cs="Calibri"/>
                <w:i/>
              </w:rPr>
              <w:t>ACT-</w:t>
            </w:r>
            <w:r w:rsidR="00715D8B">
              <w:rPr>
                <w:rFonts w:ascii="Calibri" w:eastAsia="Arial Unicode MS" w:hAnsi="Calibri" w:cs="Calibri"/>
                <w:i/>
              </w:rPr>
              <w:t>3</w:t>
            </w:r>
            <w:r w:rsidRPr="008C2474">
              <w:rPr>
                <w:rFonts w:ascii="Calibri" w:eastAsia="Arial Unicode MS" w:hAnsi="Calibri" w:cs="Calibri"/>
                <w:i/>
              </w:rPr>
              <w:t xml:space="preserve"> Propietario</w:t>
            </w:r>
          </w:p>
        </w:tc>
      </w:tr>
      <w:tr w:rsidR="00D91A22" w14:paraId="3BDF4FD2" w14:textId="77777777" w:rsidTr="00075B4B">
        <w:tc>
          <w:tcPr>
            <w:tcW w:w="9236" w:type="dxa"/>
            <w:gridSpan w:val="4"/>
          </w:tcPr>
          <w:p w14:paraId="7DA9709E" w14:textId="77777777" w:rsidR="00D91A22" w:rsidRDefault="00D91A22" w:rsidP="00075B4B">
            <w:pPr>
              <w:rPr>
                <w:rFonts w:ascii="Calibri" w:hAnsi="Calibri" w:cs="Calibri"/>
                <w:b/>
                <w:bCs/>
              </w:rPr>
            </w:pPr>
            <w:r w:rsidRPr="1E6304D2">
              <w:rPr>
                <w:rFonts w:ascii="Calibri" w:hAnsi="Calibri" w:cs="Calibri"/>
                <w:b/>
                <w:bCs/>
              </w:rPr>
              <w:t>CASOS DE USO ASOCIADOS:</w:t>
            </w:r>
          </w:p>
          <w:p w14:paraId="68526923" w14:textId="77777777" w:rsidR="00D91A22" w:rsidRPr="008C2474" w:rsidRDefault="00D91A22" w:rsidP="00D33B7F">
            <w:pPr>
              <w:numPr>
                <w:ilvl w:val="0"/>
                <w:numId w:val="16"/>
              </w:numPr>
              <w:spacing w:line="240" w:lineRule="atLeast"/>
              <w:jc w:val="both"/>
              <w:rPr>
                <w:i/>
              </w:rPr>
            </w:pPr>
            <w:r w:rsidRPr="008C2474">
              <w:rPr>
                <w:rFonts w:ascii="Calibri" w:eastAsia="Arial Unicode MS" w:hAnsi="Calibri" w:cs="Calibri"/>
                <w:i/>
              </w:rPr>
              <w:t>Incluye al CU</w:t>
            </w:r>
          </w:p>
          <w:p w14:paraId="3C985AC7" w14:textId="77777777" w:rsidR="00D91A22" w:rsidRPr="008C2474" w:rsidRDefault="00D91A22" w:rsidP="00075B4B">
            <w:pPr>
              <w:rPr>
                <w:rFonts w:ascii="Calibri" w:eastAsia="Arial Unicode MS" w:hAnsi="Calibri" w:cs="Calibri"/>
                <w:i/>
              </w:rPr>
            </w:pPr>
          </w:p>
        </w:tc>
      </w:tr>
      <w:tr w:rsidR="00D91A22" w14:paraId="3B2ACB8A" w14:textId="77777777" w:rsidTr="00075B4B">
        <w:tc>
          <w:tcPr>
            <w:tcW w:w="9236" w:type="dxa"/>
            <w:gridSpan w:val="4"/>
          </w:tcPr>
          <w:p w14:paraId="010608BB" w14:textId="77777777" w:rsidR="00D91A22" w:rsidRPr="008C2474" w:rsidRDefault="00D91A22" w:rsidP="00075B4B">
            <w:pPr>
              <w:rPr>
                <w:rFonts w:ascii="Calibri" w:hAnsi="Calibri" w:cs="Calibri"/>
                <w:lang w:eastAsia="es-ES"/>
              </w:rPr>
            </w:pPr>
            <w:r w:rsidRPr="1E6304D2">
              <w:rPr>
                <w:rFonts w:ascii="Calibri" w:hAnsi="Calibri" w:cs="Calibri"/>
                <w:b/>
                <w:bCs/>
              </w:rPr>
              <w:t>DESCRIPCIÓN:</w:t>
            </w:r>
          </w:p>
          <w:p w14:paraId="5F898E73"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sistema notificará la orden de pago por medio del email asociado al propietario que realiza la transacción.</w:t>
            </w:r>
          </w:p>
        </w:tc>
      </w:tr>
      <w:tr w:rsidR="00D91A22" w14:paraId="2C394EFB" w14:textId="77777777" w:rsidTr="00075B4B">
        <w:tc>
          <w:tcPr>
            <w:tcW w:w="9236" w:type="dxa"/>
            <w:gridSpan w:val="4"/>
            <w:tcBorders>
              <w:bottom w:val="single" w:sz="4" w:space="0" w:color="auto"/>
            </w:tcBorders>
          </w:tcPr>
          <w:p w14:paraId="73CF3270" w14:textId="77777777" w:rsidR="00D91A22" w:rsidRDefault="00D91A22" w:rsidP="00075B4B">
            <w:pPr>
              <w:rPr>
                <w:rFonts w:ascii="Calibri" w:hAnsi="Calibri" w:cs="Calibri"/>
                <w:b/>
                <w:bCs/>
              </w:rPr>
            </w:pPr>
            <w:r w:rsidRPr="1E6304D2">
              <w:rPr>
                <w:rFonts w:ascii="Calibri" w:hAnsi="Calibri" w:cs="Calibri"/>
                <w:b/>
                <w:bCs/>
              </w:rPr>
              <w:t>NOTAS:</w:t>
            </w:r>
          </w:p>
          <w:p w14:paraId="6ECEF390" w14:textId="77777777" w:rsidR="00D91A22" w:rsidRPr="008C2474" w:rsidRDefault="00D91A22" w:rsidP="00D33B7F">
            <w:pPr>
              <w:pStyle w:val="ListParagraph"/>
              <w:numPr>
                <w:ilvl w:val="0"/>
                <w:numId w:val="15"/>
              </w:numPr>
              <w:jc w:val="both"/>
              <w:rPr>
                <w:rFonts w:ascii="Calibri" w:eastAsia="Calibri" w:hAnsi="Calibri" w:cs="Calibri"/>
                <w:i/>
              </w:rPr>
            </w:pPr>
            <w:r w:rsidRPr="008C2474">
              <w:rPr>
                <w:rFonts w:ascii="Calibri" w:hAnsi="Calibri" w:cs="Calibri"/>
                <w:i/>
              </w:rPr>
              <w:t>Las notificaciones llegarán por medio del correo electrónico del propietario</w:t>
            </w:r>
          </w:p>
          <w:p w14:paraId="1462C557" w14:textId="77777777" w:rsidR="00D91A22" w:rsidRPr="008C2474" w:rsidRDefault="00D91A22" w:rsidP="00D33B7F">
            <w:pPr>
              <w:pStyle w:val="ListParagraph"/>
              <w:numPr>
                <w:ilvl w:val="0"/>
                <w:numId w:val="15"/>
              </w:numPr>
              <w:jc w:val="both"/>
              <w:rPr>
                <w:i/>
              </w:rPr>
            </w:pPr>
            <w:r w:rsidRPr="008C2474">
              <w:rPr>
                <w:rFonts w:ascii="Calibri" w:hAnsi="Calibri" w:cs="Calibri"/>
                <w:i/>
              </w:rPr>
              <w:t>La orden de pago notificada por el sistema contendrá la fecha detallada, los valores cancelados y el mes de pago del propietario.</w:t>
            </w:r>
          </w:p>
        </w:tc>
      </w:tr>
      <w:tr w:rsidR="00D91A22" w14:paraId="3370530D" w14:textId="77777777" w:rsidTr="00075B4B">
        <w:trPr>
          <w:trHeight w:val="345"/>
        </w:trPr>
        <w:tc>
          <w:tcPr>
            <w:tcW w:w="9236" w:type="dxa"/>
            <w:gridSpan w:val="4"/>
            <w:tcBorders>
              <w:bottom w:val="single" w:sz="4" w:space="0" w:color="auto"/>
            </w:tcBorders>
            <w:shd w:val="clear" w:color="auto" w:fill="D9D9D9" w:themeFill="background1" w:themeFillShade="D9"/>
          </w:tcPr>
          <w:p w14:paraId="2D97CBC0" w14:textId="77777777" w:rsidR="00D91A22" w:rsidRDefault="00D91A22" w:rsidP="00075B4B">
            <w:pPr>
              <w:rPr>
                <w:rFonts w:ascii="Calibri" w:hAnsi="Calibri" w:cs="Calibri"/>
                <w:b/>
                <w:bCs/>
              </w:rPr>
            </w:pPr>
            <w:r w:rsidRPr="1E6304D2">
              <w:rPr>
                <w:rFonts w:ascii="Calibri" w:hAnsi="Calibri" w:cs="Calibri"/>
                <w:b/>
                <w:bCs/>
              </w:rPr>
              <w:t xml:space="preserve">ESCENARIOS: </w:t>
            </w:r>
          </w:p>
        </w:tc>
      </w:tr>
      <w:tr w:rsidR="00D91A22" w14:paraId="0DC1CB39" w14:textId="77777777" w:rsidTr="00075B4B">
        <w:trPr>
          <w:trHeight w:val="1674"/>
        </w:trPr>
        <w:tc>
          <w:tcPr>
            <w:tcW w:w="1129" w:type="dxa"/>
            <w:tcBorders>
              <w:bottom w:val="single" w:sz="4" w:space="0" w:color="auto"/>
            </w:tcBorders>
          </w:tcPr>
          <w:p w14:paraId="772EEC71" w14:textId="77777777" w:rsidR="00D91A22" w:rsidRPr="008C2474" w:rsidRDefault="00D91A22" w:rsidP="00075B4B">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5E319945" w14:textId="77777777" w:rsidR="00D91A22" w:rsidRPr="008C2474" w:rsidRDefault="00D91A22"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La notificación se realiza de forma exitosa. </w:t>
            </w:r>
          </w:p>
          <w:p w14:paraId="2FD1CD66" w14:textId="77777777" w:rsidR="00D91A22" w:rsidRPr="008C2474" w:rsidRDefault="00D91A22"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1EC19A06"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correcta.</w:t>
            </w:r>
          </w:p>
          <w:p w14:paraId="043E951A"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registrado es válido.</w:t>
            </w:r>
          </w:p>
          <w:p w14:paraId="6FEAAD68" w14:textId="77777777" w:rsidR="00D91A22" w:rsidRPr="008C2474" w:rsidRDefault="00D91A22"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190B5A02"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enviada con éxito.</w:t>
            </w:r>
          </w:p>
          <w:p w14:paraId="6388AF81"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asociado recibe la notificación.</w:t>
            </w:r>
          </w:p>
        </w:tc>
      </w:tr>
      <w:tr w:rsidR="00D91A22" w14:paraId="251AC0DE" w14:textId="77777777" w:rsidTr="00075B4B">
        <w:trPr>
          <w:trHeight w:val="1674"/>
        </w:trPr>
        <w:tc>
          <w:tcPr>
            <w:tcW w:w="1129" w:type="dxa"/>
            <w:tcBorders>
              <w:bottom w:val="single" w:sz="4" w:space="0" w:color="auto"/>
            </w:tcBorders>
          </w:tcPr>
          <w:p w14:paraId="5E9DF7A3" w14:textId="77777777" w:rsidR="00D91A22" w:rsidRDefault="00D91A22"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6D320F50" w14:textId="77777777" w:rsidR="00D91A22" w:rsidRPr="008C2474" w:rsidRDefault="00D91A22"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La notificación no se realiza correctamente.</w:t>
            </w:r>
          </w:p>
          <w:p w14:paraId="34826DDE" w14:textId="77777777" w:rsidR="00D91A22" w:rsidRPr="008C2474" w:rsidRDefault="00D91A22"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0ABDB698"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incorrecta.</w:t>
            </w:r>
          </w:p>
          <w:p w14:paraId="2B1289A3"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registrado no existe o es inválido.</w:t>
            </w:r>
          </w:p>
          <w:p w14:paraId="0136F056"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notificación se dirige a correo no deseado.</w:t>
            </w:r>
          </w:p>
          <w:p w14:paraId="33AEB69C" w14:textId="77777777" w:rsidR="00D91A22" w:rsidRPr="008C2474" w:rsidRDefault="00D91A22"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50A04E52"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requiere revisión.</w:t>
            </w:r>
          </w:p>
          <w:p w14:paraId="30E9885A"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presenta un error y se informa al sistema.</w:t>
            </w:r>
          </w:p>
          <w:p w14:paraId="0A20BDB7" w14:textId="77777777" w:rsidR="00D91A22" w:rsidRDefault="00D91A22" w:rsidP="00075B4B">
            <w:pPr>
              <w:rPr>
                <w:rFonts w:ascii="Calibri" w:hAnsi="Calibri" w:cs="Calibri"/>
                <w:b/>
                <w:bCs/>
              </w:rPr>
            </w:pPr>
            <w:r w:rsidRPr="008C2474">
              <w:rPr>
                <w:rFonts w:ascii="Calibri" w:eastAsia="Arial Unicode MS" w:hAnsi="Calibri" w:cs="Calibri"/>
                <w:i/>
              </w:rPr>
              <w:t>La notificación no se visualiza en la bandeja de entrada.</w:t>
            </w:r>
          </w:p>
        </w:tc>
      </w:tr>
      <w:tr w:rsidR="00D91A22" w14:paraId="366FBA7D" w14:textId="77777777" w:rsidTr="00075B4B">
        <w:trPr>
          <w:trHeight w:val="795"/>
        </w:trPr>
        <w:tc>
          <w:tcPr>
            <w:tcW w:w="9236" w:type="dxa"/>
            <w:gridSpan w:val="4"/>
          </w:tcPr>
          <w:p w14:paraId="0E65BEA5" w14:textId="77777777" w:rsidR="00D91A22" w:rsidRDefault="00D91A22" w:rsidP="00FF3754">
            <w:pPr>
              <w:rPr>
                <w:rFonts w:ascii="Calibri" w:hAnsi="Calibri" w:cs="Calibri"/>
                <w:b/>
                <w:bCs/>
              </w:rPr>
            </w:pPr>
            <w:r w:rsidRPr="1E6304D2">
              <w:rPr>
                <w:rFonts w:ascii="Calibri" w:hAnsi="Calibri" w:cs="Calibri"/>
                <w:b/>
                <w:bCs/>
              </w:rPr>
              <w:t>REQUERIMIENTOS ESPECIALES - REGLAS DEL NEGOCIO Y DEL SISTEMA:</w:t>
            </w:r>
          </w:p>
          <w:p w14:paraId="704F8A0B" w14:textId="77777777" w:rsidR="00D91A22" w:rsidRDefault="00D91A22" w:rsidP="00FF3754">
            <w:pPr>
              <w:numPr>
                <w:ilvl w:val="0"/>
                <w:numId w:val="6"/>
              </w:numPr>
              <w:spacing w:line="240" w:lineRule="atLeast"/>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D91A22" w14:paraId="360F108D" w14:textId="77777777" w:rsidTr="00075B4B">
        <w:trPr>
          <w:trHeight w:val="705"/>
        </w:trPr>
        <w:tc>
          <w:tcPr>
            <w:tcW w:w="9236" w:type="dxa"/>
            <w:gridSpan w:val="4"/>
          </w:tcPr>
          <w:p w14:paraId="775215DD" w14:textId="77777777" w:rsidR="00D91A22" w:rsidRDefault="00D91A22" w:rsidP="00FF3754">
            <w:pPr>
              <w:rPr>
                <w:rFonts w:ascii="Calibri" w:hAnsi="Calibri" w:cs="Calibri"/>
                <w:b/>
                <w:bCs/>
              </w:rPr>
            </w:pPr>
            <w:r w:rsidRPr="1E6304D2">
              <w:rPr>
                <w:rFonts w:ascii="Calibri" w:hAnsi="Calibri" w:cs="Calibri"/>
                <w:b/>
                <w:bCs/>
              </w:rPr>
              <w:t>RIESGOS:</w:t>
            </w:r>
          </w:p>
          <w:p w14:paraId="231DB1ED" w14:textId="77777777" w:rsidR="00D91A22" w:rsidRDefault="00D91A22" w:rsidP="00FF3754">
            <w:pPr>
              <w:numPr>
                <w:ilvl w:val="0"/>
                <w:numId w:val="6"/>
              </w:numPr>
              <w:spacing w:line="240" w:lineRule="atLeast"/>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53FA7A4" w14:textId="77777777" w:rsidR="00D91A22" w:rsidRDefault="00D91A22" w:rsidP="00FF3754">
            <w:pPr>
              <w:spacing w:line="240" w:lineRule="atLeast"/>
              <w:rPr>
                <w:rFonts w:ascii="Calibri" w:eastAsia="Arial Unicode MS" w:hAnsi="Calibri" w:cs="Calibri"/>
                <w:i/>
              </w:rPr>
            </w:pPr>
          </w:p>
        </w:tc>
      </w:tr>
      <w:tr w:rsidR="00D91A22" w14:paraId="6861F54F" w14:textId="77777777" w:rsidTr="00075B4B">
        <w:trPr>
          <w:trHeight w:val="660"/>
        </w:trPr>
        <w:tc>
          <w:tcPr>
            <w:tcW w:w="9236" w:type="dxa"/>
            <w:gridSpan w:val="4"/>
          </w:tcPr>
          <w:p w14:paraId="7AFAC01E" w14:textId="77777777" w:rsidR="00D91A22" w:rsidRDefault="00D91A22" w:rsidP="00FF3754">
            <w:pPr>
              <w:rPr>
                <w:rFonts w:ascii="Calibri" w:hAnsi="Calibri" w:cs="Calibri"/>
                <w:b/>
                <w:bCs/>
              </w:rPr>
            </w:pPr>
            <w:r w:rsidRPr="1E6304D2">
              <w:rPr>
                <w:rFonts w:ascii="Calibri" w:hAnsi="Calibri" w:cs="Calibri"/>
                <w:b/>
                <w:bCs/>
              </w:rPr>
              <w:t>CRITERIOS DE ACEPTACIÓN:</w:t>
            </w:r>
          </w:p>
          <w:p w14:paraId="00A9495F" w14:textId="77777777" w:rsidR="00D91A22" w:rsidRPr="00FF3754" w:rsidRDefault="00D91A22" w:rsidP="00FF3754">
            <w:pPr>
              <w:pStyle w:val="ListParagraph"/>
              <w:numPr>
                <w:ilvl w:val="0"/>
                <w:numId w:val="6"/>
              </w:numPr>
              <w:spacing w:line="240" w:lineRule="atLeast"/>
              <w:rPr>
                <w:i/>
                <w:iCs/>
                <w:color w:val="000000" w:themeColor="text1"/>
                <w:lang w:val="es-CO" w:eastAsia="en-US"/>
              </w:rPr>
            </w:pPr>
            <w:r w:rsidRPr="00FF3754">
              <w:rPr>
                <w:rFonts w:ascii="Calibri" w:eastAsia="Arial Unicode MS" w:hAnsi="Calibri" w:cs="Calibri"/>
                <w:i/>
                <w:iCs/>
              </w:rPr>
              <w:t>No aplica</w:t>
            </w:r>
          </w:p>
          <w:p w14:paraId="79706865" w14:textId="77777777" w:rsidR="00D91A22" w:rsidRDefault="00D91A22" w:rsidP="00FF3754">
            <w:pPr>
              <w:spacing w:line="240" w:lineRule="atLeast"/>
              <w:rPr>
                <w:rFonts w:ascii="Calibri" w:eastAsia="Arial Unicode MS" w:hAnsi="Calibri" w:cs="Calibri"/>
                <w:i/>
              </w:rPr>
            </w:pPr>
          </w:p>
        </w:tc>
      </w:tr>
      <w:tr w:rsidR="00D91A22" w14:paraId="1A24662D" w14:textId="77777777" w:rsidTr="00075B4B">
        <w:trPr>
          <w:trHeight w:val="609"/>
        </w:trPr>
        <w:tc>
          <w:tcPr>
            <w:tcW w:w="9236" w:type="dxa"/>
            <w:gridSpan w:val="4"/>
          </w:tcPr>
          <w:p w14:paraId="110CBE6E" w14:textId="77777777" w:rsidR="00D91A22" w:rsidRDefault="00D91A22" w:rsidP="00FF3754">
            <w:pPr>
              <w:rPr>
                <w:rFonts w:ascii="Calibri" w:hAnsi="Calibri" w:cs="Calibri"/>
                <w:b/>
                <w:bCs/>
              </w:rPr>
            </w:pPr>
            <w:r w:rsidRPr="1E6304D2">
              <w:rPr>
                <w:rFonts w:ascii="Calibri" w:hAnsi="Calibri" w:cs="Calibri"/>
                <w:b/>
                <w:bCs/>
              </w:rPr>
              <w:t>PROTOTIPO EXPLORATORIO</w:t>
            </w:r>
          </w:p>
          <w:p w14:paraId="30F23690" w14:textId="77777777" w:rsidR="00D91A22" w:rsidRPr="00FF3754" w:rsidRDefault="00D91A22" w:rsidP="00FF3754">
            <w:pPr>
              <w:pStyle w:val="ListParagraph"/>
              <w:numPr>
                <w:ilvl w:val="0"/>
                <w:numId w:val="6"/>
              </w:numPr>
              <w:spacing w:line="240" w:lineRule="atLeast"/>
              <w:rPr>
                <w:i/>
                <w:iCs/>
                <w:color w:val="000000" w:themeColor="text1"/>
                <w:lang w:val="es-CO" w:eastAsia="en-US"/>
              </w:rPr>
            </w:pPr>
            <w:r w:rsidRPr="00FF3754">
              <w:rPr>
                <w:rFonts w:ascii="Calibri" w:eastAsia="Arial Unicode MS" w:hAnsi="Calibri" w:cs="Calibri"/>
                <w:i/>
                <w:iCs/>
              </w:rPr>
              <w:t>No aplica</w:t>
            </w:r>
          </w:p>
          <w:p w14:paraId="5723F96B" w14:textId="77777777" w:rsidR="00D91A22" w:rsidRDefault="00D91A22" w:rsidP="00FF3754">
            <w:pPr>
              <w:spacing w:line="240" w:lineRule="atLeast"/>
              <w:rPr>
                <w:rFonts w:ascii="Calibri" w:eastAsia="Arial Unicode MS" w:hAnsi="Calibri" w:cs="Calibri"/>
                <w:i/>
              </w:rPr>
            </w:pPr>
          </w:p>
        </w:tc>
      </w:tr>
    </w:tbl>
    <w:p w14:paraId="45E49287" w14:textId="77777777" w:rsidR="00D91A22" w:rsidRDefault="00D91A22" w:rsidP="00C0671A">
      <w:pPr>
        <w:ind w:left="2124"/>
        <w:rPr>
          <w:rFonts w:ascii="Calibri" w:hAnsi="Calibri" w:cs="Book Antiqua"/>
          <w:b/>
          <w:spacing w:val="20"/>
        </w:rPr>
      </w:pPr>
    </w:p>
    <w:p w14:paraId="1201D904" w14:textId="77777777" w:rsidR="00323516" w:rsidRDefault="00323516" w:rsidP="00C0671A">
      <w:pPr>
        <w:ind w:left="2124"/>
        <w:rPr>
          <w:rFonts w:ascii="Calibri" w:hAnsi="Calibri" w:cs="Book Antiqua"/>
          <w:b/>
          <w:spacing w:val="20"/>
        </w:rPr>
      </w:pPr>
    </w:p>
    <w:p w14:paraId="2FEC1AA5" w14:textId="77777777" w:rsidR="00022702" w:rsidRDefault="00022702" w:rsidP="00C0671A">
      <w:pPr>
        <w:ind w:left="2124"/>
        <w:rPr>
          <w:rFonts w:ascii="Calibri" w:hAnsi="Calibri" w:cs="Book Antiqua"/>
          <w:b/>
          <w:spacing w:val="20"/>
        </w:rPr>
      </w:pPr>
    </w:p>
    <w:p w14:paraId="5F24B31F" w14:textId="77777777" w:rsidR="00022702" w:rsidRDefault="00022702" w:rsidP="00C0671A">
      <w:pPr>
        <w:ind w:left="2124"/>
        <w:rPr>
          <w:rFonts w:ascii="Calibri" w:hAnsi="Calibri" w:cs="Book Antiqua"/>
          <w:b/>
          <w:spacing w:val="20"/>
        </w:rPr>
      </w:pPr>
    </w:p>
    <w:p w14:paraId="6692F332" w14:textId="77777777" w:rsidR="00022702" w:rsidRDefault="00022702" w:rsidP="00C0671A">
      <w:pPr>
        <w:ind w:left="2124"/>
        <w:rPr>
          <w:rFonts w:ascii="Calibri" w:hAnsi="Calibri" w:cs="Book Antiqua"/>
          <w:b/>
          <w:spacing w:val="20"/>
        </w:rPr>
      </w:pPr>
    </w:p>
    <w:p w14:paraId="4D4B1860" w14:textId="77777777" w:rsidR="00022702" w:rsidRDefault="00022702" w:rsidP="00C0671A">
      <w:pPr>
        <w:ind w:left="2124"/>
        <w:rPr>
          <w:rFonts w:ascii="Calibri" w:hAnsi="Calibri" w:cs="Book Antiqua"/>
          <w:b/>
          <w:spacing w:val="20"/>
        </w:rPr>
      </w:pPr>
    </w:p>
    <w:p w14:paraId="08C814F7" w14:textId="77777777" w:rsidR="00022702" w:rsidRDefault="00022702" w:rsidP="00C0671A">
      <w:pPr>
        <w:ind w:left="2124"/>
        <w:rPr>
          <w:rFonts w:ascii="Calibri" w:hAnsi="Calibri" w:cs="Book Antiqua"/>
          <w:b/>
          <w:spacing w:val="20"/>
        </w:rPr>
      </w:pPr>
    </w:p>
    <w:p w14:paraId="6557EFDB" w14:textId="77777777" w:rsidR="00022702" w:rsidRDefault="00022702" w:rsidP="00C0671A">
      <w:pPr>
        <w:ind w:left="2124"/>
        <w:rPr>
          <w:rFonts w:ascii="Calibri" w:hAnsi="Calibri" w:cs="Book Antiqua"/>
          <w:b/>
          <w:spacing w:val="20"/>
        </w:rPr>
      </w:pPr>
    </w:p>
    <w:p w14:paraId="12254EA0" w14:textId="77777777" w:rsidR="00022702" w:rsidRDefault="00022702" w:rsidP="00C0671A">
      <w:pPr>
        <w:ind w:left="2124"/>
        <w:rPr>
          <w:rFonts w:ascii="Calibri" w:hAnsi="Calibri" w:cs="Book Antiqua"/>
          <w:b/>
          <w:spacing w:val="20"/>
        </w:rPr>
      </w:pPr>
    </w:p>
    <w:p w14:paraId="64BFFFB8" w14:textId="77777777" w:rsidR="00022702" w:rsidRDefault="00022702" w:rsidP="00C0671A">
      <w:pPr>
        <w:ind w:left="2124"/>
        <w:rPr>
          <w:rFonts w:ascii="Calibri" w:hAnsi="Calibri" w:cs="Book Antiqua"/>
          <w:b/>
          <w:spacing w:val="20"/>
        </w:rPr>
      </w:pPr>
    </w:p>
    <w:p w14:paraId="172218BF" w14:textId="77777777" w:rsidR="00022702" w:rsidRDefault="00022702" w:rsidP="00C0671A">
      <w:pPr>
        <w:ind w:left="2124"/>
        <w:rPr>
          <w:rFonts w:ascii="Calibri" w:hAnsi="Calibri" w:cs="Book Antiqua"/>
          <w:b/>
          <w:spacing w:val="20"/>
        </w:rPr>
      </w:pPr>
    </w:p>
    <w:p w14:paraId="57E81CD2" w14:textId="77777777" w:rsidR="00022702" w:rsidRDefault="00022702" w:rsidP="00C0671A">
      <w:pPr>
        <w:ind w:left="2124"/>
        <w:rPr>
          <w:rFonts w:ascii="Calibri" w:hAnsi="Calibri" w:cs="Book Antiqua"/>
          <w:b/>
          <w:spacing w:val="20"/>
        </w:rPr>
      </w:pPr>
    </w:p>
    <w:p w14:paraId="5452C8E2" w14:textId="77777777" w:rsidR="00022702" w:rsidRDefault="00022702" w:rsidP="00C0671A">
      <w:pPr>
        <w:ind w:left="2124"/>
        <w:rPr>
          <w:rFonts w:ascii="Calibri" w:hAnsi="Calibri" w:cs="Book Antiqua"/>
          <w:b/>
          <w:spacing w:val="20"/>
        </w:rPr>
      </w:pPr>
    </w:p>
    <w:p w14:paraId="76F45B75" w14:textId="77777777" w:rsidR="00022702" w:rsidRDefault="00022702" w:rsidP="00C0671A">
      <w:pPr>
        <w:ind w:left="2124"/>
        <w:rPr>
          <w:rFonts w:ascii="Calibri" w:hAnsi="Calibri" w:cs="Book Antiqua"/>
          <w:b/>
          <w:spacing w:val="20"/>
        </w:rPr>
      </w:pPr>
    </w:p>
    <w:p w14:paraId="2FF28712" w14:textId="77777777" w:rsidR="00022702" w:rsidRDefault="00022702" w:rsidP="00C0671A">
      <w:pPr>
        <w:ind w:left="2124"/>
        <w:rPr>
          <w:rFonts w:ascii="Calibri" w:hAnsi="Calibri" w:cs="Book Antiqua"/>
          <w:b/>
          <w:spacing w:val="20"/>
        </w:rPr>
      </w:pPr>
    </w:p>
    <w:p w14:paraId="28A92C8B" w14:textId="77777777" w:rsidR="00022702" w:rsidRDefault="00022702" w:rsidP="00C0671A">
      <w:pPr>
        <w:ind w:left="2124"/>
        <w:rPr>
          <w:rFonts w:ascii="Calibri" w:hAnsi="Calibri" w:cs="Book Antiqua"/>
          <w:b/>
          <w:spacing w:val="20"/>
        </w:rPr>
      </w:pPr>
    </w:p>
    <w:p w14:paraId="1B402503" w14:textId="77777777" w:rsidR="00022702" w:rsidRDefault="00022702" w:rsidP="00C0671A">
      <w:pPr>
        <w:ind w:left="2124"/>
        <w:rPr>
          <w:rFonts w:ascii="Calibri" w:hAnsi="Calibri" w:cs="Book Antiqua"/>
          <w:b/>
          <w:spacing w:val="20"/>
        </w:rPr>
      </w:pPr>
    </w:p>
    <w:p w14:paraId="526DDCAE" w14:textId="77777777" w:rsidR="00323516" w:rsidRDefault="0032351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5C2656" w14:paraId="181DD271" w14:textId="77777777" w:rsidTr="00075B4B">
        <w:tc>
          <w:tcPr>
            <w:tcW w:w="4366" w:type="dxa"/>
            <w:gridSpan w:val="2"/>
            <w:shd w:val="clear" w:color="auto" w:fill="D9D9D9" w:themeFill="background1" w:themeFillShade="D9"/>
          </w:tcPr>
          <w:p w14:paraId="335640C6" w14:textId="77777777" w:rsidR="005C2656" w:rsidRDefault="005C2656" w:rsidP="00075B4B">
            <w:pPr>
              <w:rPr>
                <w:rFonts w:ascii="Calibri" w:hAnsi="Calibri" w:cs="Calibri"/>
                <w:b/>
                <w:bCs/>
              </w:rPr>
            </w:pPr>
            <w:r w:rsidRPr="5927C4FB">
              <w:rPr>
                <w:rFonts w:ascii="Calibri" w:hAnsi="Calibri" w:cs="Calibri"/>
                <w:b/>
                <w:bCs/>
              </w:rPr>
              <w:t>IDENTIFICADOR CASO DE USO:</w:t>
            </w:r>
          </w:p>
          <w:p w14:paraId="0EFFC0AD" w14:textId="77777777" w:rsidR="005C2656" w:rsidRPr="008C2474" w:rsidRDefault="005C2656" w:rsidP="00075B4B">
            <w:pPr>
              <w:rPr>
                <w:rFonts w:ascii="Calibri" w:hAnsi="Calibri" w:cs="Calibri"/>
                <w:b/>
              </w:rPr>
            </w:pPr>
            <w:r w:rsidRPr="5927C4FB">
              <w:rPr>
                <w:rFonts w:ascii="Calibri" w:hAnsi="Calibri" w:cs="Calibri"/>
                <w:b/>
                <w:bCs/>
              </w:rPr>
              <w:t>CU-</w:t>
            </w:r>
            <w:r w:rsidRPr="008C2474">
              <w:rPr>
                <w:rFonts w:ascii="Calibri" w:eastAsia="Arial Unicode MS" w:hAnsi="Calibri" w:cs="Calibri"/>
                <w:b/>
                <w:i/>
              </w:rPr>
              <w:t>6</w:t>
            </w:r>
          </w:p>
        </w:tc>
        <w:tc>
          <w:tcPr>
            <w:tcW w:w="4870" w:type="dxa"/>
            <w:gridSpan w:val="2"/>
            <w:shd w:val="clear" w:color="auto" w:fill="D9D9D9" w:themeFill="background1" w:themeFillShade="D9"/>
          </w:tcPr>
          <w:p w14:paraId="048F7109" w14:textId="77777777" w:rsidR="005C2656" w:rsidRDefault="005C2656" w:rsidP="00075B4B">
            <w:pPr>
              <w:rPr>
                <w:rFonts w:ascii="Calibri" w:hAnsi="Calibri" w:cs="Calibri"/>
                <w:b/>
                <w:bCs/>
              </w:rPr>
            </w:pPr>
            <w:r w:rsidRPr="5927C4FB">
              <w:rPr>
                <w:rFonts w:ascii="Calibri" w:hAnsi="Calibri" w:cs="Calibri"/>
                <w:b/>
                <w:bCs/>
              </w:rPr>
              <w:t>NOMBRE:</w:t>
            </w:r>
          </w:p>
          <w:p w14:paraId="0DF024FD" w14:textId="77777777" w:rsidR="005C2656" w:rsidRPr="008C2474" w:rsidRDefault="005C2656" w:rsidP="00075B4B">
            <w:pPr>
              <w:spacing w:line="259" w:lineRule="auto"/>
              <w:rPr>
                <w:rFonts w:ascii="Helvetica" w:eastAsia="Helvetica" w:hAnsi="Helvetica" w:cs="Helvetica"/>
                <w:b/>
                <w:sz w:val="18"/>
                <w:szCs w:val="18"/>
              </w:rPr>
            </w:pPr>
            <w:r w:rsidRPr="008C2474">
              <w:rPr>
                <w:rFonts w:ascii="Calibri" w:eastAsia="Arial Unicode MS" w:hAnsi="Calibri" w:cs="Calibri"/>
              </w:rPr>
              <w:t xml:space="preserve">Realizar pago a ventanilla por multas </w:t>
            </w:r>
          </w:p>
          <w:p w14:paraId="50C7B2A9" w14:textId="77777777" w:rsidR="005C2656" w:rsidRPr="008C2474" w:rsidRDefault="005C2656" w:rsidP="00075B4B">
            <w:pPr>
              <w:spacing w:line="259" w:lineRule="auto"/>
              <w:rPr>
                <w:rFonts w:ascii="Calibri" w:eastAsia="Arial Unicode MS" w:hAnsi="Calibri" w:cs="Calibri"/>
              </w:rPr>
            </w:pPr>
          </w:p>
        </w:tc>
      </w:tr>
      <w:tr w:rsidR="005C2656" w14:paraId="08438D8C" w14:textId="77777777" w:rsidTr="00075B4B">
        <w:tc>
          <w:tcPr>
            <w:tcW w:w="6168" w:type="dxa"/>
            <w:gridSpan w:val="3"/>
          </w:tcPr>
          <w:p w14:paraId="4B1EF2BF" w14:textId="77777777" w:rsidR="005C2656" w:rsidRDefault="005C2656" w:rsidP="00075B4B">
            <w:pPr>
              <w:rPr>
                <w:rFonts w:ascii="Calibri" w:hAnsi="Calibri" w:cs="Calibri"/>
                <w:b/>
                <w:bCs/>
              </w:rPr>
            </w:pPr>
            <w:r w:rsidRPr="5927C4FB">
              <w:rPr>
                <w:rFonts w:ascii="Calibri" w:hAnsi="Calibri" w:cs="Calibri"/>
                <w:b/>
                <w:bCs/>
              </w:rPr>
              <w:t>COMPLEJIDAD:</w:t>
            </w:r>
          </w:p>
          <w:p w14:paraId="7D535DFA" w14:textId="77777777" w:rsidR="005C2656" w:rsidRPr="008C2474" w:rsidRDefault="005C2656" w:rsidP="00075B4B">
            <w:pPr>
              <w:rPr>
                <w:rFonts w:ascii="Calibri" w:hAnsi="Calibri" w:cs="Calibri"/>
              </w:rPr>
            </w:pPr>
            <w:r w:rsidRPr="008C2474">
              <w:rPr>
                <w:rFonts w:ascii="Calibri" w:hAnsi="Calibri" w:cs="Calibri"/>
              </w:rPr>
              <w:t>Media</w:t>
            </w:r>
          </w:p>
        </w:tc>
        <w:tc>
          <w:tcPr>
            <w:tcW w:w="3068" w:type="dxa"/>
          </w:tcPr>
          <w:p w14:paraId="024942CD" w14:textId="77777777" w:rsidR="005C2656" w:rsidRDefault="005C2656" w:rsidP="00075B4B">
            <w:pPr>
              <w:rPr>
                <w:rFonts w:ascii="Calibri" w:hAnsi="Calibri" w:cs="Calibri"/>
                <w:b/>
                <w:bCs/>
              </w:rPr>
            </w:pPr>
            <w:r w:rsidRPr="5927C4FB">
              <w:rPr>
                <w:rFonts w:ascii="Calibri" w:hAnsi="Calibri" w:cs="Calibri"/>
                <w:b/>
                <w:bCs/>
              </w:rPr>
              <w:t>PRIORIDAD:</w:t>
            </w:r>
          </w:p>
          <w:p w14:paraId="4F945311" w14:textId="77777777" w:rsidR="005C2656" w:rsidRPr="008C2474" w:rsidRDefault="005C2656" w:rsidP="00075B4B">
            <w:pPr>
              <w:spacing w:line="259" w:lineRule="auto"/>
              <w:rPr>
                <w:rFonts w:asciiTheme="minorHAnsi" w:hAnsiTheme="minorHAnsi" w:cstheme="minorBidi"/>
              </w:rPr>
            </w:pPr>
            <w:r w:rsidRPr="008C2474">
              <w:rPr>
                <w:rFonts w:asciiTheme="minorHAnsi" w:hAnsiTheme="minorHAnsi" w:cstheme="minorBidi"/>
              </w:rPr>
              <w:t>Alta</w:t>
            </w:r>
          </w:p>
        </w:tc>
      </w:tr>
      <w:tr w:rsidR="005C2656" w14:paraId="057D4A89" w14:textId="77777777" w:rsidTr="00075B4B">
        <w:tc>
          <w:tcPr>
            <w:tcW w:w="9236" w:type="dxa"/>
            <w:gridSpan w:val="4"/>
          </w:tcPr>
          <w:p w14:paraId="2299DA3A" w14:textId="77777777" w:rsidR="005C2656" w:rsidRDefault="005C2656" w:rsidP="00075B4B">
            <w:pPr>
              <w:rPr>
                <w:rFonts w:ascii="Calibri" w:hAnsi="Calibri" w:cs="Calibri"/>
                <w:b/>
                <w:bCs/>
              </w:rPr>
            </w:pPr>
            <w:r w:rsidRPr="5927C4FB">
              <w:rPr>
                <w:rFonts w:ascii="Calibri" w:hAnsi="Calibri" w:cs="Calibri"/>
                <w:b/>
                <w:bCs/>
              </w:rPr>
              <w:t>REQUERIMIENTO FUNCIONAL ASOCIADO:</w:t>
            </w:r>
          </w:p>
          <w:p w14:paraId="0355968D" w14:textId="77777777"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RF-4.1.1 Recaudación de impuestos</w:t>
            </w:r>
          </w:p>
        </w:tc>
      </w:tr>
      <w:tr w:rsidR="005C2656" w14:paraId="00468B00" w14:textId="77777777" w:rsidTr="00075B4B">
        <w:tc>
          <w:tcPr>
            <w:tcW w:w="9236" w:type="dxa"/>
            <w:gridSpan w:val="4"/>
          </w:tcPr>
          <w:p w14:paraId="32A11CCC" w14:textId="77777777" w:rsidR="005C2656" w:rsidRDefault="005C2656" w:rsidP="00075B4B">
            <w:pPr>
              <w:rPr>
                <w:rFonts w:ascii="Calibri" w:hAnsi="Calibri" w:cs="Calibri"/>
                <w:b/>
                <w:bCs/>
              </w:rPr>
            </w:pPr>
            <w:r w:rsidRPr="5927C4FB">
              <w:rPr>
                <w:rFonts w:ascii="Calibri" w:hAnsi="Calibri" w:cs="Calibri"/>
                <w:b/>
                <w:bCs/>
              </w:rPr>
              <w:t>ACTORES:</w:t>
            </w:r>
          </w:p>
          <w:p w14:paraId="69DA8C55" w14:textId="48ED32D8" w:rsidR="005C2656" w:rsidRPr="008C2474" w:rsidRDefault="005C2656" w:rsidP="00075B4B">
            <w:pPr>
              <w:rPr>
                <w:rFonts w:ascii="Calibri" w:eastAsia="Arial Unicode MS" w:hAnsi="Calibri" w:cs="Calibri"/>
                <w:i/>
              </w:rPr>
            </w:pPr>
            <w:r w:rsidRPr="5F4A329C">
              <w:rPr>
                <w:rFonts w:ascii="Calibri" w:eastAsia="Arial Unicode MS" w:hAnsi="Calibri" w:cs="Calibri"/>
                <w:i/>
              </w:rPr>
              <w:t xml:space="preserve">ACT-1 </w:t>
            </w:r>
            <w:r w:rsidRPr="5F4A329C">
              <w:rPr>
                <w:rFonts w:ascii="Calibri" w:eastAsia="Arial Unicode MS" w:hAnsi="Calibri" w:cs="Calibri"/>
                <w:i/>
                <w:iCs/>
              </w:rPr>
              <w:t>Funcionario Municipal</w:t>
            </w:r>
            <w:r w:rsidRPr="5F4A329C">
              <w:rPr>
                <w:rFonts w:ascii="Calibri" w:eastAsia="Arial Unicode MS" w:hAnsi="Calibri" w:cs="Calibri"/>
                <w:i/>
              </w:rPr>
              <w:t xml:space="preserve">, ACT-2 </w:t>
            </w:r>
            <w:r w:rsidR="00FF3754">
              <w:rPr>
                <w:rFonts w:ascii="Calibri" w:eastAsia="Arial Unicode MS" w:hAnsi="Calibri" w:cs="Calibri"/>
                <w:i/>
                <w:color w:val="000000" w:themeColor="text1"/>
              </w:rPr>
              <w:t>Administrador</w:t>
            </w:r>
            <w:r w:rsidR="00FF3754" w:rsidRPr="00E176E6">
              <w:rPr>
                <w:rFonts w:ascii="Calibri" w:eastAsia="Arial Unicode MS" w:hAnsi="Calibri" w:cs="Calibri"/>
                <w:i/>
                <w:color w:val="000000" w:themeColor="text1"/>
              </w:rPr>
              <w:t xml:space="preserve"> de Base de Datos</w:t>
            </w:r>
            <w:r w:rsidRPr="5F4A329C">
              <w:rPr>
                <w:rFonts w:ascii="Calibri" w:eastAsia="Arial Unicode MS" w:hAnsi="Calibri" w:cs="Calibri"/>
                <w:i/>
              </w:rPr>
              <w:t>, ACT-</w:t>
            </w:r>
            <w:r w:rsidR="00715D8B">
              <w:rPr>
                <w:rFonts w:ascii="Calibri" w:eastAsia="Arial Unicode MS" w:hAnsi="Calibri" w:cs="Calibri"/>
                <w:i/>
              </w:rPr>
              <w:t>3</w:t>
            </w:r>
            <w:r w:rsidRPr="5F4A329C">
              <w:rPr>
                <w:rFonts w:ascii="Calibri" w:eastAsia="Arial Unicode MS" w:hAnsi="Calibri" w:cs="Calibri"/>
                <w:i/>
              </w:rPr>
              <w:t xml:space="preserve"> </w:t>
            </w:r>
            <w:r w:rsidRPr="5F4A329C">
              <w:rPr>
                <w:rFonts w:ascii="Calibri" w:eastAsia="Arial Unicode MS" w:hAnsi="Calibri" w:cs="Calibri"/>
                <w:i/>
                <w:iCs/>
              </w:rPr>
              <w:t>Propietario</w:t>
            </w:r>
          </w:p>
        </w:tc>
      </w:tr>
      <w:tr w:rsidR="005C2656" w14:paraId="0AB879A5" w14:textId="77777777" w:rsidTr="00075B4B">
        <w:tc>
          <w:tcPr>
            <w:tcW w:w="9236" w:type="dxa"/>
            <w:gridSpan w:val="4"/>
          </w:tcPr>
          <w:p w14:paraId="2D4F249E" w14:textId="77777777" w:rsidR="005C2656" w:rsidRDefault="005C2656" w:rsidP="00075B4B">
            <w:pPr>
              <w:rPr>
                <w:rFonts w:ascii="Calibri" w:hAnsi="Calibri" w:cs="Calibri"/>
                <w:b/>
                <w:bCs/>
              </w:rPr>
            </w:pPr>
            <w:r w:rsidRPr="5927C4FB">
              <w:rPr>
                <w:rFonts w:ascii="Calibri" w:hAnsi="Calibri" w:cs="Calibri"/>
                <w:b/>
                <w:bCs/>
              </w:rPr>
              <w:t>CASOS DE USO ASOCIADOS:</w:t>
            </w:r>
          </w:p>
          <w:p w14:paraId="3B6AC947" w14:textId="7EF55FE1" w:rsidR="005C2656" w:rsidRPr="00FF3754" w:rsidRDefault="005C2656" w:rsidP="00FF3754">
            <w:pPr>
              <w:pStyle w:val="ListParagraph"/>
              <w:numPr>
                <w:ilvl w:val="0"/>
                <w:numId w:val="6"/>
              </w:numPr>
              <w:spacing w:line="240" w:lineRule="atLeast"/>
              <w:jc w:val="both"/>
              <w:rPr>
                <w:rFonts w:eastAsia="Arial Unicode MS"/>
                <w:i/>
              </w:rPr>
            </w:pPr>
            <w:r w:rsidRPr="00FF3754">
              <w:rPr>
                <w:rFonts w:ascii="Calibri" w:eastAsia="Arial Unicode MS" w:hAnsi="Calibri" w:cs="Calibri"/>
                <w:i/>
              </w:rPr>
              <w:t>Incluye al CU</w:t>
            </w:r>
          </w:p>
        </w:tc>
      </w:tr>
      <w:tr w:rsidR="005C2656" w14:paraId="6996C06E" w14:textId="77777777" w:rsidTr="00075B4B">
        <w:tc>
          <w:tcPr>
            <w:tcW w:w="9236" w:type="dxa"/>
            <w:gridSpan w:val="4"/>
          </w:tcPr>
          <w:p w14:paraId="621F620A" w14:textId="77777777" w:rsidR="005C2656" w:rsidRPr="008C2474" w:rsidRDefault="005C2656" w:rsidP="00075B4B">
            <w:pPr>
              <w:rPr>
                <w:rFonts w:ascii="Calibri" w:hAnsi="Calibri" w:cs="Calibri"/>
                <w:lang w:eastAsia="es-ES"/>
              </w:rPr>
            </w:pPr>
            <w:r w:rsidRPr="5927C4FB">
              <w:rPr>
                <w:rFonts w:ascii="Calibri" w:hAnsi="Calibri" w:cs="Calibri"/>
                <w:b/>
                <w:bCs/>
              </w:rPr>
              <w:t>DESCRIPCIÓN:</w:t>
            </w:r>
          </w:p>
          <w:p w14:paraId="69011530" w14:textId="77777777" w:rsidR="005C2656" w:rsidRPr="008C2474" w:rsidRDefault="005C2656" w:rsidP="00075B4B">
            <w:pPr>
              <w:rPr>
                <w:rFonts w:ascii="Calibri" w:eastAsia="Arial Unicode MS" w:hAnsi="Calibri" w:cs="Calibri"/>
                <w:i/>
              </w:rPr>
            </w:pPr>
            <w:r w:rsidRPr="008C2474">
              <w:rPr>
                <w:rFonts w:ascii="Calibri" w:eastAsia="Arial Unicode MS" w:hAnsi="Calibri" w:cs="Calibri"/>
                <w:i/>
              </w:rPr>
              <w:t>El sistema primero verificará que el propietario o usuario este registrado y luego verificara si tiene multas</w:t>
            </w:r>
          </w:p>
        </w:tc>
      </w:tr>
      <w:tr w:rsidR="005C2656" w14:paraId="3F09D3EC" w14:textId="77777777" w:rsidTr="00075B4B">
        <w:tc>
          <w:tcPr>
            <w:tcW w:w="9236" w:type="dxa"/>
            <w:gridSpan w:val="4"/>
            <w:tcBorders>
              <w:bottom w:val="single" w:sz="4" w:space="0" w:color="auto"/>
            </w:tcBorders>
          </w:tcPr>
          <w:p w14:paraId="57612EAD" w14:textId="77777777" w:rsidR="005C2656" w:rsidRDefault="005C2656" w:rsidP="00075B4B">
            <w:pPr>
              <w:rPr>
                <w:rFonts w:ascii="Calibri" w:hAnsi="Calibri" w:cs="Calibri"/>
                <w:b/>
                <w:bCs/>
              </w:rPr>
            </w:pPr>
            <w:r w:rsidRPr="5927C4FB">
              <w:rPr>
                <w:rFonts w:ascii="Calibri" w:hAnsi="Calibri" w:cs="Calibri"/>
                <w:b/>
                <w:bCs/>
              </w:rPr>
              <w:t>NOTAS:</w:t>
            </w:r>
          </w:p>
          <w:p w14:paraId="46488035" w14:textId="77777777" w:rsidR="005C2656" w:rsidRPr="008C2474" w:rsidRDefault="005C2656" w:rsidP="00D33B7F">
            <w:pPr>
              <w:pStyle w:val="ListParagraph"/>
              <w:numPr>
                <w:ilvl w:val="0"/>
                <w:numId w:val="15"/>
              </w:numPr>
              <w:spacing w:line="259" w:lineRule="auto"/>
              <w:jc w:val="both"/>
              <w:rPr>
                <w:rFonts w:ascii="Calibri" w:eastAsia="Calibri" w:hAnsi="Calibri" w:cs="Calibri"/>
                <w:i/>
              </w:rPr>
            </w:pPr>
            <w:r w:rsidRPr="008C2474">
              <w:rPr>
                <w:rFonts w:ascii="Calibri" w:hAnsi="Calibri" w:cs="Calibri"/>
                <w:i/>
              </w:rPr>
              <w:t>El propietario deberá identificarse con su número de cedula</w:t>
            </w:r>
          </w:p>
          <w:p w14:paraId="666B5787" w14:textId="77777777" w:rsidR="005C2656" w:rsidRPr="008C2474" w:rsidRDefault="005C2656" w:rsidP="00D33B7F">
            <w:pPr>
              <w:pStyle w:val="ListParagraph"/>
              <w:numPr>
                <w:ilvl w:val="0"/>
                <w:numId w:val="15"/>
              </w:numPr>
              <w:spacing w:line="259" w:lineRule="auto"/>
              <w:jc w:val="both"/>
              <w:rPr>
                <w:rFonts w:ascii="Calibri" w:eastAsia="Calibri" w:hAnsi="Calibri" w:cs="Calibri"/>
                <w:i/>
              </w:rPr>
            </w:pPr>
            <w:r w:rsidRPr="008C2474">
              <w:rPr>
                <w:rFonts w:ascii="Calibri" w:hAnsi="Calibri" w:cs="Calibri"/>
                <w:i/>
              </w:rPr>
              <w:t>El propietario no debe tener multas antes de generar el pago</w:t>
            </w:r>
          </w:p>
        </w:tc>
      </w:tr>
      <w:tr w:rsidR="005C2656" w14:paraId="513474BA" w14:textId="77777777" w:rsidTr="00075B4B">
        <w:trPr>
          <w:trHeight w:val="345"/>
        </w:trPr>
        <w:tc>
          <w:tcPr>
            <w:tcW w:w="9236" w:type="dxa"/>
            <w:gridSpan w:val="4"/>
            <w:tcBorders>
              <w:bottom w:val="single" w:sz="4" w:space="0" w:color="auto"/>
            </w:tcBorders>
            <w:shd w:val="clear" w:color="auto" w:fill="D9D9D9" w:themeFill="background1" w:themeFillShade="D9"/>
          </w:tcPr>
          <w:p w14:paraId="7713E491" w14:textId="77777777" w:rsidR="005C2656" w:rsidRDefault="005C2656" w:rsidP="00075B4B">
            <w:pPr>
              <w:rPr>
                <w:rFonts w:ascii="Calibri" w:hAnsi="Calibri" w:cs="Calibri"/>
                <w:b/>
                <w:bCs/>
              </w:rPr>
            </w:pPr>
            <w:r w:rsidRPr="5927C4FB">
              <w:rPr>
                <w:rFonts w:ascii="Calibri" w:hAnsi="Calibri" w:cs="Calibri"/>
                <w:b/>
                <w:bCs/>
              </w:rPr>
              <w:t xml:space="preserve">ESCENARIOS: </w:t>
            </w:r>
          </w:p>
        </w:tc>
      </w:tr>
      <w:tr w:rsidR="005C2656" w14:paraId="56A4F6E1" w14:textId="77777777" w:rsidTr="00075B4B">
        <w:trPr>
          <w:trHeight w:val="1674"/>
        </w:trPr>
        <w:tc>
          <w:tcPr>
            <w:tcW w:w="1129" w:type="dxa"/>
            <w:tcBorders>
              <w:bottom w:val="single" w:sz="4" w:space="0" w:color="auto"/>
            </w:tcBorders>
          </w:tcPr>
          <w:p w14:paraId="646EECB1" w14:textId="77777777" w:rsidR="005C2656" w:rsidRPr="008C2474" w:rsidRDefault="005C2656" w:rsidP="00075B4B">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0E7B3C70" w14:textId="77777777" w:rsidR="005C2656" w:rsidRPr="008C2474" w:rsidRDefault="005C2656" w:rsidP="00075B4B">
            <w:pPr>
              <w:rPr>
                <w:rFonts w:ascii="Calibri" w:eastAsia="Arial Unicode MS" w:hAnsi="Calibri" w:cs="Calibri"/>
                <w:i/>
              </w:rPr>
            </w:pPr>
            <w:r w:rsidRPr="5927C4FB">
              <w:rPr>
                <w:rFonts w:ascii="Calibri" w:hAnsi="Calibri" w:cs="Calibri"/>
                <w:b/>
                <w:bCs/>
              </w:rPr>
              <w:t xml:space="preserve">DESCRIPCIÓN: </w:t>
            </w:r>
            <w:r w:rsidRPr="5F4A329C">
              <w:rPr>
                <w:rFonts w:ascii="Calibri" w:eastAsia="Arial Unicode MS" w:hAnsi="Calibri" w:cs="Calibri"/>
                <w:i/>
              </w:rPr>
              <w:t xml:space="preserve">El propietario se </w:t>
            </w:r>
            <w:r w:rsidRPr="5F4A329C">
              <w:rPr>
                <w:rFonts w:ascii="Calibri" w:eastAsia="Arial Unicode MS" w:hAnsi="Calibri" w:cs="Calibri"/>
                <w:i/>
                <w:iCs/>
              </w:rPr>
              <w:t>identificará</w:t>
            </w:r>
            <w:r w:rsidRPr="5F4A329C">
              <w:rPr>
                <w:rFonts w:ascii="Calibri" w:eastAsia="Arial Unicode MS" w:hAnsi="Calibri" w:cs="Calibri"/>
                <w:i/>
              </w:rPr>
              <w:t xml:space="preserve"> exitosamente</w:t>
            </w:r>
          </w:p>
          <w:p w14:paraId="28CA4B03"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3AC8003" w14:textId="77777777"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Su Cedula o ID será aceptada correctamente</w:t>
            </w:r>
          </w:p>
          <w:p w14:paraId="3BB7EFB2"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A735C34" w14:textId="77777777" w:rsidR="005C2656" w:rsidRPr="008C2474" w:rsidRDefault="005C2656" w:rsidP="00075B4B">
            <w:pPr>
              <w:rPr>
                <w:rFonts w:ascii="Calibri" w:eastAsia="Arial Unicode MS" w:hAnsi="Calibri" w:cs="Calibri"/>
                <w:i/>
              </w:rPr>
            </w:pPr>
            <w:r w:rsidRPr="008C2474">
              <w:rPr>
                <w:rFonts w:ascii="Calibri" w:eastAsia="Arial Unicode MS" w:hAnsi="Calibri" w:cs="Calibri"/>
                <w:i/>
              </w:rPr>
              <w:t>El propietario podrá ingresar correctamente al sistema</w:t>
            </w:r>
          </w:p>
        </w:tc>
      </w:tr>
      <w:tr w:rsidR="005C2656" w14:paraId="0E043747" w14:textId="77777777" w:rsidTr="00075B4B">
        <w:trPr>
          <w:trHeight w:val="1674"/>
        </w:trPr>
        <w:tc>
          <w:tcPr>
            <w:tcW w:w="1129" w:type="dxa"/>
            <w:tcBorders>
              <w:bottom w:val="single" w:sz="4" w:space="0" w:color="auto"/>
            </w:tcBorders>
          </w:tcPr>
          <w:p w14:paraId="119FF43A" w14:textId="77777777" w:rsidR="005C2656" w:rsidRDefault="005C2656" w:rsidP="00075B4B">
            <w:pPr>
              <w:rPr>
                <w:rFonts w:ascii="Calibri" w:eastAsia="Arial Unicode MS" w:hAnsi="Calibri" w:cs="Calibri"/>
              </w:rPr>
            </w:pPr>
            <w:r w:rsidRPr="5927C4FB">
              <w:rPr>
                <w:rFonts w:ascii="Calibri" w:eastAsia="Arial Unicode MS" w:hAnsi="Calibri" w:cs="Calibri"/>
              </w:rPr>
              <w:lastRenderedPageBreak/>
              <w:t>ES-1.</w:t>
            </w:r>
            <w:r w:rsidRPr="008C2474">
              <w:rPr>
                <w:rFonts w:ascii="Calibri" w:eastAsia="Arial Unicode MS" w:hAnsi="Calibri" w:cs="Calibri"/>
              </w:rPr>
              <w:t>2</w:t>
            </w:r>
          </w:p>
        </w:tc>
        <w:tc>
          <w:tcPr>
            <w:tcW w:w="8107" w:type="dxa"/>
            <w:gridSpan w:val="3"/>
            <w:tcBorders>
              <w:bottom w:val="single" w:sz="4" w:space="0" w:color="auto"/>
            </w:tcBorders>
          </w:tcPr>
          <w:p w14:paraId="40690A6B" w14:textId="77777777" w:rsidR="005C2656" w:rsidRPr="008C2474" w:rsidRDefault="005C2656"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propietario no podrá autentificarse</w:t>
            </w:r>
          </w:p>
          <w:p w14:paraId="18C1914D"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54EFF610" w14:textId="77777777" w:rsidR="005C2656" w:rsidRDefault="005C2656" w:rsidP="00075B4B">
            <w:pPr>
              <w:spacing w:line="259" w:lineRule="auto"/>
            </w:pPr>
            <w:r w:rsidRPr="008C2474">
              <w:rPr>
                <w:rFonts w:ascii="Calibri" w:eastAsia="Arial Unicode MS" w:hAnsi="Calibri" w:cs="Calibri"/>
                <w:i/>
              </w:rPr>
              <w:t xml:space="preserve">Su Cedula o ID no </w:t>
            </w:r>
            <w:r w:rsidRPr="008C2474">
              <w:rPr>
                <w:rFonts w:ascii="Calibri" w:eastAsia="Arial Unicode MS" w:hAnsi="Calibri" w:cs="Calibri"/>
                <w:i/>
                <w:iCs/>
              </w:rPr>
              <w:t>será</w:t>
            </w:r>
            <w:r w:rsidRPr="008C2474">
              <w:rPr>
                <w:rFonts w:ascii="Calibri" w:eastAsia="Arial Unicode MS" w:hAnsi="Calibri" w:cs="Calibri"/>
                <w:i/>
              </w:rPr>
              <w:t xml:space="preserve"> validado correctamente</w:t>
            </w:r>
          </w:p>
          <w:p w14:paraId="14BF9B68"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5B9A539" w14:textId="77777777" w:rsidR="005C2656" w:rsidRDefault="005C2656" w:rsidP="00075B4B">
            <w:pPr>
              <w:spacing w:line="259" w:lineRule="auto"/>
            </w:pPr>
            <w:r w:rsidRPr="008C2474">
              <w:rPr>
                <w:rFonts w:ascii="Calibri" w:eastAsia="Arial Unicode MS" w:hAnsi="Calibri" w:cs="Calibri"/>
                <w:i/>
              </w:rPr>
              <w:t>El propietario no podrá ingresar al sistema</w:t>
            </w:r>
          </w:p>
        </w:tc>
      </w:tr>
      <w:tr w:rsidR="005C2656" w14:paraId="0293BECE" w14:textId="77777777" w:rsidTr="00075B4B">
        <w:trPr>
          <w:trHeight w:val="1674"/>
        </w:trPr>
        <w:tc>
          <w:tcPr>
            <w:tcW w:w="1129" w:type="dxa"/>
            <w:tcBorders>
              <w:bottom w:val="single" w:sz="4" w:space="0" w:color="auto"/>
            </w:tcBorders>
          </w:tcPr>
          <w:p w14:paraId="52C961C7" w14:textId="77777777" w:rsidR="005C2656" w:rsidRPr="008C2474" w:rsidRDefault="005C2656" w:rsidP="00075B4B">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3</w:t>
            </w:r>
          </w:p>
          <w:p w14:paraId="12B8F7F9" w14:textId="77777777" w:rsidR="005C2656" w:rsidRDefault="005C2656" w:rsidP="00075B4B">
            <w:pPr>
              <w:rPr>
                <w:rFonts w:ascii="Calibri" w:eastAsia="Arial Unicode MS" w:hAnsi="Calibri" w:cs="Calibri"/>
              </w:rPr>
            </w:pPr>
          </w:p>
        </w:tc>
        <w:tc>
          <w:tcPr>
            <w:tcW w:w="8107" w:type="dxa"/>
            <w:gridSpan w:val="3"/>
            <w:tcBorders>
              <w:bottom w:val="single" w:sz="4" w:space="0" w:color="auto"/>
            </w:tcBorders>
          </w:tcPr>
          <w:p w14:paraId="5D0DB56A" w14:textId="77777777" w:rsidR="005C2656" w:rsidRPr="008C2474" w:rsidRDefault="005C2656"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propietario tiene multa</w:t>
            </w:r>
          </w:p>
          <w:p w14:paraId="71F598EB"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5F86169" w14:textId="77777777" w:rsidR="005C2656" w:rsidRPr="008C2474" w:rsidRDefault="005C2656" w:rsidP="00075B4B">
            <w:pPr>
              <w:spacing w:line="259" w:lineRule="auto"/>
              <w:rPr>
                <w:rFonts w:ascii="Calibri" w:eastAsia="Arial Unicode MS" w:hAnsi="Calibri" w:cs="Calibri"/>
                <w:i/>
              </w:rPr>
            </w:pPr>
            <w:r w:rsidRPr="5F4A329C">
              <w:rPr>
                <w:rFonts w:ascii="Calibri" w:eastAsia="Arial Unicode MS" w:hAnsi="Calibri" w:cs="Calibri"/>
                <w:i/>
              </w:rPr>
              <w:t>El propietario debe acercarse a ventanilla a realizar el pago</w:t>
            </w:r>
          </w:p>
          <w:p w14:paraId="54BDE4AA"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3FA40C7" w14:textId="77777777"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El propietario cancela su deuda.</w:t>
            </w:r>
          </w:p>
        </w:tc>
      </w:tr>
      <w:tr w:rsidR="005C2656" w14:paraId="5DB22261" w14:textId="77777777" w:rsidTr="004138F2">
        <w:trPr>
          <w:trHeight w:val="380"/>
        </w:trPr>
        <w:tc>
          <w:tcPr>
            <w:tcW w:w="9236" w:type="dxa"/>
            <w:gridSpan w:val="4"/>
          </w:tcPr>
          <w:p w14:paraId="790B9443" w14:textId="77777777" w:rsidR="005C2656" w:rsidRDefault="005C2656" w:rsidP="00075B4B">
            <w:pPr>
              <w:rPr>
                <w:rFonts w:ascii="Calibri" w:hAnsi="Calibri" w:cs="Calibri"/>
                <w:b/>
                <w:color w:val="2F5496" w:themeColor="accent1" w:themeShade="BF"/>
                <w:lang w:val="es-CO" w:eastAsia="en-US"/>
              </w:rPr>
            </w:pPr>
            <w:r w:rsidRPr="5927C4FB">
              <w:rPr>
                <w:rFonts w:ascii="Calibri" w:hAnsi="Calibri" w:cs="Calibri"/>
                <w:b/>
                <w:bCs/>
              </w:rPr>
              <w:t>REQUERIMIENTOS ESPECIALES - REGLAS DEL NEGOCIO Y DEL SISTEMA:</w:t>
            </w:r>
          </w:p>
          <w:p w14:paraId="6037F4AB" w14:textId="787B222F" w:rsidR="005C2656" w:rsidRPr="00FF3754" w:rsidRDefault="005C2656" w:rsidP="00FF3754">
            <w:pPr>
              <w:pStyle w:val="ListParagraph"/>
              <w:numPr>
                <w:ilvl w:val="0"/>
                <w:numId w:val="6"/>
              </w:numPr>
              <w:spacing w:line="240" w:lineRule="atLeast"/>
              <w:jc w:val="both"/>
              <w:rPr>
                <w:i/>
                <w:color w:val="000000" w:themeColor="text1"/>
                <w:lang w:val="es-CO" w:eastAsia="en-US"/>
              </w:rPr>
            </w:pPr>
            <w:r w:rsidRPr="00FF3754">
              <w:rPr>
                <w:rFonts w:ascii="Calibri" w:eastAsia="Arial Unicode MS" w:hAnsi="Calibri" w:cs="Calibri"/>
                <w:i/>
                <w:iCs/>
              </w:rPr>
              <w:t>No aplica</w:t>
            </w:r>
          </w:p>
        </w:tc>
      </w:tr>
      <w:tr w:rsidR="005C2656" w14:paraId="199E6162" w14:textId="77777777" w:rsidTr="004138F2">
        <w:trPr>
          <w:trHeight w:val="332"/>
        </w:trPr>
        <w:tc>
          <w:tcPr>
            <w:tcW w:w="9236" w:type="dxa"/>
            <w:gridSpan w:val="4"/>
          </w:tcPr>
          <w:p w14:paraId="15DDD069" w14:textId="77777777" w:rsidR="005C2656" w:rsidRDefault="005C2656" w:rsidP="00075B4B">
            <w:pPr>
              <w:rPr>
                <w:rFonts w:ascii="Calibri" w:hAnsi="Calibri" w:cs="Calibri"/>
                <w:b/>
                <w:bCs/>
              </w:rPr>
            </w:pPr>
            <w:r w:rsidRPr="5927C4FB">
              <w:rPr>
                <w:rFonts w:ascii="Calibri" w:hAnsi="Calibri" w:cs="Calibri"/>
                <w:b/>
                <w:bCs/>
              </w:rPr>
              <w:t>RIESGOS:</w:t>
            </w:r>
          </w:p>
          <w:p w14:paraId="4E687D5E" w14:textId="2CFB97CD" w:rsidR="005C2656" w:rsidRPr="00FF3754" w:rsidRDefault="005C2656" w:rsidP="00FF3754">
            <w:pPr>
              <w:pStyle w:val="ListParagraph"/>
              <w:numPr>
                <w:ilvl w:val="0"/>
                <w:numId w:val="6"/>
              </w:numPr>
              <w:spacing w:line="240" w:lineRule="atLeast"/>
              <w:jc w:val="both"/>
              <w:rPr>
                <w:rFonts w:eastAsia="Arial Unicode MS"/>
                <w:i/>
                <w:color w:val="000000" w:themeColor="text1"/>
              </w:rPr>
            </w:pPr>
            <w:r w:rsidRPr="00FF3754">
              <w:rPr>
                <w:rFonts w:ascii="Calibri" w:eastAsia="Arial Unicode MS" w:hAnsi="Calibri" w:cs="Calibri"/>
                <w:i/>
                <w:iCs/>
              </w:rPr>
              <w:t>No aplica</w:t>
            </w:r>
          </w:p>
        </w:tc>
      </w:tr>
      <w:tr w:rsidR="005C2656" w14:paraId="7CE9D985" w14:textId="77777777" w:rsidTr="00075B4B">
        <w:trPr>
          <w:trHeight w:val="744"/>
        </w:trPr>
        <w:tc>
          <w:tcPr>
            <w:tcW w:w="9236" w:type="dxa"/>
            <w:gridSpan w:val="4"/>
          </w:tcPr>
          <w:p w14:paraId="6C0AA518" w14:textId="77777777" w:rsidR="005C2656" w:rsidRDefault="005C2656" w:rsidP="00075B4B">
            <w:pPr>
              <w:rPr>
                <w:rFonts w:ascii="Calibri" w:hAnsi="Calibri" w:cs="Calibri"/>
                <w:b/>
                <w:bCs/>
              </w:rPr>
            </w:pPr>
            <w:r w:rsidRPr="5927C4FB">
              <w:rPr>
                <w:rFonts w:ascii="Calibri" w:hAnsi="Calibri" w:cs="Calibri"/>
                <w:b/>
                <w:bCs/>
              </w:rPr>
              <w:t>CRITERIOS DE ACEPTACIÓN:</w:t>
            </w:r>
          </w:p>
          <w:p w14:paraId="31B4B754" w14:textId="3D67B191" w:rsidR="005C2656" w:rsidRPr="00FF3754" w:rsidRDefault="005C2656" w:rsidP="00FF3754">
            <w:pPr>
              <w:pStyle w:val="ListParagraph"/>
              <w:numPr>
                <w:ilvl w:val="0"/>
                <w:numId w:val="6"/>
              </w:numPr>
              <w:spacing w:line="240" w:lineRule="atLeast"/>
              <w:jc w:val="both"/>
              <w:rPr>
                <w:i/>
                <w:color w:val="000000" w:themeColor="text1"/>
              </w:rPr>
            </w:pPr>
            <w:r w:rsidRPr="00FF3754">
              <w:rPr>
                <w:rFonts w:ascii="Calibri" w:eastAsia="Arial Unicode MS" w:hAnsi="Calibri" w:cs="Calibri"/>
                <w:i/>
                <w:iCs/>
              </w:rPr>
              <w:t>No aplica</w:t>
            </w:r>
          </w:p>
        </w:tc>
      </w:tr>
      <w:tr w:rsidR="005C2656" w14:paraId="0E8F3843" w14:textId="77777777" w:rsidTr="004138F2">
        <w:trPr>
          <w:trHeight w:val="162"/>
        </w:trPr>
        <w:tc>
          <w:tcPr>
            <w:tcW w:w="9236" w:type="dxa"/>
            <w:gridSpan w:val="4"/>
          </w:tcPr>
          <w:p w14:paraId="324AB283" w14:textId="77777777" w:rsidR="005C2656" w:rsidRDefault="005C2656" w:rsidP="00075B4B">
            <w:pPr>
              <w:rPr>
                <w:rFonts w:ascii="Calibri" w:hAnsi="Calibri" w:cs="Calibri"/>
                <w:b/>
                <w:bCs/>
              </w:rPr>
            </w:pPr>
            <w:r w:rsidRPr="5927C4FB">
              <w:rPr>
                <w:rFonts w:ascii="Calibri" w:hAnsi="Calibri" w:cs="Calibri"/>
                <w:b/>
                <w:bCs/>
              </w:rPr>
              <w:t>PROTOTIPO EXPLORATORIO</w:t>
            </w:r>
          </w:p>
          <w:p w14:paraId="3056D752" w14:textId="118A9A6A" w:rsidR="005C2656" w:rsidRPr="00FF3754" w:rsidRDefault="005C2656" w:rsidP="00FF3754">
            <w:pPr>
              <w:pStyle w:val="ListParagraph"/>
              <w:numPr>
                <w:ilvl w:val="0"/>
                <w:numId w:val="6"/>
              </w:numPr>
              <w:spacing w:line="240" w:lineRule="atLeast"/>
              <w:jc w:val="both"/>
              <w:rPr>
                <w:i/>
                <w:color w:val="000000" w:themeColor="text1"/>
              </w:rPr>
            </w:pPr>
            <w:r w:rsidRPr="00FF3754">
              <w:rPr>
                <w:rFonts w:ascii="Calibri" w:eastAsia="Arial Unicode MS" w:hAnsi="Calibri" w:cs="Calibri"/>
                <w:i/>
                <w:iCs/>
              </w:rPr>
              <w:t>No aplica</w:t>
            </w:r>
          </w:p>
        </w:tc>
      </w:tr>
    </w:tbl>
    <w:p w14:paraId="391F8199" w14:textId="10332EDC" w:rsidR="00323516" w:rsidRDefault="00323516" w:rsidP="00C0671A">
      <w:pPr>
        <w:ind w:left="2124"/>
        <w:rPr>
          <w:rFonts w:ascii="Calibri" w:hAnsi="Calibri" w:cs="Book Antiqua"/>
          <w:b/>
          <w:spacing w:val="20"/>
        </w:rPr>
      </w:pPr>
    </w:p>
    <w:p w14:paraId="620B3444" w14:textId="77777777" w:rsidR="005C2656" w:rsidRDefault="005C265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8F38CB" w14:paraId="53F261BE" w14:textId="77777777" w:rsidTr="00075B4B">
        <w:tc>
          <w:tcPr>
            <w:tcW w:w="4366" w:type="dxa"/>
            <w:gridSpan w:val="2"/>
            <w:shd w:val="clear" w:color="auto" w:fill="D9D9D9" w:themeFill="background1" w:themeFillShade="D9"/>
          </w:tcPr>
          <w:p w14:paraId="69E9B0D3" w14:textId="77777777" w:rsidR="008F38CB" w:rsidRDefault="008F38CB" w:rsidP="00075B4B">
            <w:pPr>
              <w:rPr>
                <w:rFonts w:ascii="Calibri" w:hAnsi="Calibri" w:cs="Calibri"/>
                <w:b/>
                <w:bCs/>
              </w:rPr>
            </w:pPr>
            <w:r w:rsidRPr="5927C4FB">
              <w:rPr>
                <w:rFonts w:ascii="Calibri" w:hAnsi="Calibri" w:cs="Calibri"/>
                <w:b/>
                <w:bCs/>
              </w:rPr>
              <w:t>IDENTIFICADOR CASO DE USO:</w:t>
            </w:r>
          </w:p>
          <w:p w14:paraId="45318D48" w14:textId="77777777" w:rsidR="008F38CB" w:rsidRPr="008C2474" w:rsidRDefault="008F38CB" w:rsidP="00075B4B">
            <w:pPr>
              <w:rPr>
                <w:rFonts w:ascii="Calibri" w:eastAsia="Arial Unicode MS" w:hAnsi="Calibri" w:cs="Calibri"/>
                <w:b/>
                <w:i/>
              </w:rPr>
            </w:pPr>
            <w:r w:rsidRPr="5927C4FB">
              <w:rPr>
                <w:rFonts w:ascii="Calibri" w:hAnsi="Calibri" w:cs="Calibri"/>
                <w:b/>
                <w:bCs/>
              </w:rPr>
              <w:t>CU-</w:t>
            </w:r>
            <w:r w:rsidRPr="008C2474">
              <w:rPr>
                <w:rFonts w:ascii="Calibri" w:eastAsia="Arial Unicode MS" w:hAnsi="Calibri" w:cs="Calibri"/>
                <w:b/>
                <w:i/>
              </w:rPr>
              <w:t>7</w:t>
            </w:r>
          </w:p>
        </w:tc>
        <w:tc>
          <w:tcPr>
            <w:tcW w:w="4870" w:type="dxa"/>
            <w:gridSpan w:val="2"/>
            <w:shd w:val="clear" w:color="auto" w:fill="D9D9D9" w:themeFill="background1" w:themeFillShade="D9"/>
          </w:tcPr>
          <w:p w14:paraId="1905DBF3" w14:textId="77777777" w:rsidR="008F38CB" w:rsidRDefault="008F38CB" w:rsidP="00075B4B">
            <w:pPr>
              <w:rPr>
                <w:rFonts w:ascii="Calibri" w:hAnsi="Calibri" w:cs="Calibri"/>
                <w:b/>
                <w:bCs/>
              </w:rPr>
            </w:pPr>
            <w:r w:rsidRPr="5927C4FB">
              <w:rPr>
                <w:rFonts w:ascii="Calibri" w:hAnsi="Calibri" w:cs="Calibri"/>
                <w:b/>
                <w:bCs/>
              </w:rPr>
              <w:t>NOMBRE:</w:t>
            </w:r>
          </w:p>
          <w:p w14:paraId="10D3B61F" w14:textId="77777777" w:rsidR="008F38CB" w:rsidRPr="008C2474" w:rsidRDefault="008F38CB" w:rsidP="00075B4B">
            <w:pPr>
              <w:spacing w:line="259" w:lineRule="auto"/>
              <w:rPr>
                <w:rFonts w:ascii="Calibri" w:eastAsia="Arial Unicode MS" w:hAnsi="Calibri" w:cs="Calibri"/>
              </w:rPr>
            </w:pPr>
            <w:r w:rsidRPr="008C2474">
              <w:rPr>
                <w:rFonts w:ascii="Calibri" w:eastAsia="Arial Unicode MS" w:hAnsi="Calibri" w:cs="Calibri"/>
              </w:rPr>
              <w:t xml:space="preserve"> Actualización de datos y pago por tarjeta</w:t>
            </w:r>
          </w:p>
          <w:p w14:paraId="24FE899F" w14:textId="77777777" w:rsidR="008F38CB" w:rsidRPr="008C2474" w:rsidRDefault="008F38CB" w:rsidP="00075B4B">
            <w:pPr>
              <w:spacing w:line="259" w:lineRule="auto"/>
              <w:rPr>
                <w:rFonts w:ascii="Calibri" w:eastAsia="Arial Unicode MS" w:hAnsi="Calibri" w:cs="Calibri"/>
              </w:rPr>
            </w:pPr>
          </w:p>
        </w:tc>
      </w:tr>
      <w:tr w:rsidR="008F38CB" w14:paraId="7DC4579F" w14:textId="77777777" w:rsidTr="00075B4B">
        <w:tc>
          <w:tcPr>
            <w:tcW w:w="6168" w:type="dxa"/>
            <w:gridSpan w:val="3"/>
          </w:tcPr>
          <w:p w14:paraId="149C8CB8" w14:textId="77777777" w:rsidR="008F38CB" w:rsidRDefault="008F38CB" w:rsidP="00075B4B">
            <w:pPr>
              <w:rPr>
                <w:rFonts w:ascii="Calibri" w:hAnsi="Calibri" w:cs="Calibri"/>
                <w:b/>
                <w:bCs/>
              </w:rPr>
            </w:pPr>
            <w:r w:rsidRPr="5927C4FB">
              <w:rPr>
                <w:rFonts w:ascii="Calibri" w:hAnsi="Calibri" w:cs="Calibri"/>
                <w:b/>
                <w:bCs/>
              </w:rPr>
              <w:t>COMPLEJIDAD:</w:t>
            </w:r>
          </w:p>
          <w:p w14:paraId="54CF2863" w14:textId="77777777" w:rsidR="008F38CB" w:rsidRDefault="008F38CB" w:rsidP="00075B4B">
            <w:pPr>
              <w:spacing w:line="259" w:lineRule="auto"/>
            </w:pPr>
            <w:r w:rsidRPr="008C2474">
              <w:rPr>
                <w:rFonts w:ascii="Calibri" w:hAnsi="Calibri" w:cs="Calibri"/>
              </w:rPr>
              <w:t>Alta</w:t>
            </w:r>
          </w:p>
        </w:tc>
        <w:tc>
          <w:tcPr>
            <w:tcW w:w="3068" w:type="dxa"/>
          </w:tcPr>
          <w:p w14:paraId="2A4D4AFD" w14:textId="77777777" w:rsidR="008F38CB" w:rsidRDefault="008F38CB" w:rsidP="00075B4B">
            <w:pPr>
              <w:rPr>
                <w:rFonts w:ascii="Calibri" w:hAnsi="Calibri" w:cs="Calibri"/>
                <w:b/>
                <w:bCs/>
              </w:rPr>
            </w:pPr>
            <w:r w:rsidRPr="5927C4FB">
              <w:rPr>
                <w:rFonts w:ascii="Calibri" w:hAnsi="Calibri" w:cs="Calibri"/>
                <w:b/>
                <w:bCs/>
              </w:rPr>
              <w:t>PRIORIDAD:</w:t>
            </w:r>
          </w:p>
          <w:p w14:paraId="72428A66" w14:textId="77777777" w:rsidR="008F38CB" w:rsidRPr="008C2474" w:rsidRDefault="008F38CB" w:rsidP="00075B4B">
            <w:pPr>
              <w:spacing w:line="259" w:lineRule="auto"/>
              <w:rPr>
                <w:rFonts w:asciiTheme="minorHAnsi" w:hAnsiTheme="minorHAnsi" w:cstheme="minorBidi"/>
              </w:rPr>
            </w:pPr>
            <w:r w:rsidRPr="008C2474">
              <w:rPr>
                <w:rFonts w:asciiTheme="minorHAnsi" w:hAnsiTheme="minorHAnsi" w:cstheme="minorBidi"/>
              </w:rPr>
              <w:t>Alta</w:t>
            </w:r>
          </w:p>
        </w:tc>
      </w:tr>
      <w:tr w:rsidR="008F38CB" w14:paraId="4C64189A" w14:textId="77777777" w:rsidTr="00075B4B">
        <w:tc>
          <w:tcPr>
            <w:tcW w:w="9236" w:type="dxa"/>
            <w:gridSpan w:val="4"/>
          </w:tcPr>
          <w:p w14:paraId="7062769B" w14:textId="77777777" w:rsidR="008F38CB" w:rsidRDefault="008F38CB" w:rsidP="00075B4B">
            <w:pPr>
              <w:rPr>
                <w:rFonts w:ascii="Calibri" w:hAnsi="Calibri" w:cs="Calibri"/>
                <w:b/>
                <w:bCs/>
              </w:rPr>
            </w:pPr>
            <w:r w:rsidRPr="5927C4FB">
              <w:rPr>
                <w:rFonts w:ascii="Calibri" w:hAnsi="Calibri" w:cs="Calibri"/>
                <w:b/>
                <w:bCs/>
              </w:rPr>
              <w:t>REQUERIMIENTO FUNCIONAL ASOCIADO:</w:t>
            </w:r>
          </w:p>
          <w:p w14:paraId="0C6CFE4A"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RF-4.1.1 Recaudación de impuestos</w:t>
            </w:r>
          </w:p>
        </w:tc>
      </w:tr>
      <w:tr w:rsidR="008F38CB" w14:paraId="3787E3B4" w14:textId="77777777" w:rsidTr="00075B4B">
        <w:tc>
          <w:tcPr>
            <w:tcW w:w="9236" w:type="dxa"/>
            <w:gridSpan w:val="4"/>
          </w:tcPr>
          <w:p w14:paraId="37109CDE" w14:textId="77777777" w:rsidR="008F38CB" w:rsidRDefault="008F38CB" w:rsidP="00075B4B">
            <w:pPr>
              <w:rPr>
                <w:rFonts w:ascii="Calibri" w:hAnsi="Calibri" w:cs="Calibri"/>
                <w:b/>
                <w:bCs/>
              </w:rPr>
            </w:pPr>
            <w:r w:rsidRPr="5927C4FB">
              <w:rPr>
                <w:rFonts w:ascii="Calibri" w:hAnsi="Calibri" w:cs="Calibri"/>
                <w:b/>
                <w:bCs/>
              </w:rPr>
              <w:t>ACTORES:</w:t>
            </w:r>
          </w:p>
          <w:p w14:paraId="135ED116" w14:textId="32A2B91E" w:rsidR="008F38CB" w:rsidRPr="008C2474" w:rsidRDefault="008F38CB" w:rsidP="00075B4B">
            <w:pPr>
              <w:rPr>
                <w:rFonts w:ascii="Calibri" w:eastAsia="Arial Unicode MS" w:hAnsi="Calibri" w:cs="Calibri"/>
                <w:i/>
              </w:rPr>
            </w:pPr>
            <w:r w:rsidRPr="73FDAE8C">
              <w:rPr>
                <w:rFonts w:ascii="Calibri" w:eastAsia="Arial Unicode MS" w:hAnsi="Calibri" w:cs="Calibri"/>
                <w:i/>
              </w:rPr>
              <w:t>ACT-1 Funcionario Municipal, ACT-</w:t>
            </w:r>
            <w:r w:rsidR="00715D8B">
              <w:rPr>
                <w:rFonts w:ascii="Calibri" w:eastAsia="Arial Unicode MS" w:hAnsi="Calibri" w:cs="Calibri"/>
                <w:i/>
              </w:rPr>
              <w:t>3</w:t>
            </w:r>
            <w:r w:rsidRPr="73FDAE8C">
              <w:rPr>
                <w:rFonts w:ascii="Calibri" w:eastAsia="Arial Unicode MS" w:hAnsi="Calibri" w:cs="Calibri"/>
                <w:i/>
                <w:iCs/>
              </w:rPr>
              <w:t xml:space="preserve"> Propietario</w:t>
            </w:r>
            <w:r w:rsidRPr="638C2365">
              <w:rPr>
                <w:rFonts w:ascii="Calibri" w:eastAsia="Arial Unicode MS" w:hAnsi="Calibri" w:cs="Calibri"/>
                <w:i/>
                <w:iCs/>
              </w:rPr>
              <w:t>, ACT-</w:t>
            </w:r>
            <w:r w:rsidR="00715D8B">
              <w:rPr>
                <w:rFonts w:ascii="Calibri" w:eastAsia="Arial Unicode MS" w:hAnsi="Calibri" w:cs="Calibri"/>
                <w:i/>
                <w:iCs/>
              </w:rPr>
              <w:t>4</w:t>
            </w:r>
            <w:r w:rsidRPr="638C2365">
              <w:rPr>
                <w:rFonts w:ascii="Calibri" w:eastAsia="Arial Unicode MS" w:hAnsi="Calibri" w:cs="Calibri"/>
                <w:i/>
              </w:rPr>
              <w:t xml:space="preserve"> Banco</w:t>
            </w:r>
          </w:p>
        </w:tc>
      </w:tr>
      <w:tr w:rsidR="008F38CB" w14:paraId="29EE367F" w14:textId="77777777" w:rsidTr="00075B4B">
        <w:tc>
          <w:tcPr>
            <w:tcW w:w="9236" w:type="dxa"/>
            <w:gridSpan w:val="4"/>
          </w:tcPr>
          <w:p w14:paraId="73373865" w14:textId="77777777" w:rsidR="008F38CB" w:rsidRDefault="008F38CB" w:rsidP="00075B4B">
            <w:pPr>
              <w:rPr>
                <w:rFonts w:ascii="Calibri" w:hAnsi="Calibri" w:cs="Calibri"/>
                <w:b/>
                <w:bCs/>
              </w:rPr>
            </w:pPr>
            <w:r w:rsidRPr="5927C4FB">
              <w:rPr>
                <w:rFonts w:ascii="Calibri" w:hAnsi="Calibri" w:cs="Calibri"/>
                <w:b/>
                <w:bCs/>
              </w:rPr>
              <w:t>CASOS DE USO ASOCIADOS:</w:t>
            </w:r>
          </w:p>
          <w:p w14:paraId="2199F239" w14:textId="71EE997E" w:rsidR="008F38CB" w:rsidRPr="00FF3754" w:rsidRDefault="008F38CB" w:rsidP="00FF3754">
            <w:pPr>
              <w:pStyle w:val="ListParagraph"/>
              <w:numPr>
                <w:ilvl w:val="0"/>
                <w:numId w:val="6"/>
              </w:numPr>
              <w:spacing w:line="240" w:lineRule="atLeast"/>
              <w:jc w:val="both"/>
              <w:rPr>
                <w:i/>
              </w:rPr>
            </w:pPr>
            <w:r w:rsidRPr="00FF3754">
              <w:rPr>
                <w:rFonts w:ascii="Calibri" w:eastAsia="Arial Unicode MS" w:hAnsi="Calibri" w:cs="Calibri"/>
                <w:i/>
              </w:rPr>
              <w:t>Incluye al CU</w:t>
            </w:r>
          </w:p>
        </w:tc>
      </w:tr>
      <w:tr w:rsidR="008F38CB" w14:paraId="7FE5933E" w14:textId="77777777" w:rsidTr="00075B4B">
        <w:tc>
          <w:tcPr>
            <w:tcW w:w="9236" w:type="dxa"/>
            <w:gridSpan w:val="4"/>
          </w:tcPr>
          <w:p w14:paraId="32AD6C0C" w14:textId="77777777" w:rsidR="008F38CB" w:rsidRPr="008C2474" w:rsidRDefault="008F38CB" w:rsidP="00075B4B">
            <w:pPr>
              <w:rPr>
                <w:rFonts w:ascii="Calibri" w:hAnsi="Calibri" w:cs="Calibri"/>
                <w:lang w:eastAsia="es-ES"/>
              </w:rPr>
            </w:pPr>
            <w:r w:rsidRPr="5927C4FB">
              <w:rPr>
                <w:rFonts w:ascii="Calibri" w:hAnsi="Calibri" w:cs="Calibri"/>
                <w:b/>
                <w:bCs/>
              </w:rPr>
              <w:t>DESCRIPCIÓN:</w:t>
            </w:r>
          </w:p>
          <w:p w14:paraId="4216CDE5" w14:textId="77777777" w:rsidR="008F38CB" w:rsidRPr="008C2474" w:rsidRDefault="008F38CB" w:rsidP="00075B4B">
            <w:pPr>
              <w:rPr>
                <w:rFonts w:ascii="Calibri" w:eastAsia="Arial Unicode MS" w:hAnsi="Calibri" w:cs="Calibri"/>
                <w:i/>
              </w:rPr>
            </w:pPr>
            <w:r w:rsidRPr="008C2474">
              <w:rPr>
                <w:rFonts w:ascii="Calibri" w:eastAsia="Arial Unicode MS" w:hAnsi="Calibri" w:cs="Calibri"/>
                <w:i/>
              </w:rPr>
              <w:t>El sistema permitirá actualizar los datos cuando el sistema verifique no tenga deuda y permitirá realizar pagos una vez habilitado el crédito</w:t>
            </w:r>
          </w:p>
        </w:tc>
      </w:tr>
      <w:tr w:rsidR="008F38CB" w14:paraId="449ED25B" w14:textId="77777777" w:rsidTr="00075B4B">
        <w:tc>
          <w:tcPr>
            <w:tcW w:w="9236" w:type="dxa"/>
            <w:gridSpan w:val="4"/>
            <w:tcBorders>
              <w:bottom w:val="single" w:sz="4" w:space="0" w:color="auto"/>
            </w:tcBorders>
          </w:tcPr>
          <w:p w14:paraId="254EB58D" w14:textId="77777777" w:rsidR="008F38CB" w:rsidRDefault="008F38CB" w:rsidP="00075B4B">
            <w:pPr>
              <w:rPr>
                <w:rFonts w:ascii="Calibri" w:hAnsi="Calibri" w:cs="Calibri"/>
                <w:b/>
                <w:bCs/>
              </w:rPr>
            </w:pPr>
            <w:r w:rsidRPr="5927C4FB">
              <w:rPr>
                <w:rFonts w:ascii="Calibri" w:hAnsi="Calibri" w:cs="Calibri"/>
                <w:b/>
                <w:bCs/>
              </w:rPr>
              <w:t>NOTAS:</w:t>
            </w:r>
          </w:p>
          <w:p w14:paraId="579797CC" w14:textId="77777777" w:rsidR="008F38CB" w:rsidRPr="008C2474" w:rsidRDefault="008F38CB" w:rsidP="00D33B7F">
            <w:pPr>
              <w:pStyle w:val="ListParagraph"/>
              <w:numPr>
                <w:ilvl w:val="0"/>
                <w:numId w:val="15"/>
              </w:numPr>
              <w:spacing w:line="259" w:lineRule="auto"/>
              <w:jc w:val="both"/>
              <w:rPr>
                <w:rFonts w:ascii="Calibri" w:eastAsia="Calibri" w:hAnsi="Calibri" w:cs="Calibri"/>
                <w:i/>
              </w:rPr>
            </w:pPr>
            <w:r w:rsidRPr="008C2474">
              <w:rPr>
                <w:rFonts w:ascii="Calibri" w:hAnsi="Calibri" w:cs="Calibri"/>
                <w:i/>
              </w:rPr>
              <w:t>El sistema permitirá realizar cambio de propietario por medio del proceso de actualización de datos</w:t>
            </w:r>
          </w:p>
          <w:p w14:paraId="6DA74213" w14:textId="77777777" w:rsidR="008F38CB" w:rsidRPr="008C2474" w:rsidRDefault="008F38CB" w:rsidP="00D33B7F">
            <w:pPr>
              <w:pStyle w:val="ListParagraph"/>
              <w:numPr>
                <w:ilvl w:val="0"/>
                <w:numId w:val="15"/>
              </w:numPr>
              <w:spacing w:line="259" w:lineRule="auto"/>
              <w:jc w:val="both"/>
              <w:rPr>
                <w:rFonts w:ascii="Calibri" w:eastAsia="Calibri" w:hAnsi="Calibri" w:cs="Calibri"/>
                <w:i/>
              </w:rPr>
            </w:pPr>
            <w:r w:rsidRPr="008C2474">
              <w:rPr>
                <w:rFonts w:ascii="Calibri" w:hAnsi="Calibri" w:cs="Calibri"/>
                <w:i/>
              </w:rPr>
              <w:t>El propietario podrá realizar sus pagos de su tarjeta directamente de una entidad bancaria</w:t>
            </w:r>
          </w:p>
        </w:tc>
      </w:tr>
      <w:tr w:rsidR="008F38CB" w14:paraId="31CAF90A" w14:textId="77777777" w:rsidTr="00075B4B">
        <w:trPr>
          <w:trHeight w:val="345"/>
        </w:trPr>
        <w:tc>
          <w:tcPr>
            <w:tcW w:w="9236" w:type="dxa"/>
            <w:gridSpan w:val="4"/>
            <w:tcBorders>
              <w:bottom w:val="single" w:sz="4" w:space="0" w:color="auto"/>
            </w:tcBorders>
            <w:shd w:val="clear" w:color="auto" w:fill="D9D9D9" w:themeFill="background1" w:themeFillShade="D9"/>
          </w:tcPr>
          <w:p w14:paraId="1BF8C5DA" w14:textId="77777777" w:rsidR="008F38CB" w:rsidRDefault="008F38CB" w:rsidP="00075B4B">
            <w:pPr>
              <w:rPr>
                <w:rFonts w:ascii="Calibri" w:hAnsi="Calibri" w:cs="Calibri"/>
                <w:b/>
                <w:bCs/>
              </w:rPr>
            </w:pPr>
            <w:r w:rsidRPr="5927C4FB">
              <w:rPr>
                <w:rFonts w:ascii="Calibri" w:hAnsi="Calibri" w:cs="Calibri"/>
                <w:b/>
                <w:bCs/>
              </w:rPr>
              <w:t xml:space="preserve">ESCENARIOS: </w:t>
            </w:r>
          </w:p>
        </w:tc>
      </w:tr>
      <w:tr w:rsidR="008F38CB" w14:paraId="34C726DE" w14:textId="77777777" w:rsidTr="00075B4B">
        <w:trPr>
          <w:trHeight w:val="1674"/>
        </w:trPr>
        <w:tc>
          <w:tcPr>
            <w:tcW w:w="1129" w:type="dxa"/>
            <w:tcBorders>
              <w:bottom w:val="single" w:sz="4" w:space="0" w:color="auto"/>
            </w:tcBorders>
          </w:tcPr>
          <w:p w14:paraId="52C0BAFD" w14:textId="77777777" w:rsidR="008F38CB" w:rsidRPr="008C2474" w:rsidRDefault="008F38CB" w:rsidP="00075B4B">
            <w:pPr>
              <w:rPr>
                <w:rFonts w:ascii="Calibri" w:hAnsi="Calibri" w:cs="Calibri"/>
                <w:lang w:eastAsia="es-ES"/>
              </w:rPr>
            </w:pPr>
            <w:r w:rsidRPr="5927C4FB">
              <w:rPr>
                <w:rFonts w:ascii="Calibri" w:eastAsia="Arial Unicode MS" w:hAnsi="Calibri" w:cs="Calibri"/>
              </w:rPr>
              <w:lastRenderedPageBreak/>
              <w:t>ES-</w:t>
            </w:r>
            <w:r w:rsidRPr="008C2474">
              <w:rPr>
                <w:rFonts w:ascii="Calibri" w:eastAsia="Arial Unicode MS" w:hAnsi="Calibri" w:cs="Calibri"/>
              </w:rPr>
              <w:t>1.1</w:t>
            </w:r>
          </w:p>
        </w:tc>
        <w:tc>
          <w:tcPr>
            <w:tcW w:w="8107" w:type="dxa"/>
            <w:gridSpan w:val="3"/>
            <w:tcBorders>
              <w:bottom w:val="single" w:sz="4" w:space="0" w:color="auto"/>
            </w:tcBorders>
          </w:tcPr>
          <w:p w14:paraId="46D26B41" w14:textId="77777777" w:rsidR="008F38CB" w:rsidRPr="008C2474" w:rsidRDefault="008F38CB" w:rsidP="00075B4B">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verificara pagos cancelado para actualizar datos</w:t>
            </w:r>
          </w:p>
          <w:p w14:paraId="1169734F" w14:textId="77777777" w:rsidR="008F38CB" w:rsidRPr="008C2474" w:rsidRDefault="008F38CB"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1579573F"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El propietario canceló sus pagos</w:t>
            </w:r>
          </w:p>
          <w:p w14:paraId="6B14D28B"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El propietario no canceló sus pagos</w:t>
            </w:r>
          </w:p>
          <w:p w14:paraId="18DE035A" w14:textId="77777777" w:rsidR="008F38CB" w:rsidRPr="008C2474" w:rsidRDefault="008F38CB"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8335A0E"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El sistema le actualizará los datos</w:t>
            </w:r>
          </w:p>
          <w:p w14:paraId="05129412"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El sistema no actualizará los datos y deberá pagar sus deudas</w:t>
            </w:r>
          </w:p>
        </w:tc>
      </w:tr>
      <w:tr w:rsidR="008F38CB" w14:paraId="4BB86BDF" w14:textId="77777777" w:rsidTr="00075B4B">
        <w:trPr>
          <w:trHeight w:val="1674"/>
        </w:trPr>
        <w:tc>
          <w:tcPr>
            <w:tcW w:w="1129" w:type="dxa"/>
            <w:tcBorders>
              <w:bottom w:val="single" w:sz="4" w:space="0" w:color="auto"/>
            </w:tcBorders>
          </w:tcPr>
          <w:p w14:paraId="572AF28E" w14:textId="77777777" w:rsidR="008F38CB" w:rsidRPr="008C2474" w:rsidRDefault="008F38CB" w:rsidP="00075B4B">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2</w:t>
            </w:r>
          </w:p>
          <w:p w14:paraId="25A81E9C" w14:textId="77777777" w:rsidR="008F38CB" w:rsidRDefault="008F38CB" w:rsidP="00075B4B">
            <w:pPr>
              <w:rPr>
                <w:rFonts w:ascii="Calibri" w:eastAsia="Arial Unicode MS" w:hAnsi="Calibri" w:cs="Calibri"/>
              </w:rPr>
            </w:pPr>
          </w:p>
        </w:tc>
        <w:tc>
          <w:tcPr>
            <w:tcW w:w="8107" w:type="dxa"/>
            <w:gridSpan w:val="3"/>
            <w:tcBorders>
              <w:bottom w:val="single" w:sz="4" w:space="0" w:color="auto"/>
            </w:tcBorders>
          </w:tcPr>
          <w:p w14:paraId="3DAB052A" w14:textId="77777777" w:rsidR="008F38CB" w:rsidRPr="008C2474" w:rsidRDefault="008F38CB"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autorizó su crédito o no su crédito</w:t>
            </w:r>
          </w:p>
          <w:p w14:paraId="64F1E277" w14:textId="77777777" w:rsidR="008F38CB" w:rsidRPr="008C2474" w:rsidRDefault="008F38CB"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2E89D0A3"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El podrá pagar mediante tarjeta de crédito</w:t>
            </w:r>
          </w:p>
          <w:p w14:paraId="7815DC25"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 xml:space="preserve">El no podrá pagar mediante tarjeta de crédito </w:t>
            </w:r>
          </w:p>
          <w:p w14:paraId="79AB7CF6" w14:textId="77777777" w:rsidR="008F38CB" w:rsidRPr="008C2474" w:rsidRDefault="008F38CB" w:rsidP="00075B4B">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42E5DD95" w14:textId="77777777" w:rsidR="008F38CB" w:rsidRPr="008C2474" w:rsidRDefault="008F38CB" w:rsidP="00075B4B">
            <w:pPr>
              <w:spacing w:line="259" w:lineRule="auto"/>
              <w:rPr>
                <w:rFonts w:ascii="Calibri" w:eastAsia="Arial Unicode MS" w:hAnsi="Calibri" w:cs="Calibri"/>
                <w:i/>
                <w:iCs/>
              </w:rPr>
            </w:pPr>
            <w:r w:rsidRPr="3743CE7B">
              <w:rPr>
                <w:rFonts w:ascii="Calibri" w:eastAsia="Arial Unicode MS" w:hAnsi="Calibri" w:cs="Calibri"/>
                <w:i/>
                <w:iCs/>
              </w:rPr>
              <w:t xml:space="preserve">Se genera su pago automáticamente </w:t>
            </w:r>
          </w:p>
          <w:p w14:paraId="07726C7B"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Deberé cancelar en ventanilla</w:t>
            </w:r>
            <w:r w:rsidRPr="3743CE7B">
              <w:rPr>
                <w:rFonts w:ascii="Calibri" w:eastAsia="Arial Unicode MS" w:hAnsi="Calibri" w:cs="Calibri"/>
                <w:i/>
                <w:iCs/>
              </w:rPr>
              <w:t xml:space="preserve"> y este emitirá una factura </w:t>
            </w:r>
          </w:p>
        </w:tc>
      </w:tr>
      <w:tr w:rsidR="008F38CB" w14:paraId="3DAF6F82" w14:textId="77777777" w:rsidTr="00075B4B">
        <w:trPr>
          <w:trHeight w:val="465"/>
        </w:trPr>
        <w:tc>
          <w:tcPr>
            <w:tcW w:w="9236" w:type="dxa"/>
            <w:gridSpan w:val="4"/>
          </w:tcPr>
          <w:p w14:paraId="4907720E" w14:textId="039B0035" w:rsidR="008F38CB" w:rsidRPr="00FF3754" w:rsidRDefault="008F38CB" w:rsidP="00FF3754">
            <w:pPr>
              <w:pStyle w:val="ListParagraph"/>
              <w:numPr>
                <w:ilvl w:val="0"/>
                <w:numId w:val="6"/>
              </w:numPr>
              <w:spacing w:line="240" w:lineRule="atLeast"/>
              <w:jc w:val="both"/>
              <w:rPr>
                <w:i/>
                <w:iCs/>
                <w:color w:val="000000" w:themeColor="text1"/>
                <w:lang w:val="es-CO" w:eastAsia="en-US"/>
              </w:rPr>
            </w:pPr>
            <w:r w:rsidRPr="00FF3754">
              <w:rPr>
                <w:rFonts w:ascii="Calibri" w:eastAsia="Arial Unicode MS" w:hAnsi="Calibri" w:cs="Calibri"/>
                <w:i/>
                <w:iCs/>
              </w:rPr>
              <w:t>No aplica</w:t>
            </w:r>
          </w:p>
        </w:tc>
      </w:tr>
      <w:tr w:rsidR="008F38CB" w14:paraId="42D32AB2" w14:textId="77777777" w:rsidTr="00075B4B">
        <w:trPr>
          <w:trHeight w:val="690"/>
        </w:trPr>
        <w:tc>
          <w:tcPr>
            <w:tcW w:w="9236" w:type="dxa"/>
            <w:gridSpan w:val="4"/>
          </w:tcPr>
          <w:p w14:paraId="0E55A1B3" w14:textId="77777777" w:rsidR="008F38CB" w:rsidRDefault="008F38CB" w:rsidP="00075B4B">
            <w:pPr>
              <w:rPr>
                <w:rFonts w:ascii="Calibri" w:hAnsi="Calibri" w:cs="Calibri"/>
                <w:b/>
                <w:bCs/>
              </w:rPr>
            </w:pPr>
            <w:r w:rsidRPr="5927C4FB">
              <w:rPr>
                <w:rFonts w:ascii="Calibri" w:hAnsi="Calibri" w:cs="Calibri"/>
                <w:b/>
                <w:bCs/>
              </w:rPr>
              <w:t>RIESGOS:</w:t>
            </w:r>
          </w:p>
          <w:p w14:paraId="7077E683" w14:textId="21EDDA56" w:rsidR="008F38CB" w:rsidRPr="00FF3754" w:rsidRDefault="008F38CB" w:rsidP="00FF3754">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rPr>
              <w:t>No aplica</w:t>
            </w:r>
          </w:p>
        </w:tc>
      </w:tr>
      <w:tr w:rsidR="008F38CB" w14:paraId="4E6C1B8A" w14:textId="77777777" w:rsidTr="00075B4B">
        <w:trPr>
          <w:trHeight w:val="615"/>
        </w:trPr>
        <w:tc>
          <w:tcPr>
            <w:tcW w:w="9236" w:type="dxa"/>
            <w:gridSpan w:val="4"/>
          </w:tcPr>
          <w:p w14:paraId="3A19D94A" w14:textId="77777777" w:rsidR="008F38CB" w:rsidRDefault="008F38CB" w:rsidP="00075B4B">
            <w:pPr>
              <w:rPr>
                <w:rFonts w:ascii="Calibri" w:hAnsi="Calibri" w:cs="Calibri"/>
                <w:b/>
                <w:bCs/>
              </w:rPr>
            </w:pPr>
            <w:r w:rsidRPr="5927C4FB">
              <w:rPr>
                <w:rFonts w:ascii="Calibri" w:hAnsi="Calibri" w:cs="Calibri"/>
                <w:b/>
                <w:bCs/>
              </w:rPr>
              <w:t>CRITERIOS DE ACEPTACIÓN:</w:t>
            </w:r>
          </w:p>
          <w:p w14:paraId="17F5DEAC" w14:textId="70FF1F69" w:rsidR="008F38CB" w:rsidRPr="00FF3754" w:rsidRDefault="008F38CB" w:rsidP="00FF3754">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rPr>
              <w:t>No aplica</w:t>
            </w:r>
          </w:p>
        </w:tc>
      </w:tr>
      <w:tr w:rsidR="008F38CB" w14:paraId="5E93A836" w14:textId="77777777" w:rsidTr="00075B4B">
        <w:trPr>
          <w:trHeight w:val="600"/>
        </w:trPr>
        <w:tc>
          <w:tcPr>
            <w:tcW w:w="9236" w:type="dxa"/>
            <w:gridSpan w:val="4"/>
          </w:tcPr>
          <w:p w14:paraId="246959AC" w14:textId="77777777" w:rsidR="008F38CB" w:rsidRDefault="008F38CB" w:rsidP="00075B4B">
            <w:pPr>
              <w:rPr>
                <w:rFonts w:ascii="Calibri" w:hAnsi="Calibri" w:cs="Calibri"/>
                <w:b/>
                <w:bCs/>
              </w:rPr>
            </w:pPr>
            <w:r w:rsidRPr="5927C4FB">
              <w:rPr>
                <w:rFonts w:ascii="Calibri" w:hAnsi="Calibri" w:cs="Calibri"/>
                <w:b/>
                <w:bCs/>
              </w:rPr>
              <w:t>PROTOTIPO EXPLORATORIO</w:t>
            </w:r>
          </w:p>
          <w:p w14:paraId="2A24BDD7" w14:textId="3AFFD2F0" w:rsidR="008F38CB" w:rsidRPr="00FF3754" w:rsidRDefault="008F38CB" w:rsidP="00FF3754">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rPr>
              <w:t>No aplica</w:t>
            </w:r>
          </w:p>
        </w:tc>
      </w:tr>
    </w:tbl>
    <w:p w14:paraId="6AA75A98" w14:textId="77777777" w:rsidR="005C2656" w:rsidRDefault="005C2656" w:rsidP="00C0671A">
      <w:pPr>
        <w:ind w:left="2124"/>
        <w:rPr>
          <w:rFonts w:ascii="Calibri" w:hAnsi="Calibri" w:cs="Book Antiqua"/>
          <w:b/>
          <w:spacing w:val="20"/>
        </w:rPr>
      </w:pPr>
    </w:p>
    <w:p w14:paraId="6390D1DC" w14:textId="77777777" w:rsidR="008F38CB" w:rsidRDefault="008F38CB"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0419CB" w14:paraId="76D0DCC8" w14:textId="77777777" w:rsidTr="00075B4B">
        <w:tc>
          <w:tcPr>
            <w:tcW w:w="4366" w:type="dxa"/>
            <w:gridSpan w:val="2"/>
            <w:shd w:val="clear" w:color="auto" w:fill="D9D9D9" w:themeFill="background1" w:themeFillShade="D9"/>
          </w:tcPr>
          <w:p w14:paraId="5C8A0C79" w14:textId="77777777" w:rsidR="000419CB" w:rsidRDefault="000419CB" w:rsidP="00075B4B">
            <w:pPr>
              <w:rPr>
                <w:rFonts w:ascii="Calibri" w:hAnsi="Calibri" w:cs="Calibri"/>
                <w:b/>
                <w:bCs/>
              </w:rPr>
            </w:pPr>
            <w:r w:rsidRPr="5927C4FB">
              <w:rPr>
                <w:rFonts w:ascii="Calibri" w:hAnsi="Calibri" w:cs="Calibri"/>
                <w:b/>
                <w:bCs/>
              </w:rPr>
              <w:t>IDENTIFICADOR CASO DE USO:</w:t>
            </w:r>
          </w:p>
          <w:p w14:paraId="370D6F06" w14:textId="77777777" w:rsidR="000419CB" w:rsidRPr="008C2474" w:rsidRDefault="000419CB" w:rsidP="00075B4B">
            <w:pPr>
              <w:rPr>
                <w:rFonts w:ascii="Calibri" w:eastAsia="Arial Unicode MS" w:hAnsi="Calibri" w:cs="Calibri"/>
                <w:b/>
                <w:i/>
              </w:rPr>
            </w:pPr>
            <w:r w:rsidRPr="5927C4FB">
              <w:rPr>
                <w:rFonts w:ascii="Calibri" w:hAnsi="Calibri" w:cs="Calibri"/>
                <w:b/>
                <w:bCs/>
              </w:rPr>
              <w:t>CU-</w:t>
            </w:r>
            <w:r w:rsidRPr="008C2474">
              <w:rPr>
                <w:rFonts w:ascii="Calibri" w:eastAsia="Arial Unicode MS" w:hAnsi="Calibri" w:cs="Calibri"/>
                <w:b/>
                <w:i/>
              </w:rPr>
              <w:t>8</w:t>
            </w:r>
          </w:p>
        </w:tc>
        <w:tc>
          <w:tcPr>
            <w:tcW w:w="4870" w:type="dxa"/>
            <w:gridSpan w:val="2"/>
            <w:shd w:val="clear" w:color="auto" w:fill="D9D9D9" w:themeFill="background1" w:themeFillShade="D9"/>
          </w:tcPr>
          <w:p w14:paraId="196916B1" w14:textId="77777777" w:rsidR="000419CB" w:rsidRDefault="000419CB" w:rsidP="00075B4B">
            <w:pPr>
              <w:rPr>
                <w:rFonts w:ascii="Calibri" w:hAnsi="Calibri" w:cs="Calibri"/>
                <w:b/>
                <w:bCs/>
              </w:rPr>
            </w:pPr>
            <w:r w:rsidRPr="5927C4FB">
              <w:rPr>
                <w:rFonts w:ascii="Calibri" w:hAnsi="Calibri" w:cs="Calibri"/>
                <w:b/>
                <w:bCs/>
              </w:rPr>
              <w:t>NOMBRE:</w:t>
            </w:r>
          </w:p>
          <w:p w14:paraId="6F985226" w14:textId="77777777" w:rsidR="000419CB" w:rsidRPr="008C2474" w:rsidRDefault="000419CB" w:rsidP="00075B4B">
            <w:pPr>
              <w:spacing w:line="259" w:lineRule="auto"/>
              <w:rPr>
                <w:rFonts w:ascii="Calibri" w:eastAsia="Arial Unicode MS" w:hAnsi="Calibri" w:cs="Calibri"/>
              </w:rPr>
            </w:pPr>
            <w:r w:rsidRPr="008C2474">
              <w:rPr>
                <w:rFonts w:ascii="Calibri" w:eastAsia="Arial Unicode MS" w:hAnsi="Calibri" w:cs="Calibri"/>
              </w:rPr>
              <w:t xml:space="preserve"> Realizar Pago de impuesto</w:t>
            </w:r>
          </w:p>
          <w:p w14:paraId="41947171" w14:textId="77777777" w:rsidR="000419CB" w:rsidRPr="008C2474" w:rsidRDefault="000419CB" w:rsidP="00075B4B">
            <w:pPr>
              <w:spacing w:line="259" w:lineRule="auto"/>
              <w:rPr>
                <w:rFonts w:ascii="Calibri" w:eastAsia="Arial Unicode MS" w:hAnsi="Calibri" w:cs="Calibri"/>
              </w:rPr>
            </w:pPr>
          </w:p>
        </w:tc>
      </w:tr>
      <w:tr w:rsidR="000419CB" w14:paraId="0A1BD4B3" w14:textId="77777777" w:rsidTr="00075B4B">
        <w:tc>
          <w:tcPr>
            <w:tcW w:w="6168" w:type="dxa"/>
            <w:gridSpan w:val="3"/>
          </w:tcPr>
          <w:p w14:paraId="45B2D19A" w14:textId="77777777" w:rsidR="000419CB" w:rsidRDefault="000419CB" w:rsidP="00075B4B">
            <w:pPr>
              <w:rPr>
                <w:rFonts w:ascii="Calibri" w:hAnsi="Calibri" w:cs="Calibri"/>
                <w:b/>
                <w:bCs/>
              </w:rPr>
            </w:pPr>
            <w:r w:rsidRPr="5927C4FB">
              <w:rPr>
                <w:rFonts w:ascii="Calibri" w:hAnsi="Calibri" w:cs="Calibri"/>
                <w:b/>
                <w:bCs/>
              </w:rPr>
              <w:t>COMPLEJIDAD:</w:t>
            </w:r>
          </w:p>
          <w:p w14:paraId="781FDEFA" w14:textId="77777777" w:rsidR="000419CB" w:rsidRDefault="000419CB" w:rsidP="00075B4B">
            <w:pPr>
              <w:spacing w:line="259" w:lineRule="auto"/>
            </w:pPr>
            <w:r w:rsidRPr="008C2474">
              <w:rPr>
                <w:rFonts w:ascii="Calibri" w:hAnsi="Calibri" w:cs="Calibri"/>
              </w:rPr>
              <w:t>Media</w:t>
            </w:r>
          </w:p>
        </w:tc>
        <w:tc>
          <w:tcPr>
            <w:tcW w:w="3068" w:type="dxa"/>
          </w:tcPr>
          <w:p w14:paraId="79BA1B72" w14:textId="77777777" w:rsidR="000419CB" w:rsidRDefault="000419CB" w:rsidP="00075B4B">
            <w:pPr>
              <w:rPr>
                <w:rFonts w:ascii="Calibri" w:hAnsi="Calibri" w:cs="Calibri"/>
                <w:b/>
                <w:bCs/>
              </w:rPr>
            </w:pPr>
            <w:r w:rsidRPr="5927C4FB">
              <w:rPr>
                <w:rFonts w:ascii="Calibri" w:hAnsi="Calibri" w:cs="Calibri"/>
                <w:b/>
                <w:bCs/>
              </w:rPr>
              <w:t>PRIORIDAD:</w:t>
            </w:r>
          </w:p>
          <w:p w14:paraId="73BBE3B7" w14:textId="77777777" w:rsidR="000419CB" w:rsidRPr="008C2474" w:rsidRDefault="000419CB" w:rsidP="00075B4B">
            <w:pPr>
              <w:spacing w:line="259" w:lineRule="auto"/>
              <w:rPr>
                <w:rFonts w:asciiTheme="minorHAnsi" w:hAnsiTheme="minorHAnsi" w:cstheme="minorBidi"/>
              </w:rPr>
            </w:pPr>
            <w:r w:rsidRPr="008C2474">
              <w:rPr>
                <w:rFonts w:asciiTheme="minorHAnsi" w:hAnsiTheme="minorHAnsi" w:cstheme="minorBidi"/>
              </w:rPr>
              <w:t>Alta</w:t>
            </w:r>
          </w:p>
        </w:tc>
      </w:tr>
      <w:tr w:rsidR="000419CB" w14:paraId="0A7E275C" w14:textId="77777777" w:rsidTr="00075B4B">
        <w:tc>
          <w:tcPr>
            <w:tcW w:w="9236" w:type="dxa"/>
            <w:gridSpan w:val="4"/>
          </w:tcPr>
          <w:p w14:paraId="68BB9C2F" w14:textId="77777777" w:rsidR="000419CB" w:rsidRDefault="000419CB" w:rsidP="00075B4B">
            <w:pPr>
              <w:rPr>
                <w:rFonts w:ascii="Calibri" w:hAnsi="Calibri" w:cs="Calibri"/>
                <w:b/>
                <w:bCs/>
              </w:rPr>
            </w:pPr>
            <w:r w:rsidRPr="5927C4FB">
              <w:rPr>
                <w:rFonts w:ascii="Calibri" w:hAnsi="Calibri" w:cs="Calibri"/>
                <w:b/>
                <w:bCs/>
              </w:rPr>
              <w:t>REQUERIMIENTO FUNCIONAL ASOCIADO:</w:t>
            </w:r>
          </w:p>
          <w:p w14:paraId="0063AA05"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RF-4.1.1 Recaudación de impuestos</w:t>
            </w:r>
          </w:p>
        </w:tc>
      </w:tr>
      <w:tr w:rsidR="000419CB" w14:paraId="31CD238C" w14:textId="77777777" w:rsidTr="00075B4B">
        <w:tc>
          <w:tcPr>
            <w:tcW w:w="9236" w:type="dxa"/>
            <w:gridSpan w:val="4"/>
          </w:tcPr>
          <w:p w14:paraId="24B8A7FA" w14:textId="77777777" w:rsidR="000419CB" w:rsidRDefault="000419CB" w:rsidP="00075B4B">
            <w:pPr>
              <w:rPr>
                <w:rFonts w:ascii="Calibri" w:hAnsi="Calibri" w:cs="Calibri"/>
                <w:b/>
                <w:bCs/>
              </w:rPr>
            </w:pPr>
            <w:r w:rsidRPr="5927C4FB">
              <w:rPr>
                <w:rFonts w:ascii="Calibri" w:hAnsi="Calibri" w:cs="Calibri"/>
                <w:b/>
                <w:bCs/>
              </w:rPr>
              <w:t>ACTORES:</w:t>
            </w:r>
          </w:p>
          <w:p w14:paraId="5B10E279" w14:textId="6CBF15C6" w:rsidR="000419CB" w:rsidRPr="008C2474" w:rsidRDefault="000419CB" w:rsidP="00075B4B">
            <w:pPr>
              <w:rPr>
                <w:rFonts w:ascii="Calibri" w:eastAsia="Arial Unicode MS" w:hAnsi="Calibri" w:cs="Calibri"/>
                <w:i/>
              </w:rPr>
            </w:pPr>
            <w:r w:rsidRPr="008C2474">
              <w:rPr>
                <w:rFonts w:ascii="Calibri" w:eastAsia="Arial Unicode MS" w:hAnsi="Calibri" w:cs="Calibri"/>
                <w:i/>
              </w:rPr>
              <w:t>ACT-1 Funcionario Municipal</w:t>
            </w:r>
            <w:r w:rsidRPr="638C2365">
              <w:rPr>
                <w:rFonts w:ascii="Calibri" w:eastAsia="Arial Unicode MS" w:hAnsi="Calibri" w:cs="Calibri"/>
                <w:i/>
                <w:iCs/>
              </w:rPr>
              <w:t>, ACT-</w:t>
            </w:r>
            <w:r w:rsidR="00715D8B">
              <w:rPr>
                <w:rFonts w:ascii="Calibri" w:eastAsia="Arial Unicode MS" w:hAnsi="Calibri" w:cs="Calibri"/>
                <w:i/>
                <w:iCs/>
              </w:rPr>
              <w:t>3</w:t>
            </w:r>
            <w:r w:rsidRPr="638C2365">
              <w:rPr>
                <w:rFonts w:ascii="Calibri" w:eastAsia="Arial Unicode MS" w:hAnsi="Calibri" w:cs="Calibri"/>
                <w:i/>
                <w:iCs/>
              </w:rPr>
              <w:t xml:space="preserve"> Propietario</w:t>
            </w:r>
          </w:p>
        </w:tc>
      </w:tr>
      <w:tr w:rsidR="000419CB" w14:paraId="0DF8B68F" w14:textId="77777777" w:rsidTr="00075B4B">
        <w:tc>
          <w:tcPr>
            <w:tcW w:w="9236" w:type="dxa"/>
            <w:gridSpan w:val="4"/>
          </w:tcPr>
          <w:p w14:paraId="25D97D17" w14:textId="77777777" w:rsidR="000419CB" w:rsidRDefault="000419CB" w:rsidP="00075B4B">
            <w:pPr>
              <w:rPr>
                <w:rFonts w:ascii="Calibri" w:hAnsi="Calibri" w:cs="Calibri"/>
                <w:b/>
                <w:bCs/>
              </w:rPr>
            </w:pPr>
            <w:r w:rsidRPr="5927C4FB">
              <w:rPr>
                <w:rFonts w:ascii="Calibri" w:hAnsi="Calibri" w:cs="Calibri"/>
                <w:b/>
                <w:bCs/>
              </w:rPr>
              <w:t>CASOS DE USO ASOCIADOS:</w:t>
            </w:r>
          </w:p>
          <w:p w14:paraId="23A09CEB" w14:textId="77777777" w:rsidR="000419CB" w:rsidRPr="00FF3754" w:rsidRDefault="000419CB" w:rsidP="00FF3754">
            <w:pPr>
              <w:pStyle w:val="ListParagraph"/>
              <w:numPr>
                <w:ilvl w:val="0"/>
                <w:numId w:val="6"/>
              </w:numPr>
              <w:spacing w:line="240" w:lineRule="atLeast"/>
              <w:jc w:val="both"/>
              <w:rPr>
                <w:i/>
              </w:rPr>
            </w:pPr>
            <w:r w:rsidRPr="00FF3754">
              <w:rPr>
                <w:rFonts w:ascii="Calibri" w:eastAsia="Arial Unicode MS" w:hAnsi="Calibri" w:cs="Calibri"/>
                <w:i/>
              </w:rPr>
              <w:t>Incluye al CU</w:t>
            </w:r>
          </w:p>
          <w:p w14:paraId="63B0BABC" w14:textId="77777777" w:rsidR="000419CB" w:rsidRPr="008C2474" w:rsidRDefault="000419CB" w:rsidP="00075B4B">
            <w:pPr>
              <w:rPr>
                <w:rFonts w:ascii="Calibri" w:eastAsia="Arial Unicode MS" w:hAnsi="Calibri" w:cs="Calibri"/>
                <w:i/>
              </w:rPr>
            </w:pPr>
          </w:p>
        </w:tc>
      </w:tr>
      <w:tr w:rsidR="000419CB" w14:paraId="16C3BE9C" w14:textId="77777777" w:rsidTr="00075B4B">
        <w:tc>
          <w:tcPr>
            <w:tcW w:w="9236" w:type="dxa"/>
            <w:gridSpan w:val="4"/>
          </w:tcPr>
          <w:p w14:paraId="198053E2" w14:textId="77777777" w:rsidR="000419CB" w:rsidRPr="008C2474" w:rsidRDefault="000419CB" w:rsidP="00075B4B">
            <w:pPr>
              <w:rPr>
                <w:rFonts w:ascii="Calibri" w:hAnsi="Calibri" w:cs="Calibri"/>
                <w:lang w:eastAsia="es-ES"/>
              </w:rPr>
            </w:pPr>
            <w:r w:rsidRPr="5927C4FB">
              <w:rPr>
                <w:rFonts w:ascii="Calibri" w:hAnsi="Calibri" w:cs="Calibri"/>
                <w:b/>
                <w:bCs/>
              </w:rPr>
              <w:t>DESCRIPCIÓN:</w:t>
            </w:r>
          </w:p>
          <w:p w14:paraId="6B1EC6F6" w14:textId="77777777" w:rsidR="000419CB" w:rsidRPr="008C2474" w:rsidRDefault="000419CB" w:rsidP="00075B4B">
            <w:pPr>
              <w:rPr>
                <w:rFonts w:ascii="Calibri" w:eastAsia="Arial Unicode MS" w:hAnsi="Calibri" w:cs="Calibri"/>
                <w:i/>
              </w:rPr>
            </w:pPr>
            <w:r w:rsidRPr="008C2474">
              <w:rPr>
                <w:rFonts w:ascii="Calibri" w:eastAsia="Arial Unicode MS" w:hAnsi="Calibri" w:cs="Calibri"/>
                <w:i/>
              </w:rPr>
              <w:t>El sistema permitirá realizar pagos de impuesto en una fecha designada</w:t>
            </w:r>
          </w:p>
        </w:tc>
      </w:tr>
      <w:tr w:rsidR="000419CB" w14:paraId="74421447" w14:textId="77777777" w:rsidTr="00075B4B">
        <w:tc>
          <w:tcPr>
            <w:tcW w:w="9236" w:type="dxa"/>
            <w:gridSpan w:val="4"/>
            <w:tcBorders>
              <w:bottom w:val="single" w:sz="4" w:space="0" w:color="auto"/>
            </w:tcBorders>
          </w:tcPr>
          <w:p w14:paraId="6E74283B" w14:textId="77777777" w:rsidR="000419CB" w:rsidRDefault="000419CB" w:rsidP="00075B4B">
            <w:pPr>
              <w:rPr>
                <w:rFonts w:ascii="Calibri" w:hAnsi="Calibri" w:cs="Calibri"/>
                <w:b/>
                <w:bCs/>
              </w:rPr>
            </w:pPr>
            <w:r w:rsidRPr="5927C4FB">
              <w:rPr>
                <w:rFonts w:ascii="Calibri" w:hAnsi="Calibri" w:cs="Calibri"/>
                <w:b/>
                <w:bCs/>
              </w:rPr>
              <w:t>NOTAS:</w:t>
            </w:r>
          </w:p>
          <w:p w14:paraId="79385D29" w14:textId="77777777" w:rsidR="000419CB" w:rsidRPr="008C2474" w:rsidRDefault="000419CB" w:rsidP="00D33B7F">
            <w:pPr>
              <w:pStyle w:val="ListParagraph"/>
              <w:numPr>
                <w:ilvl w:val="0"/>
                <w:numId w:val="15"/>
              </w:numPr>
              <w:spacing w:line="259" w:lineRule="auto"/>
              <w:jc w:val="both"/>
              <w:rPr>
                <w:rFonts w:ascii="Calibri" w:eastAsia="Calibri" w:hAnsi="Calibri" w:cs="Calibri"/>
                <w:i/>
              </w:rPr>
            </w:pPr>
            <w:r w:rsidRPr="008C2474">
              <w:rPr>
                <w:rFonts w:ascii="Calibri" w:hAnsi="Calibri" w:cs="Calibri"/>
                <w:i/>
              </w:rPr>
              <w:t>El sistema permitirá realizar pagos adelantados los 1 de enero de cada año</w:t>
            </w:r>
          </w:p>
          <w:p w14:paraId="025AE64F" w14:textId="77777777" w:rsidR="000419CB" w:rsidRPr="008C2474" w:rsidRDefault="000419CB" w:rsidP="00075B4B">
            <w:pPr>
              <w:pStyle w:val="ListParagraph"/>
              <w:spacing w:line="259" w:lineRule="auto"/>
              <w:ind w:left="360"/>
              <w:rPr>
                <w:rFonts w:ascii="Calibri" w:hAnsi="Calibri" w:cs="Calibri"/>
                <w:i/>
              </w:rPr>
            </w:pPr>
          </w:p>
        </w:tc>
      </w:tr>
      <w:tr w:rsidR="000419CB" w14:paraId="6DD855F8" w14:textId="77777777" w:rsidTr="00075B4B">
        <w:trPr>
          <w:trHeight w:val="345"/>
        </w:trPr>
        <w:tc>
          <w:tcPr>
            <w:tcW w:w="9236" w:type="dxa"/>
            <w:gridSpan w:val="4"/>
            <w:tcBorders>
              <w:bottom w:val="single" w:sz="4" w:space="0" w:color="auto"/>
            </w:tcBorders>
            <w:shd w:val="clear" w:color="auto" w:fill="D9D9D9" w:themeFill="background1" w:themeFillShade="D9"/>
          </w:tcPr>
          <w:p w14:paraId="2610CEC0" w14:textId="77777777" w:rsidR="000419CB" w:rsidRDefault="000419CB" w:rsidP="00075B4B">
            <w:pPr>
              <w:rPr>
                <w:rFonts w:ascii="Calibri" w:hAnsi="Calibri" w:cs="Calibri"/>
                <w:b/>
                <w:bCs/>
              </w:rPr>
            </w:pPr>
            <w:r w:rsidRPr="5927C4FB">
              <w:rPr>
                <w:rFonts w:ascii="Calibri" w:hAnsi="Calibri" w:cs="Calibri"/>
                <w:b/>
                <w:bCs/>
              </w:rPr>
              <w:t xml:space="preserve">ESCENARIOS: </w:t>
            </w:r>
          </w:p>
        </w:tc>
      </w:tr>
      <w:tr w:rsidR="000419CB" w14:paraId="67A45E51" w14:textId="77777777" w:rsidTr="00075B4B">
        <w:trPr>
          <w:trHeight w:val="1674"/>
        </w:trPr>
        <w:tc>
          <w:tcPr>
            <w:tcW w:w="1129" w:type="dxa"/>
            <w:tcBorders>
              <w:bottom w:val="single" w:sz="4" w:space="0" w:color="auto"/>
            </w:tcBorders>
          </w:tcPr>
          <w:p w14:paraId="1F66EA1B" w14:textId="77777777" w:rsidR="000419CB" w:rsidRDefault="000419CB" w:rsidP="00075B4B">
            <w:pPr>
              <w:rPr>
                <w:rFonts w:ascii="Calibri" w:hAnsi="Calibri" w:cs="Calibri"/>
                <w:lang w:eastAsia="es-ES"/>
              </w:rPr>
            </w:pPr>
            <w:r w:rsidRPr="5927C4FB">
              <w:rPr>
                <w:rFonts w:ascii="Calibri" w:eastAsia="Arial Unicode MS" w:hAnsi="Calibri" w:cs="Calibri"/>
              </w:rPr>
              <w:lastRenderedPageBreak/>
              <w:t>ES-</w:t>
            </w:r>
            <w:r w:rsidRPr="5066EEEF">
              <w:rPr>
                <w:rFonts w:ascii="Calibri" w:eastAsia="Arial Unicode MS" w:hAnsi="Calibri" w:cs="Calibri"/>
              </w:rPr>
              <w:t>1.1</w:t>
            </w:r>
          </w:p>
        </w:tc>
        <w:tc>
          <w:tcPr>
            <w:tcW w:w="8107" w:type="dxa"/>
            <w:gridSpan w:val="3"/>
            <w:tcBorders>
              <w:bottom w:val="single" w:sz="4" w:space="0" w:color="auto"/>
            </w:tcBorders>
          </w:tcPr>
          <w:p w14:paraId="4A2FCD93" w14:textId="77777777" w:rsidR="000419CB" w:rsidRPr="008C2474" w:rsidRDefault="000419CB" w:rsidP="00075B4B">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pago se realiza correctamente</w:t>
            </w:r>
          </w:p>
          <w:p w14:paraId="26EE49FC" w14:textId="77777777" w:rsidR="000419CB" w:rsidRPr="008C2474" w:rsidRDefault="000419CB"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1E990A43"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El propietario cancela el primero de enero de cada año</w:t>
            </w:r>
          </w:p>
          <w:p w14:paraId="702B6B47" w14:textId="77777777" w:rsidR="000419CB" w:rsidRPr="008C2474" w:rsidRDefault="000419CB"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4CBF72CF"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Se realizará el pago por ventanilla exitosamente</w:t>
            </w:r>
          </w:p>
        </w:tc>
      </w:tr>
      <w:tr w:rsidR="000419CB" w14:paraId="2FBF2F78" w14:textId="77777777" w:rsidTr="00075B4B">
        <w:trPr>
          <w:trHeight w:val="1674"/>
        </w:trPr>
        <w:tc>
          <w:tcPr>
            <w:tcW w:w="1129" w:type="dxa"/>
            <w:tcBorders>
              <w:bottom w:val="single" w:sz="4" w:space="0" w:color="auto"/>
            </w:tcBorders>
          </w:tcPr>
          <w:p w14:paraId="27C33194" w14:textId="77777777" w:rsidR="000419CB" w:rsidRDefault="000419CB" w:rsidP="00075B4B">
            <w:pPr>
              <w:rPr>
                <w:rFonts w:ascii="Calibri" w:eastAsia="Arial Unicode MS" w:hAnsi="Calibri" w:cs="Calibri"/>
              </w:rPr>
            </w:pPr>
            <w:r w:rsidRPr="5927C4FB">
              <w:rPr>
                <w:rFonts w:ascii="Calibri" w:eastAsia="Arial Unicode MS" w:hAnsi="Calibri" w:cs="Calibri"/>
              </w:rPr>
              <w:t>ES-1.</w:t>
            </w:r>
            <w:r w:rsidRPr="5066EEEF">
              <w:rPr>
                <w:rFonts w:ascii="Calibri" w:eastAsia="Arial Unicode MS" w:hAnsi="Calibri" w:cs="Calibri"/>
              </w:rPr>
              <w:t>2</w:t>
            </w:r>
          </w:p>
          <w:p w14:paraId="0651C0AD" w14:textId="77777777" w:rsidR="000419CB" w:rsidRDefault="000419CB" w:rsidP="00075B4B">
            <w:pPr>
              <w:rPr>
                <w:rFonts w:ascii="Calibri" w:eastAsia="Arial Unicode MS" w:hAnsi="Calibri" w:cs="Calibri"/>
              </w:rPr>
            </w:pPr>
          </w:p>
        </w:tc>
        <w:tc>
          <w:tcPr>
            <w:tcW w:w="8107" w:type="dxa"/>
            <w:gridSpan w:val="3"/>
            <w:tcBorders>
              <w:bottom w:val="single" w:sz="4" w:space="0" w:color="auto"/>
            </w:tcBorders>
          </w:tcPr>
          <w:p w14:paraId="09597263" w14:textId="77777777" w:rsidR="000419CB" w:rsidRPr="008C2474" w:rsidRDefault="000419CB"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pago no se realiza correctamente</w:t>
            </w:r>
          </w:p>
          <w:p w14:paraId="4785E2A8" w14:textId="77777777" w:rsidR="000419CB" w:rsidRPr="008C2474" w:rsidRDefault="000419CB"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65524B0"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 xml:space="preserve">El propietario cancela </w:t>
            </w:r>
            <w:r w:rsidRPr="008C2474">
              <w:rPr>
                <w:rFonts w:ascii="Calibri" w:eastAsia="Arial Unicode MS" w:hAnsi="Calibri" w:cs="Calibri"/>
                <w:i/>
                <w:iCs/>
              </w:rPr>
              <w:t>después</w:t>
            </w:r>
            <w:r w:rsidRPr="008C2474">
              <w:rPr>
                <w:rFonts w:ascii="Calibri" w:eastAsia="Arial Unicode MS" w:hAnsi="Calibri" w:cs="Calibri"/>
                <w:i/>
              </w:rPr>
              <w:t xml:space="preserve"> de su fecha de pago</w:t>
            </w:r>
          </w:p>
          <w:p w14:paraId="3B6D7617" w14:textId="77777777" w:rsidR="000419CB" w:rsidRPr="008C2474" w:rsidRDefault="000419CB" w:rsidP="00075B4B">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71581776"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El propietario tiene que pagar impuestos</w:t>
            </w:r>
          </w:p>
          <w:p w14:paraId="5B88F22A" w14:textId="77777777" w:rsidR="000419CB" w:rsidRPr="008C2474" w:rsidRDefault="000419CB" w:rsidP="00075B4B">
            <w:pPr>
              <w:spacing w:line="259" w:lineRule="auto"/>
              <w:rPr>
                <w:rFonts w:ascii="Calibri" w:eastAsia="Arial Unicode MS" w:hAnsi="Calibri" w:cs="Calibri"/>
                <w:i/>
              </w:rPr>
            </w:pPr>
          </w:p>
        </w:tc>
      </w:tr>
      <w:tr w:rsidR="000419CB" w14:paraId="716E2083" w14:textId="77777777" w:rsidTr="00075B4B">
        <w:tc>
          <w:tcPr>
            <w:tcW w:w="9236" w:type="dxa"/>
            <w:gridSpan w:val="4"/>
          </w:tcPr>
          <w:p w14:paraId="548CCBE2" w14:textId="77777777" w:rsidR="000419CB" w:rsidRDefault="000419CB" w:rsidP="00075B4B">
            <w:pPr>
              <w:rPr>
                <w:rFonts w:ascii="Calibri" w:hAnsi="Calibri" w:cs="Calibri"/>
                <w:b/>
                <w:bCs/>
              </w:rPr>
            </w:pPr>
            <w:r w:rsidRPr="5927C4FB">
              <w:rPr>
                <w:rFonts w:ascii="Calibri" w:hAnsi="Calibri" w:cs="Calibri"/>
                <w:b/>
                <w:bCs/>
              </w:rPr>
              <w:t>REQUERIMIENTOS ESPECIALES - REGLAS DEL NEGOCIO Y DEL SISTEMA:</w:t>
            </w:r>
          </w:p>
          <w:p w14:paraId="38768D45" w14:textId="77777777" w:rsidR="000419CB" w:rsidRPr="00FF3754" w:rsidRDefault="000419CB" w:rsidP="00FF3754">
            <w:pPr>
              <w:pStyle w:val="ListParagraph"/>
              <w:numPr>
                <w:ilvl w:val="0"/>
                <w:numId w:val="6"/>
              </w:numPr>
              <w:spacing w:line="240" w:lineRule="atLeast"/>
              <w:jc w:val="both"/>
              <w:rPr>
                <w:i/>
                <w:iCs/>
                <w:color w:val="000000" w:themeColor="text1"/>
                <w:lang w:val="es-CO" w:eastAsia="en-US"/>
              </w:rPr>
            </w:pPr>
            <w:r w:rsidRPr="00FF3754">
              <w:rPr>
                <w:rFonts w:ascii="Calibri" w:eastAsia="Arial Unicode MS" w:hAnsi="Calibri" w:cs="Calibri"/>
                <w:i/>
                <w:iCs/>
              </w:rPr>
              <w:t>No aplica</w:t>
            </w:r>
          </w:p>
          <w:p w14:paraId="371666AF" w14:textId="77777777" w:rsidR="000419CB" w:rsidRDefault="000419CB" w:rsidP="00075B4B">
            <w:pPr>
              <w:pStyle w:val="listparagraph0"/>
              <w:ind w:left="0"/>
              <w:rPr>
                <w:rFonts w:ascii="Calibri" w:eastAsia="Arial Unicode MS" w:hAnsi="Calibri" w:cs="Calibri"/>
                <w:i/>
                <w:lang w:val="es-CO" w:eastAsia="en-US"/>
              </w:rPr>
            </w:pPr>
          </w:p>
        </w:tc>
      </w:tr>
      <w:tr w:rsidR="000419CB" w14:paraId="69F1F797" w14:textId="77777777" w:rsidTr="00075B4B">
        <w:trPr>
          <w:trHeight w:val="705"/>
        </w:trPr>
        <w:tc>
          <w:tcPr>
            <w:tcW w:w="9236" w:type="dxa"/>
            <w:gridSpan w:val="4"/>
          </w:tcPr>
          <w:p w14:paraId="28E232BC" w14:textId="77777777" w:rsidR="000419CB" w:rsidRDefault="000419CB" w:rsidP="00075B4B">
            <w:pPr>
              <w:rPr>
                <w:rFonts w:ascii="Calibri" w:hAnsi="Calibri" w:cs="Calibri"/>
                <w:b/>
                <w:bCs/>
              </w:rPr>
            </w:pPr>
            <w:r w:rsidRPr="5927C4FB">
              <w:rPr>
                <w:rFonts w:ascii="Calibri" w:hAnsi="Calibri" w:cs="Calibri"/>
                <w:b/>
                <w:bCs/>
              </w:rPr>
              <w:t>RIESGOS:</w:t>
            </w:r>
          </w:p>
          <w:p w14:paraId="08C11491" w14:textId="77777777" w:rsidR="000419CB" w:rsidRPr="00FF3754" w:rsidRDefault="000419CB" w:rsidP="00FF3754">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rPr>
              <w:t>No aplica</w:t>
            </w:r>
          </w:p>
          <w:p w14:paraId="723EAFFA" w14:textId="77777777" w:rsidR="000419CB" w:rsidRDefault="000419CB" w:rsidP="00075B4B">
            <w:pPr>
              <w:rPr>
                <w:rFonts w:ascii="Calibri" w:eastAsia="Arial Unicode MS" w:hAnsi="Calibri" w:cs="Calibri"/>
                <w:color w:val="800000"/>
              </w:rPr>
            </w:pPr>
          </w:p>
        </w:tc>
      </w:tr>
      <w:tr w:rsidR="000419CB" w14:paraId="79745A07" w14:textId="77777777" w:rsidTr="00075B4B">
        <w:trPr>
          <w:trHeight w:val="744"/>
        </w:trPr>
        <w:tc>
          <w:tcPr>
            <w:tcW w:w="9236" w:type="dxa"/>
            <w:gridSpan w:val="4"/>
          </w:tcPr>
          <w:p w14:paraId="02B439BF" w14:textId="77777777" w:rsidR="000419CB" w:rsidRDefault="000419CB" w:rsidP="00075B4B">
            <w:pPr>
              <w:rPr>
                <w:rFonts w:ascii="Calibri" w:hAnsi="Calibri" w:cs="Calibri"/>
                <w:b/>
                <w:bCs/>
              </w:rPr>
            </w:pPr>
            <w:r w:rsidRPr="5927C4FB">
              <w:rPr>
                <w:rFonts w:ascii="Calibri" w:hAnsi="Calibri" w:cs="Calibri"/>
                <w:b/>
                <w:bCs/>
              </w:rPr>
              <w:t>CRITERIOS DE ACEPTACIÓN:</w:t>
            </w:r>
          </w:p>
          <w:p w14:paraId="5717F85A" w14:textId="77777777" w:rsidR="000419CB" w:rsidRPr="00FF3754" w:rsidRDefault="000419CB" w:rsidP="00FF3754">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rPr>
              <w:t>No aplica</w:t>
            </w:r>
          </w:p>
          <w:p w14:paraId="4D9F75BB" w14:textId="77777777" w:rsidR="000419CB" w:rsidRDefault="000419CB" w:rsidP="00075B4B">
            <w:pPr>
              <w:rPr>
                <w:rFonts w:ascii="Calibri" w:hAnsi="Calibri" w:cs="Calibri"/>
                <w:i/>
                <w:iCs/>
                <w:color w:val="800000"/>
              </w:rPr>
            </w:pPr>
          </w:p>
        </w:tc>
      </w:tr>
      <w:tr w:rsidR="000419CB" w14:paraId="527E2302" w14:textId="77777777" w:rsidTr="00075B4B">
        <w:trPr>
          <w:trHeight w:val="750"/>
        </w:trPr>
        <w:tc>
          <w:tcPr>
            <w:tcW w:w="9236" w:type="dxa"/>
            <w:gridSpan w:val="4"/>
          </w:tcPr>
          <w:p w14:paraId="7FAEA93D" w14:textId="77777777" w:rsidR="000419CB" w:rsidRDefault="000419CB" w:rsidP="00075B4B">
            <w:pPr>
              <w:rPr>
                <w:rFonts w:ascii="Calibri" w:hAnsi="Calibri" w:cs="Calibri"/>
                <w:b/>
                <w:bCs/>
              </w:rPr>
            </w:pPr>
            <w:r w:rsidRPr="5927C4FB">
              <w:rPr>
                <w:rFonts w:ascii="Calibri" w:hAnsi="Calibri" w:cs="Calibri"/>
                <w:b/>
                <w:bCs/>
              </w:rPr>
              <w:t>PROTOTIPO EXPLORATORIO</w:t>
            </w:r>
          </w:p>
          <w:p w14:paraId="6A9F7C2C" w14:textId="77777777" w:rsidR="000419CB" w:rsidRPr="00FF3754" w:rsidRDefault="000419CB" w:rsidP="00FF3754">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rPr>
              <w:t>No aplica</w:t>
            </w:r>
          </w:p>
          <w:p w14:paraId="036B9D4C" w14:textId="77777777" w:rsidR="000419CB" w:rsidRDefault="000419CB" w:rsidP="00075B4B">
            <w:pPr>
              <w:rPr>
                <w:rFonts w:ascii="Calibri" w:hAnsi="Calibri" w:cs="Calibri"/>
                <w:b/>
                <w:bCs/>
              </w:rPr>
            </w:pPr>
          </w:p>
        </w:tc>
      </w:tr>
    </w:tbl>
    <w:p w14:paraId="4ED8C4DF" w14:textId="77777777" w:rsidR="00C0671A" w:rsidRDefault="00C0671A" w:rsidP="00C0671A">
      <w:pPr>
        <w:ind w:left="2124"/>
        <w:rPr>
          <w:rFonts w:ascii="Calibri" w:hAnsi="Calibri" w:cs="Book Antiqua"/>
          <w:b/>
          <w:spacing w:val="20"/>
        </w:rPr>
      </w:pPr>
    </w:p>
    <w:p w14:paraId="34595659" w14:textId="77777777" w:rsidR="00C0671A" w:rsidRDefault="00C0671A" w:rsidP="00A3332F"/>
    <w:p w14:paraId="62525ECF" w14:textId="77777777" w:rsidR="00C0671A" w:rsidRDefault="00C0671A" w:rsidP="00A3332F"/>
    <w:tbl>
      <w:tblPr>
        <w:tblW w:w="926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9"/>
        <w:gridCol w:w="3171"/>
        <w:gridCol w:w="1648"/>
        <w:gridCol w:w="3164"/>
      </w:tblGrid>
      <w:tr w:rsidR="002445AD" w:rsidRPr="00733797" w14:paraId="44759B3C" w14:textId="77777777" w:rsidTr="00075B4B">
        <w:trPr>
          <w:trHeight w:val="959"/>
        </w:trPr>
        <w:tc>
          <w:tcPr>
            <w:tcW w:w="4450" w:type="dxa"/>
            <w:gridSpan w:val="2"/>
            <w:shd w:val="clear" w:color="auto" w:fill="D9D9D9" w:themeFill="background1" w:themeFillShade="D9"/>
          </w:tcPr>
          <w:p w14:paraId="78CF8398"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IDENTIFICADOR CASO DE USO:</w:t>
            </w:r>
          </w:p>
          <w:p w14:paraId="4BF865C3" w14:textId="77777777" w:rsidR="002445AD" w:rsidRPr="00733797" w:rsidRDefault="002445AD" w:rsidP="00075B4B">
            <w:pPr>
              <w:rPr>
                <w:rFonts w:asciiTheme="minorHAnsi" w:eastAsia="Arial Unicode MS" w:hAnsiTheme="minorHAnsi" w:cstheme="minorHAnsi"/>
                <w:b/>
                <w:bCs/>
                <w:i/>
                <w:iCs/>
                <w:color w:val="000000" w:themeColor="text1"/>
              </w:rPr>
            </w:pPr>
            <w:r w:rsidRPr="00733797">
              <w:rPr>
                <w:rFonts w:asciiTheme="minorHAnsi" w:hAnsiTheme="minorHAnsi" w:cstheme="minorHAnsi"/>
                <w:b/>
                <w:bCs/>
                <w:color w:val="000000" w:themeColor="text1"/>
              </w:rPr>
              <w:t>CU-9</w:t>
            </w:r>
          </w:p>
        </w:tc>
        <w:tc>
          <w:tcPr>
            <w:tcW w:w="4811" w:type="dxa"/>
            <w:gridSpan w:val="2"/>
            <w:shd w:val="clear" w:color="auto" w:fill="D9D9D9" w:themeFill="background1" w:themeFillShade="D9"/>
          </w:tcPr>
          <w:p w14:paraId="1364DA4F"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NOMBRE:</w:t>
            </w:r>
          </w:p>
          <w:p w14:paraId="1F17D4D4" w14:textId="77777777" w:rsidR="002445AD" w:rsidRPr="00733797" w:rsidRDefault="002445AD" w:rsidP="00075B4B">
            <w:pPr>
              <w:spacing w:line="259" w:lineRule="auto"/>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t xml:space="preserve"> Organizar fecha de pago</w:t>
            </w:r>
          </w:p>
          <w:p w14:paraId="704C9178" w14:textId="77777777" w:rsidR="002445AD" w:rsidRPr="00733797" w:rsidRDefault="002445AD" w:rsidP="00075B4B">
            <w:pPr>
              <w:spacing w:line="259" w:lineRule="auto"/>
              <w:rPr>
                <w:rFonts w:asciiTheme="minorHAnsi" w:eastAsia="Arial Unicode MS" w:hAnsiTheme="minorHAnsi" w:cstheme="minorHAnsi"/>
                <w:color w:val="000000" w:themeColor="text1"/>
              </w:rPr>
            </w:pPr>
          </w:p>
        </w:tc>
      </w:tr>
      <w:tr w:rsidR="002445AD" w:rsidRPr="00733797" w14:paraId="66683E51" w14:textId="77777777" w:rsidTr="00075B4B">
        <w:trPr>
          <w:trHeight w:val="610"/>
        </w:trPr>
        <w:tc>
          <w:tcPr>
            <w:tcW w:w="6098" w:type="dxa"/>
            <w:gridSpan w:val="3"/>
          </w:tcPr>
          <w:p w14:paraId="6ED12356"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COMPLEJIDAD:</w:t>
            </w:r>
          </w:p>
          <w:p w14:paraId="68459293" w14:textId="77777777" w:rsidR="002445AD" w:rsidRPr="00733797" w:rsidRDefault="002445AD" w:rsidP="00075B4B">
            <w:pPr>
              <w:spacing w:line="259" w:lineRule="auto"/>
              <w:rPr>
                <w:rFonts w:asciiTheme="minorHAnsi" w:hAnsiTheme="minorHAnsi" w:cstheme="minorHAnsi"/>
                <w:color w:val="000000" w:themeColor="text1"/>
              </w:rPr>
            </w:pPr>
            <w:r w:rsidRPr="00733797">
              <w:rPr>
                <w:rFonts w:asciiTheme="minorHAnsi" w:hAnsiTheme="minorHAnsi" w:cstheme="minorHAnsi"/>
                <w:color w:val="000000" w:themeColor="text1"/>
              </w:rPr>
              <w:t>Baja</w:t>
            </w:r>
          </w:p>
        </w:tc>
        <w:tc>
          <w:tcPr>
            <w:tcW w:w="3164" w:type="dxa"/>
          </w:tcPr>
          <w:p w14:paraId="501506D0"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PRIORIDAD:</w:t>
            </w:r>
          </w:p>
          <w:p w14:paraId="51B34B9A" w14:textId="77777777" w:rsidR="002445AD" w:rsidRPr="00733797" w:rsidRDefault="002445AD" w:rsidP="00075B4B">
            <w:pPr>
              <w:spacing w:line="259" w:lineRule="auto"/>
              <w:rPr>
                <w:rFonts w:asciiTheme="minorHAnsi" w:hAnsiTheme="minorHAnsi" w:cstheme="minorHAnsi"/>
                <w:color w:val="000000" w:themeColor="text1"/>
              </w:rPr>
            </w:pPr>
            <w:r w:rsidRPr="00733797">
              <w:rPr>
                <w:rFonts w:asciiTheme="minorHAnsi" w:hAnsiTheme="minorHAnsi" w:cstheme="minorHAnsi"/>
                <w:color w:val="000000" w:themeColor="text1"/>
              </w:rPr>
              <w:t>Alta</w:t>
            </w:r>
          </w:p>
        </w:tc>
      </w:tr>
      <w:tr w:rsidR="002445AD" w:rsidRPr="00733797" w14:paraId="129F72FA" w14:textId="77777777" w:rsidTr="00075B4B">
        <w:trPr>
          <w:trHeight w:val="631"/>
        </w:trPr>
        <w:tc>
          <w:tcPr>
            <w:tcW w:w="9262" w:type="dxa"/>
            <w:gridSpan w:val="4"/>
          </w:tcPr>
          <w:p w14:paraId="482B8E6E"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REQUERIMIENTO FUNCIONAL ASOCIADO:</w:t>
            </w:r>
          </w:p>
          <w:p w14:paraId="4A03E61B" w14:textId="33800E99"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4.1.5.</w:t>
            </w:r>
            <w:r w:rsidRPr="00733797">
              <w:rPr>
                <w:rFonts w:asciiTheme="minorHAnsi" w:eastAsia="Arial Unicode MS" w:hAnsiTheme="minorHAnsi" w:cstheme="minorHAnsi"/>
                <w:i/>
                <w:iCs/>
                <w:color w:val="000000" w:themeColor="text1"/>
              </w:rPr>
              <w:tab/>
              <w:t>Organización de Datos</w:t>
            </w:r>
          </w:p>
        </w:tc>
      </w:tr>
      <w:tr w:rsidR="002445AD" w:rsidRPr="00733797" w14:paraId="41C75C05" w14:textId="77777777" w:rsidTr="00075B4B">
        <w:trPr>
          <w:trHeight w:val="610"/>
        </w:trPr>
        <w:tc>
          <w:tcPr>
            <w:tcW w:w="9262" w:type="dxa"/>
            <w:gridSpan w:val="4"/>
          </w:tcPr>
          <w:p w14:paraId="0A0A9A25"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ACTORES:</w:t>
            </w:r>
          </w:p>
          <w:p w14:paraId="53C82F31" w14:textId="0CD8E9D5"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001C0220">
              <w:rPr>
                <w:rFonts w:ascii="Calibri" w:eastAsia="Arial Unicode MS" w:hAnsi="Calibri" w:cs="Calibri"/>
                <w:i/>
                <w:color w:val="000000" w:themeColor="text1"/>
              </w:rPr>
              <w:t xml:space="preserve"> </w:t>
            </w:r>
          </w:p>
        </w:tc>
      </w:tr>
      <w:tr w:rsidR="002445AD" w:rsidRPr="00733797" w14:paraId="5B27CFB7" w14:textId="77777777" w:rsidTr="00075B4B">
        <w:trPr>
          <w:trHeight w:val="915"/>
        </w:trPr>
        <w:tc>
          <w:tcPr>
            <w:tcW w:w="9262" w:type="dxa"/>
            <w:gridSpan w:val="4"/>
          </w:tcPr>
          <w:p w14:paraId="1821F0E7"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CASOS DE USO ASOCIADOS:</w:t>
            </w:r>
          </w:p>
          <w:p w14:paraId="69239386" w14:textId="77777777" w:rsidR="002445AD" w:rsidRPr="00FF3754" w:rsidRDefault="002445AD" w:rsidP="00FF3754">
            <w:pPr>
              <w:pStyle w:val="ListParagraph"/>
              <w:numPr>
                <w:ilvl w:val="0"/>
                <w:numId w:val="6"/>
              </w:numPr>
              <w:spacing w:line="240" w:lineRule="atLeast"/>
              <w:jc w:val="both"/>
              <w:rPr>
                <w:rFonts w:asciiTheme="minorHAnsi" w:hAnsiTheme="minorHAnsi" w:cstheme="minorHAnsi"/>
                <w:i/>
                <w:iCs/>
                <w:color w:val="000000" w:themeColor="text1"/>
              </w:rPr>
            </w:pPr>
            <w:r w:rsidRPr="00FF3754">
              <w:rPr>
                <w:rFonts w:asciiTheme="minorHAnsi" w:eastAsia="Arial Unicode MS" w:hAnsiTheme="minorHAnsi" w:cstheme="minorHAnsi"/>
                <w:i/>
                <w:iCs/>
                <w:color w:val="000000" w:themeColor="text1"/>
              </w:rPr>
              <w:t>Incluye al CU</w:t>
            </w:r>
          </w:p>
          <w:p w14:paraId="14DF7212" w14:textId="77777777" w:rsidR="002445AD" w:rsidRPr="00733797" w:rsidRDefault="002445AD" w:rsidP="00075B4B">
            <w:pPr>
              <w:rPr>
                <w:rFonts w:asciiTheme="minorHAnsi" w:eastAsia="Arial Unicode MS" w:hAnsiTheme="minorHAnsi" w:cstheme="minorHAnsi"/>
                <w:i/>
                <w:iCs/>
                <w:color w:val="000000" w:themeColor="text1"/>
              </w:rPr>
            </w:pPr>
          </w:p>
        </w:tc>
      </w:tr>
      <w:tr w:rsidR="002445AD" w:rsidRPr="00733797" w14:paraId="4E922ADE" w14:textId="77777777" w:rsidTr="00075B4B">
        <w:trPr>
          <w:trHeight w:val="893"/>
        </w:trPr>
        <w:tc>
          <w:tcPr>
            <w:tcW w:w="9262" w:type="dxa"/>
            <w:gridSpan w:val="4"/>
          </w:tcPr>
          <w:p w14:paraId="21587BA5" w14:textId="77777777" w:rsidR="002445AD" w:rsidRPr="00733797" w:rsidRDefault="002445AD" w:rsidP="00075B4B">
            <w:pPr>
              <w:rPr>
                <w:rFonts w:asciiTheme="minorHAnsi" w:hAnsiTheme="minorHAnsi" w:cstheme="minorHAnsi"/>
                <w:color w:val="000000" w:themeColor="text1"/>
                <w:lang w:eastAsia="es-ES"/>
              </w:rPr>
            </w:pPr>
            <w:r w:rsidRPr="00733797">
              <w:rPr>
                <w:rFonts w:asciiTheme="minorHAnsi" w:hAnsiTheme="minorHAnsi" w:cstheme="minorHAnsi"/>
                <w:b/>
                <w:bCs/>
                <w:color w:val="000000" w:themeColor="text1"/>
              </w:rPr>
              <w:t>DESCRIPCIÓN:</w:t>
            </w:r>
          </w:p>
          <w:p w14:paraId="5A8C2C73"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El sistema organizara los apellidos de los propietarios en orden alfabético en 12 partes. </w:t>
            </w:r>
          </w:p>
        </w:tc>
      </w:tr>
      <w:tr w:rsidR="002445AD" w:rsidRPr="00733797" w14:paraId="1726C60B" w14:textId="77777777" w:rsidTr="00075B4B">
        <w:trPr>
          <w:trHeight w:val="980"/>
        </w:trPr>
        <w:tc>
          <w:tcPr>
            <w:tcW w:w="9262" w:type="dxa"/>
            <w:gridSpan w:val="4"/>
            <w:tcBorders>
              <w:bottom w:val="single" w:sz="4" w:space="0" w:color="auto"/>
            </w:tcBorders>
          </w:tcPr>
          <w:p w14:paraId="5883607C"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NOTAS:</w:t>
            </w:r>
          </w:p>
          <w:p w14:paraId="43196D15" w14:textId="77777777" w:rsidR="002445AD" w:rsidRPr="00733797" w:rsidRDefault="002445AD" w:rsidP="00D33B7F">
            <w:pPr>
              <w:pStyle w:val="ListParagraph"/>
              <w:numPr>
                <w:ilvl w:val="0"/>
                <w:numId w:val="15"/>
              </w:numPr>
              <w:spacing w:line="259" w:lineRule="auto"/>
              <w:jc w:val="both"/>
              <w:rPr>
                <w:rFonts w:asciiTheme="minorHAnsi" w:eastAsia="Calibri" w:hAnsiTheme="minorHAnsi" w:cstheme="minorHAnsi"/>
                <w:i/>
                <w:iCs/>
                <w:color w:val="000000" w:themeColor="text1"/>
              </w:rPr>
            </w:pPr>
            <w:r w:rsidRPr="00733797">
              <w:rPr>
                <w:rFonts w:asciiTheme="minorHAnsi" w:hAnsiTheme="minorHAnsi" w:cstheme="minorHAnsi"/>
                <w:i/>
                <w:iCs/>
                <w:color w:val="000000" w:themeColor="text1"/>
              </w:rPr>
              <w:t xml:space="preserve">El sistema se encargará de determinar las letras del alfabeto para cada mes del año. </w:t>
            </w:r>
          </w:p>
          <w:p w14:paraId="417A9805" w14:textId="77777777" w:rsidR="002445AD" w:rsidRPr="00733797" w:rsidRDefault="002445AD" w:rsidP="00075B4B">
            <w:pPr>
              <w:pStyle w:val="ListParagraph"/>
              <w:spacing w:line="259" w:lineRule="auto"/>
              <w:ind w:left="360"/>
              <w:rPr>
                <w:rFonts w:asciiTheme="minorHAnsi" w:hAnsiTheme="minorHAnsi" w:cstheme="minorHAnsi"/>
                <w:i/>
                <w:iCs/>
                <w:color w:val="000000" w:themeColor="text1"/>
              </w:rPr>
            </w:pPr>
          </w:p>
        </w:tc>
      </w:tr>
      <w:tr w:rsidR="002445AD" w:rsidRPr="00733797" w14:paraId="1BCE14BB" w14:textId="77777777" w:rsidTr="00075B4B">
        <w:trPr>
          <w:trHeight w:val="349"/>
        </w:trPr>
        <w:tc>
          <w:tcPr>
            <w:tcW w:w="9262" w:type="dxa"/>
            <w:gridSpan w:val="4"/>
            <w:tcBorders>
              <w:bottom w:val="single" w:sz="4" w:space="0" w:color="auto"/>
            </w:tcBorders>
            <w:shd w:val="clear" w:color="auto" w:fill="D9D9D9" w:themeFill="background1" w:themeFillShade="D9"/>
          </w:tcPr>
          <w:p w14:paraId="45885FC0"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lastRenderedPageBreak/>
              <w:t xml:space="preserve">ESCENARIOS: </w:t>
            </w:r>
          </w:p>
        </w:tc>
      </w:tr>
      <w:tr w:rsidR="002445AD" w:rsidRPr="00733797" w14:paraId="7DFDF638" w14:textId="77777777" w:rsidTr="00075B4B">
        <w:trPr>
          <w:trHeight w:val="1697"/>
        </w:trPr>
        <w:tc>
          <w:tcPr>
            <w:tcW w:w="1279" w:type="dxa"/>
            <w:tcBorders>
              <w:bottom w:val="single" w:sz="4" w:space="0" w:color="auto"/>
            </w:tcBorders>
          </w:tcPr>
          <w:p w14:paraId="4BFE0474" w14:textId="77777777" w:rsidR="002445AD" w:rsidRPr="00733797" w:rsidRDefault="002445AD" w:rsidP="00075B4B">
            <w:pPr>
              <w:rPr>
                <w:rFonts w:asciiTheme="minorHAnsi" w:hAnsiTheme="minorHAnsi" w:cstheme="minorHAnsi"/>
                <w:color w:val="000000" w:themeColor="text1"/>
                <w:lang w:eastAsia="es-ES"/>
              </w:rPr>
            </w:pPr>
            <w:r w:rsidRPr="00733797">
              <w:rPr>
                <w:rFonts w:asciiTheme="minorHAnsi" w:eastAsia="Arial Unicode MS" w:hAnsiTheme="minorHAnsi" w:cstheme="minorHAnsi"/>
                <w:color w:val="000000" w:themeColor="text1"/>
              </w:rPr>
              <w:t>ES-1.1</w:t>
            </w:r>
          </w:p>
        </w:tc>
        <w:tc>
          <w:tcPr>
            <w:tcW w:w="7983" w:type="dxa"/>
            <w:gridSpan w:val="3"/>
            <w:tcBorders>
              <w:bottom w:val="single" w:sz="4" w:space="0" w:color="auto"/>
            </w:tcBorders>
          </w:tcPr>
          <w:p w14:paraId="6AFDAAA8"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 xml:space="preserve">El sistema organiza los propietarios correctamente. </w:t>
            </w:r>
          </w:p>
          <w:p w14:paraId="2088EB0A"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3FADA9C9"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es correcta y se genera la distribución de forma correcta. </w:t>
            </w:r>
          </w:p>
          <w:p w14:paraId="045764FB"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27C9A64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Los propietarios son distribuidos de forma correcta durante los 12 meses.</w:t>
            </w:r>
          </w:p>
        </w:tc>
      </w:tr>
      <w:tr w:rsidR="002445AD" w:rsidRPr="00733797" w14:paraId="0376FD8F" w14:textId="77777777" w:rsidTr="00075B4B">
        <w:trPr>
          <w:trHeight w:val="1697"/>
        </w:trPr>
        <w:tc>
          <w:tcPr>
            <w:tcW w:w="1279" w:type="dxa"/>
            <w:tcBorders>
              <w:bottom w:val="single" w:sz="4" w:space="0" w:color="auto"/>
            </w:tcBorders>
          </w:tcPr>
          <w:p w14:paraId="12DBB42A" w14:textId="77777777" w:rsidR="002445AD" w:rsidRPr="00733797" w:rsidRDefault="002445AD" w:rsidP="00075B4B">
            <w:pPr>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t>ES-1.2</w:t>
            </w:r>
          </w:p>
          <w:p w14:paraId="119B5F71" w14:textId="77777777" w:rsidR="002445AD" w:rsidRPr="00733797" w:rsidRDefault="002445AD" w:rsidP="00075B4B">
            <w:pPr>
              <w:rPr>
                <w:rFonts w:asciiTheme="minorHAnsi" w:eastAsia="Arial Unicode MS" w:hAnsiTheme="minorHAnsi" w:cstheme="minorHAnsi"/>
                <w:color w:val="000000" w:themeColor="text1"/>
              </w:rPr>
            </w:pPr>
          </w:p>
        </w:tc>
        <w:tc>
          <w:tcPr>
            <w:tcW w:w="7983" w:type="dxa"/>
            <w:gridSpan w:val="3"/>
            <w:tcBorders>
              <w:bottom w:val="single" w:sz="4" w:space="0" w:color="auto"/>
            </w:tcBorders>
          </w:tcPr>
          <w:p w14:paraId="10A91DAA"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 xml:space="preserve">El sistema no organiza a los propietarios correctamente. </w:t>
            </w:r>
          </w:p>
          <w:p w14:paraId="42E3AB4B"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332F405A" w14:textId="77777777" w:rsidR="002445AD"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no se efectúa de forma correcta.  </w:t>
            </w:r>
          </w:p>
          <w:p w14:paraId="36C489F3"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base de datos esta desconectada.  </w:t>
            </w:r>
          </w:p>
          <w:p w14:paraId="2CECED2B"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185365D0"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Los propietarios no son distribuidos de forma correcta. </w:t>
            </w:r>
          </w:p>
          <w:p w14:paraId="52759236"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p>
        </w:tc>
      </w:tr>
      <w:tr w:rsidR="002445AD" w:rsidRPr="00733797" w14:paraId="423ADC0D" w14:textId="77777777" w:rsidTr="00075B4B">
        <w:trPr>
          <w:trHeight w:val="1697"/>
        </w:trPr>
        <w:tc>
          <w:tcPr>
            <w:tcW w:w="1279" w:type="dxa"/>
            <w:tcBorders>
              <w:bottom w:val="single" w:sz="4" w:space="0" w:color="auto"/>
            </w:tcBorders>
          </w:tcPr>
          <w:p w14:paraId="06EA058F" w14:textId="77777777" w:rsidR="002445AD" w:rsidRPr="00733797" w:rsidRDefault="002445AD" w:rsidP="00075B4B">
            <w:pPr>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t>ES-1.3</w:t>
            </w:r>
          </w:p>
          <w:p w14:paraId="5AE3F1AD" w14:textId="77777777" w:rsidR="002445AD" w:rsidRPr="00733797" w:rsidRDefault="002445AD" w:rsidP="00075B4B">
            <w:pPr>
              <w:rPr>
                <w:rFonts w:asciiTheme="minorHAnsi" w:eastAsia="Arial Unicode MS" w:hAnsiTheme="minorHAnsi" w:cstheme="minorHAnsi"/>
                <w:color w:val="000000" w:themeColor="text1"/>
              </w:rPr>
            </w:pPr>
          </w:p>
        </w:tc>
        <w:tc>
          <w:tcPr>
            <w:tcW w:w="7983" w:type="dxa"/>
            <w:gridSpan w:val="3"/>
            <w:tcBorders>
              <w:bottom w:val="single" w:sz="4" w:space="0" w:color="auto"/>
            </w:tcBorders>
          </w:tcPr>
          <w:p w14:paraId="75BB528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El sistema no genera datos de los propietarios.</w:t>
            </w:r>
          </w:p>
          <w:p w14:paraId="2E5B3A8D"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7CE1FDC6"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no arroja resultados.  </w:t>
            </w:r>
          </w:p>
          <w:p w14:paraId="04D18AD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La base de datos está vacía.</w:t>
            </w:r>
          </w:p>
          <w:p w14:paraId="75C93CE3"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4431D34A"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El sistema no logra distribuir los propietarios. </w:t>
            </w:r>
          </w:p>
          <w:p w14:paraId="46839D6B" w14:textId="77777777" w:rsidR="002445AD" w:rsidRPr="00733797" w:rsidRDefault="002445AD" w:rsidP="00075B4B">
            <w:pPr>
              <w:spacing w:line="259" w:lineRule="auto"/>
              <w:rPr>
                <w:rFonts w:asciiTheme="minorHAnsi" w:hAnsiTheme="minorHAnsi" w:cstheme="minorHAnsi"/>
                <w:b/>
                <w:bCs/>
                <w:color w:val="000000" w:themeColor="text1"/>
              </w:rPr>
            </w:pPr>
          </w:p>
        </w:tc>
      </w:tr>
      <w:tr w:rsidR="002445AD" w:rsidRPr="00733797" w14:paraId="472E8BC7" w14:textId="77777777" w:rsidTr="00075B4B">
        <w:trPr>
          <w:trHeight w:val="631"/>
        </w:trPr>
        <w:tc>
          <w:tcPr>
            <w:tcW w:w="9262" w:type="dxa"/>
            <w:gridSpan w:val="4"/>
          </w:tcPr>
          <w:p w14:paraId="6718B1D1"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REQUERIMIENTOS ESPECIALES - REGLAS DEL NEGOCIO Y DEL SISTEMA:</w:t>
            </w:r>
          </w:p>
          <w:p w14:paraId="396A89A0" w14:textId="77777777" w:rsidR="002445AD" w:rsidRPr="00FF3754" w:rsidRDefault="002445AD" w:rsidP="00FF3754">
            <w:pPr>
              <w:pStyle w:val="ListParagraph"/>
              <w:numPr>
                <w:ilvl w:val="0"/>
                <w:numId w:val="6"/>
              </w:numPr>
              <w:jc w:val="both"/>
              <w:rPr>
                <w:rFonts w:asciiTheme="minorHAnsi" w:hAnsiTheme="minorHAnsi" w:cstheme="minorHAnsi"/>
                <w:i/>
                <w:iCs/>
                <w:color w:val="000000" w:themeColor="text1"/>
              </w:rPr>
            </w:pPr>
            <w:r w:rsidRPr="00FF3754">
              <w:rPr>
                <w:rFonts w:asciiTheme="minorHAnsi" w:hAnsiTheme="minorHAnsi" w:cstheme="minorHAnsi"/>
                <w:i/>
                <w:iCs/>
                <w:color w:val="000000" w:themeColor="text1"/>
              </w:rPr>
              <w:t xml:space="preserve">No Aplica </w:t>
            </w:r>
          </w:p>
        </w:tc>
      </w:tr>
      <w:tr w:rsidR="002445AD" w:rsidRPr="00733797" w14:paraId="6468F623" w14:textId="77777777" w:rsidTr="00075B4B">
        <w:trPr>
          <w:trHeight w:val="1028"/>
        </w:trPr>
        <w:tc>
          <w:tcPr>
            <w:tcW w:w="9262" w:type="dxa"/>
            <w:gridSpan w:val="4"/>
          </w:tcPr>
          <w:p w14:paraId="5FB52429"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RIESGOS:</w:t>
            </w:r>
          </w:p>
          <w:p w14:paraId="4339350D" w14:textId="77777777" w:rsidR="002445AD" w:rsidRPr="00733797" w:rsidRDefault="002445AD" w:rsidP="00D33B7F">
            <w:pPr>
              <w:numPr>
                <w:ilvl w:val="0"/>
                <w:numId w:val="6"/>
              </w:numPr>
              <w:spacing w:line="240" w:lineRule="atLeast"/>
              <w:jc w:val="both"/>
              <w:rPr>
                <w:rFonts w:asciiTheme="minorHAnsi" w:hAnsiTheme="minorHAnsi" w:cstheme="minorHAnsi"/>
                <w:i/>
                <w:iCs/>
                <w:color w:val="000000" w:themeColor="text1"/>
              </w:rPr>
            </w:pPr>
            <w:r w:rsidRPr="00733797">
              <w:rPr>
                <w:rFonts w:asciiTheme="minorHAnsi" w:hAnsiTheme="minorHAnsi" w:cstheme="minorHAnsi"/>
                <w:i/>
                <w:iCs/>
                <w:color w:val="000000" w:themeColor="text1"/>
              </w:rPr>
              <w:t xml:space="preserve">No disponer de fechas de pago para los propietarios de vehículos. </w:t>
            </w:r>
          </w:p>
          <w:p w14:paraId="04B50CBE" w14:textId="77777777" w:rsidR="002445AD" w:rsidRPr="00733797" w:rsidRDefault="002445AD" w:rsidP="00D33B7F">
            <w:pPr>
              <w:numPr>
                <w:ilvl w:val="0"/>
                <w:numId w:val="6"/>
              </w:numPr>
              <w:spacing w:line="240" w:lineRule="atLeast"/>
              <w:jc w:val="both"/>
              <w:rPr>
                <w:rFonts w:asciiTheme="minorHAnsi" w:hAnsiTheme="minorHAnsi" w:cstheme="minorHAnsi"/>
                <w:i/>
                <w:iCs/>
                <w:color w:val="000000" w:themeColor="text1"/>
              </w:rPr>
            </w:pPr>
            <w:r w:rsidRPr="00733797">
              <w:rPr>
                <w:rFonts w:asciiTheme="minorHAnsi" w:hAnsiTheme="minorHAnsi" w:cstheme="minorHAnsi"/>
                <w:i/>
                <w:iCs/>
                <w:color w:val="000000" w:themeColor="text1"/>
              </w:rPr>
              <w:t xml:space="preserve">No disponer de conexión a la base de datos. </w:t>
            </w:r>
            <w:r>
              <w:rPr>
                <w:rFonts w:asciiTheme="minorHAnsi" w:hAnsiTheme="minorHAnsi" w:cstheme="minorHAnsi"/>
                <w:i/>
                <w:iCs/>
                <w:color w:val="000000" w:themeColor="text1"/>
              </w:rPr>
              <w:t xml:space="preserve"> </w:t>
            </w:r>
          </w:p>
          <w:p w14:paraId="30B68068" w14:textId="77777777" w:rsidR="002445AD" w:rsidRPr="00733797" w:rsidRDefault="002445AD" w:rsidP="00075B4B">
            <w:pPr>
              <w:spacing w:line="240" w:lineRule="atLeast"/>
              <w:rPr>
                <w:rFonts w:asciiTheme="minorHAnsi" w:hAnsiTheme="minorHAnsi" w:cstheme="minorHAnsi"/>
                <w:i/>
                <w:iCs/>
                <w:color w:val="000000" w:themeColor="text1"/>
              </w:rPr>
            </w:pPr>
          </w:p>
        </w:tc>
      </w:tr>
      <w:tr w:rsidR="002445AD" w:rsidRPr="00733797" w14:paraId="5A6A6358" w14:textId="77777777" w:rsidTr="00075B4B">
        <w:trPr>
          <w:trHeight w:val="754"/>
        </w:trPr>
        <w:tc>
          <w:tcPr>
            <w:tcW w:w="9262" w:type="dxa"/>
            <w:gridSpan w:val="4"/>
          </w:tcPr>
          <w:p w14:paraId="29B78D2F"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CRITERIOS DE ACEPTACIÓN:</w:t>
            </w:r>
          </w:p>
          <w:p w14:paraId="01B01035" w14:textId="77777777" w:rsidR="002445AD" w:rsidRPr="00733797" w:rsidRDefault="002445AD" w:rsidP="00075B4B">
            <w:pPr>
              <w:rPr>
                <w:rFonts w:asciiTheme="minorHAnsi" w:hAnsiTheme="minorHAnsi" w:cstheme="minorHAnsi"/>
                <w:i/>
                <w:iCs/>
                <w:color w:val="000000" w:themeColor="text1"/>
              </w:rPr>
            </w:pPr>
          </w:p>
        </w:tc>
      </w:tr>
      <w:tr w:rsidR="002445AD" w:rsidRPr="00733797" w14:paraId="45DE6482" w14:textId="77777777" w:rsidTr="00075B4B">
        <w:trPr>
          <w:trHeight w:val="617"/>
        </w:trPr>
        <w:tc>
          <w:tcPr>
            <w:tcW w:w="9262" w:type="dxa"/>
            <w:gridSpan w:val="4"/>
          </w:tcPr>
          <w:p w14:paraId="3E72199D"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PROTOTIPO EXPLORATORIO</w:t>
            </w:r>
          </w:p>
          <w:p w14:paraId="3A4D6311" w14:textId="77777777" w:rsidR="002445AD" w:rsidRPr="00733797" w:rsidRDefault="002445AD" w:rsidP="00075B4B">
            <w:pPr>
              <w:rPr>
                <w:rFonts w:asciiTheme="minorHAnsi" w:hAnsiTheme="minorHAnsi" w:cstheme="minorHAnsi"/>
                <w:b/>
                <w:bCs/>
                <w:color w:val="000000" w:themeColor="text1"/>
              </w:rPr>
            </w:pPr>
          </w:p>
        </w:tc>
      </w:tr>
    </w:tbl>
    <w:p w14:paraId="0D0C1A2C" w14:textId="77777777" w:rsidR="00C0671A" w:rsidRPr="00A3332F" w:rsidRDefault="00C0671A" w:rsidP="00A3332F"/>
    <w:p w14:paraId="2B111718" w14:textId="77777777" w:rsidR="002445AD" w:rsidRDefault="002445AD" w:rsidP="00A3332F"/>
    <w:p w14:paraId="73B0AF32" w14:textId="77777777" w:rsidR="002445AD" w:rsidRDefault="002445AD"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430588" w14:paraId="2FE0C467" w14:textId="77777777" w:rsidTr="00075B4B">
        <w:tc>
          <w:tcPr>
            <w:tcW w:w="4366" w:type="dxa"/>
            <w:gridSpan w:val="2"/>
            <w:shd w:val="clear" w:color="auto" w:fill="D9D9D9" w:themeFill="background1" w:themeFillShade="D9"/>
          </w:tcPr>
          <w:p w14:paraId="727007FE"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IDENTIFICADOR CASO DE USO:</w:t>
            </w:r>
          </w:p>
          <w:p w14:paraId="4EEFA2F8" w14:textId="77777777" w:rsidR="00430588" w:rsidRDefault="00430588" w:rsidP="00075B4B">
            <w:pPr>
              <w:rPr>
                <w:rFonts w:ascii="Calibri" w:eastAsia="Arial Unicode MS" w:hAnsi="Calibri" w:cs="Calibri"/>
                <w:b/>
                <w:color w:val="000000" w:themeColor="text1"/>
              </w:rPr>
            </w:pPr>
            <w:r w:rsidRPr="6EE2B6C4">
              <w:rPr>
                <w:rFonts w:ascii="Calibri" w:hAnsi="Calibri" w:cs="Calibri"/>
                <w:b/>
                <w:bCs/>
                <w:color w:val="000000" w:themeColor="text1"/>
              </w:rPr>
              <w:t>CU-</w:t>
            </w:r>
            <w:r w:rsidRPr="638C2365">
              <w:rPr>
                <w:rFonts w:ascii="Calibri" w:hAnsi="Calibri" w:cs="Calibri"/>
                <w:b/>
                <w:color w:val="000000" w:themeColor="text1"/>
              </w:rPr>
              <w:t>10</w:t>
            </w:r>
          </w:p>
        </w:tc>
        <w:tc>
          <w:tcPr>
            <w:tcW w:w="4870" w:type="dxa"/>
            <w:gridSpan w:val="2"/>
            <w:shd w:val="clear" w:color="auto" w:fill="D9D9D9" w:themeFill="background1" w:themeFillShade="D9"/>
          </w:tcPr>
          <w:p w14:paraId="5A4BDC22"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NOMBRE:</w:t>
            </w:r>
          </w:p>
          <w:p w14:paraId="2B48EE9A" w14:textId="77777777" w:rsidR="00430588" w:rsidRDefault="00430588" w:rsidP="00075B4B">
            <w:pPr>
              <w:spacing w:line="259" w:lineRule="auto"/>
              <w:rPr>
                <w:rFonts w:asciiTheme="minorHAnsi" w:hAnsiTheme="minorHAnsi" w:cstheme="minorBidi"/>
                <w:i/>
                <w:iCs/>
              </w:rPr>
            </w:pPr>
            <w:r w:rsidRPr="7DDBB086">
              <w:rPr>
                <w:rFonts w:asciiTheme="minorHAnsi" w:hAnsiTheme="minorHAnsi" w:cstheme="minorBidi"/>
                <w:b/>
                <w:bCs/>
                <w:i/>
                <w:iCs/>
              </w:rPr>
              <w:t>Generación de reporte total</w:t>
            </w:r>
          </w:p>
          <w:p w14:paraId="27F65327" w14:textId="77777777" w:rsidR="00430588" w:rsidRDefault="00430588" w:rsidP="00075B4B">
            <w:pPr>
              <w:spacing w:line="259" w:lineRule="auto"/>
              <w:rPr>
                <w:rFonts w:ascii="Calibri" w:eastAsia="Arial Unicode MS" w:hAnsi="Calibri" w:cs="Calibri"/>
                <w:color w:val="000000" w:themeColor="text1"/>
              </w:rPr>
            </w:pPr>
          </w:p>
        </w:tc>
      </w:tr>
      <w:tr w:rsidR="00430588" w14:paraId="0B647497" w14:textId="77777777" w:rsidTr="00075B4B">
        <w:tc>
          <w:tcPr>
            <w:tcW w:w="6168" w:type="dxa"/>
            <w:gridSpan w:val="3"/>
          </w:tcPr>
          <w:p w14:paraId="5CDB76F6"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COMPLEJIDAD:</w:t>
            </w:r>
          </w:p>
          <w:p w14:paraId="6A6FA982" w14:textId="77777777" w:rsidR="00430588" w:rsidRDefault="00430588" w:rsidP="00075B4B">
            <w:pPr>
              <w:spacing w:line="259" w:lineRule="auto"/>
              <w:rPr>
                <w:color w:val="000000" w:themeColor="text1"/>
              </w:rPr>
            </w:pPr>
            <w:r w:rsidRPr="11C111F3">
              <w:rPr>
                <w:rFonts w:ascii="Calibri" w:hAnsi="Calibri" w:cs="Calibri"/>
                <w:color w:val="000000" w:themeColor="text1"/>
              </w:rPr>
              <w:t>Baja</w:t>
            </w:r>
          </w:p>
        </w:tc>
        <w:tc>
          <w:tcPr>
            <w:tcW w:w="3068" w:type="dxa"/>
          </w:tcPr>
          <w:p w14:paraId="58C6E0E1"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PRIORIDAD:</w:t>
            </w:r>
          </w:p>
          <w:p w14:paraId="60ADECDB" w14:textId="77777777" w:rsidR="00430588" w:rsidRDefault="00430588" w:rsidP="00075B4B">
            <w:pPr>
              <w:spacing w:line="259" w:lineRule="auto"/>
              <w:rPr>
                <w:rFonts w:asciiTheme="minorHAnsi" w:hAnsiTheme="minorHAnsi" w:cstheme="minorBidi"/>
                <w:color w:val="000000" w:themeColor="text1"/>
              </w:rPr>
            </w:pPr>
            <w:r w:rsidRPr="11C111F3">
              <w:rPr>
                <w:rFonts w:asciiTheme="minorHAnsi" w:hAnsiTheme="minorHAnsi" w:cstheme="minorBidi"/>
                <w:color w:val="000000" w:themeColor="text1"/>
              </w:rPr>
              <w:t>Alta</w:t>
            </w:r>
          </w:p>
        </w:tc>
      </w:tr>
      <w:tr w:rsidR="00430588" w14:paraId="45741447" w14:textId="77777777" w:rsidTr="00075B4B">
        <w:tc>
          <w:tcPr>
            <w:tcW w:w="9236" w:type="dxa"/>
            <w:gridSpan w:val="4"/>
          </w:tcPr>
          <w:p w14:paraId="27D96EF8"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REQUERIMIENTO FUNCIONAL ASOCIADO:</w:t>
            </w:r>
          </w:p>
          <w:p w14:paraId="5B82D6B7" w14:textId="77777777" w:rsidR="00430588" w:rsidRDefault="00430588" w:rsidP="00075B4B">
            <w:pPr>
              <w:spacing w:line="259" w:lineRule="auto"/>
              <w:rPr>
                <w:rFonts w:ascii="Calibri" w:eastAsia="Arial Unicode MS" w:hAnsi="Calibri" w:cs="Calibri"/>
                <w:i/>
                <w:iCs/>
                <w:color w:val="000000" w:themeColor="text1"/>
              </w:rPr>
            </w:pPr>
            <w:r w:rsidRPr="5F2AE41C">
              <w:rPr>
                <w:rFonts w:ascii="Calibri" w:eastAsia="Arial Unicode MS" w:hAnsi="Calibri" w:cs="Calibri"/>
                <w:i/>
                <w:iCs/>
                <w:color w:val="000000" w:themeColor="text1"/>
              </w:rPr>
              <w:t>RF-</w:t>
            </w:r>
            <w:r w:rsidRPr="5F2AE41C">
              <w:rPr>
                <w:color w:val="000000" w:themeColor="text1"/>
              </w:rPr>
              <w:t xml:space="preserve"> </w:t>
            </w:r>
            <w:r w:rsidRPr="5F2AE41C">
              <w:rPr>
                <w:rFonts w:ascii="Calibri" w:eastAsia="Arial Unicode MS" w:hAnsi="Calibri" w:cs="Calibri"/>
                <w:i/>
                <w:iCs/>
                <w:color w:val="000000" w:themeColor="text1"/>
              </w:rPr>
              <w:t>4.1.3.</w:t>
            </w:r>
            <w:r>
              <w:tab/>
            </w:r>
            <w:r w:rsidRPr="5F2AE41C">
              <w:rPr>
                <w:rFonts w:ascii="Calibri" w:eastAsia="Arial Unicode MS" w:hAnsi="Calibri" w:cs="Calibri"/>
                <w:i/>
                <w:iCs/>
                <w:color w:val="000000" w:themeColor="text1"/>
              </w:rPr>
              <w:t>Generación de reportes</w:t>
            </w:r>
          </w:p>
        </w:tc>
      </w:tr>
      <w:tr w:rsidR="00430588" w14:paraId="7AE61C63" w14:textId="77777777" w:rsidTr="00075B4B">
        <w:tc>
          <w:tcPr>
            <w:tcW w:w="9236" w:type="dxa"/>
            <w:gridSpan w:val="4"/>
          </w:tcPr>
          <w:p w14:paraId="113AD3EB" w14:textId="77777777" w:rsidR="00430588" w:rsidRDefault="00430588" w:rsidP="00075B4B">
            <w:pPr>
              <w:rPr>
                <w:rFonts w:ascii="Calibri" w:eastAsia="Arial Unicode MS" w:hAnsi="Calibri" w:cs="Calibri"/>
                <w:i/>
                <w:iCs/>
                <w:color w:val="000000" w:themeColor="text1"/>
              </w:rPr>
            </w:pPr>
            <w:r w:rsidRPr="5F2AE41C">
              <w:rPr>
                <w:rFonts w:ascii="Calibri" w:hAnsi="Calibri" w:cs="Calibri"/>
                <w:b/>
                <w:bCs/>
                <w:color w:val="000000" w:themeColor="text1"/>
              </w:rPr>
              <w:t>ACTORES:</w:t>
            </w:r>
          </w:p>
          <w:p w14:paraId="18E095F8" w14:textId="1622E45A" w:rsidR="00430588" w:rsidRDefault="00430588"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7EE2EA48">
              <w:rPr>
                <w:rFonts w:ascii="Calibri" w:eastAsia="Arial Unicode MS" w:hAnsi="Calibri" w:cs="Calibri"/>
                <w:i/>
                <w:iCs/>
                <w:color w:val="000000" w:themeColor="text1"/>
              </w:rPr>
              <w:t>1 Funcionario Municipal</w:t>
            </w:r>
          </w:p>
        </w:tc>
      </w:tr>
      <w:tr w:rsidR="00430588" w14:paraId="18D4B6C2" w14:textId="77777777" w:rsidTr="00075B4B">
        <w:tc>
          <w:tcPr>
            <w:tcW w:w="9236" w:type="dxa"/>
            <w:gridSpan w:val="4"/>
          </w:tcPr>
          <w:p w14:paraId="68DC053D"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lastRenderedPageBreak/>
              <w:t>CASOS DE USO ASOCIADOS:</w:t>
            </w:r>
          </w:p>
          <w:p w14:paraId="5BC1D7FD" w14:textId="77777777" w:rsidR="00430588" w:rsidRPr="00FF3754" w:rsidRDefault="00430588" w:rsidP="00FF3754">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3687F527" w14:textId="77777777" w:rsidR="00430588" w:rsidRDefault="00430588" w:rsidP="00075B4B">
            <w:pPr>
              <w:rPr>
                <w:rFonts w:ascii="Calibri" w:eastAsia="Arial Unicode MS" w:hAnsi="Calibri" w:cs="Calibri"/>
                <w:i/>
                <w:iCs/>
                <w:color w:val="000000" w:themeColor="text1"/>
              </w:rPr>
            </w:pPr>
          </w:p>
        </w:tc>
      </w:tr>
      <w:tr w:rsidR="00430588" w14:paraId="45BBF4C7" w14:textId="77777777" w:rsidTr="00075B4B">
        <w:tc>
          <w:tcPr>
            <w:tcW w:w="9236" w:type="dxa"/>
            <w:gridSpan w:val="4"/>
          </w:tcPr>
          <w:p w14:paraId="3373DEEF" w14:textId="77777777" w:rsidR="00430588" w:rsidRDefault="00430588" w:rsidP="00075B4B">
            <w:pPr>
              <w:rPr>
                <w:rFonts w:ascii="Calibri" w:hAnsi="Calibri" w:cs="Calibri"/>
                <w:color w:val="000000" w:themeColor="text1"/>
                <w:lang w:eastAsia="es-ES"/>
              </w:rPr>
            </w:pPr>
            <w:r w:rsidRPr="11C111F3">
              <w:rPr>
                <w:rFonts w:ascii="Calibri" w:hAnsi="Calibri" w:cs="Calibri"/>
                <w:b/>
                <w:bCs/>
                <w:color w:val="000000" w:themeColor="text1"/>
              </w:rPr>
              <w:t>DESCRIPCIÓN:</w:t>
            </w:r>
          </w:p>
          <w:p w14:paraId="7F3C41F9" w14:textId="77777777" w:rsidR="00430588" w:rsidRDefault="00430588" w:rsidP="00075B4B">
            <w:pPr>
              <w:rPr>
                <w:rFonts w:ascii="Calibri" w:eastAsia="Arial Unicode MS" w:hAnsi="Calibri" w:cs="Calibri"/>
                <w:i/>
                <w:iCs/>
                <w:color w:val="000000" w:themeColor="text1"/>
              </w:rPr>
            </w:pPr>
            <w:r w:rsidRPr="5F4A329C">
              <w:rPr>
                <w:rFonts w:ascii="Calibri" w:eastAsia="Arial Unicode MS" w:hAnsi="Calibri" w:cs="Calibri"/>
                <w:i/>
                <w:iCs/>
                <w:color w:val="000000" w:themeColor="text1"/>
              </w:rPr>
              <w:t xml:space="preserve"> El sistema se encargará de realizar el reporte total de los propietarios con su detalle completo.</w:t>
            </w:r>
          </w:p>
        </w:tc>
      </w:tr>
      <w:tr w:rsidR="00430588" w14:paraId="0948E122" w14:textId="77777777" w:rsidTr="00075B4B">
        <w:tc>
          <w:tcPr>
            <w:tcW w:w="9236" w:type="dxa"/>
            <w:gridSpan w:val="4"/>
            <w:tcBorders>
              <w:bottom w:val="single" w:sz="4" w:space="0" w:color="auto"/>
            </w:tcBorders>
          </w:tcPr>
          <w:p w14:paraId="56AA51EE"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NOTAS:</w:t>
            </w:r>
          </w:p>
          <w:p w14:paraId="5F15F6EB" w14:textId="77777777" w:rsidR="00430588" w:rsidRDefault="00430588" w:rsidP="00D33B7F">
            <w:pPr>
              <w:pStyle w:val="ListParagraph"/>
              <w:numPr>
                <w:ilvl w:val="0"/>
                <w:numId w:val="15"/>
              </w:numPr>
              <w:spacing w:line="259" w:lineRule="auto"/>
              <w:jc w:val="both"/>
              <w:rPr>
                <w:rFonts w:ascii="Calibri" w:eastAsia="Calibri" w:hAnsi="Calibri" w:cs="Calibri"/>
                <w:i/>
                <w:iCs/>
                <w:color w:val="000000" w:themeColor="text1"/>
              </w:rPr>
            </w:pPr>
            <w:r w:rsidRPr="5F4A329C">
              <w:rPr>
                <w:rFonts w:ascii="Calibri" w:hAnsi="Calibri" w:cs="Calibri"/>
                <w:i/>
                <w:iCs/>
                <w:color w:val="000000" w:themeColor="text1"/>
              </w:rPr>
              <w:t>El sistema se encargará de realizar un informe estadístico de los propietarios que han realizado el pago, de quienes tienen deuda y sus recargos.</w:t>
            </w:r>
          </w:p>
          <w:p w14:paraId="68AE7EF1" w14:textId="77777777" w:rsidR="00430588" w:rsidRDefault="00430588" w:rsidP="00075B4B">
            <w:pPr>
              <w:pStyle w:val="ListParagraph"/>
              <w:spacing w:line="259" w:lineRule="auto"/>
              <w:ind w:left="360"/>
              <w:rPr>
                <w:rFonts w:ascii="Calibri" w:hAnsi="Calibri" w:cs="Calibri"/>
                <w:i/>
                <w:iCs/>
                <w:color w:val="000000" w:themeColor="text1"/>
              </w:rPr>
            </w:pPr>
          </w:p>
        </w:tc>
      </w:tr>
      <w:tr w:rsidR="00430588" w14:paraId="0E93623D" w14:textId="77777777" w:rsidTr="00075B4B">
        <w:trPr>
          <w:trHeight w:val="345"/>
        </w:trPr>
        <w:tc>
          <w:tcPr>
            <w:tcW w:w="9236" w:type="dxa"/>
            <w:gridSpan w:val="4"/>
            <w:tcBorders>
              <w:bottom w:val="single" w:sz="4" w:space="0" w:color="auto"/>
            </w:tcBorders>
            <w:shd w:val="clear" w:color="auto" w:fill="D9D9D9" w:themeFill="background1" w:themeFillShade="D9"/>
          </w:tcPr>
          <w:p w14:paraId="4BF19950"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 xml:space="preserve">ESCENARIOS: </w:t>
            </w:r>
          </w:p>
        </w:tc>
      </w:tr>
      <w:tr w:rsidR="00430588" w14:paraId="29EE2D47" w14:textId="77777777" w:rsidTr="00075B4B">
        <w:trPr>
          <w:trHeight w:val="1674"/>
        </w:trPr>
        <w:tc>
          <w:tcPr>
            <w:tcW w:w="1129" w:type="dxa"/>
            <w:tcBorders>
              <w:bottom w:val="single" w:sz="4" w:space="0" w:color="auto"/>
            </w:tcBorders>
          </w:tcPr>
          <w:p w14:paraId="472C7F46" w14:textId="77777777" w:rsidR="00430588" w:rsidRDefault="00430588" w:rsidP="00075B4B">
            <w:pPr>
              <w:rPr>
                <w:rFonts w:ascii="Calibri" w:hAnsi="Calibri" w:cs="Calibri"/>
                <w:color w:val="000000" w:themeColor="text1"/>
                <w:lang w:eastAsia="es-ES"/>
              </w:rPr>
            </w:pPr>
            <w:r w:rsidRPr="11C111F3">
              <w:rPr>
                <w:rFonts w:ascii="Calibri" w:eastAsia="Arial Unicode MS" w:hAnsi="Calibri" w:cs="Calibri"/>
                <w:color w:val="000000" w:themeColor="text1"/>
              </w:rPr>
              <w:t>ES-1.1</w:t>
            </w:r>
          </w:p>
        </w:tc>
        <w:tc>
          <w:tcPr>
            <w:tcW w:w="8107" w:type="dxa"/>
            <w:gridSpan w:val="3"/>
            <w:tcBorders>
              <w:bottom w:val="single" w:sz="4" w:space="0" w:color="auto"/>
            </w:tcBorders>
          </w:tcPr>
          <w:p w14:paraId="111B745A" w14:textId="77777777" w:rsidR="00430588" w:rsidRDefault="00430588" w:rsidP="00075B4B">
            <w:pPr>
              <w:rPr>
                <w:rFonts w:ascii="Calibri" w:eastAsia="Arial Unicode MS" w:hAnsi="Calibri" w:cs="Calibri"/>
                <w:i/>
                <w:iCs/>
                <w:color w:val="000000" w:themeColor="text1"/>
              </w:rPr>
            </w:pPr>
            <w:r w:rsidRPr="5F4A329C">
              <w:rPr>
                <w:rFonts w:ascii="Calibri" w:hAnsi="Calibri" w:cs="Calibri"/>
                <w:b/>
                <w:bCs/>
                <w:color w:val="000000" w:themeColor="text1"/>
              </w:rPr>
              <w:t xml:space="preserve">DESCRIPCIÓN: </w:t>
            </w:r>
            <w:r w:rsidRPr="5F4A329C">
              <w:rPr>
                <w:rFonts w:ascii="Calibri" w:eastAsia="Arial Unicode MS" w:hAnsi="Calibri" w:cs="Calibri"/>
                <w:i/>
                <w:iCs/>
                <w:color w:val="000000" w:themeColor="text1"/>
              </w:rPr>
              <w:t>El sistema genera el reporte de los propietarios correctamente.</w:t>
            </w:r>
          </w:p>
          <w:p w14:paraId="654B64F4"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SUPOSICIONES/ASUNCIONES</w:t>
            </w:r>
            <w:r w:rsidRPr="11C111F3">
              <w:rPr>
                <w:rFonts w:ascii="Calibri" w:eastAsia="Arial Unicode MS" w:hAnsi="Calibri" w:cs="Calibri"/>
                <w:i/>
                <w:iCs/>
                <w:color w:val="000000" w:themeColor="text1"/>
              </w:rPr>
              <w:t>:</w:t>
            </w:r>
          </w:p>
          <w:p w14:paraId="186CD0B1" w14:textId="77777777" w:rsidR="00430588" w:rsidRDefault="00430588" w:rsidP="00075B4B">
            <w:pPr>
              <w:spacing w:line="259" w:lineRule="auto"/>
              <w:rPr>
                <w:rFonts w:ascii="Calibri" w:eastAsia="Arial Unicode MS" w:hAnsi="Calibri" w:cs="Calibri"/>
                <w:i/>
                <w:iCs/>
                <w:color w:val="000000" w:themeColor="text1"/>
              </w:rPr>
            </w:pPr>
            <w:r w:rsidRPr="73FDAE8C">
              <w:rPr>
                <w:rFonts w:ascii="Calibri" w:eastAsia="Arial Unicode MS" w:hAnsi="Calibri" w:cs="Calibri"/>
                <w:i/>
                <w:iCs/>
                <w:color w:val="000000" w:themeColor="text1"/>
              </w:rPr>
              <w:t xml:space="preserve">La consulta a la base de datos es correcta y se genera el informe de forma correcta. </w:t>
            </w:r>
          </w:p>
          <w:p w14:paraId="218EC6EE"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RESULTADOS:</w:t>
            </w:r>
            <w:r w:rsidRPr="11C111F3">
              <w:rPr>
                <w:rFonts w:ascii="Calibri" w:eastAsia="Arial Unicode MS" w:hAnsi="Calibri" w:cs="Calibri"/>
                <w:i/>
                <w:iCs/>
                <w:color w:val="000000" w:themeColor="text1"/>
              </w:rPr>
              <w:t xml:space="preserve"> </w:t>
            </w:r>
          </w:p>
          <w:p w14:paraId="7D726DE0" w14:textId="77777777" w:rsidR="00430588" w:rsidRDefault="00430588"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general de los propietarios de forma correcta.</w:t>
            </w:r>
          </w:p>
        </w:tc>
      </w:tr>
      <w:tr w:rsidR="00430588" w14:paraId="6B5585B9" w14:textId="77777777" w:rsidTr="00075B4B">
        <w:trPr>
          <w:trHeight w:val="1674"/>
        </w:trPr>
        <w:tc>
          <w:tcPr>
            <w:tcW w:w="1129" w:type="dxa"/>
            <w:tcBorders>
              <w:bottom w:val="single" w:sz="4" w:space="0" w:color="auto"/>
            </w:tcBorders>
          </w:tcPr>
          <w:p w14:paraId="314BBCDC" w14:textId="77777777" w:rsidR="00430588" w:rsidRDefault="00430588" w:rsidP="00075B4B">
            <w:pPr>
              <w:rPr>
                <w:rFonts w:ascii="Calibri" w:eastAsia="Arial Unicode MS" w:hAnsi="Calibri" w:cs="Calibri"/>
                <w:color w:val="000000" w:themeColor="text1"/>
              </w:rPr>
            </w:pPr>
            <w:r w:rsidRPr="11C111F3">
              <w:rPr>
                <w:rFonts w:ascii="Calibri" w:eastAsia="Arial Unicode MS" w:hAnsi="Calibri" w:cs="Calibri"/>
                <w:color w:val="000000" w:themeColor="text1"/>
              </w:rPr>
              <w:t>ES-1.2</w:t>
            </w:r>
          </w:p>
          <w:p w14:paraId="41990303" w14:textId="77777777" w:rsidR="00430588" w:rsidRDefault="00430588"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261561AF" w14:textId="77777777" w:rsidR="00430588" w:rsidRDefault="00430588" w:rsidP="00075B4B">
            <w:pPr>
              <w:spacing w:line="259" w:lineRule="auto"/>
              <w:rPr>
                <w:rFonts w:ascii="Calibri" w:eastAsia="Arial Unicode MS" w:hAnsi="Calibri" w:cs="Calibri"/>
                <w:i/>
                <w:iCs/>
                <w:color w:val="000000" w:themeColor="text1"/>
              </w:rPr>
            </w:pPr>
            <w:r w:rsidRPr="73FDAE8C">
              <w:rPr>
                <w:rFonts w:ascii="Calibri" w:hAnsi="Calibri" w:cs="Calibri"/>
                <w:b/>
                <w:bCs/>
                <w:color w:val="000000" w:themeColor="text1"/>
              </w:rPr>
              <w:t xml:space="preserve">DESCRIPCIÓN: </w:t>
            </w:r>
            <w:r w:rsidRPr="73FDAE8C">
              <w:rPr>
                <w:rFonts w:ascii="Calibri" w:eastAsia="Arial Unicode MS" w:hAnsi="Calibri" w:cs="Calibri"/>
                <w:i/>
                <w:iCs/>
                <w:color w:val="000000" w:themeColor="text1"/>
              </w:rPr>
              <w:t>El sistema no genera el reporte de los propietarios correctamente.</w:t>
            </w:r>
          </w:p>
          <w:p w14:paraId="1D513704"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SUPOSICIONES/ASUNCIONES</w:t>
            </w:r>
            <w:r w:rsidRPr="11C111F3">
              <w:rPr>
                <w:rFonts w:ascii="Calibri" w:eastAsia="Arial Unicode MS" w:hAnsi="Calibri" w:cs="Calibri"/>
                <w:i/>
                <w:iCs/>
                <w:color w:val="000000" w:themeColor="text1"/>
              </w:rPr>
              <w:t>:</w:t>
            </w:r>
          </w:p>
          <w:p w14:paraId="4FB85005" w14:textId="77777777" w:rsidR="00430588" w:rsidRDefault="00430588" w:rsidP="00075B4B">
            <w:pPr>
              <w:spacing w:line="259" w:lineRule="auto"/>
              <w:rPr>
                <w:rFonts w:ascii="Calibri" w:eastAsia="Arial Unicode MS" w:hAnsi="Calibri" w:cs="Calibri"/>
                <w:i/>
                <w:iCs/>
                <w:color w:val="000000" w:themeColor="text1"/>
              </w:rPr>
            </w:pPr>
            <w:r w:rsidRPr="11C111F3">
              <w:rPr>
                <w:rFonts w:ascii="Calibri" w:eastAsia="Arial Unicode MS" w:hAnsi="Calibri" w:cs="Calibri"/>
                <w:i/>
                <w:iCs/>
                <w:color w:val="000000" w:themeColor="text1"/>
              </w:rPr>
              <w:t xml:space="preserve">La consulta a la base de datos no se efectúa de forma correcta.  </w:t>
            </w:r>
          </w:p>
          <w:p w14:paraId="6CE2B92A" w14:textId="77777777" w:rsidR="00430588" w:rsidRDefault="00430588" w:rsidP="00075B4B">
            <w:pPr>
              <w:spacing w:line="259" w:lineRule="auto"/>
              <w:rPr>
                <w:rFonts w:ascii="Calibri" w:eastAsia="Arial Unicode MS" w:hAnsi="Calibri" w:cs="Calibri"/>
                <w:i/>
                <w:iCs/>
                <w:color w:val="000000" w:themeColor="text1"/>
              </w:rPr>
            </w:pPr>
            <w:r w:rsidRPr="11C111F3">
              <w:rPr>
                <w:rFonts w:ascii="Calibri" w:hAnsi="Calibri" w:cs="Calibri"/>
                <w:b/>
                <w:bCs/>
                <w:color w:val="000000" w:themeColor="text1"/>
              </w:rPr>
              <w:t>RESULTADOS:</w:t>
            </w:r>
            <w:r w:rsidRPr="11C111F3">
              <w:rPr>
                <w:rFonts w:ascii="Calibri" w:eastAsia="Arial Unicode MS" w:hAnsi="Calibri" w:cs="Calibri"/>
                <w:i/>
                <w:iCs/>
                <w:color w:val="000000" w:themeColor="text1"/>
              </w:rPr>
              <w:t xml:space="preserve"> </w:t>
            </w:r>
          </w:p>
          <w:p w14:paraId="50E668EF" w14:textId="77777777" w:rsidR="00430588" w:rsidRDefault="00430588"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El sistema no genera el reporte general de los propietarios de forma correcta. </w:t>
            </w:r>
          </w:p>
          <w:p w14:paraId="32546939" w14:textId="77777777" w:rsidR="00430588" w:rsidRDefault="00430588" w:rsidP="00075B4B">
            <w:pPr>
              <w:spacing w:line="259" w:lineRule="auto"/>
              <w:rPr>
                <w:rFonts w:ascii="Calibri" w:eastAsia="Arial Unicode MS" w:hAnsi="Calibri" w:cs="Calibri"/>
                <w:i/>
                <w:iCs/>
                <w:color w:val="000000" w:themeColor="text1"/>
              </w:rPr>
            </w:pPr>
          </w:p>
        </w:tc>
      </w:tr>
      <w:tr w:rsidR="00430588" w14:paraId="088130DE" w14:textId="77777777" w:rsidTr="00075B4B">
        <w:tc>
          <w:tcPr>
            <w:tcW w:w="9236" w:type="dxa"/>
            <w:gridSpan w:val="4"/>
          </w:tcPr>
          <w:p w14:paraId="4AF7F820"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REQUERIMIENTOS ESPECIALES - REGLAS DEL NEGOCIO Y DEL SISTEMA:</w:t>
            </w:r>
          </w:p>
          <w:p w14:paraId="25F6CF73" w14:textId="77777777" w:rsidR="00430588" w:rsidRPr="00FF3754" w:rsidRDefault="00430588" w:rsidP="00FF3754">
            <w:pPr>
              <w:pStyle w:val="ListParagraph"/>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430588" w14:paraId="2E29C669" w14:textId="77777777" w:rsidTr="00075B4B">
        <w:trPr>
          <w:trHeight w:val="1014"/>
        </w:trPr>
        <w:tc>
          <w:tcPr>
            <w:tcW w:w="9236" w:type="dxa"/>
            <w:gridSpan w:val="4"/>
          </w:tcPr>
          <w:p w14:paraId="5F3C7011"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RIESGOS:</w:t>
            </w:r>
          </w:p>
          <w:p w14:paraId="2CA41797" w14:textId="77777777" w:rsidR="00430588" w:rsidRDefault="00430588" w:rsidP="00D33B7F">
            <w:pPr>
              <w:numPr>
                <w:ilvl w:val="0"/>
                <w:numId w:val="6"/>
              </w:numPr>
              <w:spacing w:line="240" w:lineRule="atLeast"/>
              <w:jc w:val="both"/>
              <w:rPr>
                <w:rFonts w:ascii="Calibri" w:hAnsi="Calibri" w:cs="Calibri"/>
                <w:i/>
                <w:iCs/>
                <w:color w:val="000000" w:themeColor="text1"/>
              </w:rPr>
            </w:pPr>
            <w:r w:rsidRPr="5F4A329C">
              <w:rPr>
                <w:rFonts w:ascii="Calibri" w:hAnsi="Calibri" w:cs="Calibri"/>
                <w:i/>
                <w:iCs/>
                <w:color w:val="000000" w:themeColor="text1"/>
              </w:rPr>
              <w:t>No disponer de una base de datos actualizada.</w:t>
            </w:r>
          </w:p>
        </w:tc>
      </w:tr>
      <w:tr w:rsidR="00430588" w14:paraId="44D78EB6" w14:textId="77777777" w:rsidTr="00075B4B">
        <w:trPr>
          <w:trHeight w:val="744"/>
        </w:trPr>
        <w:tc>
          <w:tcPr>
            <w:tcW w:w="9236" w:type="dxa"/>
            <w:gridSpan w:val="4"/>
          </w:tcPr>
          <w:p w14:paraId="13AD79B9"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CRITERIOS DE ACEPTACIÓN:</w:t>
            </w:r>
          </w:p>
          <w:p w14:paraId="01235DF1" w14:textId="77777777" w:rsidR="00430588" w:rsidRDefault="00430588" w:rsidP="00D33B7F">
            <w:pPr>
              <w:pStyle w:val="ListParagraph"/>
              <w:numPr>
                <w:ilvl w:val="0"/>
                <w:numId w:val="18"/>
              </w:numPr>
              <w:jc w:val="both"/>
              <w:rPr>
                <w:rFonts w:ascii="Calibri" w:eastAsia="Calibri" w:hAnsi="Calibri" w:cs="Calibri"/>
                <w:i/>
                <w:color w:val="000000" w:themeColor="text1"/>
              </w:rPr>
            </w:pPr>
            <w:r w:rsidRPr="4C70F237">
              <w:rPr>
                <w:rFonts w:ascii="Calibri" w:hAnsi="Calibri" w:cs="Calibri"/>
                <w:i/>
                <w:iCs/>
                <w:color w:val="000000" w:themeColor="text1"/>
              </w:rPr>
              <w:t>No aplica</w:t>
            </w:r>
          </w:p>
        </w:tc>
      </w:tr>
      <w:tr w:rsidR="00430588" w14:paraId="76323354" w14:textId="77777777" w:rsidTr="00075B4B">
        <w:trPr>
          <w:trHeight w:val="609"/>
        </w:trPr>
        <w:tc>
          <w:tcPr>
            <w:tcW w:w="9236" w:type="dxa"/>
            <w:gridSpan w:val="4"/>
          </w:tcPr>
          <w:p w14:paraId="1C8AC3BF"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PROTOTIPO EXPLORATORIO</w:t>
            </w:r>
          </w:p>
          <w:p w14:paraId="12843D59" w14:textId="77777777" w:rsidR="00430588" w:rsidRDefault="00430588" w:rsidP="00D33B7F">
            <w:pPr>
              <w:pStyle w:val="ListParagraph"/>
              <w:numPr>
                <w:ilvl w:val="0"/>
                <w:numId w:val="17"/>
              </w:numPr>
              <w:jc w:val="both"/>
              <w:rPr>
                <w:rFonts w:ascii="Calibri" w:eastAsia="Calibri" w:hAnsi="Calibri" w:cs="Calibri"/>
                <w:b/>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24051709" w14:textId="77777777" w:rsidR="002445AD" w:rsidRDefault="002445AD" w:rsidP="00A3332F"/>
    <w:p w14:paraId="4B9500BD" w14:textId="77777777" w:rsidR="00430588" w:rsidRDefault="00430588" w:rsidP="00A3332F"/>
    <w:p w14:paraId="6E54FF46" w14:textId="77777777" w:rsidR="00430588" w:rsidRDefault="00430588"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E34041" w14:paraId="7FFD2124" w14:textId="77777777" w:rsidTr="00075B4B">
        <w:tc>
          <w:tcPr>
            <w:tcW w:w="4366" w:type="dxa"/>
            <w:gridSpan w:val="2"/>
            <w:shd w:val="clear" w:color="auto" w:fill="D9D9D9" w:themeFill="background1" w:themeFillShade="D9"/>
          </w:tcPr>
          <w:p w14:paraId="322E5CA2"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IDENTIFICADOR CASO DE USO:</w:t>
            </w:r>
          </w:p>
          <w:p w14:paraId="37A48BDE" w14:textId="77777777" w:rsidR="00E34041" w:rsidRDefault="00E34041" w:rsidP="00075B4B">
            <w:pPr>
              <w:rPr>
                <w:rFonts w:ascii="Calibri" w:eastAsia="Arial Unicode MS" w:hAnsi="Calibri" w:cs="Calibri"/>
                <w:b/>
                <w:bCs/>
                <w:color w:val="000000" w:themeColor="text1"/>
              </w:rPr>
            </w:pPr>
            <w:r w:rsidRPr="638C2365">
              <w:rPr>
                <w:rFonts w:ascii="Calibri" w:hAnsi="Calibri" w:cs="Calibri"/>
                <w:b/>
                <w:bCs/>
                <w:color w:val="000000" w:themeColor="text1"/>
              </w:rPr>
              <w:t>CU-11</w:t>
            </w:r>
          </w:p>
        </w:tc>
        <w:tc>
          <w:tcPr>
            <w:tcW w:w="4870" w:type="dxa"/>
            <w:gridSpan w:val="2"/>
            <w:shd w:val="clear" w:color="auto" w:fill="D9D9D9" w:themeFill="background1" w:themeFillShade="D9"/>
          </w:tcPr>
          <w:p w14:paraId="3E969565"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NOMBRE:</w:t>
            </w:r>
          </w:p>
          <w:p w14:paraId="31EE240D" w14:textId="77777777" w:rsidR="00E34041" w:rsidRDefault="00E34041" w:rsidP="00075B4B">
            <w:pPr>
              <w:spacing w:line="259" w:lineRule="auto"/>
              <w:rPr>
                <w:rFonts w:asciiTheme="minorHAnsi" w:hAnsiTheme="minorHAnsi" w:cstheme="minorBidi"/>
                <w:b/>
                <w:bCs/>
                <w:i/>
                <w:iCs/>
              </w:rPr>
            </w:pPr>
            <w:r w:rsidRPr="638C2365">
              <w:rPr>
                <w:rFonts w:asciiTheme="minorHAnsi" w:hAnsiTheme="minorHAnsi" w:cstheme="minorBidi"/>
                <w:b/>
                <w:bCs/>
                <w:i/>
                <w:iCs/>
              </w:rPr>
              <w:t>Generación de reporte por mes de pago</w:t>
            </w:r>
          </w:p>
          <w:p w14:paraId="17E9D0D4" w14:textId="77777777" w:rsidR="00E34041" w:rsidRDefault="00E34041" w:rsidP="00075B4B">
            <w:pPr>
              <w:spacing w:line="259" w:lineRule="auto"/>
              <w:rPr>
                <w:rFonts w:ascii="Calibri" w:eastAsia="Arial Unicode MS" w:hAnsi="Calibri" w:cs="Calibri"/>
                <w:color w:val="000000" w:themeColor="text1"/>
              </w:rPr>
            </w:pPr>
          </w:p>
        </w:tc>
      </w:tr>
      <w:tr w:rsidR="00E34041" w14:paraId="7F35A612" w14:textId="77777777" w:rsidTr="00075B4B">
        <w:tc>
          <w:tcPr>
            <w:tcW w:w="6168" w:type="dxa"/>
            <w:gridSpan w:val="3"/>
          </w:tcPr>
          <w:p w14:paraId="2CED50E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COMPLEJIDAD:</w:t>
            </w:r>
          </w:p>
          <w:p w14:paraId="274553E9" w14:textId="77777777" w:rsidR="00E34041" w:rsidRDefault="00E34041" w:rsidP="00075B4B">
            <w:pPr>
              <w:spacing w:line="259" w:lineRule="auto"/>
              <w:rPr>
                <w:color w:val="000000" w:themeColor="text1"/>
              </w:rPr>
            </w:pPr>
            <w:r w:rsidRPr="638C2365">
              <w:rPr>
                <w:rFonts w:ascii="Calibri" w:hAnsi="Calibri" w:cs="Calibri"/>
                <w:color w:val="000000" w:themeColor="text1"/>
              </w:rPr>
              <w:t>Baja</w:t>
            </w:r>
          </w:p>
        </w:tc>
        <w:tc>
          <w:tcPr>
            <w:tcW w:w="3068" w:type="dxa"/>
          </w:tcPr>
          <w:p w14:paraId="29B0C8A5"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PRIORIDAD:</w:t>
            </w:r>
          </w:p>
          <w:p w14:paraId="7E0E21DA" w14:textId="77777777" w:rsidR="00E34041" w:rsidRDefault="00E34041" w:rsidP="00075B4B">
            <w:pPr>
              <w:spacing w:line="259" w:lineRule="auto"/>
              <w:rPr>
                <w:rFonts w:asciiTheme="minorHAnsi" w:hAnsiTheme="minorHAnsi" w:cstheme="minorBidi"/>
                <w:color w:val="000000" w:themeColor="text1"/>
              </w:rPr>
            </w:pPr>
            <w:r w:rsidRPr="638C2365">
              <w:rPr>
                <w:rFonts w:asciiTheme="minorHAnsi" w:hAnsiTheme="minorHAnsi" w:cstheme="minorBidi"/>
                <w:color w:val="000000" w:themeColor="text1"/>
              </w:rPr>
              <w:t>Alta</w:t>
            </w:r>
          </w:p>
        </w:tc>
      </w:tr>
      <w:tr w:rsidR="00E34041" w14:paraId="6BA05F2D" w14:textId="77777777" w:rsidTr="00075B4B">
        <w:tc>
          <w:tcPr>
            <w:tcW w:w="9236" w:type="dxa"/>
            <w:gridSpan w:val="4"/>
          </w:tcPr>
          <w:p w14:paraId="483106BC"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REQUERIMIENTO FUNCIONAL ASOCIADO:</w:t>
            </w:r>
          </w:p>
          <w:p w14:paraId="1BDC406D"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RF-</w:t>
            </w:r>
            <w:r w:rsidRPr="638C2365">
              <w:rPr>
                <w:color w:val="000000" w:themeColor="text1"/>
              </w:rPr>
              <w:t xml:space="preserve"> </w:t>
            </w:r>
            <w:r w:rsidRPr="638C2365">
              <w:rPr>
                <w:rFonts w:ascii="Calibri" w:eastAsia="Arial Unicode MS" w:hAnsi="Calibri" w:cs="Calibri"/>
                <w:i/>
                <w:iCs/>
                <w:color w:val="000000" w:themeColor="text1"/>
              </w:rPr>
              <w:t>4.1.3.</w:t>
            </w:r>
            <w:r>
              <w:tab/>
            </w:r>
            <w:r w:rsidRPr="638C2365">
              <w:rPr>
                <w:rFonts w:ascii="Calibri" w:eastAsia="Arial Unicode MS" w:hAnsi="Calibri" w:cs="Calibri"/>
                <w:i/>
                <w:iCs/>
                <w:color w:val="000000" w:themeColor="text1"/>
              </w:rPr>
              <w:t>Generación de reportes</w:t>
            </w:r>
          </w:p>
        </w:tc>
      </w:tr>
      <w:tr w:rsidR="00E34041" w14:paraId="1501CCAA" w14:textId="77777777" w:rsidTr="00075B4B">
        <w:tc>
          <w:tcPr>
            <w:tcW w:w="9236" w:type="dxa"/>
            <w:gridSpan w:val="4"/>
          </w:tcPr>
          <w:p w14:paraId="0270296D"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ACTORES:</w:t>
            </w:r>
          </w:p>
          <w:p w14:paraId="23F1F99D" w14:textId="1A3E51D1" w:rsidR="00E34041" w:rsidRDefault="00E34041"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lastRenderedPageBreak/>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003B60F1">
              <w:rPr>
                <w:rFonts w:ascii="Calibri" w:eastAsia="Arial Unicode MS" w:hAnsi="Calibri" w:cs="Calibri"/>
                <w:i/>
                <w:iCs/>
                <w:color w:val="000000" w:themeColor="text1"/>
              </w:rPr>
              <w:t xml:space="preserve">1 Funcionario </w:t>
            </w:r>
            <w:r w:rsidRPr="5A4CA106">
              <w:rPr>
                <w:rFonts w:ascii="Calibri" w:eastAsia="Arial Unicode MS" w:hAnsi="Calibri" w:cs="Calibri"/>
                <w:i/>
                <w:iCs/>
                <w:color w:val="000000" w:themeColor="text1"/>
              </w:rPr>
              <w:t>Municipal</w:t>
            </w:r>
          </w:p>
        </w:tc>
      </w:tr>
      <w:tr w:rsidR="00E34041" w14:paraId="751DC9EF" w14:textId="77777777" w:rsidTr="00075B4B">
        <w:tc>
          <w:tcPr>
            <w:tcW w:w="9236" w:type="dxa"/>
            <w:gridSpan w:val="4"/>
          </w:tcPr>
          <w:p w14:paraId="01154AF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lastRenderedPageBreak/>
              <w:t>CASOS DE USO ASOCIADOS:</w:t>
            </w:r>
          </w:p>
          <w:p w14:paraId="28E9717F" w14:textId="77777777" w:rsidR="00E34041" w:rsidRPr="00FF3754" w:rsidRDefault="00E34041" w:rsidP="00FF3754">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1EB3DC79" w14:textId="77777777" w:rsidR="00E34041" w:rsidRDefault="00E34041" w:rsidP="00075B4B">
            <w:pPr>
              <w:rPr>
                <w:rFonts w:ascii="Calibri" w:eastAsia="Arial Unicode MS" w:hAnsi="Calibri" w:cs="Calibri"/>
                <w:i/>
                <w:iCs/>
                <w:color w:val="000000" w:themeColor="text1"/>
              </w:rPr>
            </w:pPr>
          </w:p>
        </w:tc>
      </w:tr>
      <w:tr w:rsidR="00E34041" w14:paraId="37B4B9B8" w14:textId="77777777" w:rsidTr="00075B4B">
        <w:tc>
          <w:tcPr>
            <w:tcW w:w="9236" w:type="dxa"/>
            <w:gridSpan w:val="4"/>
          </w:tcPr>
          <w:p w14:paraId="12D8D252" w14:textId="77777777" w:rsidR="00E34041" w:rsidRDefault="00E34041" w:rsidP="00075B4B">
            <w:pPr>
              <w:rPr>
                <w:rFonts w:ascii="Calibri" w:hAnsi="Calibri" w:cs="Calibri"/>
                <w:color w:val="000000" w:themeColor="text1"/>
                <w:lang w:eastAsia="es-ES"/>
              </w:rPr>
            </w:pPr>
            <w:r w:rsidRPr="638C2365">
              <w:rPr>
                <w:rFonts w:ascii="Calibri" w:hAnsi="Calibri" w:cs="Calibri"/>
                <w:b/>
                <w:bCs/>
                <w:color w:val="000000" w:themeColor="text1"/>
              </w:rPr>
              <w:t>DESCRIPCIÓN:</w:t>
            </w:r>
          </w:p>
          <w:p w14:paraId="230952A8" w14:textId="77777777" w:rsidR="00E34041" w:rsidRDefault="00E34041" w:rsidP="00075B4B">
            <w:pPr>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 El sistema se encargará de realizar el reporte total de los propietarios en su correspondiente mes de pago.</w:t>
            </w:r>
          </w:p>
        </w:tc>
      </w:tr>
      <w:tr w:rsidR="00E34041" w14:paraId="4E3898BC" w14:textId="77777777" w:rsidTr="00075B4B">
        <w:tc>
          <w:tcPr>
            <w:tcW w:w="9236" w:type="dxa"/>
            <w:gridSpan w:val="4"/>
            <w:tcBorders>
              <w:bottom w:val="single" w:sz="4" w:space="0" w:color="auto"/>
            </w:tcBorders>
          </w:tcPr>
          <w:p w14:paraId="2B4594A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NOTAS:</w:t>
            </w:r>
          </w:p>
          <w:p w14:paraId="27645EC0" w14:textId="77777777" w:rsidR="00E34041" w:rsidRDefault="00E34041" w:rsidP="00D33B7F">
            <w:pPr>
              <w:pStyle w:val="ListParagraph"/>
              <w:numPr>
                <w:ilvl w:val="0"/>
                <w:numId w:val="15"/>
              </w:numPr>
              <w:spacing w:line="259" w:lineRule="auto"/>
              <w:jc w:val="both"/>
              <w:rPr>
                <w:rFonts w:ascii="Calibri" w:eastAsia="Calibri" w:hAnsi="Calibri" w:cs="Calibri"/>
                <w:i/>
                <w:iCs/>
                <w:color w:val="000000" w:themeColor="text1"/>
              </w:rPr>
            </w:pPr>
            <w:r w:rsidRPr="638C2365">
              <w:rPr>
                <w:rFonts w:ascii="Calibri" w:hAnsi="Calibri" w:cs="Calibri"/>
                <w:i/>
                <w:iCs/>
                <w:color w:val="000000" w:themeColor="text1"/>
              </w:rPr>
              <w:t>El sistema se encargará de realizar un informe de acuerdo al mes asignado al propietario y verificara si se ha efectuado el pago o no.</w:t>
            </w:r>
          </w:p>
          <w:p w14:paraId="5093B94D" w14:textId="77777777" w:rsidR="00E34041" w:rsidRDefault="00E34041" w:rsidP="00075B4B">
            <w:pPr>
              <w:pStyle w:val="ListParagraph"/>
              <w:spacing w:line="259" w:lineRule="auto"/>
              <w:ind w:left="360"/>
              <w:rPr>
                <w:rFonts w:ascii="Calibri" w:hAnsi="Calibri" w:cs="Calibri"/>
                <w:i/>
                <w:iCs/>
                <w:color w:val="000000" w:themeColor="text1"/>
              </w:rPr>
            </w:pPr>
          </w:p>
        </w:tc>
      </w:tr>
      <w:tr w:rsidR="00E34041" w14:paraId="2DFFAE4C" w14:textId="77777777" w:rsidTr="00075B4B">
        <w:trPr>
          <w:trHeight w:val="345"/>
        </w:trPr>
        <w:tc>
          <w:tcPr>
            <w:tcW w:w="9236" w:type="dxa"/>
            <w:gridSpan w:val="4"/>
            <w:tcBorders>
              <w:bottom w:val="single" w:sz="4" w:space="0" w:color="auto"/>
            </w:tcBorders>
            <w:shd w:val="clear" w:color="auto" w:fill="D9D9D9" w:themeFill="background1" w:themeFillShade="D9"/>
          </w:tcPr>
          <w:p w14:paraId="6C48555C"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 xml:space="preserve">ESCENARIOS: </w:t>
            </w:r>
          </w:p>
        </w:tc>
      </w:tr>
      <w:tr w:rsidR="00E34041" w14:paraId="539385A2" w14:textId="77777777" w:rsidTr="00075B4B">
        <w:trPr>
          <w:trHeight w:val="1674"/>
        </w:trPr>
        <w:tc>
          <w:tcPr>
            <w:tcW w:w="1129" w:type="dxa"/>
            <w:tcBorders>
              <w:bottom w:val="single" w:sz="4" w:space="0" w:color="auto"/>
            </w:tcBorders>
          </w:tcPr>
          <w:p w14:paraId="44CE6776" w14:textId="77777777" w:rsidR="00E34041" w:rsidRDefault="00E34041" w:rsidP="00075B4B">
            <w:pPr>
              <w:rPr>
                <w:rFonts w:ascii="Calibri" w:hAnsi="Calibri" w:cs="Calibri"/>
                <w:color w:val="000000" w:themeColor="text1"/>
                <w:lang w:eastAsia="es-ES"/>
              </w:rPr>
            </w:pPr>
            <w:r w:rsidRPr="638C2365">
              <w:rPr>
                <w:rFonts w:ascii="Calibri" w:eastAsia="Arial Unicode MS" w:hAnsi="Calibri" w:cs="Calibri"/>
                <w:color w:val="000000" w:themeColor="text1"/>
              </w:rPr>
              <w:t>ES-1.1</w:t>
            </w:r>
          </w:p>
        </w:tc>
        <w:tc>
          <w:tcPr>
            <w:tcW w:w="8107" w:type="dxa"/>
            <w:gridSpan w:val="3"/>
            <w:tcBorders>
              <w:bottom w:val="single" w:sz="4" w:space="0" w:color="auto"/>
            </w:tcBorders>
          </w:tcPr>
          <w:p w14:paraId="3D63E924"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genera el reporte de acuerdo al mes de pago de los propietarios correctamente.</w:t>
            </w:r>
          </w:p>
          <w:p w14:paraId="3CF3EAA9"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747E3467"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es correcta y se genera el informe de forma correcta. </w:t>
            </w:r>
          </w:p>
          <w:p w14:paraId="28AD398C"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18857984"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de acuerdo al mes de los propietarios de forma correcta.</w:t>
            </w:r>
          </w:p>
        </w:tc>
      </w:tr>
      <w:tr w:rsidR="00E34041" w14:paraId="3B915264" w14:textId="77777777" w:rsidTr="00075B4B">
        <w:trPr>
          <w:trHeight w:val="1674"/>
        </w:trPr>
        <w:tc>
          <w:tcPr>
            <w:tcW w:w="1129" w:type="dxa"/>
            <w:tcBorders>
              <w:bottom w:val="single" w:sz="4" w:space="0" w:color="auto"/>
            </w:tcBorders>
          </w:tcPr>
          <w:p w14:paraId="5D7A7908" w14:textId="77777777" w:rsidR="00E34041" w:rsidRDefault="00E34041" w:rsidP="00075B4B">
            <w:pPr>
              <w:rPr>
                <w:rFonts w:ascii="Calibri" w:eastAsia="Arial Unicode MS" w:hAnsi="Calibri" w:cs="Calibri"/>
                <w:color w:val="000000" w:themeColor="text1"/>
              </w:rPr>
            </w:pPr>
            <w:r w:rsidRPr="638C2365">
              <w:rPr>
                <w:rFonts w:ascii="Calibri" w:eastAsia="Arial Unicode MS" w:hAnsi="Calibri" w:cs="Calibri"/>
                <w:color w:val="000000" w:themeColor="text1"/>
              </w:rPr>
              <w:t>ES-1.2</w:t>
            </w:r>
          </w:p>
          <w:p w14:paraId="3E82184D" w14:textId="77777777" w:rsidR="00E34041" w:rsidRDefault="00E34041"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1FEB0722"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no genera el reporte de acuerdo al mes de pago de los propietarios correctamente.</w:t>
            </w:r>
          </w:p>
          <w:p w14:paraId="167D6FEE"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653BC95D"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no se efectúa de forma correcta.  </w:t>
            </w:r>
          </w:p>
          <w:p w14:paraId="41A8CEB3"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040E81AC"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no genera el reporte de acuerdo al mes de los propietarios de forma correcta.</w:t>
            </w:r>
          </w:p>
        </w:tc>
      </w:tr>
      <w:tr w:rsidR="00E34041" w14:paraId="77870208" w14:textId="77777777" w:rsidTr="00075B4B">
        <w:tc>
          <w:tcPr>
            <w:tcW w:w="9236" w:type="dxa"/>
            <w:gridSpan w:val="4"/>
          </w:tcPr>
          <w:p w14:paraId="511294ED"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REQUERIMIENTOS ESPECIALES - REGLAS DEL NEGOCIO Y DEL SISTEMA:</w:t>
            </w:r>
          </w:p>
          <w:p w14:paraId="50E836B1" w14:textId="77777777" w:rsidR="00E34041" w:rsidRPr="00FF3754" w:rsidRDefault="00E34041" w:rsidP="00FF3754">
            <w:pPr>
              <w:pStyle w:val="ListParagraph"/>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E34041" w14:paraId="758E5C96" w14:textId="77777777" w:rsidTr="00075B4B">
        <w:trPr>
          <w:trHeight w:val="1014"/>
        </w:trPr>
        <w:tc>
          <w:tcPr>
            <w:tcW w:w="9236" w:type="dxa"/>
            <w:gridSpan w:val="4"/>
          </w:tcPr>
          <w:p w14:paraId="1165F607"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RIESGOS:</w:t>
            </w:r>
          </w:p>
          <w:p w14:paraId="0F9C2D9B" w14:textId="77777777" w:rsidR="00E34041" w:rsidRDefault="00E34041" w:rsidP="00D33B7F">
            <w:pPr>
              <w:numPr>
                <w:ilvl w:val="0"/>
                <w:numId w:val="6"/>
              </w:numPr>
              <w:spacing w:line="240" w:lineRule="atLeast"/>
              <w:jc w:val="both"/>
              <w:rPr>
                <w:rFonts w:ascii="Calibri" w:hAnsi="Calibri" w:cs="Calibri"/>
                <w:i/>
                <w:iCs/>
                <w:color w:val="000000" w:themeColor="text1"/>
              </w:rPr>
            </w:pPr>
            <w:r w:rsidRPr="638C2365">
              <w:rPr>
                <w:rFonts w:ascii="Calibri" w:hAnsi="Calibri" w:cs="Calibri"/>
                <w:i/>
                <w:iCs/>
                <w:color w:val="000000" w:themeColor="text1"/>
              </w:rPr>
              <w:t>No disponer de una base de datos actualizada correspondiente al mes de pago de cada propietario.</w:t>
            </w:r>
          </w:p>
        </w:tc>
      </w:tr>
      <w:tr w:rsidR="00E34041" w14:paraId="4CAEB07A" w14:textId="77777777" w:rsidTr="00075B4B">
        <w:trPr>
          <w:trHeight w:val="744"/>
        </w:trPr>
        <w:tc>
          <w:tcPr>
            <w:tcW w:w="9236" w:type="dxa"/>
            <w:gridSpan w:val="4"/>
          </w:tcPr>
          <w:p w14:paraId="7182D90E"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CRITERIOS DE ACEPTACIÓN:</w:t>
            </w:r>
          </w:p>
          <w:p w14:paraId="43CDE3F3" w14:textId="77777777" w:rsidR="00E34041" w:rsidRDefault="00E34041" w:rsidP="00D33B7F">
            <w:pPr>
              <w:pStyle w:val="ListParagraph"/>
              <w:numPr>
                <w:ilvl w:val="0"/>
                <w:numId w:val="18"/>
              </w:numPr>
              <w:jc w:val="both"/>
              <w:rPr>
                <w:rFonts w:ascii="Calibri" w:eastAsia="Calibri" w:hAnsi="Calibri" w:cs="Calibri"/>
                <w:i/>
                <w:iCs/>
                <w:color w:val="000000" w:themeColor="text1"/>
              </w:rPr>
            </w:pPr>
            <w:r w:rsidRPr="638C2365">
              <w:rPr>
                <w:rFonts w:ascii="Calibri" w:hAnsi="Calibri" w:cs="Calibri"/>
                <w:i/>
                <w:iCs/>
                <w:color w:val="000000" w:themeColor="text1"/>
              </w:rPr>
              <w:t>No aplica</w:t>
            </w:r>
          </w:p>
        </w:tc>
      </w:tr>
      <w:tr w:rsidR="00E34041" w14:paraId="252BD665" w14:textId="77777777" w:rsidTr="00075B4B">
        <w:trPr>
          <w:trHeight w:val="609"/>
        </w:trPr>
        <w:tc>
          <w:tcPr>
            <w:tcW w:w="9236" w:type="dxa"/>
            <w:gridSpan w:val="4"/>
          </w:tcPr>
          <w:p w14:paraId="64B511EF"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PROTOTIPO EXPLORATORIO</w:t>
            </w:r>
          </w:p>
          <w:p w14:paraId="117DE0F5" w14:textId="77777777" w:rsidR="00E34041" w:rsidRDefault="00E34041" w:rsidP="00D33B7F">
            <w:pPr>
              <w:pStyle w:val="ListParagraph"/>
              <w:numPr>
                <w:ilvl w:val="0"/>
                <w:numId w:val="17"/>
              </w:numPr>
              <w:jc w:val="both"/>
              <w:rPr>
                <w:rFonts w:ascii="Calibri" w:eastAsia="Calibri" w:hAnsi="Calibri" w:cs="Calibri"/>
                <w:b/>
                <w:bCs/>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14654BA5" w14:textId="77777777" w:rsidR="00430588" w:rsidRDefault="00430588" w:rsidP="00A3332F"/>
    <w:p w14:paraId="22211986" w14:textId="77777777" w:rsidR="00E34041" w:rsidRDefault="00E34041" w:rsidP="00A3332F"/>
    <w:p w14:paraId="02C6BED7" w14:textId="77777777" w:rsidR="00E34041" w:rsidRDefault="00E34041"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22478E" w14:paraId="38EF894B" w14:textId="77777777" w:rsidTr="00075B4B">
        <w:tc>
          <w:tcPr>
            <w:tcW w:w="4366" w:type="dxa"/>
            <w:gridSpan w:val="2"/>
            <w:shd w:val="clear" w:color="auto" w:fill="D9D9D9" w:themeFill="background1" w:themeFillShade="D9"/>
          </w:tcPr>
          <w:p w14:paraId="5DE2241C"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IDENTIFICADOR CASO DE USO:</w:t>
            </w:r>
          </w:p>
          <w:p w14:paraId="47903285" w14:textId="77777777" w:rsidR="0022478E" w:rsidRDefault="0022478E" w:rsidP="00075B4B">
            <w:pPr>
              <w:rPr>
                <w:rFonts w:ascii="Calibri" w:hAnsi="Calibri" w:cs="Calibri"/>
                <w:b/>
                <w:bCs/>
                <w:color w:val="0070C0"/>
              </w:rPr>
            </w:pPr>
            <w:r w:rsidRPr="638C2365">
              <w:rPr>
                <w:rFonts w:ascii="Calibri" w:hAnsi="Calibri" w:cs="Calibri"/>
                <w:b/>
                <w:bCs/>
                <w:color w:val="000000" w:themeColor="text1"/>
              </w:rPr>
              <w:t>CU-12</w:t>
            </w:r>
          </w:p>
        </w:tc>
        <w:tc>
          <w:tcPr>
            <w:tcW w:w="4870" w:type="dxa"/>
            <w:gridSpan w:val="2"/>
            <w:shd w:val="clear" w:color="auto" w:fill="D9D9D9" w:themeFill="background1" w:themeFillShade="D9"/>
          </w:tcPr>
          <w:p w14:paraId="01EEE4D3"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NOMBRE:</w:t>
            </w:r>
          </w:p>
          <w:p w14:paraId="44CD1139" w14:textId="77777777" w:rsidR="0022478E" w:rsidRDefault="0022478E" w:rsidP="00075B4B">
            <w:pPr>
              <w:spacing w:line="259" w:lineRule="auto"/>
              <w:rPr>
                <w:rFonts w:asciiTheme="minorHAnsi" w:hAnsiTheme="minorHAnsi" w:cstheme="minorBidi"/>
                <w:b/>
                <w:bCs/>
                <w:i/>
                <w:iCs/>
              </w:rPr>
            </w:pPr>
            <w:r w:rsidRPr="638C2365">
              <w:rPr>
                <w:rFonts w:asciiTheme="minorHAnsi" w:hAnsiTheme="minorHAnsi" w:cstheme="minorBidi"/>
                <w:b/>
                <w:bCs/>
                <w:i/>
                <w:iCs/>
              </w:rPr>
              <w:t xml:space="preserve">Generación de reporte por transacción </w:t>
            </w:r>
          </w:p>
          <w:p w14:paraId="0A1A95BF" w14:textId="77777777" w:rsidR="0022478E" w:rsidRDefault="0022478E" w:rsidP="00075B4B">
            <w:pPr>
              <w:spacing w:line="259" w:lineRule="auto"/>
              <w:rPr>
                <w:rFonts w:ascii="Calibri" w:eastAsia="Arial Unicode MS" w:hAnsi="Calibri" w:cs="Calibri"/>
                <w:color w:val="000000" w:themeColor="text1"/>
              </w:rPr>
            </w:pPr>
          </w:p>
        </w:tc>
      </w:tr>
      <w:tr w:rsidR="0022478E" w14:paraId="2B9543D9" w14:textId="77777777" w:rsidTr="00075B4B">
        <w:tc>
          <w:tcPr>
            <w:tcW w:w="6168" w:type="dxa"/>
            <w:gridSpan w:val="3"/>
          </w:tcPr>
          <w:p w14:paraId="5872D1F8"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COMPLEJIDAD:</w:t>
            </w:r>
          </w:p>
          <w:p w14:paraId="47EDFB1F" w14:textId="77777777" w:rsidR="0022478E" w:rsidRDefault="0022478E" w:rsidP="00075B4B">
            <w:pPr>
              <w:spacing w:line="259" w:lineRule="auto"/>
              <w:rPr>
                <w:color w:val="000000" w:themeColor="text1"/>
              </w:rPr>
            </w:pPr>
            <w:r w:rsidRPr="638C2365">
              <w:rPr>
                <w:rFonts w:ascii="Calibri" w:hAnsi="Calibri" w:cs="Calibri"/>
                <w:color w:val="000000" w:themeColor="text1"/>
              </w:rPr>
              <w:lastRenderedPageBreak/>
              <w:t>Baja</w:t>
            </w:r>
          </w:p>
        </w:tc>
        <w:tc>
          <w:tcPr>
            <w:tcW w:w="3068" w:type="dxa"/>
          </w:tcPr>
          <w:p w14:paraId="0FC7C0E9"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lastRenderedPageBreak/>
              <w:t>PRIORIDAD:</w:t>
            </w:r>
          </w:p>
          <w:p w14:paraId="7D406CA7" w14:textId="77777777" w:rsidR="0022478E" w:rsidRDefault="0022478E" w:rsidP="00075B4B">
            <w:pPr>
              <w:spacing w:line="259" w:lineRule="auto"/>
              <w:rPr>
                <w:rFonts w:asciiTheme="minorHAnsi" w:hAnsiTheme="minorHAnsi" w:cstheme="minorBidi"/>
                <w:color w:val="000000" w:themeColor="text1"/>
              </w:rPr>
            </w:pPr>
            <w:r w:rsidRPr="638C2365">
              <w:rPr>
                <w:rFonts w:asciiTheme="minorHAnsi" w:hAnsiTheme="minorHAnsi" w:cstheme="minorBidi"/>
                <w:color w:val="000000" w:themeColor="text1"/>
              </w:rPr>
              <w:lastRenderedPageBreak/>
              <w:t>Alta</w:t>
            </w:r>
          </w:p>
        </w:tc>
      </w:tr>
      <w:tr w:rsidR="0022478E" w14:paraId="0902D498" w14:textId="77777777" w:rsidTr="00075B4B">
        <w:tc>
          <w:tcPr>
            <w:tcW w:w="9236" w:type="dxa"/>
            <w:gridSpan w:val="4"/>
          </w:tcPr>
          <w:p w14:paraId="18589501"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lastRenderedPageBreak/>
              <w:t>REQUERIMIENTO FUNCIONAL ASOCIADO:</w:t>
            </w:r>
          </w:p>
          <w:p w14:paraId="1959118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RF-</w:t>
            </w:r>
            <w:r w:rsidRPr="638C2365">
              <w:rPr>
                <w:color w:val="000000" w:themeColor="text1"/>
              </w:rPr>
              <w:t xml:space="preserve"> </w:t>
            </w:r>
            <w:r w:rsidRPr="638C2365">
              <w:rPr>
                <w:rFonts w:ascii="Calibri" w:eastAsia="Arial Unicode MS" w:hAnsi="Calibri" w:cs="Calibri"/>
                <w:i/>
                <w:iCs/>
                <w:color w:val="000000" w:themeColor="text1"/>
              </w:rPr>
              <w:t>4.1.3.</w:t>
            </w:r>
            <w:r>
              <w:tab/>
            </w:r>
            <w:r w:rsidRPr="638C2365">
              <w:rPr>
                <w:rFonts w:ascii="Calibri" w:eastAsia="Arial Unicode MS" w:hAnsi="Calibri" w:cs="Calibri"/>
                <w:i/>
                <w:iCs/>
                <w:color w:val="000000" w:themeColor="text1"/>
              </w:rPr>
              <w:t>Generación de reportes</w:t>
            </w:r>
          </w:p>
        </w:tc>
      </w:tr>
      <w:tr w:rsidR="0022478E" w14:paraId="65A48207" w14:textId="77777777" w:rsidTr="00075B4B">
        <w:tc>
          <w:tcPr>
            <w:tcW w:w="9236" w:type="dxa"/>
            <w:gridSpan w:val="4"/>
          </w:tcPr>
          <w:p w14:paraId="4CA28F8E"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ACTORES:</w:t>
            </w:r>
          </w:p>
          <w:p w14:paraId="136A073E" w14:textId="11DCE533" w:rsidR="0022478E" w:rsidRDefault="0022478E"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7EE2EA48">
              <w:rPr>
                <w:rFonts w:ascii="Calibri" w:eastAsia="Arial Unicode MS" w:hAnsi="Calibri" w:cs="Calibri"/>
                <w:i/>
                <w:iCs/>
                <w:color w:val="000000" w:themeColor="text1"/>
              </w:rPr>
              <w:t>1 Funcionario Municipal</w:t>
            </w:r>
          </w:p>
        </w:tc>
      </w:tr>
      <w:tr w:rsidR="0022478E" w14:paraId="0658EA63" w14:textId="77777777" w:rsidTr="00075B4B">
        <w:tc>
          <w:tcPr>
            <w:tcW w:w="9236" w:type="dxa"/>
            <w:gridSpan w:val="4"/>
          </w:tcPr>
          <w:p w14:paraId="731D42B2"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CASOS DE USO ASOCIADOS:</w:t>
            </w:r>
          </w:p>
          <w:p w14:paraId="4494A60B" w14:textId="77777777" w:rsidR="0022478E" w:rsidRPr="00FF3754" w:rsidRDefault="0022478E" w:rsidP="00FF3754">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15B2C5BF" w14:textId="77777777" w:rsidR="0022478E" w:rsidRDefault="0022478E" w:rsidP="00075B4B">
            <w:pPr>
              <w:rPr>
                <w:rFonts w:ascii="Calibri" w:eastAsia="Arial Unicode MS" w:hAnsi="Calibri" w:cs="Calibri"/>
                <w:i/>
                <w:iCs/>
                <w:color w:val="000000" w:themeColor="text1"/>
              </w:rPr>
            </w:pPr>
          </w:p>
        </w:tc>
      </w:tr>
      <w:tr w:rsidR="0022478E" w14:paraId="3204988F" w14:textId="77777777" w:rsidTr="00075B4B">
        <w:tc>
          <w:tcPr>
            <w:tcW w:w="9236" w:type="dxa"/>
            <w:gridSpan w:val="4"/>
          </w:tcPr>
          <w:p w14:paraId="1C247BB5" w14:textId="77777777" w:rsidR="0022478E" w:rsidRDefault="0022478E" w:rsidP="00075B4B">
            <w:pPr>
              <w:rPr>
                <w:rFonts w:ascii="Calibri" w:hAnsi="Calibri" w:cs="Calibri"/>
                <w:color w:val="000000" w:themeColor="text1"/>
                <w:lang w:eastAsia="es-ES"/>
              </w:rPr>
            </w:pPr>
            <w:r w:rsidRPr="638C2365">
              <w:rPr>
                <w:rFonts w:ascii="Calibri" w:hAnsi="Calibri" w:cs="Calibri"/>
                <w:b/>
                <w:bCs/>
                <w:color w:val="000000" w:themeColor="text1"/>
              </w:rPr>
              <w:t>DESCRIPCIÓN:</w:t>
            </w:r>
          </w:p>
          <w:p w14:paraId="3EAA9AE2" w14:textId="77777777" w:rsidR="0022478E" w:rsidRDefault="0022478E" w:rsidP="00075B4B">
            <w:pPr>
              <w:rPr>
                <w:rFonts w:ascii="Calibri" w:eastAsia="Arial Unicode MS" w:hAnsi="Calibri" w:cs="Calibri"/>
                <w:i/>
                <w:iCs/>
                <w:color w:val="000000" w:themeColor="text1"/>
              </w:rPr>
            </w:pPr>
            <w:r w:rsidRPr="40736652">
              <w:rPr>
                <w:rFonts w:ascii="Calibri" w:eastAsia="Arial Unicode MS" w:hAnsi="Calibri" w:cs="Calibri"/>
                <w:i/>
                <w:iCs/>
                <w:color w:val="000000" w:themeColor="text1"/>
              </w:rPr>
              <w:t xml:space="preserve"> El sistema se encargará de realizar el reporte de cada propietario con su respectivo número de cédula.</w:t>
            </w:r>
          </w:p>
        </w:tc>
      </w:tr>
      <w:tr w:rsidR="0022478E" w14:paraId="2362B5B8" w14:textId="77777777" w:rsidTr="00075B4B">
        <w:tc>
          <w:tcPr>
            <w:tcW w:w="9236" w:type="dxa"/>
            <w:gridSpan w:val="4"/>
            <w:tcBorders>
              <w:bottom w:val="single" w:sz="4" w:space="0" w:color="auto"/>
            </w:tcBorders>
          </w:tcPr>
          <w:p w14:paraId="755D7239"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NOTAS:</w:t>
            </w:r>
          </w:p>
          <w:p w14:paraId="1CF3F177" w14:textId="77777777" w:rsidR="0022478E" w:rsidRDefault="0022478E" w:rsidP="00D33B7F">
            <w:pPr>
              <w:pStyle w:val="ListParagraph"/>
              <w:numPr>
                <w:ilvl w:val="0"/>
                <w:numId w:val="15"/>
              </w:numPr>
              <w:spacing w:line="259" w:lineRule="auto"/>
              <w:jc w:val="both"/>
              <w:rPr>
                <w:rFonts w:ascii="Calibri" w:eastAsia="Calibri" w:hAnsi="Calibri" w:cs="Calibri"/>
                <w:i/>
                <w:iCs/>
                <w:color w:val="000000" w:themeColor="text1"/>
              </w:rPr>
            </w:pPr>
            <w:r w:rsidRPr="40736652">
              <w:rPr>
                <w:rFonts w:ascii="Calibri" w:hAnsi="Calibri" w:cs="Calibri"/>
                <w:i/>
                <w:iCs/>
                <w:color w:val="000000" w:themeColor="text1"/>
              </w:rPr>
              <w:t>El sistema se encargará de realizar un informe de cada propietario en el cual se especifique el número de cédula, si pagó atrasado y también de los propietarios que tengan valores pagados con anticipo.</w:t>
            </w:r>
          </w:p>
          <w:p w14:paraId="55832657" w14:textId="77777777" w:rsidR="0022478E" w:rsidRDefault="0022478E" w:rsidP="00075B4B">
            <w:pPr>
              <w:pStyle w:val="ListParagraph"/>
              <w:spacing w:line="259" w:lineRule="auto"/>
              <w:ind w:left="360"/>
              <w:rPr>
                <w:rFonts w:ascii="Calibri" w:hAnsi="Calibri" w:cs="Calibri"/>
                <w:i/>
                <w:iCs/>
                <w:color w:val="000000" w:themeColor="text1"/>
              </w:rPr>
            </w:pPr>
          </w:p>
        </w:tc>
      </w:tr>
      <w:tr w:rsidR="0022478E" w14:paraId="270E9D27" w14:textId="77777777" w:rsidTr="00075B4B">
        <w:trPr>
          <w:trHeight w:val="345"/>
        </w:trPr>
        <w:tc>
          <w:tcPr>
            <w:tcW w:w="9236" w:type="dxa"/>
            <w:gridSpan w:val="4"/>
            <w:tcBorders>
              <w:bottom w:val="single" w:sz="4" w:space="0" w:color="auto"/>
            </w:tcBorders>
            <w:shd w:val="clear" w:color="auto" w:fill="D9D9D9" w:themeFill="background1" w:themeFillShade="D9"/>
          </w:tcPr>
          <w:p w14:paraId="1CE20CB7"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 xml:space="preserve">ESCENARIOS: </w:t>
            </w:r>
          </w:p>
        </w:tc>
      </w:tr>
      <w:tr w:rsidR="0022478E" w14:paraId="22013071" w14:textId="77777777" w:rsidTr="00075B4B">
        <w:trPr>
          <w:trHeight w:val="1674"/>
        </w:trPr>
        <w:tc>
          <w:tcPr>
            <w:tcW w:w="1129" w:type="dxa"/>
            <w:tcBorders>
              <w:bottom w:val="single" w:sz="4" w:space="0" w:color="auto"/>
            </w:tcBorders>
          </w:tcPr>
          <w:p w14:paraId="76AF9E62" w14:textId="77777777" w:rsidR="0022478E" w:rsidRDefault="0022478E" w:rsidP="00075B4B">
            <w:pPr>
              <w:rPr>
                <w:rFonts w:ascii="Calibri" w:hAnsi="Calibri" w:cs="Calibri"/>
                <w:color w:val="000000" w:themeColor="text1"/>
                <w:lang w:eastAsia="es-ES"/>
              </w:rPr>
            </w:pPr>
            <w:r w:rsidRPr="638C2365">
              <w:rPr>
                <w:rFonts w:ascii="Calibri" w:eastAsia="Arial Unicode MS" w:hAnsi="Calibri" w:cs="Calibri"/>
                <w:color w:val="000000" w:themeColor="text1"/>
              </w:rPr>
              <w:t>ES-1.1</w:t>
            </w:r>
          </w:p>
        </w:tc>
        <w:tc>
          <w:tcPr>
            <w:tcW w:w="8107" w:type="dxa"/>
            <w:gridSpan w:val="3"/>
            <w:tcBorders>
              <w:bottom w:val="single" w:sz="4" w:space="0" w:color="auto"/>
            </w:tcBorders>
          </w:tcPr>
          <w:p w14:paraId="4A5BFECD"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genera el reporte de los propietarios con su número de cedula, atrasos en pagos, y pagos por anticipo</w:t>
            </w:r>
          </w:p>
          <w:p w14:paraId="464AD936"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407BC52F"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es correcta y se genera el informe de forma correcta. </w:t>
            </w:r>
          </w:p>
          <w:p w14:paraId="67486A5F"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6025B798" w14:textId="77777777" w:rsidR="0022478E" w:rsidRDefault="0022478E" w:rsidP="00075B4B">
            <w:pPr>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de los propietarios con su número de cedula, atrasos en pagos, y pagos por anticipo de forma correcta.</w:t>
            </w:r>
          </w:p>
        </w:tc>
      </w:tr>
      <w:tr w:rsidR="0022478E" w14:paraId="35581ABD" w14:textId="77777777" w:rsidTr="00075B4B">
        <w:trPr>
          <w:trHeight w:val="1674"/>
        </w:trPr>
        <w:tc>
          <w:tcPr>
            <w:tcW w:w="1129" w:type="dxa"/>
            <w:tcBorders>
              <w:bottom w:val="single" w:sz="4" w:space="0" w:color="auto"/>
            </w:tcBorders>
          </w:tcPr>
          <w:p w14:paraId="22AC19F2" w14:textId="77777777" w:rsidR="0022478E" w:rsidRDefault="0022478E" w:rsidP="00075B4B">
            <w:pPr>
              <w:rPr>
                <w:rFonts w:ascii="Calibri" w:eastAsia="Arial Unicode MS" w:hAnsi="Calibri" w:cs="Calibri"/>
                <w:color w:val="000000" w:themeColor="text1"/>
              </w:rPr>
            </w:pPr>
            <w:r w:rsidRPr="638C2365">
              <w:rPr>
                <w:rFonts w:ascii="Calibri" w:eastAsia="Arial Unicode MS" w:hAnsi="Calibri" w:cs="Calibri"/>
                <w:color w:val="000000" w:themeColor="text1"/>
              </w:rPr>
              <w:t>ES-1.2</w:t>
            </w:r>
          </w:p>
          <w:p w14:paraId="3F6C29E9" w14:textId="77777777" w:rsidR="0022478E" w:rsidRDefault="0022478E"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3390B70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no genera el reporte de los propietarios con su número de cedula, atrasos en pagos, y pagos por anticipo.</w:t>
            </w:r>
          </w:p>
          <w:p w14:paraId="51CB144F"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76D70971"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no se efectúa de forma correcta.  </w:t>
            </w:r>
          </w:p>
          <w:p w14:paraId="32921FB9"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2AD7D6C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no genera el reporte de los propietarios con su número de cedula, atrasos en pagos, y pagos por anticipo de forma correcta.</w:t>
            </w:r>
          </w:p>
        </w:tc>
      </w:tr>
      <w:tr w:rsidR="0022478E" w14:paraId="1B714C30" w14:textId="77777777" w:rsidTr="00075B4B">
        <w:tc>
          <w:tcPr>
            <w:tcW w:w="9236" w:type="dxa"/>
            <w:gridSpan w:val="4"/>
          </w:tcPr>
          <w:p w14:paraId="10069B35"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REQUERIMIENTOS ESPECIALES - REGLAS DEL NEGOCIO Y DEL SISTEMA:</w:t>
            </w:r>
          </w:p>
          <w:p w14:paraId="687CEBDC" w14:textId="77777777" w:rsidR="0022478E" w:rsidRPr="00FF3754" w:rsidRDefault="0022478E" w:rsidP="00FF3754">
            <w:pPr>
              <w:pStyle w:val="ListParagraph"/>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22478E" w14:paraId="594F319F" w14:textId="77777777" w:rsidTr="00075B4B">
        <w:trPr>
          <w:trHeight w:val="1014"/>
        </w:trPr>
        <w:tc>
          <w:tcPr>
            <w:tcW w:w="9236" w:type="dxa"/>
            <w:gridSpan w:val="4"/>
          </w:tcPr>
          <w:p w14:paraId="64848B2D"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RIESGOS:</w:t>
            </w:r>
          </w:p>
          <w:p w14:paraId="4BDC30F6" w14:textId="77777777" w:rsidR="0022478E" w:rsidRDefault="0022478E" w:rsidP="00D33B7F">
            <w:pPr>
              <w:numPr>
                <w:ilvl w:val="0"/>
                <w:numId w:val="6"/>
              </w:numPr>
              <w:spacing w:line="240" w:lineRule="atLeast"/>
              <w:jc w:val="both"/>
              <w:rPr>
                <w:rFonts w:ascii="Calibri" w:hAnsi="Calibri" w:cs="Calibri"/>
                <w:i/>
                <w:iCs/>
                <w:color w:val="000000" w:themeColor="text1"/>
              </w:rPr>
            </w:pPr>
            <w:r w:rsidRPr="638C2365">
              <w:rPr>
                <w:rFonts w:ascii="Calibri" w:hAnsi="Calibri" w:cs="Calibri"/>
                <w:i/>
                <w:iCs/>
                <w:color w:val="000000" w:themeColor="text1"/>
              </w:rPr>
              <w:t>No disponer de una base de datos actualizada correspondiente a las fechas en las que el propietario realizo el pago.</w:t>
            </w:r>
          </w:p>
        </w:tc>
      </w:tr>
      <w:tr w:rsidR="0022478E" w14:paraId="0278F3D3" w14:textId="77777777" w:rsidTr="00075B4B">
        <w:trPr>
          <w:trHeight w:val="744"/>
        </w:trPr>
        <w:tc>
          <w:tcPr>
            <w:tcW w:w="9236" w:type="dxa"/>
            <w:gridSpan w:val="4"/>
          </w:tcPr>
          <w:p w14:paraId="4E2F7BF3"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CRITERIOS DE ACEPTACIÓN:</w:t>
            </w:r>
          </w:p>
          <w:p w14:paraId="0EB2F54B" w14:textId="77777777" w:rsidR="0022478E" w:rsidRDefault="0022478E" w:rsidP="00D33B7F">
            <w:pPr>
              <w:pStyle w:val="ListParagraph"/>
              <w:numPr>
                <w:ilvl w:val="0"/>
                <w:numId w:val="18"/>
              </w:numPr>
              <w:jc w:val="both"/>
              <w:rPr>
                <w:rFonts w:ascii="Calibri" w:eastAsia="Calibri" w:hAnsi="Calibri" w:cs="Calibri"/>
                <w:i/>
                <w:iCs/>
                <w:color w:val="000000" w:themeColor="text1"/>
              </w:rPr>
            </w:pPr>
            <w:r w:rsidRPr="638C2365">
              <w:rPr>
                <w:rFonts w:ascii="Calibri" w:hAnsi="Calibri" w:cs="Calibri"/>
                <w:i/>
                <w:iCs/>
                <w:color w:val="000000" w:themeColor="text1"/>
              </w:rPr>
              <w:t>No aplica</w:t>
            </w:r>
          </w:p>
        </w:tc>
      </w:tr>
      <w:tr w:rsidR="0022478E" w14:paraId="233658E5" w14:textId="77777777" w:rsidTr="00075B4B">
        <w:trPr>
          <w:trHeight w:val="609"/>
        </w:trPr>
        <w:tc>
          <w:tcPr>
            <w:tcW w:w="9236" w:type="dxa"/>
            <w:gridSpan w:val="4"/>
          </w:tcPr>
          <w:p w14:paraId="752E9441"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PROTOTIPO EXPLORATORIO</w:t>
            </w:r>
          </w:p>
          <w:p w14:paraId="16FA8112" w14:textId="77777777" w:rsidR="0022478E" w:rsidRDefault="0022478E" w:rsidP="00D33B7F">
            <w:pPr>
              <w:pStyle w:val="ListParagraph"/>
              <w:numPr>
                <w:ilvl w:val="0"/>
                <w:numId w:val="17"/>
              </w:numPr>
              <w:jc w:val="both"/>
              <w:rPr>
                <w:rFonts w:ascii="Calibri" w:eastAsia="Calibri" w:hAnsi="Calibri" w:cs="Calibri"/>
                <w:b/>
                <w:bCs/>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4B985CDD" w14:textId="77777777" w:rsidR="004138F2" w:rsidRDefault="004138F2" w:rsidP="004138F2">
      <w:pPr>
        <w:pStyle w:val="Heading2"/>
        <w:ind w:left="1418"/>
        <w:rPr>
          <w:rFonts w:ascii="Calibri" w:hAnsi="Calibri" w:cs="Book Antiqua"/>
          <w:i w:val="0"/>
          <w:sz w:val="24"/>
        </w:rPr>
      </w:pPr>
      <w:bookmarkStart w:id="46" w:name="_Toc34121078"/>
      <w:bookmarkStart w:id="47" w:name="_Toc44907577"/>
      <w:bookmarkStart w:id="48" w:name="_Toc202244544"/>
      <w:bookmarkStart w:id="49" w:name="_Toc391994524"/>
      <w:bookmarkStart w:id="50" w:name="_Toc59650553"/>
    </w:p>
    <w:p w14:paraId="495D2312" w14:textId="77777777" w:rsidR="004138F2" w:rsidRDefault="004138F2" w:rsidP="004138F2"/>
    <w:p w14:paraId="397DA688" w14:textId="77777777" w:rsidR="004138F2" w:rsidRDefault="004138F2" w:rsidP="004138F2"/>
    <w:p w14:paraId="2373E657" w14:textId="77777777" w:rsidR="004138F2" w:rsidRDefault="004138F2" w:rsidP="004138F2"/>
    <w:p w14:paraId="49759192" w14:textId="77777777" w:rsidR="004138F2" w:rsidRDefault="004138F2" w:rsidP="004138F2"/>
    <w:p w14:paraId="49871498" w14:textId="77777777" w:rsidR="004138F2" w:rsidRDefault="004138F2" w:rsidP="004138F2"/>
    <w:p w14:paraId="24F51CE1" w14:textId="77777777" w:rsidR="004138F2" w:rsidRDefault="004138F2" w:rsidP="004138F2"/>
    <w:p w14:paraId="3D3DA74A" w14:textId="77777777" w:rsidR="004138F2" w:rsidRDefault="004138F2" w:rsidP="004138F2"/>
    <w:p w14:paraId="344D4CF3" w14:textId="77777777" w:rsidR="004138F2" w:rsidRDefault="004138F2" w:rsidP="004138F2"/>
    <w:p w14:paraId="1D862DFE" w14:textId="77777777" w:rsidR="004138F2" w:rsidRDefault="004138F2" w:rsidP="004138F2"/>
    <w:p w14:paraId="5AEB9C22" w14:textId="77777777" w:rsidR="004138F2" w:rsidRDefault="004138F2" w:rsidP="004138F2"/>
    <w:p w14:paraId="56ED4A19" w14:textId="77777777" w:rsidR="004138F2" w:rsidRDefault="004138F2" w:rsidP="004138F2"/>
    <w:p w14:paraId="0C652529" w14:textId="77777777" w:rsidR="004138F2" w:rsidRDefault="004138F2" w:rsidP="004138F2"/>
    <w:p w14:paraId="2454BDD6" w14:textId="719DBE3F" w:rsidR="00C67250" w:rsidRDefault="00C67250" w:rsidP="00D33B7F">
      <w:pPr>
        <w:pStyle w:val="Heading2"/>
        <w:numPr>
          <w:ilvl w:val="1"/>
          <w:numId w:val="19"/>
        </w:numPr>
        <w:ind w:left="1418"/>
        <w:rPr>
          <w:rFonts w:ascii="Calibri" w:hAnsi="Calibri" w:cs="Book Antiqua"/>
          <w:i w:val="0"/>
          <w:sz w:val="24"/>
        </w:rPr>
      </w:pPr>
      <w:r w:rsidRPr="00C95560">
        <w:rPr>
          <w:rFonts w:ascii="Calibri" w:hAnsi="Calibri" w:cs="Book Antiqua"/>
          <w:i w:val="0"/>
          <w:sz w:val="24"/>
        </w:rPr>
        <w:t>Vista Funcional</w:t>
      </w:r>
      <w:bookmarkEnd w:id="46"/>
      <w:bookmarkEnd w:id="47"/>
      <w:bookmarkEnd w:id="48"/>
      <w:bookmarkEnd w:id="49"/>
      <w:bookmarkEnd w:id="50"/>
    </w:p>
    <w:p w14:paraId="620388E4" w14:textId="77777777" w:rsidR="00C67250" w:rsidRDefault="00C67250" w:rsidP="00D33B7F">
      <w:pPr>
        <w:pStyle w:val="Heading3"/>
        <w:numPr>
          <w:ilvl w:val="2"/>
          <w:numId w:val="19"/>
        </w:numPr>
        <w:ind w:left="1701"/>
        <w:rPr>
          <w:rFonts w:ascii="Calibri" w:hAnsi="Calibri" w:cs="Calibri"/>
          <w:sz w:val="24"/>
          <w:szCs w:val="24"/>
        </w:rPr>
      </w:pPr>
      <w:bookmarkStart w:id="51" w:name="_Toc384647739"/>
      <w:bookmarkStart w:id="52" w:name="_Toc384653941"/>
      <w:bookmarkStart w:id="53" w:name="_Toc384654440"/>
      <w:bookmarkStart w:id="54" w:name="_Toc391994525"/>
      <w:bookmarkStart w:id="55" w:name="_Toc56989741"/>
      <w:bookmarkStart w:id="56" w:name="_Toc56990437"/>
      <w:bookmarkStart w:id="57" w:name="_Toc56990504"/>
      <w:bookmarkStart w:id="58" w:name="_Toc56990583"/>
      <w:bookmarkStart w:id="59" w:name="_Toc56990884"/>
      <w:bookmarkStart w:id="60" w:name="_Toc56990973"/>
      <w:bookmarkStart w:id="61" w:name="_Toc56991136"/>
      <w:bookmarkStart w:id="62" w:name="_Toc56991203"/>
      <w:bookmarkStart w:id="63" w:name="_Toc56991270"/>
      <w:bookmarkStart w:id="64" w:name="_Toc44907578"/>
      <w:bookmarkStart w:id="65" w:name="ModelodeAnalisis"/>
      <w:bookmarkStart w:id="66" w:name="_Toc202244545"/>
      <w:bookmarkStart w:id="67" w:name="_Toc391994528"/>
      <w:bookmarkStart w:id="68" w:name="_Toc59650554"/>
      <w:bookmarkStart w:id="69" w:name="_Toc34121079"/>
      <w:bookmarkStart w:id="70" w:name="_Hlk59918498"/>
      <w:bookmarkEnd w:id="51"/>
      <w:bookmarkEnd w:id="52"/>
      <w:bookmarkEnd w:id="53"/>
      <w:bookmarkEnd w:id="54"/>
      <w:bookmarkEnd w:id="55"/>
      <w:bookmarkEnd w:id="56"/>
      <w:bookmarkEnd w:id="57"/>
      <w:bookmarkEnd w:id="58"/>
      <w:bookmarkEnd w:id="59"/>
      <w:bookmarkEnd w:id="60"/>
      <w:bookmarkEnd w:id="61"/>
      <w:bookmarkEnd w:id="62"/>
      <w:bookmarkEnd w:id="63"/>
      <w:r w:rsidRPr="00A96743">
        <w:rPr>
          <w:rFonts w:ascii="Calibri" w:hAnsi="Calibri" w:cs="Calibri"/>
          <w:sz w:val="24"/>
          <w:szCs w:val="24"/>
        </w:rPr>
        <w:t>Modelo de Análisis</w:t>
      </w:r>
      <w:bookmarkEnd w:id="64"/>
      <w:bookmarkEnd w:id="65"/>
      <w:bookmarkEnd w:id="66"/>
      <w:bookmarkEnd w:id="67"/>
      <w:bookmarkEnd w:id="68"/>
      <w:r w:rsidRPr="00A96743">
        <w:rPr>
          <w:rFonts w:ascii="Calibri" w:hAnsi="Calibri" w:cs="Calibri"/>
          <w:sz w:val="24"/>
          <w:szCs w:val="24"/>
        </w:rPr>
        <w:t xml:space="preserve"> </w:t>
      </w:r>
      <w:bookmarkEnd w:id="69"/>
    </w:p>
    <w:p w14:paraId="55BAB7A0" w14:textId="77777777" w:rsidR="001916DA" w:rsidRPr="001916DA" w:rsidRDefault="001916DA" w:rsidP="001916DA"/>
    <w:p w14:paraId="4BB738C3" w14:textId="77777777" w:rsidR="00656783" w:rsidRDefault="00656783" w:rsidP="00656783">
      <w:pPr>
        <w:ind w:left="993"/>
        <w:rPr>
          <w:rFonts w:ascii="Calibri" w:hAnsi="Calibri" w:cs="Book Antiqua"/>
          <w:b/>
          <w:bCs/>
          <w:u w:val="single"/>
        </w:rPr>
      </w:pPr>
      <w:r w:rsidRPr="7EE2EA48">
        <w:rPr>
          <w:rFonts w:ascii="Calibri" w:hAnsi="Calibri" w:cs="Book Antiqua"/>
          <w:b/>
          <w:bCs/>
          <w:u w:val="single"/>
        </w:rPr>
        <w:t>CU1: Actualizar datos del Propietario</w:t>
      </w:r>
    </w:p>
    <w:p w14:paraId="4F095CE4"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476"/>
        <w:gridCol w:w="6152"/>
      </w:tblGrid>
      <w:tr w:rsidR="00656783" w14:paraId="73449BB0" w14:textId="77777777" w:rsidTr="001916DA">
        <w:trPr>
          <w:jc w:val="center"/>
        </w:trPr>
        <w:tc>
          <w:tcPr>
            <w:tcW w:w="1805" w:type="pct"/>
            <w:shd w:val="clear" w:color="auto" w:fill="DBDBDB" w:themeFill="accent3" w:themeFillTint="66"/>
          </w:tcPr>
          <w:p w14:paraId="353D7EAE" w14:textId="77777777" w:rsidR="00656783" w:rsidRDefault="00656783" w:rsidP="00075B4B">
            <w:pPr>
              <w:rPr>
                <w:rFonts w:ascii="Calibri" w:hAnsi="Calibri" w:cs="Book Antiqua"/>
                <w:b/>
                <w:bCs/>
                <w:i/>
                <w:iCs/>
              </w:rPr>
            </w:pPr>
            <w:r w:rsidRPr="7EE2EA48">
              <w:rPr>
                <w:rFonts w:ascii="Calibri" w:hAnsi="Calibri" w:cs="Book Antiqua"/>
                <w:b/>
                <w:bCs/>
                <w:i/>
                <w:iCs/>
              </w:rPr>
              <w:t>ID Ref:</w:t>
            </w:r>
          </w:p>
        </w:tc>
        <w:tc>
          <w:tcPr>
            <w:tcW w:w="3195" w:type="pct"/>
          </w:tcPr>
          <w:p w14:paraId="1331A99D" w14:textId="77777777" w:rsidR="00656783" w:rsidRDefault="00656783" w:rsidP="00075B4B">
            <w:pPr>
              <w:ind w:left="13"/>
              <w:rPr>
                <w:rFonts w:ascii="Calibri" w:hAnsi="Calibri" w:cs="Book Antiqua"/>
                <w:i/>
                <w:iCs/>
              </w:rPr>
            </w:pPr>
            <w:r w:rsidRPr="7EE2EA48">
              <w:rPr>
                <w:rFonts w:ascii="Calibri" w:hAnsi="Calibri" w:cs="Book Antiqua"/>
                <w:i/>
                <w:iCs/>
              </w:rPr>
              <w:t>DG-1</w:t>
            </w:r>
          </w:p>
        </w:tc>
      </w:tr>
      <w:tr w:rsidR="00656783" w14:paraId="27EA96B1" w14:textId="77777777" w:rsidTr="001916DA">
        <w:trPr>
          <w:trHeight w:val="375"/>
          <w:jc w:val="center"/>
        </w:trPr>
        <w:tc>
          <w:tcPr>
            <w:tcW w:w="1805" w:type="pct"/>
            <w:shd w:val="clear" w:color="auto" w:fill="DBDBDB" w:themeFill="accent3" w:themeFillTint="66"/>
          </w:tcPr>
          <w:p w14:paraId="2A159CDC"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195" w:type="pct"/>
          </w:tcPr>
          <w:p w14:paraId="1A2F6962" w14:textId="77777777" w:rsidR="00656783" w:rsidRDefault="00656783" w:rsidP="00075B4B">
            <w:pPr>
              <w:spacing w:line="259" w:lineRule="auto"/>
            </w:pPr>
            <w:r w:rsidRPr="7EE2EA48">
              <w:rPr>
                <w:rFonts w:ascii="Calibri" w:eastAsia="Arial Unicode MS" w:hAnsi="Calibri" w:cs="Calibri"/>
              </w:rPr>
              <w:t>Actualizar datos del Propietario</w:t>
            </w:r>
          </w:p>
        </w:tc>
      </w:tr>
      <w:tr w:rsidR="00656783" w14:paraId="73AE9B87" w14:textId="77777777" w:rsidTr="001916DA">
        <w:trPr>
          <w:jc w:val="center"/>
        </w:trPr>
        <w:tc>
          <w:tcPr>
            <w:tcW w:w="1805" w:type="pct"/>
            <w:shd w:val="clear" w:color="auto" w:fill="DBDBDB" w:themeFill="accent3" w:themeFillTint="66"/>
          </w:tcPr>
          <w:p w14:paraId="6DA3BFB7" w14:textId="77777777" w:rsidR="00656783" w:rsidRDefault="00656783" w:rsidP="00075B4B">
            <w:pPr>
              <w:rPr>
                <w:rFonts w:ascii="Calibri" w:hAnsi="Calibri" w:cs="Book Antiqua"/>
                <w:b/>
                <w:bCs/>
                <w:i/>
                <w:iCs/>
              </w:rPr>
            </w:pPr>
            <w:r w:rsidRPr="7EE2EA48">
              <w:rPr>
                <w:rFonts w:ascii="Calibri" w:hAnsi="Calibri" w:cs="Book Antiqua"/>
                <w:b/>
                <w:bCs/>
                <w:i/>
                <w:iCs/>
              </w:rPr>
              <w:t>Reqs. asociados:</w:t>
            </w:r>
          </w:p>
        </w:tc>
        <w:tc>
          <w:tcPr>
            <w:tcW w:w="3195" w:type="pct"/>
          </w:tcPr>
          <w:p w14:paraId="3DFED142" w14:textId="77777777" w:rsidR="00656783" w:rsidRDefault="00656783" w:rsidP="00075B4B">
            <w:pPr>
              <w:rPr>
                <w:rFonts w:ascii="Calibri" w:hAnsi="Calibri" w:cs="Book Antiqua"/>
                <w:i/>
                <w:iCs/>
              </w:rPr>
            </w:pPr>
            <w:r w:rsidRPr="7EE2EA48">
              <w:rPr>
                <w:rFonts w:ascii="Calibri" w:hAnsi="Calibri" w:cs="Book Antiqua"/>
                <w:i/>
                <w:iCs/>
              </w:rPr>
              <w:t xml:space="preserve">RF 4.1.1, RF 4.1.3 </w:t>
            </w:r>
          </w:p>
        </w:tc>
      </w:tr>
      <w:tr w:rsidR="00656783" w14:paraId="0382B010" w14:textId="77777777" w:rsidTr="001916DA">
        <w:trPr>
          <w:jc w:val="center"/>
        </w:trPr>
        <w:tc>
          <w:tcPr>
            <w:tcW w:w="1805" w:type="pct"/>
            <w:shd w:val="clear" w:color="auto" w:fill="DBDBDB" w:themeFill="accent3" w:themeFillTint="66"/>
          </w:tcPr>
          <w:p w14:paraId="0C917FFC"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195" w:type="pct"/>
          </w:tcPr>
          <w:p w14:paraId="44E7966D"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25F915E3" w14:textId="77777777" w:rsidTr="001916DA">
        <w:trPr>
          <w:jc w:val="center"/>
        </w:trPr>
        <w:tc>
          <w:tcPr>
            <w:tcW w:w="1805" w:type="pct"/>
            <w:shd w:val="clear" w:color="auto" w:fill="DBDBDB" w:themeFill="accent3" w:themeFillTint="66"/>
          </w:tcPr>
          <w:p w14:paraId="47A90ED5"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195" w:type="pct"/>
          </w:tcPr>
          <w:p w14:paraId="3BAAE3FC"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5FC9690C" w14:textId="77777777" w:rsidR="00656783" w:rsidRDefault="00656783" w:rsidP="00656783"/>
    <w:p w14:paraId="4CCFEB6B" w14:textId="77777777" w:rsidR="00656783" w:rsidRDefault="00656783" w:rsidP="00656783">
      <w:pPr>
        <w:jc w:val="center"/>
      </w:pPr>
      <w:r>
        <w:rPr>
          <w:noProof/>
        </w:rPr>
        <w:drawing>
          <wp:inline distT="0" distB="0" distL="0" distR="0" wp14:anchorId="7B92C74B" wp14:editId="7111D2C7">
            <wp:extent cx="5268037" cy="3204722"/>
            <wp:effectExtent l="0" t="0" r="0" b="0"/>
            <wp:docPr id="724305440" name="Picture 72430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305440"/>
                    <pic:cNvPicPr/>
                  </pic:nvPicPr>
                  <pic:blipFill>
                    <a:blip r:embed="rId30">
                      <a:extLst>
                        <a:ext uri="{28A0092B-C50C-407E-A947-70E740481C1C}">
                          <a14:useLocalDpi xmlns:a14="http://schemas.microsoft.com/office/drawing/2010/main" val="0"/>
                        </a:ext>
                      </a:extLst>
                    </a:blip>
                    <a:stretch>
                      <a:fillRect/>
                    </a:stretch>
                  </pic:blipFill>
                  <pic:spPr>
                    <a:xfrm>
                      <a:off x="0" y="0"/>
                      <a:ext cx="5268037" cy="3204722"/>
                    </a:xfrm>
                    <a:prstGeom prst="rect">
                      <a:avLst/>
                    </a:prstGeom>
                  </pic:spPr>
                </pic:pic>
              </a:graphicData>
            </a:graphic>
          </wp:inline>
        </w:drawing>
      </w:r>
    </w:p>
    <w:p w14:paraId="1D2D1159" w14:textId="77777777" w:rsidR="00656783" w:rsidRDefault="00656783" w:rsidP="00656783">
      <w:pPr>
        <w:jc w:val="center"/>
      </w:pPr>
    </w:p>
    <w:p w14:paraId="5F873D96" w14:textId="77777777" w:rsidR="00F43783" w:rsidRPr="00F43783" w:rsidRDefault="00656783" w:rsidP="00F43783">
      <w:pPr>
        <w:jc w:val="center"/>
      </w:pPr>
      <w:r>
        <w:rPr>
          <w:noProof/>
        </w:rPr>
        <w:lastRenderedPageBreak/>
        <w:drawing>
          <wp:inline distT="0" distB="0" distL="0" distR="0" wp14:anchorId="68AA8F85" wp14:editId="14685D4C">
            <wp:extent cx="5158410" cy="2622884"/>
            <wp:effectExtent l="0" t="0" r="4445" b="6350"/>
            <wp:docPr id="176816349" name="Picture 176816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816349"/>
                    <pic:cNvPicPr/>
                  </pic:nvPicPr>
                  <pic:blipFill>
                    <a:blip r:embed="rId31">
                      <a:extLst>
                        <a:ext uri="{28A0092B-C50C-407E-A947-70E740481C1C}">
                          <a14:useLocalDpi xmlns:a14="http://schemas.microsoft.com/office/drawing/2010/main" val="0"/>
                        </a:ext>
                      </a:extLst>
                    </a:blip>
                    <a:stretch>
                      <a:fillRect/>
                    </a:stretch>
                  </pic:blipFill>
                  <pic:spPr>
                    <a:xfrm>
                      <a:off x="0" y="0"/>
                      <a:ext cx="5158410" cy="2622884"/>
                    </a:xfrm>
                    <a:prstGeom prst="rect">
                      <a:avLst/>
                    </a:prstGeom>
                  </pic:spPr>
                </pic:pic>
              </a:graphicData>
            </a:graphic>
          </wp:inline>
        </w:drawing>
      </w:r>
    </w:p>
    <w:p w14:paraId="0D4B9712" w14:textId="77777777" w:rsidR="004138F2" w:rsidRDefault="004138F2" w:rsidP="00656783">
      <w:pPr>
        <w:jc w:val="center"/>
      </w:pPr>
    </w:p>
    <w:p w14:paraId="739112A4" w14:textId="77777777" w:rsidR="00656783" w:rsidRDefault="00656783" w:rsidP="00656783">
      <w:pPr>
        <w:ind w:left="709"/>
        <w:rPr>
          <w:rFonts w:ascii="Calibri" w:hAnsi="Calibri" w:cs="Book Antiqua"/>
          <w:b/>
          <w:bCs/>
          <w:u w:val="single"/>
        </w:rPr>
      </w:pPr>
      <w:r w:rsidRPr="7EE2EA48">
        <w:rPr>
          <w:rFonts w:ascii="Calibri" w:hAnsi="Calibri" w:cs="Book Antiqua"/>
          <w:b/>
          <w:bCs/>
          <w:u w:val="single"/>
        </w:rPr>
        <w:t>CU</w:t>
      </w:r>
      <w:r>
        <w:rPr>
          <w:rFonts w:ascii="Calibri" w:hAnsi="Calibri" w:cs="Book Antiqua"/>
          <w:b/>
          <w:bCs/>
          <w:u w:val="single"/>
        </w:rPr>
        <w:t>2</w:t>
      </w:r>
      <w:r w:rsidRPr="7EE2EA48">
        <w:rPr>
          <w:rFonts w:ascii="Calibri" w:hAnsi="Calibri" w:cs="Book Antiqua"/>
          <w:b/>
          <w:bCs/>
          <w:u w:val="single"/>
        </w:rPr>
        <w:t xml:space="preserve">: </w:t>
      </w:r>
      <w:r w:rsidRPr="004B0FB7">
        <w:rPr>
          <w:rFonts w:ascii="Calibri" w:hAnsi="Calibri" w:cs="Book Antiqua"/>
          <w:b/>
          <w:bCs/>
          <w:u w:val="single"/>
        </w:rPr>
        <w:t>Actualizar Datos del Vehículo</w:t>
      </w:r>
    </w:p>
    <w:p w14:paraId="1F850A87"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637"/>
        <w:gridCol w:w="5991"/>
      </w:tblGrid>
      <w:tr w:rsidR="00656783" w14:paraId="6BD3602D" w14:textId="77777777" w:rsidTr="001916DA">
        <w:trPr>
          <w:jc w:val="center"/>
        </w:trPr>
        <w:tc>
          <w:tcPr>
            <w:tcW w:w="1889" w:type="pct"/>
            <w:shd w:val="clear" w:color="auto" w:fill="DBDBDB" w:themeFill="accent3" w:themeFillTint="66"/>
          </w:tcPr>
          <w:p w14:paraId="4DF194B7" w14:textId="77777777" w:rsidR="00656783" w:rsidRDefault="00656783" w:rsidP="00075B4B">
            <w:pPr>
              <w:rPr>
                <w:rFonts w:ascii="Calibri" w:hAnsi="Calibri" w:cs="Book Antiqua"/>
                <w:b/>
                <w:bCs/>
                <w:i/>
                <w:iCs/>
              </w:rPr>
            </w:pPr>
            <w:r w:rsidRPr="7EE2EA48">
              <w:rPr>
                <w:rFonts w:ascii="Calibri" w:hAnsi="Calibri" w:cs="Book Antiqua"/>
                <w:b/>
                <w:bCs/>
                <w:i/>
                <w:iCs/>
              </w:rPr>
              <w:t>ID Ref:</w:t>
            </w:r>
          </w:p>
        </w:tc>
        <w:tc>
          <w:tcPr>
            <w:tcW w:w="3111" w:type="pct"/>
          </w:tcPr>
          <w:p w14:paraId="47E308BF" w14:textId="77777777" w:rsidR="00656783" w:rsidRDefault="00656783" w:rsidP="00075B4B">
            <w:pPr>
              <w:ind w:left="13"/>
              <w:rPr>
                <w:rFonts w:ascii="Calibri" w:hAnsi="Calibri" w:cs="Book Antiqua"/>
                <w:i/>
                <w:iCs/>
              </w:rPr>
            </w:pPr>
            <w:r w:rsidRPr="7EE2EA48">
              <w:rPr>
                <w:rFonts w:ascii="Calibri" w:hAnsi="Calibri" w:cs="Book Antiqua"/>
                <w:i/>
                <w:iCs/>
              </w:rPr>
              <w:t>DG-</w:t>
            </w:r>
            <w:r>
              <w:rPr>
                <w:rFonts w:ascii="Calibri" w:hAnsi="Calibri" w:cs="Book Antiqua"/>
                <w:i/>
                <w:iCs/>
              </w:rPr>
              <w:t>2</w:t>
            </w:r>
          </w:p>
        </w:tc>
      </w:tr>
      <w:tr w:rsidR="00656783" w14:paraId="41E50EE5" w14:textId="77777777" w:rsidTr="001916DA">
        <w:trPr>
          <w:trHeight w:val="375"/>
          <w:jc w:val="center"/>
        </w:trPr>
        <w:tc>
          <w:tcPr>
            <w:tcW w:w="1889" w:type="pct"/>
            <w:shd w:val="clear" w:color="auto" w:fill="DBDBDB" w:themeFill="accent3" w:themeFillTint="66"/>
          </w:tcPr>
          <w:p w14:paraId="271D818E"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111" w:type="pct"/>
          </w:tcPr>
          <w:p w14:paraId="31FFEAF2" w14:textId="77777777" w:rsidR="00656783" w:rsidRPr="004B0FB7" w:rsidRDefault="00656783" w:rsidP="00075B4B">
            <w:pPr>
              <w:spacing w:line="259" w:lineRule="auto"/>
              <w:rPr>
                <w:rFonts w:ascii="Calibri" w:eastAsia="Arial Unicode MS" w:hAnsi="Calibri" w:cs="Calibri"/>
              </w:rPr>
            </w:pPr>
            <w:r w:rsidRPr="00E936EE">
              <w:rPr>
                <w:rFonts w:ascii="Calibri" w:eastAsia="Arial Unicode MS" w:hAnsi="Calibri" w:cs="Calibri"/>
              </w:rPr>
              <w:t>Actualizar Datos del Vehículo</w:t>
            </w:r>
          </w:p>
        </w:tc>
      </w:tr>
      <w:tr w:rsidR="00656783" w14:paraId="727624BF" w14:textId="77777777" w:rsidTr="001916DA">
        <w:trPr>
          <w:jc w:val="center"/>
        </w:trPr>
        <w:tc>
          <w:tcPr>
            <w:tcW w:w="1889" w:type="pct"/>
            <w:shd w:val="clear" w:color="auto" w:fill="DBDBDB" w:themeFill="accent3" w:themeFillTint="66"/>
          </w:tcPr>
          <w:p w14:paraId="0B793DE3" w14:textId="77777777" w:rsidR="00656783" w:rsidRDefault="00656783" w:rsidP="00075B4B">
            <w:pPr>
              <w:rPr>
                <w:rFonts w:ascii="Calibri" w:hAnsi="Calibri" w:cs="Book Antiqua"/>
                <w:b/>
                <w:bCs/>
                <w:i/>
                <w:iCs/>
              </w:rPr>
            </w:pPr>
            <w:r w:rsidRPr="7EE2EA48">
              <w:rPr>
                <w:rFonts w:ascii="Calibri" w:hAnsi="Calibri" w:cs="Book Antiqua"/>
                <w:b/>
                <w:bCs/>
                <w:i/>
                <w:iCs/>
              </w:rPr>
              <w:t>Reqs. asociados:</w:t>
            </w:r>
          </w:p>
        </w:tc>
        <w:tc>
          <w:tcPr>
            <w:tcW w:w="3111" w:type="pct"/>
          </w:tcPr>
          <w:p w14:paraId="4547E703" w14:textId="77777777" w:rsidR="00656783" w:rsidRDefault="00656783" w:rsidP="00075B4B">
            <w:pPr>
              <w:rPr>
                <w:rFonts w:ascii="Calibri" w:hAnsi="Calibri" w:cs="Book Antiqua"/>
                <w:i/>
                <w:iCs/>
              </w:rPr>
            </w:pPr>
            <w:r w:rsidRPr="7EE2EA48">
              <w:rPr>
                <w:rFonts w:ascii="Calibri" w:hAnsi="Calibri" w:cs="Book Antiqua"/>
                <w:i/>
                <w:iCs/>
              </w:rPr>
              <w:t>RF 4.1.</w:t>
            </w:r>
            <w:r>
              <w:rPr>
                <w:rFonts w:ascii="Calibri" w:hAnsi="Calibri" w:cs="Book Antiqua"/>
                <w:i/>
                <w:iCs/>
              </w:rPr>
              <w:t>4</w:t>
            </w:r>
          </w:p>
        </w:tc>
      </w:tr>
      <w:tr w:rsidR="00656783" w14:paraId="630DCF14" w14:textId="77777777" w:rsidTr="001916DA">
        <w:trPr>
          <w:jc w:val="center"/>
        </w:trPr>
        <w:tc>
          <w:tcPr>
            <w:tcW w:w="1889" w:type="pct"/>
            <w:shd w:val="clear" w:color="auto" w:fill="DBDBDB" w:themeFill="accent3" w:themeFillTint="66"/>
          </w:tcPr>
          <w:p w14:paraId="396C983E"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111" w:type="pct"/>
          </w:tcPr>
          <w:p w14:paraId="161948E2"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15F765B0" w14:textId="77777777" w:rsidTr="001916DA">
        <w:trPr>
          <w:jc w:val="center"/>
        </w:trPr>
        <w:tc>
          <w:tcPr>
            <w:tcW w:w="1889" w:type="pct"/>
            <w:shd w:val="clear" w:color="auto" w:fill="DBDBDB" w:themeFill="accent3" w:themeFillTint="66"/>
          </w:tcPr>
          <w:p w14:paraId="23CE2F53"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111" w:type="pct"/>
          </w:tcPr>
          <w:p w14:paraId="37FA3CB3"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4F04CF6D" w14:textId="77777777" w:rsidR="00656783" w:rsidRDefault="00656783" w:rsidP="00656783">
      <w:pPr>
        <w:rPr>
          <w:lang w:val="es-EC"/>
        </w:rPr>
      </w:pPr>
    </w:p>
    <w:p w14:paraId="0696752C" w14:textId="77777777" w:rsidR="00656783" w:rsidRDefault="00656783" w:rsidP="00656783">
      <w:pPr>
        <w:jc w:val="center"/>
        <w:rPr>
          <w:lang w:val="es-EC"/>
        </w:rPr>
      </w:pPr>
      <w:r>
        <w:rPr>
          <w:noProof/>
        </w:rPr>
        <w:drawing>
          <wp:inline distT="0" distB="0" distL="0" distR="0" wp14:anchorId="1FE64B29" wp14:editId="30BCDFFC">
            <wp:extent cx="4714505" cy="3716053"/>
            <wp:effectExtent l="0" t="0" r="0" b="0"/>
            <wp:docPr id="25" name="Imagen 25"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32">
                      <a:extLst>
                        <a:ext uri="{28A0092B-C50C-407E-A947-70E740481C1C}">
                          <a14:useLocalDpi xmlns:a14="http://schemas.microsoft.com/office/drawing/2010/main" val="0"/>
                        </a:ext>
                      </a:extLst>
                    </a:blip>
                    <a:stretch>
                      <a:fillRect/>
                    </a:stretch>
                  </pic:blipFill>
                  <pic:spPr>
                    <a:xfrm>
                      <a:off x="0" y="0"/>
                      <a:ext cx="4714505" cy="3716053"/>
                    </a:xfrm>
                    <a:prstGeom prst="rect">
                      <a:avLst/>
                    </a:prstGeom>
                  </pic:spPr>
                </pic:pic>
              </a:graphicData>
            </a:graphic>
          </wp:inline>
        </w:drawing>
      </w:r>
    </w:p>
    <w:p w14:paraId="5519D407" w14:textId="77777777" w:rsidR="00656783" w:rsidRPr="00A70638" w:rsidRDefault="00656783" w:rsidP="00656783">
      <w:pPr>
        <w:jc w:val="center"/>
        <w:rPr>
          <w:lang w:val="es-EC"/>
        </w:rPr>
      </w:pPr>
      <w:r>
        <w:rPr>
          <w:noProof/>
        </w:rPr>
        <w:lastRenderedPageBreak/>
        <w:drawing>
          <wp:inline distT="0" distB="0" distL="0" distR="0" wp14:anchorId="452792AE" wp14:editId="238D531F">
            <wp:extent cx="4676141" cy="3289465"/>
            <wp:effectExtent l="0" t="0" r="0" b="635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3">
                      <a:extLst>
                        <a:ext uri="{28A0092B-C50C-407E-A947-70E740481C1C}">
                          <a14:useLocalDpi xmlns:a14="http://schemas.microsoft.com/office/drawing/2010/main" val="0"/>
                        </a:ext>
                      </a:extLst>
                    </a:blip>
                    <a:stretch>
                      <a:fillRect/>
                    </a:stretch>
                  </pic:blipFill>
                  <pic:spPr>
                    <a:xfrm>
                      <a:off x="0" y="0"/>
                      <a:ext cx="4676141" cy="3289465"/>
                    </a:xfrm>
                    <a:prstGeom prst="rect">
                      <a:avLst/>
                    </a:prstGeom>
                  </pic:spPr>
                </pic:pic>
              </a:graphicData>
            </a:graphic>
          </wp:inline>
        </w:drawing>
      </w:r>
    </w:p>
    <w:p w14:paraId="01C80E63" w14:textId="77777777" w:rsidR="00656783" w:rsidRPr="0080174D" w:rsidRDefault="00656783" w:rsidP="00656783">
      <w:pPr>
        <w:ind w:left="993"/>
        <w:rPr>
          <w:rFonts w:ascii="Calibri" w:hAnsi="Calibri" w:cs="Book Antiqua"/>
          <w:b/>
          <w:u w:val="single"/>
        </w:rPr>
      </w:pPr>
      <w:r w:rsidRPr="7658A431">
        <w:rPr>
          <w:rFonts w:ascii="Calibri" w:hAnsi="Calibri" w:cs="Book Antiqua"/>
          <w:b/>
          <w:bCs/>
          <w:u w:val="single"/>
        </w:rPr>
        <w:t>CU3</w:t>
      </w:r>
      <w:r w:rsidRPr="5CCA62EB">
        <w:rPr>
          <w:rFonts w:ascii="Calibri" w:hAnsi="Calibri" w:cs="Book Antiqua"/>
          <w:b/>
          <w:bCs/>
          <w:u w:val="single"/>
        </w:rPr>
        <w:t xml:space="preserve">: </w:t>
      </w:r>
      <w:r>
        <w:rPr>
          <w:rFonts w:ascii="Calibri" w:hAnsi="Calibri" w:cs="Book Antiqua"/>
          <w:b/>
          <w:bCs/>
          <w:u w:val="single"/>
        </w:rPr>
        <w:t>Registrar nuevo</w:t>
      </w:r>
      <w:r w:rsidRPr="5CCA62EB">
        <w:rPr>
          <w:rFonts w:ascii="Calibri" w:hAnsi="Calibri" w:cs="Book Antiqua"/>
          <w:b/>
          <w:bCs/>
          <w:u w:val="single"/>
        </w:rPr>
        <w:t xml:space="preserve"> Funcionario</w:t>
      </w:r>
    </w:p>
    <w:p w14:paraId="72DCAD4D"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11"/>
        <w:gridCol w:w="5917"/>
      </w:tblGrid>
      <w:tr w:rsidR="00656783" w:rsidRPr="00B75B4C" w14:paraId="0CC80E9F" w14:textId="77777777" w:rsidTr="001916DA">
        <w:trPr>
          <w:jc w:val="center"/>
        </w:trPr>
        <w:tc>
          <w:tcPr>
            <w:tcW w:w="1927" w:type="pct"/>
            <w:shd w:val="clear" w:color="auto" w:fill="DBDBDB" w:themeFill="accent3" w:themeFillTint="66"/>
          </w:tcPr>
          <w:p w14:paraId="16F14BCD" w14:textId="77777777" w:rsidR="00656783" w:rsidRPr="004A43F6" w:rsidRDefault="00656783" w:rsidP="00075B4B">
            <w:pPr>
              <w:rPr>
                <w:rFonts w:ascii="Calibri" w:hAnsi="Calibri" w:cs="Book Antiqua"/>
                <w:b/>
                <w:i/>
              </w:rPr>
            </w:pPr>
            <w:r w:rsidRPr="004A43F6">
              <w:rPr>
                <w:rFonts w:ascii="Calibri" w:hAnsi="Calibri" w:cs="Book Antiqua"/>
                <w:b/>
                <w:i/>
              </w:rPr>
              <w:t>ID Ref:</w:t>
            </w:r>
          </w:p>
        </w:tc>
        <w:tc>
          <w:tcPr>
            <w:tcW w:w="3073" w:type="pct"/>
          </w:tcPr>
          <w:p w14:paraId="41F5C65F"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3</w:t>
            </w:r>
          </w:p>
        </w:tc>
      </w:tr>
      <w:tr w:rsidR="00656783" w:rsidRPr="00AE76E5" w14:paraId="6B808D49" w14:textId="77777777" w:rsidTr="001916DA">
        <w:trPr>
          <w:trHeight w:val="375"/>
          <w:jc w:val="center"/>
        </w:trPr>
        <w:tc>
          <w:tcPr>
            <w:tcW w:w="1927" w:type="pct"/>
            <w:shd w:val="clear" w:color="auto" w:fill="DBDBDB" w:themeFill="accent3" w:themeFillTint="66"/>
          </w:tcPr>
          <w:p w14:paraId="71E590A6"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3073" w:type="pct"/>
          </w:tcPr>
          <w:p w14:paraId="0EEB1490" w14:textId="77777777" w:rsidR="00656783" w:rsidRPr="00EA564A" w:rsidRDefault="00656783" w:rsidP="00075B4B">
            <w:pPr>
              <w:spacing w:line="259" w:lineRule="auto"/>
              <w:rPr>
                <w:rFonts w:ascii="Calibri" w:eastAsia="Arial Unicode MS" w:hAnsi="Calibri" w:cs="Calibri"/>
              </w:rPr>
            </w:pPr>
            <w:r>
              <w:rPr>
                <w:rFonts w:ascii="Calibri" w:eastAsia="Arial Unicode MS" w:hAnsi="Calibri" w:cs="Calibri"/>
              </w:rPr>
              <w:t>Registrar nuevo</w:t>
            </w:r>
            <w:r w:rsidRPr="5CCA62EB">
              <w:rPr>
                <w:rFonts w:ascii="Calibri" w:eastAsia="Arial Unicode MS" w:hAnsi="Calibri" w:cs="Calibri"/>
              </w:rPr>
              <w:t xml:space="preserve"> Funcionario</w:t>
            </w:r>
          </w:p>
        </w:tc>
      </w:tr>
      <w:tr w:rsidR="00656783" w:rsidRPr="00AE76E5" w14:paraId="4E5FCA57" w14:textId="77777777" w:rsidTr="001916DA">
        <w:trPr>
          <w:jc w:val="center"/>
        </w:trPr>
        <w:tc>
          <w:tcPr>
            <w:tcW w:w="1927" w:type="pct"/>
            <w:shd w:val="clear" w:color="auto" w:fill="DBDBDB" w:themeFill="accent3" w:themeFillTint="66"/>
          </w:tcPr>
          <w:p w14:paraId="3DB91378" w14:textId="77777777" w:rsidR="00656783" w:rsidRPr="004A43F6" w:rsidRDefault="00656783" w:rsidP="00075B4B">
            <w:pPr>
              <w:rPr>
                <w:rFonts w:ascii="Calibri" w:hAnsi="Calibri" w:cs="Book Antiqua"/>
                <w:b/>
                <w:i/>
              </w:rPr>
            </w:pPr>
            <w:r w:rsidRPr="004A43F6">
              <w:rPr>
                <w:rFonts w:ascii="Calibri" w:hAnsi="Calibri" w:cs="Book Antiqua"/>
                <w:b/>
                <w:i/>
              </w:rPr>
              <w:t>Reqs. asociados:</w:t>
            </w:r>
          </w:p>
        </w:tc>
        <w:tc>
          <w:tcPr>
            <w:tcW w:w="3073" w:type="pct"/>
          </w:tcPr>
          <w:p w14:paraId="002CB671"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61EF67F8" w14:textId="77777777" w:rsidTr="001916DA">
        <w:trPr>
          <w:jc w:val="center"/>
        </w:trPr>
        <w:tc>
          <w:tcPr>
            <w:tcW w:w="1927" w:type="pct"/>
            <w:shd w:val="clear" w:color="auto" w:fill="DBDBDB" w:themeFill="accent3" w:themeFillTint="66"/>
          </w:tcPr>
          <w:p w14:paraId="4BE25BC6"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3073" w:type="pct"/>
          </w:tcPr>
          <w:p w14:paraId="45E79FEF"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2DFD6083" w14:textId="77777777" w:rsidTr="001916DA">
        <w:trPr>
          <w:jc w:val="center"/>
        </w:trPr>
        <w:tc>
          <w:tcPr>
            <w:tcW w:w="1927" w:type="pct"/>
            <w:shd w:val="clear" w:color="auto" w:fill="DBDBDB" w:themeFill="accent3" w:themeFillTint="66"/>
          </w:tcPr>
          <w:p w14:paraId="38746E42"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3073" w:type="pct"/>
          </w:tcPr>
          <w:p w14:paraId="65B6B9A8" w14:textId="77777777" w:rsidR="00656783" w:rsidRPr="004A43F6" w:rsidRDefault="00656783" w:rsidP="00075B4B">
            <w:pPr>
              <w:rPr>
                <w:rFonts w:ascii="Calibri" w:hAnsi="Calibri" w:cs="Book Antiqua"/>
                <w:i/>
              </w:rPr>
            </w:pPr>
            <w:r w:rsidRPr="5CCA62EB">
              <w:rPr>
                <w:rFonts w:ascii="Calibri" w:hAnsi="Calibri" w:cs="Book Antiqua"/>
                <w:i/>
                <w:iCs/>
              </w:rPr>
              <w:t>ES 1.</w:t>
            </w:r>
            <w:r>
              <w:rPr>
                <w:rFonts w:ascii="Calibri" w:hAnsi="Calibri" w:cs="Book Antiqua"/>
                <w:i/>
                <w:iCs/>
              </w:rPr>
              <w:t>1, ES 1.2, ES 1.3</w:t>
            </w:r>
          </w:p>
        </w:tc>
      </w:tr>
    </w:tbl>
    <w:p w14:paraId="6C6C4C71" w14:textId="77777777" w:rsidR="00656783" w:rsidRDefault="00656783" w:rsidP="00656783">
      <w:pPr>
        <w:jc w:val="center"/>
      </w:pPr>
      <w:r>
        <w:rPr>
          <w:noProof/>
        </w:rPr>
        <w:drawing>
          <wp:inline distT="0" distB="0" distL="0" distR="0" wp14:anchorId="31F16BBD" wp14:editId="73419DA2">
            <wp:extent cx="6123824" cy="2715904"/>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4">
                      <a:extLst>
                        <a:ext uri="{28A0092B-C50C-407E-A947-70E740481C1C}">
                          <a14:useLocalDpi xmlns:a14="http://schemas.microsoft.com/office/drawing/2010/main" val="0"/>
                        </a:ext>
                      </a:extLst>
                    </a:blip>
                    <a:stretch>
                      <a:fillRect/>
                    </a:stretch>
                  </pic:blipFill>
                  <pic:spPr>
                    <a:xfrm>
                      <a:off x="0" y="0"/>
                      <a:ext cx="6123824" cy="2715904"/>
                    </a:xfrm>
                    <a:prstGeom prst="rect">
                      <a:avLst/>
                    </a:prstGeom>
                  </pic:spPr>
                </pic:pic>
              </a:graphicData>
            </a:graphic>
          </wp:inline>
        </w:drawing>
      </w:r>
    </w:p>
    <w:p w14:paraId="11BD7680" w14:textId="77777777" w:rsidR="00656783" w:rsidRDefault="00656783" w:rsidP="00656783">
      <w:pPr>
        <w:jc w:val="right"/>
      </w:pPr>
    </w:p>
    <w:p w14:paraId="2C77D242" w14:textId="77777777" w:rsidR="00656783" w:rsidRDefault="00656783" w:rsidP="00656783">
      <w:pPr>
        <w:jc w:val="center"/>
      </w:pPr>
      <w:r>
        <w:rPr>
          <w:noProof/>
        </w:rPr>
        <w:lastRenderedPageBreak/>
        <w:drawing>
          <wp:inline distT="0" distB="0" distL="0" distR="0" wp14:anchorId="5B34D5AC" wp14:editId="4A8739C8">
            <wp:extent cx="6176904" cy="346653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5">
                      <a:extLst>
                        <a:ext uri="{28A0092B-C50C-407E-A947-70E740481C1C}">
                          <a14:useLocalDpi xmlns:a14="http://schemas.microsoft.com/office/drawing/2010/main" val="0"/>
                        </a:ext>
                      </a:extLst>
                    </a:blip>
                    <a:stretch>
                      <a:fillRect/>
                    </a:stretch>
                  </pic:blipFill>
                  <pic:spPr>
                    <a:xfrm>
                      <a:off x="0" y="0"/>
                      <a:ext cx="6176904" cy="3466532"/>
                    </a:xfrm>
                    <a:prstGeom prst="rect">
                      <a:avLst/>
                    </a:prstGeom>
                  </pic:spPr>
                </pic:pic>
              </a:graphicData>
            </a:graphic>
          </wp:inline>
        </w:drawing>
      </w:r>
    </w:p>
    <w:p w14:paraId="0BCA0BF1" w14:textId="77777777" w:rsidR="00656783" w:rsidRDefault="00656783" w:rsidP="00656783">
      <w:pPr>
        <w:jc w:val="right"/>
      </w:pPr>
    </w:p>
    <w:p w14:paraId="6138C77C" w14:textId="77777777" w:rsidR="00656783" w:rsidRDefault="00656783" w:rsidP="00656783">
      <w:pPr>
        <w:jc w:val="right"/>
      </w:pPr>
    </w:p>
    <w:p w14:paraId="5A49BCF5" w14:textId="77777777" w:rsidR="00656783" w:rsidRDefault="00656783" w:rsidP="00656783">
      <w:pPr>
        <w:jc w:val="right"/>
      </w:pPr>
    </w:p>
    <w:p w14:paraId="59E2E5D5" w14:textId="77777777" w:rsidR="00656783" w:rsidRDefault="00656783" w:rsidP="00656783">
      <w:pPr>
        <w:ind w:left="993"/>
        <w:rPr>
          <w:rFonts w:ascii="Calibri" w:hAnsi="Calibri" w:cs="Book Antiqua"/>
          <w:b/>
          <w:bCs/>
          <w:u w:val="single"/>
        </w:rPr>
      </w:pPr>
    </w:p>
    <w:p w14:paraId="14290D5A" w14:textId="77777777" w:rsidR="00656783" w:rsidRPr="0080174D" w:rsidRDefault="00656783" w:rsidP="00656783">
      <w:pPr>
        <w:ind w:left="993"/>
        <w:rPr>
          <w:rFonts w:ascii="Calibri" w:hAnsi="Calibri" w:cs="Book Antiqua"/>
          <w:b/>
          <w:u w:val="single"/>
        </w:rPr>
      </w:pPr>
      <w:r w:rsidRPr="5CCA62EB">
        <w:rPr>
          <w:rFonts w:ascii="Calibri" w:hAnsi="Calibri" w:cs="Book Antiqua"/>
          <w:b/>
          <w:bCs/>
          <w:u w:val="single"/>
        </w:rPr>
        <w:t>CU</w:t>
      </w:r>
      <w:r>
        <w:rPr>
          <w:rFonts w:ascii="Calibri" w:hAnsi="Calibri" w:cs="Book Antiqua"/>
          <w:b/>
          <w:bCs/>
          <w:u w:val="single"/>
        </w:rPr>
        <w:t>4</w:t>
      </w:r>
      <w:r w:rsidRPr="5CCA62EB">
        <w:rPr>
          <w:rFonts w:ascii="Calibri" w:hAnsi="Calibri" w:cs="Book Antiqua"/>
          <w:b/>
          <w:bCs/>
          <w:u w:val="single"/>
        </w:rPr>
        <w:t>: Autentificar Ingreso del funcionario</w:t>
      </w:r>
    </w:p>
    <w:p w14:paraId="05F1E43B"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12"/>
        <w:gridCol w:w="6416"/>
      </w:tblGrid>
      <w:tr w:rsidR="00656783" w:rsidRPr="00B75B4C" w14:paraId="57A87C13" w14:textId="77777777" w:rsidTr="001916DA">
        <w:trPr>
          <w:jc w:val="center"/>
        </w:trPr>
        <w:tc>
          <w:tcPr>
            <w:tcW w:w="1668" w:type="pct"/>
            <w:shd w:val="clear" w:color="auto" w:fill="DBDBDB" w:themeFill="accent3" w:themeFillTint="66"/>
          </w:tcPr>
          <w:p w14:paraId="2BCD5731" w14:textId="77777777" w:rsidR="00656783" w:rsidRPr="004A43F6" w:rsidRDefault="00656783" w:rsidP="00075B4B">
            <w:pPr>
              <w:rPr>
                <w:rFonts w:ascii="Calibri" w:hAnsi="Calibri" w:cs="Book Antiqua"/>
                <w:b/>
                <w:i/>
              </w:rPr>
            </w:pPr>
            <w:r w:rsidRPr="004A43F6">
              <w:rPr>
                <w:rFonts w:ascii="Calibri" w:hAnsi="Calibri" w:cs="Book Antiqua"/>
                <w:b/>
                <w:i/>
              </w:rPr>
              <w:t>ID Ref:</w:t>
            </w:r>
          </w:p>
        </w:tc>
        <w:tc>
          <w:tcPr>
            <w:tcW w:w="3332" w:type="pct"/>
          </w:tcPr>
          <w:p w14:paraId="7F96CFA2"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4</w:t>
            </w:r>
          </w:p>
        </w:tc>
      </w:tr>
      <w:tr w:rsidR="00656783" w:rsidRPr="00AE76E5" w14:paraId="22F5D748" w14:textId="77777777" w:rsidTr="001916DA">
        <w:trPr>
          <w:trHeight w:val="375"/>
          <w:jc w:val="center"/>
        </w:trPr>
        <w:tc>
          <w:tcPr>
            <w:tcW w:w="1668" w:type="pct"/>
            <w:shd w:val="clear" w:color="auto" w:fill="DBDBDB" w:themeFill="accent3" w:themeFillTint="66"/>
          </w:tcPr>
          <w:p w14:paraId="75ACD96A"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3332" w:type="pct"/>
          </w:tcPr>
          <w:p w14:paraId="031DA2A9" w14:textId="77777777" w:rsidR="00656783" w:rsidRPr="00EA564A" w:rsidRDefault="00656783" w:rsidP="00075B4B">
            <w:pPr>
              <w:spacing w:line="259" w:lineRule="auto"/>
              <w:rPr>
                <w:rFonts w:ascii="Calibri" w:eastAsia="Arial Unicode MS" w:hAnsi="Calibri" w:cs="Calibri"/>
              </w:rPr>
            </w:pPr>
            <w:r w:rsidRPr="5CCA62EB">
              <w:rPr>
                <w:rFonts w:ascii="Calibri" w:eastAsia="Arial Unicode MS" w:hAnsi="Calibri" w:cs="Calibri"/>
              </w:rPr>
              <w:t>Autentificar ingreso del Funcionario</w:t>
            </w:r>
          </w:p>
        </w:tc>
      </w:tr>
      <w:tr w:rsidR="00656783" w:rsidRPr="00AE76E5" w14:paraId="45C0364C" w14:textId="77777777" w:rsidTr="001916DA">
        <w:trPr>
          <w:jc w:val="center"/>
        </w:trPr>
        <w:tc>
          <w:tcPr>
            <w:tcW w:w="1668" w:type="pct"/>
            <w:shd w:val="clear" w:color="auto" w:fill="DBDBDB" w:themeFill="accent3" w:themeFillTint="66"/>
          </w:tcPr>
          <w:p w14:paraId="4C50AD3D" w14:textId="77777777" w:rsidR="00656783" w:rsidRPr="004A43F6" w:rsidRDefault="00656783" w:rsidP="00075B4B">
            <w:pPr>
              <w:rPr>
                <w:rFonts w:ascii="Calibri" w:hAnsi="Calibri" w:cs="Book Antiqua"/>
                <w:b/>
                <w:i/>
              </w:rPr>
            </w:pPr>
            <w:r w:rsidRPr="004A43F6">
              <w:rPr>
                <w:rFonts w:ascii="Calibri" w:hAnsi="Calibri" w:cs="Book Antiqua"/>
                <w:b/>
                <w:i/>
              </w:rPr>
              <w:t>Reqs. asociados:</w:t>
            </w:r>
          </w:p>
        </w:tc>
        <w:tc>
          <w:tcPr>
            <w:tcW w:w="3332" w:type="pct"/>
          </w:tcPr>
          <w:p w14:paraId="4E12E3F6"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4CE8609C" w14:textId="77777777" w:rsidTr="001916DA">
        <w:trPr>
          <w:jc w:val="center"/>
        </w:trPr>
        <w:tc>
          <w:tcPr>
            <w:tcW w:w="1668" w:type="pct"/>
            <w:shd w:val="clear" w:color="auto" w:fill="DBDBDB" w:themeFill="accent3" w:themeFillTint="66"/>
          </w:tcPr>
          <w:p w14:paraId="79EFEAF5"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3332" w:type="pct"/>
          </w:tcPr>
          <w:p w14:paraId="0415A1AF"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4EB8FC4E" w14:textId="77777777" w:rsidTr="001916DA">
        <w:trPr>
          <w:jc w:val="center"/>
        </w:trPr>
        <w:tc>
          <w:tcPr>
            <w:tcW w:w="1668" w:type="pct"/>
            <w:shd w:val="clear" w:color="auto" w:fill="DBDBDB" w:themeFill="accent3" w:themeFillTint="66"/>
          </w:tcPr>
          <w:p w14:paraId="09CF16B1"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3332" w:type="pct"/>
          </w:tcPr>
          <w:p w14:paraId="68A64BDB" w14:textId="77777777" w:rsidR="00656783" w:rsidRPr="004A43F6" w:rsidRDefault="00656783" w:rsidP="00075B4B">
            <w:pPr>
              <w:rPr>
                <w:rFonts w:ascii="Calibri" w:hAnsi="Calibri" w:cs="Book Antiqua"/>
                <w:i/>
              </w:rPr>
            </w:pPr>
            <w:r w:rsidRPr="5CCA62EB">
              <w:rPr>
                <w:rFonts w:ascii="Calibri" w:hAnsi="Calibri" w:cs="Book Antiqua"/>
                <w:i/>
                <w:iCs/>
              </w:rPr>
              <w:t>ES 1.1</w:t>
            </w:r>
            <w:r>
              <w:rPr>
                <w:rFonts w:ascii="Calibri" w:hAnsi="Calibri" w:cs="Book Antiqua"/>
                <w:i/>
                <w:iCs/>
              </w:rPr>
              <w:t>, ES 1.2, ES 1.3</w:t>
            </w:r>
          </w:p>
        </w:tc>
      </w:tr>
    </w:tbl>
    <w:p w14:paraId="29B41DD2" w14:textId="3D99E879" w:rsidR="00656783" w:rsidRDefault="00861D98" w:rsidP="00861D98">
      <w:pPr>
        <w:ind w:left="993"/>
        <w:jc w:val="center"/>
        <w:rPr>
          <w:rFonts w:ascii="Calibri" w:hAnsi="Calibri" w:cs="Book Antiqua"/>
          <w:i/>
          <w:iCs/>
          <w:color w:val="595959" w:themeColor="text1" w:themeTint="A6"/>
        </w:rPr>
      </w:pPr>
      <w:r>
        <w:rPr>
          <w:noProof/>
        </w:rPr>
        <w:drawing>
          <wp:inline distT="0" distB="0" distL="0" distR="0" wp14:anchorId="0187A3AE" wp14:editId="2938F0CC">
            <wp:extent cx="5184474" cy="29760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6">
                      <a:extLst>
                        <a:ext uri="{28A0092B-C50C-407E-A947-70E740481C1C}">
                          <a14:useLocalDpi xmlns:a14="http://schemas.microsoft.com/office/drawing/2010/main" val="0"/>
                        </a:ext>
                      </a:extLst>
                    </a:blip>
                    <a:stretch>
                      <a:fillRect/>
                    </a:stretch>
                  </pic:blipFill>
                  <pic:spPr>
                    <a:xfrm>
                      <a:off x="0" y="0"/>
                      <a:ext cx="5184474" cy="2976014"/>
                    </a:xfrm>
                    <a:prstGeom prst="rect">
                      <a:avLst/>
                    </a:prstGeom>
                  </pic:spPr>
                </pic:pic>
              </a:graphicData>
            </a:graphic>
          </wp:inline>
        </w:drawing>
      </w:r>
    </w:p>
    <w:p w14:paraId="7DE8C0D3" w14:textId="30D507D3" w:rsidR="00656783" w:rsidRDefault="00656783" w:rsidP="00656783">
      <w:pPr>
        <w:jc w:val="center"/>
        <w:rPr>
          <w:rFonts w:ascii="Calibri" w:hAnsi="Calibri" w:cs="Book Antiqua"/>
          <w:i/>
          <w:iCs/>
          <w:color w:val="595959" w:themeColor="text1" w:themeTint="A6"/>
        </w:rPr>
      </w:pPr>
    </w:p>
    <w:p w14:paraId="653A600D" w14:textId="77777777" w:rsidR="00656783" w:rsidRDefault="00656783" w:rsidP="00656783">
      <w:pPr>
        <w:ind w:left="993"/>
        <w:jc w:val="center"/>
        <w:rPr>
          <w:rFonts w:ascii="Calibri" w:hAnsi="Calibri" w:cs="Book Antiqua"/>
          <w:i/>
          <w:iCs/>
          <w:color w:val="595959" w:themeColor="text1" w:themeTint="A6"/>
        </w:rPr>
      </w:pPr>
    </w:p>
    <w:p w14:paraId="0B83C73D" w14:textId="77777777" w:rsidR="00F43783" w:rsidRPr="00F43783" w:rsidRDefault="00656783" w:rsidP="00F43783">
      <w:pPr>
        <w:jc w:val="center"/>
        <w:rPr>
          <w:rFonts w:ascii="Calibri" w:hAnsi="Calibri" w:cs="Book Antiqua"/>
          <w:i/>
          <w:iCs/>
          <w:color w:val="595959" w:themeColor="text1" w:themeTint="A6"/>
        </w:rPr>
      </w:pPr>
      <w:r>
        <w:rPr>
          <w:noProof/>
        </w:rPr>
        <w:drawing>
          <wp:inline distT="0" distB="0" distL="0" distR="0" wp14:anchorId="672A20C8" wp14:editId="2E472772">
            <wp:extent cx="5817856" cy="3016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7">
                      <a:extLst>
                        <a:ext uri="{28A0092B-C50C-407E-A947-70E740481C1C}">
                          <a14:useLocalDpi xmlns:a14="http://schemas.microsoft.com/office/drawing/2010/main" val="0"/>
                        </a:ext>
                      </a:extLst>
                    </a:blip>
                    <a:stretch>
                      <a:fillRect/>
                    </a:stretch>
                  </pic:blipFill>
                  <pic:spPr>
                    <a:xfrm>
                      <a:off x="0" y="0"/>
                      <a:ext cx="5817856" cy="3016155"/>
                    </a:xfrm>
                    <a:prstGeom prst="rect">
                      <a:avLst/>
                    </a:prstGeom>
                  </pic:spPr>
                </pic:pic>
              </a:graphicData>
            </a:graphic>
          </wp:inline>
        </w:drawing>
      </w:r>
    </w:p>
    <w:p w14:paraId="215BBF97" w14:textId="77777777" w:rsidR="004138F2" w:rsidRDefault="004138F2" w:rsidP="00656783">
      <w:pPr>
        <w:jc w:val="center"/>
        <w:rPr>
          <w:rFonts w:ascii="Calibri" w:hAnsi="Calibri" w:cs="Book Antiqua"/>
          <w:i/>
          <w:iCs/>
          <w:color w:val="595959" w:themeColor="text1" w:themeTint="A6"/>
        </w:rPr>
      </w:pPr>
    </w:p>
    <w:p w14:paraId="289D4E10" w14:textId="77777777" w:rsidR="004138F2" w:rsidRDefault="004138F2" w:rsidP="00656783">
      <w:pPr>
        <w:jc w:val="center"/>
        <w:rPr>
          <w:rFonts w:ascii="Calibri" w:hAnsi="Calibri" w:cs="Book Antiqua"/>
          <w:i/>
          <w:iCs/>
          <w:color w:val="595959" w:themeColor="text1" w:themeTint="A6"/>
        </w:rPr>
      </w:pPr>
    </w:p>
    <w:p w14:paraId="68AF5588" w14:textId="77777777" w:rsidR="004138F2" w:rsidRDefault="004138F2" w:rsidP="00656783">
      <w:pPr>
        <w:jc w:val="center"/>
        <w:rPr>
          <w:rFonts w:ascii="Calibri" w:hAnsi="Calibri" w:cs="Book Antiqua"/>
          <w:i/>
          <w:iCs/>
          <w:color w:val="595959" w:themeColor="text1" w:themeTint="A6"/>
        </w:rPr>
      </w:pPr>
    </w:p>
    <w:p w14:paraId="75AB53A8" w14:textId="77777777" w:rsidR="004138F2" w:rsidRDefault="004138F2" w:rsidP="00656783">
      <w:pPr>
        <w:jc w:val="center"/>
        <w:rPr>
          <w:rFonts w:ascii="Calibri" w:hAnsi="Calibri" w:cs="Book Antiqua"/>
          <w:i/>
          <w:iCs/>
          <w:color w:val="595959" w:themeColor="text1" w:themeTint="A6"/>
        </w:rPr>
      </w:pPr>
    </w:p>
    <w:p w14:paraId="6D622B14" w14:textId="77777777" w:rsidR="004138F2" w:rsidRDefault="004138F2" w:rsidP="00656783">
      <w:pPr>
        <w:jc w:val="center"/>
        <w:rPr>
          <w:rFonts w:ascii="Calibri" w:hAnsi="Calibri" w:cs="Book Antiqua"/>
          <w:i/>
          <w:iCs/>
          <w:color w:val="595959" w:themeColor="text1" w:themeTint="A6"/>
        </w:rPr>
      </w:pPr>
    </w:p>
    <w:p w14:paraId="3F0025C2" w14:textId="77777777" w:rsidR="004138F2" w:rsidRDefault="004138F2" w:rsidP="00656783">
      <w:pPr>
        <w:jc w:val="center"/>
        <w:rPr>
          <w:rFonts w:ascii="Calibri" w:hAnsi="Calibri" w:cs="Book Antiqua"/>
          <w:i/>
          <w:iCs/>
          <w:color w:val="595959" w:themeColor="text1" w:themeTint="A6"/>
        </w:rPr>
      </w:pPr>
    </w:p>
    <w:p w14:paraId="61CC46F2" w14:textId="77777777" w:rsidR="004138F2" w:rsidRDefault="004138F2" w:rsidP="00656783">
      <w:pPr>
        <w:jc w:val="center"/>
        <w:rPr>
          <w:rFonts w:ascii="Calibri" w:hAnsi="Calibri" w:cs="Book Antiqua"/>
          <w:i/>
          <w:iCs/>
          <w:color w:val="595959" w:themeColor="text1" w:themeTint="A6"/>
        </w:rPr>
      </w:pPr>
    </w:p>
    <w:p w14:paraId="1DBE6A7B" w14:textId="77777777" w:rsidR="004138F2" w:rsidRDefault="004138F2" w:rsidP="00656783">
      <w:pPr>
        <w:jc w:val="center"/>
        <w:rPr>
          <w:rFonts w:ascii="Calibri" w:hAnsi="Calibri" w:cs="Book Antiqua"/>
          <w:i/>
          <w:iCs/>
          <w:color w:val="595959" w:themeColor="text1" w:themeTint="A6"/>
        </w:rPr>
      </w:pPr>
    </w:p>
    <w:p w14:paraId="597F33F1" w14:textId="77777777" w:rsidR="00656783" w:rsidRDefault="00656783" w:rsidP="00656783">
      <w:pPr>
        <w:ind w:left="993"/>
        <w:jc w:val="center"/>
        <w:rPr>
          <w:rFonts w:ascii="Calibri" w:hAnsi="Calibri" w:cs="Book Antiqua"/>
          <w:i/>
          <w:iCs/>
          <w:color w:val="595959" w:themeColor="text1" w:themeTint="A6"/>
        </w:rPr>
      </w:pPr>
    </w:p>
    <w:p w14:paraId="17FFAB38" w14:textId="77777777" w:rsidR="00656783" w:rsidRPr="0080174D" w:rsidRDefault="00656783" w:rsidP="00656783">
      <w:pPr>
        <w:ind w:left="993"/>
        <w:rPr>
          <w:rFonts w:ascii="Calibri" w:hAnsi="Calibri" w:cs="Book Antiqua"/>
          <w:b/>
          <w:u w:val="single"/>
        </w:rPr>
      </w:pPr>
      <w:r w:rsidRPr="5CCA62EB">
        <w:rPr>
          <w:rFonts w:ascii="Calibri" w:hAnsi="Calibri" w:cs="Book Antiqua"/>
          <w:b/>
          <w:bCs/>
          <w:u w:val="single"/>
        </w:rPr>
        <w:t>CU</w:t>
      </w:r>
      <w:r>
        <w:rPr>
          <w:rFonts w:ascii="Calibri" w:hAnsi="Calibri" w:cs="Book Antiqua"/>
          <w:b/>
          <w:bCs/>
          <w:u w:val="single"/>
        </w:rPr>
        <w:t>5</w:t>
      </w:r>
      <w:r w:rsidRPr="5CCA62EB">
        <w:rPr>
          <w:rFonts w:ascii="Calibri" w:hAnsi="Calibri" w:cs="Book Antiqua"/>
          <w:b/>
          <w:bCs/>
          <w:u w:val="single"/>
        </w:rPr>
        <w:t xml:space="preserve">: </w:t>
      </w:r>
      <w:r>
        <w:rPr>
          <w:rFonts w:ascii="Calibri" w:hAnsi="Calibri" w:cs="Book Antiqua"/>
          <w:b/>
          <w:bCs/>
          <w:u w:val="single"/>
        </w:rPr>
        <w:t>Notificar al Propietario</w:t>
      </w:r>
    </w:p>
    <w:p w14:paraId="4658479A"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63"/>
        <w:gridCol w:w="5465"/>
      </w:tblGrid>
      <w:tr w:rsidR="00656783" w:rsidRPr="00B75B4C" w14:paraId="0A968B20" w14:textId="77777777" w:rsidTr="001916DA">
        <w:trPr>
          <w:jc w:val="center"/>
        </w:trPr>
        <w:tc>
          <w:tcPr>
            <w:tcW w:w="2162" w:type="pct"/>
            <w:shd w:val="clear" w:color="auto" w:fill="DBDBDB" w:themeFill="accent3" w:themeFillTint="66"/>
          </w:tcPr>
          <w:p w14:paraId="43BFCAFE" w14:textId="77777777" w:rsidR="00656783" w:rsidRPr="004A43F6" w:rsidRDefault="00656783" w:rsidP="00075B4B">
            <w:pPr>
              <w:rPr>
                <w:rFonts w:ascii="Calibri" w:hAnsi="Calibri" w:cs="Book Antiqua"/>
                <w:b/>
                <w:i/>
              </w:rPr>
            </w:pPr>
            <w:r w:rsidRPr="004A43F6">
              <w:rPr>
                <w:rFonts w:ascii="Calibri" w:hAnsi="Calibri" w:cs="Book Antiqua"/>
                <w:b/>
                <w:i/>
              </w:rPr>
              <w:t>ID Ref:</w:t>
            </w:r>
          </w:p>
        </w:tc>
        <w:tc>
          <w:tcPr>
            <w:tcW w:w="2838" w:type="pct"/>
          </w:tcPr>
          <w:p w14:paraId="2FDB4944"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5</w:t>
            </w:r>
          </w:p>
        </w:tc>
      </w:tr>
      <w:tr w:rsidR="00656783" w:rsidRPr="00AE76E5" w14:paraId="3C3D255A" w14:textId="77777777" w:rsidTr="001916DA">
        <w:trPr>
          <w:trHeight w:val="375"/>
          <w:jc w:val="center"/>
        </w:trPr>
        <w:tc>
          <w:tcPr>
            <w:tcW w:w="2162" w:type="pct"/>
            <w:shd w:val="clear" w:color="auto" w:fill="DBDBDB" w:themeFill="accent3" w:themeFillTint="66"/>
          </w:tcPr>
          <w:p w14:paraId="4C6400CC"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2838" w:type="pct"/>
          </w:tcPr>
          <w:p w14:paraId="337F7876" w14:textId="77777777" w:rsidR="00656783" w:rsidRPr="00EA564A" w:rsidRDefault="00656783" w:rsidP="00075B4B">
            <w:pPr>
              <w:spacing w:line="259" w:lineRule="auto"/>
              <w:rPr>
                <w:rFonts w:ascii="Calibri" w:eastAsia="Arial Unicode MS" w:hAnsi="Calibri" w:cs="Calibri"/>
              </w:rPr>
            </w:pPr>
            <w:r>
              <w:rPr>
                <w:rFonts w:ascii="Calibri" w:eastAsia="Arial Unicode MS" w:hAnsi="Calibri" w:cs="Calibri"/>
              </w:rPr>
              <w:t>Notificar al Propietario</w:t>
            </w:r>
          </w:p>
        </w:tc>
      </w:tr>
      <w:tr w:rsidR="00656783" w:rsidRPr="00AE76E5" w14:paraId="0296B3B6" w14:textId="77777777" w:rsidTr="001916DA">
        <w:trPr>
          <w:jc w:val="center"/>
        </w:trPr>
        <w:tc>
          <w:tcPr>
            <w:tcW w:w="2162" w:type="pct"/>
            <w:shd w:val="clear" w:color="auto" w:fill="DBDBDB" w:themeFill="accent3" w:themeFillTint="66"/>
          </w:tcPr>
          <w:p w14:paraId="10CEC969" w14:textId="77777777" w:rsidR="00656783" w:rsidRPr="004A43F6" w:rsidRDefault="00656783" w:rsidP="00075B4B">
            <w:pPr>
              <w:rPr>
                <w:rFonts w:ascii="Calibri" w:hAnsi="Calibri" w:cs="Book Antiqua"/>
                <w:b/>
                <w:i/>
              </w:rPr>
            </w:pPr>
            <w:r w:rsidRPr="004A43F6">
              <w:rPr>
                <w:rFonts w:ascii="Calibri" w:hAnsi="Calibri" w:cs="Book Antiqua"/>
                <w:b/>
                <w:i/>
              </w:rPr>
              <w:t>Reqs. asociados:</w:t>
            </w:r>
          </w:p>
        </w:tc>
        <w:tc>
          <w:tcPr>
            <w:tcW w:w="2838" w:type="pct"/>
          </w:tcPr>
          <w:p w14:paraId="68118135"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416DEA80" w14:textId="77777777" w:rsidTr="001916DA">
        <w:trPr>
          <w:jc w:val="center"/>
        </w:trPr>
        <w:tc>
          <w:tcPr>
            <w:tcW w:w="2162" w:type="pct"/>
            <w:shd w:val="clear" w:color="auto" w:fill="DBDBDB" w:themeFill="accent3" w:themeFillTint="66"/>
          </w:tcPr>
          <w:p w14:paraId="6A78FE58"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2838" w:type="pct"/>
          </w:tcPr>
          <w:p w14:paraId="3EC25CC6"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43A978C8" w14:textId="77777777" w:rsidTr="001916DA">
        <w:trPr>
          <w:jc w:val="center"/>
        </w:trPr>
        <w:tc>
          <w:tcPr>
            <w:tcW w:w="2162" w:type="pct"/>
            <w:shd w:val="clear" w:color="auto" w:fill="DBDBDB" w:themeFill="accent3" w:themeFillTint="66"/>
          </w:tcPr>
          <w:p w14:paraId="30CA10C9"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2838" w:type="pct"/>
          </w:tcPr>
          <w:p w14:paraId="52F2B228" w14:textId="77777777" w:rsidR="00656783" w:rsidRPr="004A43F6" w:rsidRDefault="00656783" w:rsidP="00075B4B">
            <w:pPr>
              <w:rPr>
                <w:rFonts w:ascii="Calibri" w:hAnsi="Calibri" w:cs="Book Antiqua"/>
                <w:i/>
              </w:rPr>
            </w:pPr>
            <w:r w:rsidRPr="5CCA62EB">
              <w:rPr>
                <w:rFonts w:ascii="Calibri" w:hAnsi="Calibri" w:cs="Book Antiqua"/>
                <w:i/>
                <w:iCs/>
              </w:rPr>
              <w:t>ES 1.1</w:t>
            </w:r>
            <w:r>
              <w:rPr>
                <w:rFonts w:ascii="Calibri" w:hAnsi="Calibri" w:cs="Book Antiqua"/>
                <w:i/>
                <w:iCs/>
              </w:rPr>
              <w:t>, ES 1.2, ES 1.3</w:t>
            </w:r>
          </w:p>
        </w:tc>
      </w:tr>
    </w:tbl>
    <w:p w14:paraId="578B58BC" w14:textId="77777777" w:rsidR="00656783" w:rsidRDefault="00656783" w:rsidP="00656783">
      <w:pPr>
        <w:ind w:left="993"/>
        <w:jc w:val="center"/>
        <w:rPr>
          <w:rFonts w:ascii="Calibri" w:hAnsi="Calibri" w:cs="Book Antiqua"/>
          <w:i/>
          <w:iCs/>
          <w:color w:val="595959" w:themeColor="text1" w:themeTint="A6"/>
        </w:rPr>
      </w:pPr>
    </w:p>
    <w:p w14:paraId="17D81A76" w14:textId="77777777" w:rsidR="00656783" w:rsidRDefault="00656783" w:rsidP="00656783">
      <w:pPr>
        <w:ind w:left="993"/>
        <w:jc w:val="center"/>
        <w:rPr>
          <w:rFonts w:ascii="Calibri" w:hAnsi="Calibri" w:cs="Book Antiqua"/>
          <w:i/>
          <w:iCs/>
          <w:color w:val="595959" w:themeColor="text1" w:themeTint="A6"/>
        </w:rPr>
      </w:pPr>
    </w:p>
    <w:p w14:paraId="587BE580" w14:textId="77777777" w:rsidR="00656783" w:rsidRDefault="00656783" w:rsidP="00656783">
      <w:pPr>
        <w:ind w:left="142"/>
        <w:jc w:val="center"/>
        <w:rPr>
          <w:rFonts w:ascii="Calibri" w:hAnsi="Calibri" w:cs="Book Antiqua"/>
          <w:i/>
          <w:iCs/>
          <w:color w:val="595959" w:themeColor="text1" w:themeTint="A6"/>
        </w:rPr>
      </w:pPr>
      <w:r>
        <w:rPr>
          <w:noProof/>
        </w:rPr>
        <w:lastRenderedPageBreak/>
        <w:drawing>
          <wp:inline distT="0" distB="0" distL="0" distR="0" wp14:anchorId="52811649" wp14:editId="6156D077">
            <wp:extent cx="5960722" cy="244294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8">
                      <a:extLst>
                        <a:ext uri="{28A0092B-C50C-407E-A947-70E740481C1C}">
                          <a14:useLocalDpi xmlns:a14="http://schemas.microsoft.com/office/drawing/2010/main" val="0"/>
                        </a:ext>
                      </a:extLst>
                    </a:blip>
                    <a:stretch>
                      <a:fillRect/>
                    </a:stretch>
                  </pic:blipFill>
                  <pic:spPr>
                    <a:xfrm>
                      <a:off x="0" y="0"/>
                      <a:ext cx="5960722" cy="2442949"/>
                    </a:xfrm>
                    <a:prstGeom prst="rect">
                      <a:avLst/>
                    </a:prstGeom>
                  </pic:spPr>
                </pic:pic>
              </a:graphicData>
            </a:graphic>
          </wp:inline>
        </w:drawing>
      </w:r>
    </w:p>
    <w:p w14:paraId="24204807" w14:textId="77777777" w:rsidR="00656783" w:rsidRDefault="00656783" w:rsidP="00656783">
      <w:pPr>
        <w:ind w:left="993"/>
        <w:jc w:val="center"/>
        <w:rPr>
          <w:rFonts w:ascii="Calibri" w:hAnsi="Calibri" w:cs="Book Antiqua"/>
          <w:i/>
          <w:iCs/>
          <w:color w:val="595959" w:themeColor="text1" w:themeTint="A6"/>
        </w:rPr>
      </w:pPr>
    </w:p>
    <w:p w14:paraId="0577F6EF" w14:textId="77777777" w:rsidR="00656783" w:rsidRDefault="00656783" w:rsidP="00656783">
      <w:pPr>
        <w:ind w:left="284"/>
        <w:jc w:val="center"/>
        <w:rPr>
          <w:rFonts w:ascii="Calibri" w:hAnsi="Calibri" w:cs="Book Antiqua"/>
          <w:i/>
          <w:iCs/>
          <w:color w:val="595959" w:themeColor="text1" w:themeTint="A6"/>
        </w:rPr>
      </w:pPr>
      <w:r>
        <w:rPr>
          <w:noProof/>
        </w:rPr>
        <w:drawing>
          <wp:inline distT="0" distB="0" distL="0" distR="0" wp14:anchorId="7A55F773" wp14:editId="3048BF55">
            <wp:extent cx="5666390" cy="3709358"/>
            <wp:effectExtent l="0" t="0" r="0" b="5715"/>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9">
                      <a:extLst>
                        <a:ext uri="{28A0092B-C50C-407E-A947-70E740481C1C}">
                          <a14:useLocalDpi xmlns:a14="http://schemas.microsoft.com/office/drawing/2010/main" val="0"/>
                        </a:ext>
                      </a:extLst>
                    </a:blip>
                    <a:stretch>
                      <a:fillRect/>
                    </a:stretch>
                  </pic:blipFill>
                  <pic:spPr>
                    <a:xfrm>
                      <a:off x="0" y="0"/>
                      <a:ext cx="5666390" cy="3709358"/>
                    </a:xfrm>
                    <a:prstGeom prst="rect">
                      <a:avLst/>
                    </a:prstGeom>
                  </pic:spPr>
                </pic:pic>
              </a:graphicData>
            </a:graphic>
          </wp:inline>
        </w:drawing>
      </w:r>
    </w:p>
    <w:p w14:paraId="6648DFC0" w14:textId="77777777" w:rsidR="00656783" w:rsidRDefault="00656783" w:rsidP="00656783">
      <w:pPr>
        <w:ind w:left="993"/>
        <w:jc w:val="center"/>
        <w:rPr>
          <w:rFonts w:ascii="Calibri" w:hAnsi="Calibri" w:cs="Book Antiqua"/>
          <w:i/>
          <w:iCs/>
          <w:color w:val="595959" w:themeColor="text1" w:themeTint="A6"/>
        </w:rPr>
      </w:pPr>
    </w:p>
    <w:p w14:paraId="14BCBA0B" w14:textId="77777777" w:rsidR="00656783" w:rsidRDefault="00656783" w:rsidP="00656783">
      <w:pPr>
        <w:ind w:left="993"/>
        <w:jc w:val="center"/>
        <w:rPr>
          <w:rFonts w:ascii="Calibri" w:hAnsi="Calibri" w:cs="Book Antiqua"/>
          <w:i/>
          <w:iCs/>
          <w:color w:val="595959" w:themeColor="text1" w:themeTint="A6"/>
        </w:rPr>
      </w:pPr>
    </w:p>
    <w:p w14:paraId="3BA57004" w14:textId="77777777" w:rsidR="00656783" w:rsidRPr="0038737A" w:rsidRDefault="00656783" w:rsidP="00656783">
      <w:pPr>
        <w:spacing w:line="259" w:lineRule="auto"/>
        <w:ind w:left="993"/>
        <w:rPr>
          <w:rFonts w:ascii="Calibri" w:eastAsia="Helvetica" w:hAnsi="Calibri" w:cs="Book Antiqua"/>
          <w:b/>
          <w:u w:val="single"/>
        </w:rPr>
      </w:pPr>
      <w:r w:rsidRPr="5627BFB7">
        <w:rPr>
          <w:rFonts w:ascii="Calibri" w:hAnsi="Calibri" w:cs="Book Antiqua"/>
          <w:b/>
          <w:bCs/>
          <w:u w:val="single"/>
        </w:rPr>
        <w:t>CU6</w:t>
      </w:r>
      <w:r w:rsidRPr="5627BFB7">
        <w:rPr>
          <w:rFonts w:ascii="Calibri" w:hAnsi="Calibri" w:cs="Book Antiqua"/>
          <w:b/>
          <w:u w:val="single"/>
        </w:rPr>
        <w:t xml:space="preserve">: </w:t>
      </w:r>
      <w:r w:rsidRPr="575F7C7F">
        <w:rPr>
          <w:rFonts w:ascii="Calibri" w:eastAsia="Arial Unicode MS" w:hAnsi="Calibri" w:cs="Book Antiqua"/>
          <w:b/>
          <w:u w:val="single"/>
        </w:rPr>
        <w:t>Realizar</w:t>
      </w:r>
      <w:r w:rsidRPr="575F7C7F">
        <w:rPr>
          <w:rFonts w:ascii="Calibri" w:eastAsia="Helvetica" w:hAnsi="Calibri" w:cs="Book Antiqua"/>
          <w:b/>
          <w:u w:val="single"/>
        </w:rPr>
        <w:t xml:space="preserve"> pago a ventanilla por multas</w:t>
      </w:r>
    </w:p>
    <w:p w14:paraId="54C71F8B" w14:textId="77777777" w:rsidR="00656783" w:rsidRDefault="00656783" w:rsidP="00656783">
      <w:pPr>
        <w:spacing w:line="259" w:lineRule="auto"/>
        <w:ind w:left="993"/>
        <w:rPr>
          <w:rFonts w:ascii="Calibri" w:eastAsia="Helvetica"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154"/>
        <w:gridCol w:w="6474"/>
      </w:tblGrid>
      <w:tr w:rsidR="00656783" w14:paraId="078CDA01" w14:textId="77777777" w:rsidTr="001916DA">
        <w:trPr>
          <w:jc w:val="center"/>
        </w:trPr>
        <w:tc>
          <w:tcPr>
            <w:tcW w:w="1638" w:type="pct"/>
            <w:shd w:val="clear" w:color="auto" w:fill="DBDBDB" w:themeFill="accent3" w:themeFillTint="66"/>
          </w:tcPr>
          <w:p w14:paraId="76120C62" w14:textId="77777777" w:rsidR="00656783" w:rsidRDefault="00656783" w:rsidP="00075B4B">
            <w:pPr>
              <w:rPr>
                <w:rFonts w:ascii="Calibri" w:hAnsi="Calibri" w:cs="Book Antiqua"/>
                <w:b/>
                <w:bCs/>
                <w:i/>
                <w:iCs/>
              </w:rPr>
            </w:pPr>
            <w:r w:rsidRPr="41947FB1">
              <w:rPr>
                <w:rFonts w:ascii="Calibri" w:hAnsi="Calibri" w:cs="Book Antiqua"/>
                <w:b/>
                <w:bCs/>
                <w:i/>
                <w:iCs/>
              </w:rPr>
              <w:t>ID Ref:</w:t>
            </w:r>
          </w:p>
        </w:tc>
        <w:tc>
          <w:tcPr>
            <w:tcW w:w="3362" w:type="pct"/>
          </w:tcPr>
          <w:p w14:paraId="2D71F33B" w14:textId="77777777" w:rsidR="00656783" w:rsidRDefault="00656783" w:rsidP="00075B4B">
            <w:pPr>
              <w:ind w:left="13"/>
              <w:rPr>
                <w:rFonts w:ascii="Calibri" w:hAnsi="Calibri" w:cs="Book Antiqua"/>
                <w:i/>
                <w:iCs/>
              </w:rPr>
            </w:pPr>
            <w:r w:rsidRPr="41947FB1">
              <w:rPr>
                <w:rFonts w:ascii="Calibri" w:hAnsi="Calibri" w:cs="Book Antiqua"/>
                <w:i/>
                <w:iCs/>
              </w:rPr>
              <w:t>DG-6</w:t>
            </w:r>
          </w:p>
        </w:tc>
      </w:tr>
      <w:tr w:rsidR="00656783" w14:paraId="5328330D" w14:textId="77777777" w:rsidTr="001916DA">
        <w:trPr>
          <w:trHeight w:val="375"/>
          <w:jc w:val="center"/>
        </w:trPr>
        <w:tc>
          <w:tcPr>
            <w:tcW w:w="1638" w:type="pct"/>
            <w:shd w:val="clear" w:color="auto" w:fill="DBDBDB" w:themeFill="accent3" w:themeFillTint="66"/>
          </w:tcPr>
          <w:p w14:paraId="41941B59" w14:textId="77777777" w:rsidR="00656783" w:rsidRDefault="00656783" w:rsidP="00075B4B">
            <w:pPr>
              <w:rPr>
                <w:rFonts w:ascii="Calibri" w:hAnsi="Calibri" w:cs="Book Antiqua"/>
                <w:b/>
                <w:bCs/>
                <w:i/>
                <w:iCs/>
              </w:rPr>
            </w:pPr>
            <w:r w:rsidRPr="41947FB1">
              <w:rPr>
                <w:rFonts w:ascii="Calibri" w:hAnsi="Calibri" w:cs="Book Antiqua"/>
                <w:b/>
                <w:bCs/>
                <w:i/>
                <w:iCs/>
              </w:rPr>
              <w:t>Descripción:</w:t>
            </w:r>
          </w:p>
        </w:tc>
        <w:tc>
          <w:tcPr>
            <w:tcW w:w="3362" w:type="pct"/>
          </w:tcPr>
          <w:p w14:paraId="69EA0E01" w14:textId="77777777" w:rsidR="00656783" w:rsidRDefault="00656783" w:rsidP="00075B4B">
            <w:pPr>
              <w:spacing w:line="259" w:lineRule="auto"/>
              <w:rPr>
                <w:rFonts w:ascii="Calibri" w:eastAsia="Arial Unicode MS" w:hAnsi="Calibri" w:cs="Calibri"/>
              </w:rPr>
            </w:pPr>
            <w:r w:rsidRPr="41947FB1">
              <w:rPr>
                <w:rFonts w:ascii="Calibri" w:eastAsia="Arial Unicode MS" w:hAnsi="Calibri" w:cs="Calibri"/>
              </w:rPr>
              <w:t>Realizar pago a ventanilla por multas</w:t>
            </w:r>
          </w:p>
        </w:tc>
      </w:tr>
      <w:tr w:rsidR="00656783" w14:paraId="79EEE8AD" w14:textId="77777777" w:rsidTr="001916DA">
        <w:trPr>
          <w:jc w:val="center"/>
        </w:trPr>
        <w:tc>
          <w:tcPr>
            <w:tcW w:w="1638" w:type="pct"/>
            <w:shd w:val="clear" w:color="auto" w:fill="DBDBDB" w:themeFill="accent3" w:themeFillTint="66"/>
          </w:tcPr>
          <w:p w14:paraId="483B48C6" w14:textId="77777777" w:rsidR="00656783" w:rsidRDefault="00656783" w:rsidP="00075B4B">
            <w:pPr>
              <w:rPr>
                <w:rFonts w:ascii="Calibri" w:hAnsi="Calibri" w:cs="Book Antiqua"/>
                <w:b/>
                <w:bCs/>
                <w:i/>
                <w:iCs/>
              </w:rPr>
            </w:pPr>
            <w:r w:rsidRPr="41947FB1">
              <w:rPr>
                <w:rFonts w:ascii="Calibri" w:hAnsi="Calibri" w:cs="Book Antiqua"/>
                <w:b/>
                <w:bCs/>
                <w:i/>
                <w:iCs/>
              </w:rPr>
              <w:t>Reqs. asociados:</w:t>
            </w:r>
          </w:p>
        </w:tc>
        <w:tc>
          <w:tcPr>
            <w:tcW w:w="3362" w:type="pct"/>
          </w:tcPr>
          <w:p w14:paraId="25639F9C" w14:textId="77777777" w:rsidR="00656783" w:rsidRDefault="00656783" w:rsidP="00075B4B">
            <w:pPr>
              <w:rPr>
                <w:rFonts w:ascii="Calibri" w:hAnsi="Calibri" w:cs="Book Antiqua"/>
                <w:i/>
                <w:iCs/>
              </w:rPr>
            </w:pPr>
            <w:r w:rsidRPr="41947FB1">
              <w:rPr>
                <w:rFonts w:ascii="Calibri" w:hAnsi="Calibri" w:cs="Book Antiqua"/>
                <w:i/>
                <w:iCs/>
              </w:rPr>
              <w:t>RF 4.1.1</w:t>
            </w:r>
          </w:p>
        </w:tc>
      </w:tr>
      <w:tr w:rsidR="00656783" w14:paraId="70006EC9" w14:textId="77777777" w:rsidTr="001916DA">
        <w:trPr>
          <w:jc w:val="center"/>
        </w:trPr>
        <w:tc>
          <w:tcPr>
            <w:tcW w:w="1638" w:type="pct"/>
            <w:shd w:val="clear" w:color="auto" w:fill="DBDBDB" w:themeFill="accent3" w:themeFillTint="66"/>
          </w:tcPr>
          <w:p w14:paraId="5D614036" w14:textId="77777777" w:rsidR="00656783" w:rsidRDefault="00656783" w:rsidP="00075B4B">
            <w:pPr>
              <w:rPr>
                <w:rFonts w:ascii="Calibri" w:hAnsi="Calibri" w:cs="Book Antiqua"/>
                <w:b/>
                <w:bCs/>
                <w:i/>
                <w:iCs/>
              </w:rPr>
            </w:pPr>
            <w:r w:rsidRPr="41947FB1">
              <w:rPr>
                <w:rFonts w:ascii="Calibri" w:hAnsi="Calibri" w:cs="Book Antiqua"/>
                <w:b/>
                <w:bCs/>
                <w:i/>
                <w:iCs/>
              </w:rPr>
              <w:t>CU asociados:</w:t>
            </w:r>
          </w:p>
        </w:tc>
        <w:tc>
          <w:tcPr>
            <w:tcW w:w="3362" w:type="pct"/>
          </w:tcPr>
          <w:p w14:paraId="76E9521F" w14:textId="77777777" w:rsidR="00656783" w:rsidRDefault="00656783" w:rsidP="00075B4B">
            <w:pPr>
              <w:rPr>
                <w:rFonts w:ascii="Calibri" w:hAnsi="Calibri" w:cs="Book Antiqua"/>
                <w:i/>
                <w:iCs/>
              </w:rPr>
            </w:pPr>
            <w:r w:rsidRPr="41947FB1">
              <w:rPr>
                <w:rFonts w:ascii="Calibri" w:hAnsi="Calibri" w:cs="Book Antiqua"/>
                <w:i/>
                <w:iCs/>
              </w:rPr>
              <w:t>N/A</w:t>
            </w:r>
          </w:p>
        </w:tc>
      </w:tr>
      <w:tr w:rsidR="00656783" w14:paraId="0F3A42C1" w14:textId="77777777" w:rsidTr="001916DA">
        <w:trPr>
          <w:jc w:val="center"/>
        </w:trPr>
        <w:tc>
          <w:tcPr>
            <w:tcW w:w="1638" w:type="pct"/>
            <w:shd w:val="clear" w:color="auto" w:fill="DBDBDB" w:themeFill="accent3" w:themeFillTint="66"/>
          </w:tcPr>
          <w:p w14:paraId="5BA71B37" w14:textId="77777777" w:rsidR="00656783" w:rsidRDefault="00656783" w:rsidP="00075B4B">
            <w:pPr>
              <w:rPr>
                <w:rFonts w:ascii="Calibri" w:hAnsi="Calibri" w:cs="Book Antiqua"/>
                <w:b/>
                <w:bCs/>
                <w:i/>
                <w:iCs/>
              </w:rPr>
            </w:pPr>
            <w:r w:rsidRPr="41947FB1">
              <w:rPr>
                <w:rFonts w:ascii="Calibri" w:hAnsi="Calibri" w:cs="Book Antiqua"/>
                <w:b/>
                <w:bCs/>
                <w:i/>
                <w:iCs/>
              </w:rPr>
              <w:t>Esc. Asociados:</w:t>
            </w:r>
          </w:p>
        </w:tc>
        <w:tc>
          <w:tcPr>
            <w:tcW w:w="3362" w:type="pct"/>
          </w:tcPr>
          <w:p w14:paraId="34CBF31C" w14:textId="77777777" w:rsidR="00656783" w:rsidRDefault="00656783" w:rsidP="00075B4B">
            <w:pPr>
              <w:rPr>
                <w:rFonts w:ascii="Calibri" w:hAnsi="Calibri" w:cs="Book Antiqua"/>
                <w:i/>
                <w:iCs/>
              </w:rPr>
            </w:pPr>
            <w:r w:rsidRPr="41947FB1">
              <w:rPr>
                <w:rFonts w:ascii="Calibri" w:hAnsi="Calibri" w:cs="Book Antiqua"/>
                <w:i/>
                <w:iCs/>
              </w:rPr>
              <w:t>ES 1.1, ES 1.2, ES 1.3</w:t>
            </w:r>
          </w:p>
        </w:tc>
      </w:tr>
    </w:tbl>
    <w:p w14:paraId="5E762EF4" w14:textId="77777777" w:rsidR="00656783" w:rsidRDefault="00656783" w:rsidP="00656783">
      <w:pPr>
        <w:spacing w:line="259" w:lineRule="auto"/>
        <w:ind w:left="993"/>
        <w:rPr>
          <w:rFonts w:ascii="Calibri" w:eastAsia="Helvetica" w:hAnsi="Calibri" w:cs="Book Antiqua"/>
          <w:b/>
          <w:bCs/>
          <w:u w:val="single"/>
        </w:rPr>
      </w:pPr>
    </w:p>
    <w:p w14:paraId="76F436A8" w14:textId="2AA96F17" w:rsidR="00656783" w:rsidRDefault="00656783" w:rsidP="00656783">
      <w:pPr>
        <w:spacing w:line="259" w:lineRule="auto"/>
        <w:jc w:val="center"/>
      </w:pPr>
      <w:r>
        <w:lastRenderedPageBreak/>
        <w:t xml:space="preserve">                 </w:t>
      </w:r>
      <w:r w:rsidR="566E4B8C">
        <w:rPr>
          <w:noProof/>
        </w:rPr>
        <w:drawing>
          <wp:inline distT="0" distB="0" distL="0" distR="0" wp14:anchorId="67D9236E" wp14:editId="0C080FBC">
            <wp:extent cx="6115050" cy="5191126"/>
            <wp:effectExtent l="0" t="0" r="0" b="0"/>
            <wp:docPr id="1887033664" name="Imagen 1887033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87033664"/>
                    <pic:cNvPicPr/>
                  </pic:nvPicPr>
                  <pic:blipFill>
                    <a:blip r:embed="rId40">
                      <a:extLst>
                        <a:ext uri="{28A0092B-C50C-407E-A947-70E740481C1C}">
                          <a14:useLocalDpi xmlns:a14="http://schemas.microsoft.com/office/drawing/2010/main" val="0"/>
                        </a:ext>
                      </a:extLst>
                    </a:blip>
                    <a:stretch>
                      <a:fillRect/>
                    </a:stretch>
                  </pic:blipFill>
                  <pic:spPr>
                    <a:xfrm>
                      <a:off x="0" y="0"/>
                      <a:ext cx="6115050" cy="5191126"/>
                    </a:xfrm>
                    <a:prstGeom prst="rect">
                      <a:avLst/>
                    </a:prstGeom>
                  </pic:spPr>
                </pic:pic>
              </a:graphicData>
            </a:graphic>
          </wp:inline>
        </w:drawing>
      </w:r>
    </w:p>
    <w:p w14:paraId="296A7107" w14:textId="77777777" w:rsidR="00656783" w:rsidRDefault="00656783" w:rsidP="00656783">
      <w:pPr>
        <w:spacing w:line="259" w:lineRule="auto"/>
        <w:jc w:val="center"/>
      </w:pPr>
    </w:p>
    <w:p w14:paraId="4EAB3B2E" w14:textId="4E9EDDCF" w:rsidR="00173968" w:rsidRPr="005326CA" w:rsidRDefault="00656783" w:rsidP="005326CA">
      <w:pPr>
        <w:spacing w:line="259" w:lineRule="auto"/>
        <w:jc w:val="center"/>
      </w:pPr>
      <w:r>
        <w:lastRenderedPageBreak/>
        <w:t xml:space="preserve">                  </w:t>
      </w:r>
      <w:r>
        <w:rPr>
          <w:noProof/>
        </w:rPr>
        <w:drawing>
          <wp:inline distT="0" distB="0" distL="0" distR="0" wp14:anchorId="123AF1A6" wp14:editId="6E9B9C3C">
            <wp:extent cx="4977294" cy="3684896"/>
            <wp:effectExtent l="0" t="0" r="0" b="0"/>
            <wp:docPr id="387580110" name="Picture 387580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580110"/>
                    <pic:cNvPicPr/>
                  </pic:nvPicPr>
                  <pic:blipFill>
                    <a:blip r:embed="rId41">
                      <a:extLst>
                        <a:ext uri="{28A0092B-C50C-407E-A947-70E740481C1C}">
                          <a14:useLocalDpi xmlns:a14="http://schemas.microsoft.com/office/drawing/2010/main" val="0"/>
                        </a:ext>
                      </a:extLst>
                    </a:blip>
                    <a:stretch>
                      <a:fillRect/>
                    </a:stretch>
                  </pic:blipFill>
                  <pic:spPr>
                    <a:xfrm>
                      <a:off x="0" y="0"/>
                      <a:ext cx="4977294" cy="3684896"/>
                    </a:xfrm>
                    <a:prstGeom prst="rect">
                      <a:avLst/>
                    </a:prstGeom>
                  </pic:spPr>
                </pic:pic>
              </a:graphicData>
            </a:graphic>
          </wp:inline>
        </w:drawing>
      </w:r>
    </w:p>
    <w:p w14:paraId="3BF571C3" w14:textId="77777777" w:rsidR="00656783" w:rsidRDefault="00656783" w:rsidP="00656783">
      <w:pPr>
        <w:spacing w:line="259" w:lineRule="auto"/>
        <w:ind w:left="993"/>
        <w:rPr>
          <w:rFonts w:ascii="Calibri" w:eastAsia="Arial Unicode MS" w:hAnsi="Calibri" w:cs="Calibri"/>
        </w:rPr>
      </w:pPr>
      <w:r w:rsidRPr="52C9970D">
        <w:rPr>
          <w:rFonts w:ascii="Calibri" w:hAnsi="Calibri" w:cs="Book Antiqua"/>
          <w:b/>
          <w:bCs/>
          <w:u w:val="single"/>
        </w:rPr>
        <w:t>CU7:</w:t>
      </w:r>
      <w:r w:rsidRPr="53157E68">
        <w:rPr>
          <w:rFonts w:ascii="Calibri" w:eastAsia="Arial Unicode MS" w:hAnsi="Calibri" w:cs="Book Antiqua"/>
          <w:b/>
          <w:u w:val="single"/>
        </w:rPr>
        <w:t xml:space="preserve"> Actualización de datos y pago por tarjeta</w:t>
      </w:r>
    </w:p>
    <w:p w14:paraId="521A291E"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952"/>
        <w:gridCol w:w="6676"/>
      </w:tblGrid>
      <w:tr w:rsidR="00656783" w14:paraId="3D69438C" w14:textId="77777777" w:rsidTr="001916DA">
        <w:trPr>
          <w:jc w:val="center"/>
        </w:trPr>
        <w:tc>
          <w:tcPr>
            <w:tcW w:w="1533" w:type="pct"/>
            <w:shd w:val="clear" w:color="auto" w:fill="DBDBDB" w:themeFill="accent3" w:themeFillTint="66"/>
          </w:tcPr>
          <w:p w14:paraId="50A85796" w14:textId="77777777" w:rsidR="00656783" w:rsidRDefault="00656783" w:rsidP="00075B4B">
            <w:pPr>
              <w:rPr>
                <w:rFonts w:ascii="Calibri" w:hAnsi="Calibri" w:cs="Book Antiqua"/>
                <w:b/>
                <w:bCs/>
                <w:i/>
                <w:iCs/>
              </w:rPr>
            </w:pPr>
            <w:r w:rsidRPr="3746594B">
              <w:rPr>
                <w:rFonts w:ascii="Calibri" w:hAnsi="Calibri" w:cs="Book Antiqua"/>
                <w:b/>
                <w:bCs/>
                <w:i/>
                <w:iCs/>
              </w:rPr>
              <w:t>ID Ref:</w:t>
            </w:r>
          </w:p>
        </w:tc>
        <w:tc>
          <w:tcPr>
            <w:tcW w:w="3467" w:type="pct"/>
          </w:tcPr>
          <w:p w14:paraId="653500B6" w14:textId="77777777" w:rsidR="00656783" w:rsidRDefault="00656783" w:rsidP="00075B4B">
            <w:pPr>
              <w:ind w:left="13"/>
              <w:rPr>
                <w:rFonts w:ascii="Calibri" w:hAnsi="Calibri" w:cs="Book Antiqua"/>
                <w:i/>
                <w:iCs/>
              </w:rPr>
            </w:pPr>
            <w:r w:rsidRPr="3746594B">
              <w:rPr>
                <w:rFonts w:ascii="Calibri" w:hAnsi="Calibri" w:cs="Book Antiqua"/>
                <w:i/>
                <w:iCs/>
              </w:rPr>
              <w:t>DG-7</w:t>
            </w:r>
          </w:p>
        </w:tc>
      </w:tr>
      <w:tr w:rsidR="00656783" w14:paraId="1BBA13B4" w14:textId="77777777" w:rsidTr="001916DA">
        <w:trPr>
          <w:trHeight w:val="375"/>
          <w:jc w:val="center"/>
        </w:trPr>
        <w:tc>
          <w:tcPr>
            <w:tcW w:w="1533" w:type="pct"/>
            <w:shd w:val="clear" w:color="auto" w:fill="DBDBDB" w:themeFill="accent3" w:themeFillTint="66"/>
          </w:tcPr>
          <w:p w14:paraId="0A512E40"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3467" w:type="pct"/>
          </w:tcPr>
          <w:p w14:paraId="6767FF4D" w14:textId="77777777" w:rsidR="00656783" w:rsidRDefault="00656783" w:rsidP="00075B4B">
            <w:pPr>
              <w:spacing w:line="259" w:lineRule="auto"/>
              <w:rPr>
                <w:rFonts w:ascii="Calibri" w:eastAsia="Arial Unicode MS" w:hAnsi="Calibri" w:cs="Calibri"/>
              </w:rPr>
            </w:pPr>
            <w:r w:rsidRPr="3746594B">
              <w:rPr>
                <w:rFonts w:ascii="Calibri" w:eastAsia="Arial Unicode MS" w:hAnsi="Calibri" w:cs="Calibri"/>
              </w:rPr>
              <w:t>Actualización de datos y pago por tarjeta</w:t>
            </w:r>
          </w:p>
        </w:tc>
      </w:tr>
      <w:tr w:rsidR="00656783" w14:paraId="4AD7C08A" w14:textId="77777777" w:rsidTr="001916DA">
        <w:trPr>
          <w:jc w:val="center"/>
        </w:trPr>
        <w:tc>
          <w:tcPr>
            <w:tcW w:w="1533" w:type="pct"/>
            <w:shd w:val="clear" w:color="auto" w:fill="DBDBDB" w:themeFill="accent3" w:themeFillTint="66"/>
          </w:tcPr>
          <w:p w14:paraId="4C9294FD" w14:textId="77777777" w:rsidR="00656783" w:rsidRDefault="00656783" w:rsidP="00075B4B">
            <w:pPr>
              <w:rPr>
                <w:rFonts w:ascii="Calibri" w:hAnsi="Calibri" w:cs="Book Antiqua"/>
                <w:b/>
                <w:bCs/>
                <w:i/>
                <w:iCs/>
              </w:rPr>
            </w:pPr>
            <w:r w:rsidRPr="3746594B">
              <w:rPr>
                <w:rFonts w:ascii="Calibri" w:hAnsi="Calibri" w:cs="Book Antiqua"/>
                <w:b/>
                <w:bCs/>
                <w:i/>
                <w:iCs/>
              </w:rPr>
              <w:t>Reqs. asociados:</w:t>
            </w:r>
          </w:p>
        </w:tc>
        <w:tc>
          <w:tcPr>
            <w:tcW w:w="3467" w:type="pct"/>
          </w:tcPr>
          <w:p w14:paraId="2E6A9B62" w14:textId="77777777" w:rsidR="00656783" w:rsidRDefault="00656783" w:rsidP="00075B4B">
            <w:pPr>
              <w:rPr>
                <w:rFonts w:ascii="Calibri" w:hAnsi="Calibri" w:cs="Book Antiqua"/>
                <w:i/>
                <w:iCs/>
              </w:rPr>
            </w:pPr>
            <w:r w:rsidRPr="3746594B">
              <w:rPr>
                <w:rFonts w:ascii="Calibri" w:hAnsi="Calibri" w:cs="Book Antiqua"/>
                <w:i/>
                <w:iCs/>
              </w:rPr>
              <w:t>RF 4.1.1</w:t>
            </w:r>
          </w:p>
        </w:tc>
      </w:tr>
      <w:tr w:rsidR="00656783" w14:paraId="0287CD21" w14:textId="77777777" w:rsidTr="001916DA">
        <w:trPr>
          <w:jc w:val="center"/>
        </w:trPr>
        <w:tc>
          <w:tcPr>
            <w:tcW w:w="1533" w:type="pct"/>
            <w:shd w:val="clear" w:color="auto" w:fill="DBDBDB" w:themeFill="accent3" w:themeFillTint="66"/>
          </w:tcPr>
          <w:p w14:paraId="520241FA"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3467" w:type="pct"/>
          </w:tcPr>
          <w:p w14:paraId="3BA9F77A" w14:textId="77777777" w:rsidR="00656783" w:rsidRDefault="00656783" w:rsidP="00075B4B">
            <w:pPr>
              <w:rPr>
                <w:rFonts w:ascii="Calibri" w:hAnsi="Calibri" w:cs="Book Antiqua"/>
                <w:i/>
                <w:iCs/>
              </w:rPr>
            </w:pPr>
            <w:r w:rsidRPr="3746594B">
              <w:rPr>
                <w:rFonts w:ascii="Calibri" w:hAnsi="Calibri" w:cs="Book Antiqua"/>
                <w:i/>
                <w:iCs/>
              </w:rPr>
              <w:t>N/A</w:t>
            </w:r>
          </w:p>
        </w:tc>
      </w:tr>
      <w:tr w:rsidR="00656783" w14:paraId="7A9CA102" w14:textId="77777777" w:rsidTr="001916DA">
        <w:trPr>
          <w:jc w:val="center"/>
        </w:trPr>
        <w:tc>
          <w:tcPr>
            <w:tcW w:w="1533" w:type="pct"/>
            <w:shd w:val="clear" w:color="auto" w:fill="DBDBDB" w:themeFill="accent3" w:themeFillTint="66"/>
          </w:tcPr>
          <w:p w14:paraId="2ED51B3E"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3467" w:type="pct"/>
          </w:tcPr>
          <w:p w14:paraId="4082F277"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65D9CB80" w14:textId="77777777" w:rsidR="00656783" w:rsidRDefault="00656783" w:rsidP="00656783">
      <w:pPr>
        <w:spacing w:line="259" w:lineRule="auto"/>
        <w:ind w:left="993"/>
        <w:rPr>
          <w:rFonts w:ascii="Calibri" w:eastAsia="Arial Unicode MS" w:hAnsi="Calibri" w:cs="Book Antiqua"/>
          <w:b/>
          <w:bCs/>
          <w:u w:val="single"/>
        </w:rPr>
      </w:pPr>
    </w:p>
    <w:p w14:paraId="6F60DE6A" w14:textId="77777777" w:rsidR="00656783" w:rsidRDefault="00656783" w:rsidP="00656783">
      <w:pPr>
        <w:spacing w:line="259" w:lineRule="auto"/>
        <w:ind w:left="993"/>
        <w:rPr>
          <w:rFonts w:ascii="Calibri" w:hAnsi="Calibri" w:cs="Book Antiqua"/>
          <w:b/>
          <w:bCs/>
          <w:u w:val="single"/>
        </w:rPr>
      </w:pPr>
    </w:p>
    <w:p w14:paraId="72417E71" w14:textId="7ED4D5B6" w:rsidR="00656783" w:rsidRDefault="00656783" w:rsidP="00656783">
      <w:pPr>
        <w:jc w:val="center"/>
      </w:pPr>
      <w:r>
        <w:t xml:space="preserve">  </w:t>
      </w:r>
      <w:r w:rsidR="62236BF2">
        <w:rPr>
          <w:noProof/>
        </w:rPr>
        <w:drawing>
          <wp:inline distT="0" distB="0" distL="0" distR="0" wp14:anchorId="0180B17F" wp14:editId="6B951E81">
            <wp:extent cx="4572000" cy="3143250"/>
            <wp:effectExtent l="0" t="0" r="0" b="0"/>
            <wp:docPr id="195502758" name="Picture 195502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p>
    <w:p w14:paraId="559CB1A8" w14:textId="77777777" w:rsidR="00656783" w:rsidRDefault="00656783" w:rsidP="00656783">
      <w:pPr>
        <w:ind w:left="708"/>
        <w:jc w:val="center"/>
      </w:pPr>
    </w:p>
    <w:p w14:paraId="77585691" w14:textId="77777777" w:rsidR="00656783" w:rsidRDefault="00656783" w:rsidP="00656783">
      <w:pPr>
        <w:jc w:val="center"/>
      </w:pPr>
      <w:r>
        <w:rPr>
          <w:noProof/>
        </w:rPr>
        <w:drawing>
          <wp:inline distT="0" distB="0" distL="0" distR="0" wp14:anchorId="01084C6A" wp14:editId="1C8220B1">
            <wp:extent cx="5193098" cy="2975212"/>
            <wp:effectExtent l="0" t="0" r="7620" b="0"/>
            <wp:docPr id="1580290109" name="Picture 158029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0290109"/>
                    <pic:cNvPicPr/>
                  </pic:nvPicPr>
                  <pic:blipFill>
                    <a:blip r:embed="rId43">
                      <a:extLst>
                        <a:ext uri="{28A0092B-C50C-407E-A947-70E740481C1C}">
                          <a14:useLocalDpi xmlns:a14="http://schemas.microsoft.com/office/drawing/2010/main" val="0"/>
                        </a:ext>
                      </a:extLst>
                    </a:blip>
                    <a:stretch>
                      <a:fillRect/>
                    </a:stretch>
                  </pic:blipFill>
                  <pic:spPr>
                    <a:xfrm>
                      <a:off x="0" y="0"/>
                      <a:ext cx="5193098" cy="2975212"/>
                    </a:xfrm>
                    <a:prstGeom prst="rect">
                      <a:avLst/>
                    </a:prstGeom>
                  </pic:spPr>
                </pic:pic>
              </a:graphicData>
            </a:graphic>
          </wp:inline>
        </w:drawing>
      </w:r>
    </w:p>
    <w:p w14:paraId="192AF40E" w14:textId="639142D2" w:rsidR="7783176D" w:rsidRDefault="7783176D" w:rsidP="7783176D">
      <w:pPr>
        <w:jc w:val="center"/>
      </w:pPr>
    </w:p>
    <w:p w14:paraId="76EC3417" w14:textId="73B2A3AB" w:rsidR="3F3CAAB2" w:rsidRDefault="3F3CAAB2" w:rsidP="7783176D">
      <w:pPr>
        <w:jc w:val="center"/>
      </w:pPr>
      <w:r>
        <w:rPr>
          <w:noProof/>
        </w:rPr>
        <w:drawing>
          <wp:inline distT="0" distB="0" distL="0" distR="0" wp14:anchorId="5DA40F65" wp14:editId="2F014381">
            <wp:extent cx="4572000" cy="3429000"/>
            <wp:effectExtent l="0" t="0" r="0" b="0"/>
            <wp:docPr id="359473558" name="Picture 3594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0D45677F" w14:textId="77777777" w:rsidR="00656783" w:rsidRPr="00CA6D8B" w:rsidRDefault="00656783" w:rsidP="00656783">
      <w:pPr>
        <w:spacing w:line="259" w:lineRule="auto"/>
        <w:ind w:left="993"/>
        <w:rPr>
          <w:rFonts w:ascii="Calibri" w:eastAsia="Arial Unicode MS" w:hAnsi="Calibri" w:cs="Book Antiqua"/>
          <w:b/>
          <w:bCs/>
          <w:u w:val="single"/>
        </w:rPr>
      </w:pPr>
      <w:r w:rsidRPr="33129DE9">
        <w:rPr>
          <w:rFonts w:ascii="Calibri" w:hAnsi="Calibri" w:cs="Book Antiqua"/>
          <w:b/>
          <w:bCs/>
          <w:u w:val="single"/>
        </w:rPr>
        <w:t>CU8</w:t>
      </w:r>
      <w:r w:rsidRPr="36D10460">
        <w:rPr>
          <w:rFonts w:ascii="Calibri" w:hAnsi="Calibri" w:cs="Book Antiqua"/>
          <w:b/>
          <w:bCs/>
          <w:u w:val="single"/>
        </w:rPr>
        <w:t xml:space="preserve">: Realizar pago </w:t>
      </w:r>
      <w:r w:rsidRPr="36D10460">
        <w:rPr>
          <w:rFonts w:ascii="Calibri" w:eastAsia="Arial Unicode MS" w:hAnsi="Calibri" w:cs="Book Antiqua"/>
          <w:b/>
          <w:bCs/>
          <w:u w:val="single"/>
        </w:rPr>
        <w:t>de impuesto</w:t>
      </w:r>
    </w:p>
    <w:p w14:paraId="2B91B6BF"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842"/>
        <w:gridCol w:w="5786"/>
      </w:tblGrid>
      <w:tr w:rsidR="00656783" w14:paraId="10D4AE1F" w14:textId="77777777" w:rsidTr="001916DA">
        <w:trPr>
          <w:jc w:val="center"/>
        </w:trPr>
        <w:tc>
          <w:tcPr>
            <w:tcW w:w="1995" w:type="pct"/>
            <w:shd w:val="clear" w:color="auto" w:fill="DBDBDB" w:themeFill="accent3" w:themeFillTint="66"/>
          </w:tcPr>
          <w:p w14:paraId="101C7CB4" w14:textId="77777777" w:rsidR="00656783" w:rsidRDefault="00656783" w:rsidP="00075B4B">
            <w:pPr>
              <w:rPr>
                <w:rFonts w:ascii="Calibri" w:hAnsi="Calibri" w:cs="Book Antiqua"/>
                <w:b/>
                <w:bCs/>
                <w:i/>
                <w:iCs/>
              </w:rPr>
            </w:pPr>
            <w:r w:rsidRPr="3746594B">
              <w:rPr>
                <w:rFonts w:ascii="Calibri" w:hAnsi="Calibri" w:cs="Book Antiqua"/>
                <w:b/>
                <w:bCs/>
                <w:i/>
                <w:iCs/>
              </w:rPr>
              <w:t>ID Ref:</w:t>
            </w:r>
          </w:p>
        </w:tc>
        <w:tc>
          <w:tcPr>
            <w:tcW w:w="3005" w:type="pct"/>
          </w:tcPr>
          <w:p w14:paraId="2FE8CB86" w14:textId="77777777" w:rsidR="00656783" w:rsidRDefault="00656783" w:rsidP="00075B4B">
            <w:pPr>
              <w:ind w:left="13"/>
              <w:rPr>
                <w:rFonts w:ascii="Calibri" w:hAnsi="Calibri" w:cs="Book Antiqua"/>
                <w:i/>
                <w:iCs/>
              </w:rPr>
            </w:pPr>
            <w:r w:rsidRPr="3746594B">
              <w:rPr>
                <w:rFonts w:ascii="Calibri" w:hAnsi="Calibri" w:cs="Book Antiqua"/>
                <w:i/>
                <w:iCs/>
              </w:rPr>
              <w:t>DG-</w:t>
            </w:r>
            <w:r w:rsidRPr="05E68777">
              <w:rPr>
                <w:rFonts w:ascii="Calibri" w:hAnsi="Calibri" w:cs="Book Antiqua"/>
                <w:i/>
                <w:iCs/>
              </w:rPr>
              <w:t>8</w:t>
            </w:r>
          </w:p>
        </w:tc>
      </w:tr>
      <w:tr w:rsidR="00656783" w14:paraId="2CE608D2" w14:textId="77777777" w:rsidTr="001916DA">
        <w:trPr>
          <w:trHeight w:val="375"/>
          <w:jc w:val="center"/>
        </w:trPr>
        <w:tc>
          <w:tcPr>
            <w:tcW w:w="1995" w:type="pct"/>
            <w:shd w:val="clear" w:color="auto" w:fill="DBDBDB" w:themeFill="accent3" w:themeFillTint="66"/>
          </w:tcPr>
          <w:p w14:paraId="4A2897F4"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3005" w:type="pct"/>
          </w:tcPr>
          <w:p w14:paraId="125A4A6E" w14:textId="77777777" w:rsidR="00656783" w:rsidRDefault="00656783" w:rsidP="00075B4B">
            <w:pPr>
              <w:spacing w:line="259" w:lineRule="auto"/>
              <w:rPr>
                <w:rFonts w:eastAsia="Arial Unicode MS"/>
              </w:rPr>
            </w:pPr>
            <w:r w:rsidRPr="05E68777">
              <w:rPr>
                <w:rFonts w:ascii="Calibri" w:eastAsia="Arial Unicode MS" w:hAnsi="Calibri" w:cs="Calibri"/>
              </w:rPr>
              <w:t>Realizar pago de impuesto</w:t>
            </w:r>
          </w:p>
        </w:tc>
      </w:tr>
      <w:tr w:rsidR="00656783" w14:paraId="18530B79" w14:textId="77777777" w:rsidTr="001916DA">
        <w:trPr>
          <w:jc w:val="center"/>
        </w:trPr>
        <w:tc>
          <w:tcPr>
            <w:tcW w:w="1995" w:type="pct"/>
            <w:shd w:val="clear" w:color="auto" w:fill="DBDBDB" w:themeFill="accent3" w:themeFillTint="66"/>
          </w:tcPr>
          <w:p w14:paraId="0FED363C" w14:textId="77777777" w:rsidR="00656783" w:rsidRDefault="00656783" w:rsidP="00075B4B">
            <w:pPr>
              <w:rPr>
                <w:rFonts w:ascii="Calibri" w:hAnsi="Calibri" w:cs="Book Antiqua"/>
                <w:b/>
                <w:bCs/>
                <w:i/>
                <w:iCs/>
              </w:rPr>
            </w:pPr>
            <w:r w:rsidRPr="3746594B">
              <w:rPr>
                <w:rFonts w:ascii="Calibri" w:hAnsi="Calibri" w:cs="Book Antiqua"/>
                <w:b/>
                <w:bCs/>
                <w:i/>
                <w:iCs/>
              </w:rPr>
              <w:t>Reqs. asociados:</w:t>
            </w:r>
          </w:p>
        </w:tc>
        <w:tc>
          <w:tcPr>
            <w:tcW w:w="3005" w:type="pct"/>
          </w:tcPr>
          <w:p w14:paraId="1A465C63" w14:textId="77777777" w:rsidR="00656783" w:rsidRDefault="00656783" w:rsidP="00075B4B">
            <w:pPr>
              <w:rPr>
                <w:rFonts w:ascii="Calibri" w:hAnsi="Calibri" w:cs="Book Antiqua"/>
                <w:i/>
                <w:iCs/>
              </w:rPr>
            </w:pPr>
            <w:r w:rsidRPr="3746594B">
              <w:rPr>
                <w:rFonts w:ascii="Calibri" w:hAnsi="Calibri" w:cs="Book Antiqua"/>
                <w:i/>
                <w:iCs/>
              </w:rPr>
              <w:t>RF 4.1.1</w:t>
            </w:r>
          </w:p>
        </w:tc>
      </w:tr>
      <w:tr w:rsidR="00656783" w14:paraId="01536A6D" w14:textId="77777777" w:rsidTr="001916DA">
        <w:trPr>
          <w:jc w:val="center"/>
        </w:trPr>
        <w:tc>
          <w:tcPr>
            <w:tcW w:w="1995" w:type="pct"/>
            <w:shd w:val="clear" w:color="auto" w:fill="DBDBDB" w:themeFill="accent3" w:themeFillTint="66"/>
          </w:tcPr>
          <w:p w14:paraId="44EBDBB3"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3005" w:type="pct"/>
          </w:tcPr>
          <w:p w14:paraId="27584B74" w14:textId="77777777" w:rsidR="00656783" w:rsidRDefault="00656783" w:rsidP="00075B4B">
            <w:pPr>
              <w:rPr>
                <w:rFonts w:ascii="Calibri" w:hAnsi="Calibri" w:cs="Book Antiqua"/>
                <w:i/>
                <w:iCs/>
              </w:rPr>
            </w:pPr>
            <w:r w:rsidRPr="3746594B">
              <w:rPr>
                <w:rFonts w:ascii="Calibri" w:hAnsi="Calibri" w:cs="Book Antiqua"/>
                <w:i/>
                <w:iCs/>
              </w:rPr>
              <w:t>N/A</w:t>
            </w:r>
          </w:p>
        </w:tc>
      </w:tr>
      <w:tr w:rsidR="00656783" w14:paraId="5CE2893B" w14:textId="77777777" w:rsidTr="001916DA">
        <w:trPr>
          <w:jc w:val="center"/>
        </w:trPr>
        <w:tc>
          <w:tcPr>
            <w:tcW w:w="1995" w:type="pct"/>
            <w:shd w:val="clear" w:color="auto" w:fill="DBDBDB" w:themeFill="accent3" w:themeFillTint="66"/>
          </w:tcPr>
          <w:p w14:paraId="78267D6F"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3005" w:type="pct"/>
          </w:tcPr>
          <w:p w14:paraId="77A7011C"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79B77239" w14:textId="77777777" w:rsidR="00656783" w:rsidRDefault="00656783" w:rsidP="00656783">
      <w:pPr>
        <w:spacing w:line="259" w:lineRule="auto"/>
        <w:ind w:left="708"/>
        <w:rPr>
          <w:rFonts w:ascii="Calibri" w:eastAsia="Arial Unicode MS" w:hAnsi="Calibri" w:cs="Book Antiqua"/>
          <w:b/>
          <w:bCs/>
          <w:u w:val="single"/>
        </w:rPr>
      </w:pPr>
    </w:p>
    <w:p w14:paraId="0DA5F417" w14:textId="347E320C" w:rsidR="00656783" w:rsidRDefault="00656783" w:rsidP="00656783">
      <w:pPr>
        <w:spacing w:line="259" w:lineRule="auto"/>
      </w:pPr>
      <w:r>
        <w:lastRenderedPageBreak/>
        <w:t xml:space="preserve">                     </w:t>
      </w:r>
      <w:r w:rsidR="75CFB12C">
        <w:rPr>
          <w:noProof/>
        </w:rPr>
        <w:drawing>
          <wp:inline distT="0" distB="0" distL="0" distR="0" wp14:anchorId="2ADAD157" wp14:editId="7142DFCF">
            <wp:extent cx="4572000" cy="3343275"/>
            <wp:effectExtent l="0" t="0" r="0" b="0"/>
            <wp:docPr id="554612224" name="Picture 55461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3343275"/>
                    </a:xfrm>
                    <a:prstGeom prst="rect">
                      <a:avLst/>
                    </a:prstGeom>
                  </pic:spPr>
                </pic:pic>
              </a:graphicData>
            </a:graphic>
          </wp:inline>
        </w:drawing>
      </w:r>
    </w:p>
    <w:p w14:paraId="3291C1BD" w14:textId="77777777" w:rsidR="00656783" w:rsidRDefault="00656783" w:rsidP="00656783">
      <w:pPr>
        <w:spacing w:line="259" w:lineRule="auto"/>
        <w:ind w:left="708"/>
      </w:pPr>
    </w:p>
    <w:p w14:paraId="1CC25005" w14:textId="01E48350" w:rsidR="00656783" w:rsidRDefault="00656783" w:rsidP="00656783">
      <w:pPr>
        <w:spacing w:line="259" w:lineRule="auto"/>
        <w:jc w:val="center"/>
      </w:pPr>
      <w:r>
        <w:rPr>
          <w:noProof/>
        </w:rPr>
        <w:drawing>
          <wp:inline distT="0" distB="0" distL="0" distR="0" wp14:anchorId="1F95F6CA" wp14:editId="2F5FC1DD">
            <wp:extent cx="5618494" cy="3207223"/>
            <wp:effectExtent l="0" t="0" r="1270" b="0"/>
            <wp:docPr id="639984978" name="Picture 639984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984978"/>
                    <pic:cNvPicPr/>
                  </pic:nvPicPr>
                  <pic:blipFill>
                    <a:blip r:embed="rId46">
                      <a:extLst>
                        <a:ext uri="{28A0092B-C50C-407E-A947-70E740481C1C}">
                          <a14:useLocalDpi xmlns:a14="http://schemas.microsoft.com/office/drawing/2010/main" val="0"/>
                        </a:ext>
                      </a:extLst>
                    </a:blip>
                    <a:stretch>
                      <a:fillRect/>
                    </a:stretch>
                  </pic:blipFill>
                  <pic:spPr>
                    <a:xfrm>
                      <a:off x="0" y="0"/>
                      <a:ext cx="5618494" cy="3207223"/>
                    </a:xfrm>
                    <a:prstGeom prst="rect">
                      <a:avLst/>
                    </a:prstGeom>
                  </pic:spPr>
                </pic:pic>
              </a:graphicData>
            </a:graphic>
          </wp:inline>
        </w:drawing>
      </w:r>
    </w:p>
    <w:p w14:paraId="658499EB" w14:textId="3D5595CE" w:rsidR="00656783" w:rsidRDefault="00656783" w:rsidP="00656783">
      <w:pPr>
        <w:ind w:left="708"/>
        <w:jc w:val="center"/>
        <w:rPr>
          <w:rFonts w:ascii="Calibri" w:hAnsi="Calibri" w:cs="Book Antiqua"/>
          <w:i/>
          <w:iCs/>
          <w:color w:val="595959"/>
        </w:rPr>
      </w:pPr>
    </w:p>
    <w:p w14:paraId="1760E751" w14:textId="52F8A8F5" w:rsidR="00E47694" w:rsidRDefault="00E47694" w:rsidP="00656783">
      <w:pPr>
        <w:ind w:left="708"/>
        <w:jc w:val="center"/>
        <w:rPr>
          <w:rFonts w:ascii="Calibri" w:hAnsi="Calibri" w:cs="Book Antiqua"/>
          <w:i/>
          <w:iCs/>
          <w:color w:val="595959"/>
        </w:rPr>
      </w:pPr>
    </w:p>
    <w:p w14:paraId="28769CF7" w14:textId="69708107" w:rsidR="00E47694" w:rsidRDefault="00E47694" w:rsidP="00656783">
      <w:pPr>
        <w:ind w:left="708"/>
        <w:jc w:val="center"/>
        <w:rPr>
          <w:rFonts w:ascii="Calibri" w:hAnsi="Calibri" w:cs="Book Antiqua"/>
          <w:i/>
          <w:iCs/>
          <w:color w:val="595959"/>
        </w:rPr>
      </w:pPr>
    </w:p>
    <w:p w14:paraId="1C12C675" w14:textId="175432F9" w:rsidR="00E47694" w:rsidRDefault="00E47694" w:rsidP="00656783">
      <w:pPr>
        <w:ind w:left="708"/>
        <w:jc w:val="center"/>
        <w:rPr>
          <w:rFonts w:ascii="Calibri" w:hAnsi="Calibri" w:cs="Book Antiqua"/>
          <w:i/>
          <w:iCs/>
          <w:color w:val="595959"/>
        </w:rPr>
      </w:pPr>
    </w:p>
    <w:p w14:paraId="14344457" w14:textId="342E74D4" w:rsidR="00E47694" w:rsidRDefault="00E47694" w:rsidP="00656783">
      <w:pPr>
        <w:ind w:left="708"/>
        <w:jc w:val="center"/>
        <w:rPr>
          <w:rFonts w:ascii="Calibri" w:hAnsi="Calibri" w:cs="Book Antiqua"/>
          <w:i/>
          <w:iCs/>
          <w:color w:val="595959"/>
        </w:rPr>
      </w:pPr>
    </w:p>
    <w:p w14:paraId="7544BDD5" w14:textId="693385E5" w:rsidR="00E47694" w:rsidRDefault="00E47694" w:rsidP="00656783">
      <w:pPr>
        <w:ind w:left="708"/>
        <w:jc w:val="center"/>
        <w:rPr>
          <w:rFonts w:ascii="Calibri" w:hAnsi="Calibri" w:cs="Book Antiqua"/>
          <w:i/>
          <w:iCs/>
          <w:color w:val="595959"/>
        </w:rPr>
      </w:pPr>
    </w:p>
    <w:p w14:paraId="78A48338" w14:textId="5A4B0429" w:rsidR="00E47694" w:rsidRDefault="00E47694" w:rsidP="00656783">
      <w:pPr>
        <w:ind w:left="708"/>
        <w:jc w:val="center"/>
        <w:rPr>
          <w:rFonts w:ascii="Calibri" w:hAnsi="Calibri" w:cs="Book Antiqua"/>
          <w:i/>
          <w:iCs/>
          <w:color w:val="595959"/>
        </w:rPr>
      </w:pPr>
    </w:p>
    <w:p w14:paraId="0AEB8CD0" w14:textId="0985BAF8" w:rsidR="00E47694" w:rsidRDefault="00E47694" w:rsidP="00656783">
      <w:pPr>
        <w:ind w:left="708"/>
        <w:jc w:val="center"/>
        <w:rPr>
          <w:rFonts w:ascii="Calibri" w:hAnsi="Calibri" w:cs="Book Antiqua"/>
          <w:i/>
          <w:iCs/>
          <w:color w:val="595959"/>
        </w:rPr>
      </w:pPr>
    </w:p>
    <w:p w14:paraId="6A62606F" w14:textId="5B1A5FD5" w:rsidR="00E47694" w:rsidRDefault="00E47694" w:rsidP="00656783">
      <w:pPr>
        <w:ind w:left="708"/>
        <w:jc w:val="center"/>
        <w:rPr>
          <w:rFonts w:ascii="Calibri" w:hAnsi="Calibri" w:cs="Book Antiqua"/>
          <w:i/>
          <w:iCs/>
          <w:color w:val="595959"/>
        </w:rPr>
      </w:pPr>
    </w:p>
    <w:p w14:paraId="1DDB6298" w14:textId="0462307F" w:rsidR="00E47694" w:rsidRDefault="00E47694" w:rsidP="00656783">
      <w:pPr>
        <w:ind w:left="708"/>
        <w:jc w:val="center"/>
        <w:rPr>
          <w:rFonts w:ascii="Calibri" w:hAnsi="Calibri" w:cs="Book Antiqua"/>
          <w:i/>
          <w:iCs/>
          <w:color w:val="595959"/>
        </w:rPr>
      </w:pPr>
    </w:p>
    <w:p w14:paraId="45EB325B" w14:textId="77777777" w:rsidR="00E47694" w:rsidRDefault="00E47694" w:rsidP="00656783">
      <w:pPr>
        <w:ind w:left="708"/>
        <w:jc w:val="center"/>
        <w:rPr>
          <w:rFonts w:ascii="Calibri" w:hAnsi="Calibri" w:cs="Book Antiqua"/>
          <w:i/>
          <w:iCs/>
          <w:color w:val="595959"/>
        </w:rPr>
      </w:pPr>
    </w:p>
    <w:p w14:paraId="101F05D1" w14:textId="77777777" w:rsidR="00656783" w:rsidRDefault="00656783" w:rsidP="00656783">
      <w:pPr>
        <w:spacing w:line="259" w:lineRule="auto"/>
        <w:rPr>
          <w:rFonts w:ascii="Calibri" w:eastAsia="Arial Unicode MS" w:hAnsi="Calibri" w:cs="Calibri"/>
        </w:rPr>
      </w:pPr>
      <w:r w:rsidRPr="52C9970D">
        <w:rPr>
          <w:rFonts w:ascii="Calibri" w:hAnsi="Calibri" w:cs="Book Antiqua"/>
          <w:b/>
          <w:bCs/>
          <w:u w:val="single"/>
        </w:rPr>
        <w:t>CU</w:t>
      </w:r>
      <w:r>
        <w:rPr>
          <w:rFonts w:ascii="Calibri" w:hAnsi="Calibri" w:cs="Book Antiqua"/>
          <w:b/>
          <w:bCs/>
          <w:u w:val="single"/>
        </w:rPr>
        <w:t>9</w:t>
      </w:r>
      <w:r w:rsidRPr="52C9970D">
        <w:rPr>
          <w:rFonts w:ascii="Calibri" w:hAnsi="Calibri" w:cs="Book Antiqua"/>
          <w:b/>
          <w:bCs/>
          <w:u w:val="single"/>
        </w:rPr>
        <w:t>:</w:t>
      </w:r>
      <w:r w:rsidRPr="53157E68">
        <w:rPr>
          <w:rFonts w:ascii="Calibri" w:eastAsia="Arial Unicode MS" w:hAnsi="Calibri" w:cs="Book Antiqua"/>
          <w:b/>
          <w:u w:val="single"/>
        </w:rPr>
        <w:t xml:space="preserve"> </w:t>
      </w:r>
      <w:r w:rsidRPr="00733797">
        <w:rPr>
          <w:rFonts w:ascii="Calibri" w:eastAsia="Arial Unicode MS" w:hAnsi="Calibri" w:cs="Book Antiqua"/>
          <w:b/>
          <w:u w:val="single"/>
        </w:rPr>
        <w:t>Organizar fecha de pago</w:t>
      </w:r>
    </w:p>
    <w:p w14:paraId="112EE71D"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021"/>
        <w:gridCol w:w="5607"/>
      </w:tblGrid>
      <w:tr w:rsidR="00656783" w14:paraId="2DF6C0D5" w14:textId="77777777" w:rsidTr="001916DA">
        <w:trPr>
          <w:trHeight w:val="333"/>
          <w:jc w:val="center"/>
        </w:trPr>
        <w:tc>
          <w:tcPr>
            <w:tcW w:w="2088" w:type="pct"/>
            <w:shd w:val="clear" w:color="auto" w:fill="DBDBDB" w:themeFill="accent3" w:themeFillTint="66"/>
          </w:tcPr>
          <w:p w14:paraId="4F650240" w14:textId="77777777" w:rsidR="00656783" w:rsidRDefault="00656783" w:rsidP="00075B4B">
            <w:pPr>
              <w:rPr>
                <w:rFonts w:ascii="Calibri" w:hAnsi="Calibri" w:cs="Book Antiqua"/>
                <w:b/>
                <w:bCs/>
                <w:i/>
                <w:iCs/>
              </w:rPr>
            </w:pPr>
            <w:r w:rsidRPr="3746594B">
              <w:rPr>
                <w:rFonts w:ascii="Calibri" w:hAnsi="Calibri" w:cs="Book Antiqua"/>
                <w:b/>
                <w:bCs/>
                <w:i/>
                <w:iCs/>
              </w:rPr>
              <w:t>ID Ref:</w:t>
            </w:r>
          </w:p>
        </w:tc>
        <w:tc>
          <w:tcPr>
            <w:tcW w:w="2912" w:type="pct"/>
          </w:tcPr>
          <w:p w14:paraId="71142C5C" w14:textId="77777777" w:rsidR="00656783" w:rsidRDefault="00656783" w:rsidP="00075B4B">
            <w:pPr>
              <w:ind w:left="13"/>
              <w:rPr>
                <w:rFonts w:ascii="Calibri" w:hAnsi="Calibri" w:cs="Book Antiqua"/>
                <w:i/>
                <w:iCs/>
              </w:rPr>
            </w:pPr>
            <w:r w:rsidRPr="3746594B">
              <w:rPr>
                <w:rFonts w:ascii="Calibri" w:hAnsi="Calibri" w:cs="Book Antiqua"/>
                <w:i/>
                <w:iCs/>
              </w:rPr>
              <w:t>DG-</w:t>
            </w:r>
            <w:r>
              <w:rPr>
                <w:rFonts w:ascii="Calibri" w:hAnsi="Calibri" w:cs="Book Antiqua"/>
                <w:i/>
                <w:iCs/>
              </w:rPr>
              <w:t>9</w:t>
            </w:r>
          </w:p>
        </w:tc>
      </w:tr>
      <w:tr w:rsidR="00656783" w14:paraId="047674CB" w14:textId="77777777" w:rsidTr="001916DA">
        <w:trPr>
          <w:trHeight w:val="415"/>
          <w:jc w:val="center"/>
        </w:trPr>
        <w:tc>
          <w:tcPr>
            <w:tcW w:w="2088" w:type="pct"/>
            <w:shd w:val="clear" w:color="auto" w:fill="DBDBDB" w:themeFill="accent3" w:themeFillTint="66"/>
          </w:tcPr>
          <w:p w14:paraId="6E506525"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2912" w:type="pct"/>
          </w:tcPr>
          <w:p w14:paraId="1D453E5F" w14:textId="77777777" w:rsidR="00656783" w:rsidRDefault="00656783" w:rsidP="00075B4B">
            <w:pPr>
              <w:spacing w:line="259" w:lineRule="auto"/>
              <w:rPr>
                <w:rFonts w:ascii="Calibri" w:eastAsia="Arial Unicode MS" w:hAnsi="Calibri" w:cs="Calibri"/>
              </w:rPr>
            </w:pPr>
            <w:r w:rsidRPr="00733797">
              <w:rPr>
                <w:rFonts w:asciiTheme="minorHAnsi" w:eastAsia="Arial Unicode MS" w:hAnsiTheme="minorHAnsi" w:cstheme="minorHAnsi"/>
                <w:color w:val="000000" w:themeColor="text1"/>
              </w:rPr>
              <w:t>Organizar fecha de pago</w:t>
            </w:r>
          </w:p>
        </w:tc>
      </w:tr>
      <w:tr w:rsidR="00656783" w14:paraId="5F6D2E4C" w14:textId="77777777" w:rsidTr="001916DA">
        <w:trPr>
          <w:trHeight w:val="333"/>
          <w:jc w:val="center"/>
        </w:trPr>
        <w:tc>
          <w:tcPr>
            <w:tcW w:w="2088" w:type="pct"/>
            <w:shd w:val="clear" w:color="auto" w:fill="DBDBDB" w:themeFill="accent3" w:themeFillTint="66"/>
          </w:tcPr>
          <w:p w14:paraId="4F6B3EA7" w14:textId="77777777" w:rsidR="00656783" w:rsidRDefault="00656783" w:rsidP="00075B4B">
            <w:pPr>
              <w:rPr>
                <w:rFonts w:ascii="Calibri" w:hAnsi="Calibri" w:cs="Book Antiqua"/>
                <w:b/>
                <w:bCs/>
                <w:i/>
                <w:iCs/>
              </w:rPr>
            </w:pPr>
            <w:r w:rsidRPr="3746594B">
              <w:rPr>
                <w:rFonts w:ascii="Calibri" w:hAnsi="Calibri" w:cs="Book Antiqua"/>
                <w:b/>
                <w:bCs/>
                <w:i/>
                <w:iCs/>
              </w:rPr>
              <w:t>Reqs. asociados:</w:t>
            </w:r>
          </w:p>
        </w:tc>
        <w:tc>
          <w:tcPr>
            <w:tcW w:w="2912" w:type="pct"/>
          </w:tcPr>
          <w:p w14:paraId="604F5B44" w14:textId="77777777" w:rsidR="00656783" w:rsidRDefault="00656783" w:rsidP="00075B4B">
            <w:pPr>
              <w:rPr>
                <w:rFonts w:ascii="Calibri" w:hAnsi="Calibri" w:cs="Book Antiqua"/>
                <w:i/>
                <w:iCs/>
              </w:rPr>
            </w:pPr>
            <w:r w:rsidRPr="3746594B">
              <w:rPr>
                <w:rFonts w:ascii="Calibri" w:hAnsi="Calibri" w:cs="Book Antiqua"/>
                <w:i/>
                <w:iCs/>
              </w:rPr>
              <w:t>RF 4.1.</w:t>
            </w:r>
            <w:r>
              <w:rPr>
                <w:rFonts w:ascii="Calibri" w:hAnsi="Calibri" w:cs="Book Antiqua"/>
                <w:i/>
                <w:iCs/>
              </w:rPr>
              <w:t>5</w:t>
            </w:r>
          </w:p>
        </w:tc>
      </w:tr>
      <w:tr w:rsidR="00656783" w14:paraId="12671BA2" w14:textId="77777777" w:rsidTr="001916DA">
        <w:trPr>
          <w:trHeight w:val="333"/>
          <w:jc w:val="center"/>
        </w:trPr>
        <w:tc>
          <w:tcPr>
            <w:tcW w:w="2088" w:type="pct"/>
            <w:shd w:val="clear" w:color="auto" w:fill="DBDBDB" w:themeFill="accent3" w:themeFillTint="66"/>
          </w:tcPr>
          <w:p w14:paraId="7A95F757"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2912" w:type="pct"/>
          </w:tcPr>
          <w:p w14:paraId="663ECDB9" w14:textId="77777777" w:rsidR="00656783" w:rsidRDefault="00656783" w:rsidP="00075B4B">
            <w:pPr>
              <w:rPr>
                <w:rFonts w:ascii="Calibri" w:hAnsi="Calibri" w:cs="Book Antiqua"/>
                <w:i/>
                <w:iCs/>
              </w:rPr>
            </w:pPr>
            <w:r w:rsidRPr="3746594B">
              <w:rPr>
                <w:rFonts w:ascii="Calibri" w:hAnsi="Calibri" w:cs="Book Antiqua"/>
                <w:i/>
                <w:iCs/>
              </w:rPr>
              <w:t>N/A</w:t>
            </w:r>
          </w:p>
        </w:tc>
      </w:tr>
      <w:tr w:rsidR="00656783" w14:paraId="5F7F0202" w14:textId="77777777" w:rsidTr="001916DA">
        <w:trPr>
          <w:trHeight w:val="356"/>
          <w:jc w:val="center"/>
        </w:trPr>
        <w:tc>
          <w:tcPr>
            <w:tcW w:w="2088" w:type="pct"/>
            <w:shd w:val="clear" w:color="auto" w:fill="DBDBDB" w:themeFill="accent3" w:themeFillTint="66"/>
          </w:tcPr>
          <w:p w14:paraId="189BDF22"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2912" w:type="pct"/>
          </w:tcPr>
          <w:p w14:paraId="2ECBE78E"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2CBD6D2A" w14:textId="6571D923" w:rsidR="00656783" w:rsidRDefault="00656783" w:rsidP="00656783">
      <w:pPr>
        <w:jc w:val="center"/>
        <w:rPr>
          <w:rFonts w:asciiTheme="minorHAnsi" w:hAnsiTheme="minorHAnsi" w:cstheme="minorHAnsi"/>
        </w:rPr>
      </w:pPr>
    </w:p>
    <w:p w14:paraId="267CF53F" w14:textId="3A90EE4E" w:rsidR="00656783" w:rsidRDefault="00E47694" w:rsidP="00656783">
      <w:pPr>
        <w:jc w:val="center"/>
        <w:rPr>
          <w:rFonts w:asciiTheme="minorHAnsi" w:hAnsiTheme="minorHAnsi" w:cstheme="minorHAnsi"/>
        </w:rPr>
      </w:pPr>
      <w:r>
        <w:rPr>
          <w:noProof/>
        </w:rPr>
        <w:drawing>
          <wp:inline distT="0" distB="0" distL="0" distR="0" wp14:anchorId="6512EFFD" wp14:editId="5C5FCB00">
            <wp:extent cx="6120130" cy="4144010"/>
            <wp:effectExtent l="0" t="0" r="0" b="8890"/>
            <wp:docPr id="5" name="Imagen 5"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47">
                      <a:extLst>
                        <a:ext uri="{28A0092B-C50C-407E-A947-70E740481C1C}">
                          <a14:useLocalDpi xmlns:a14="http://schemas.microsoft.com/office/drawing/2010/main" val="0"/>
                        </a:ext>
                      </a:extLst>
                    </a:blip>
                    <a:stretch>
                      <a:fillRect/>
                    </a:stretch>
                  </pic:blipFill>
                  <pic:spPr>
                    <a:xfrm>
                      <a:off x="0" y="0"/>
                      <a:ext cx="6120130" cy="4144010"/>
                    </a:xfrm>
                    <a:prstGeom prst="rect">
                      <a:avLst/>
                    </a:prstGeom>
                  </pic:spPr>
                </pic:pic>
              </a:graphicData>
            </a:graphic>
          </wp:inline>
        </w:drawing>
      </w:r>
    </w:p>
    <w:p w14:paraId="22D948A8" w14:textId="77777777" w:rsidR="00F43783" w:rsidRPr="00F43783" w:rsidRDefault="00656783" w:rsidP="00F43783">
      <w:pPr>
        <w:jc w:val="center"/>
        <w:rPr>
          <w:rFonts w:asciiTheme="minorHAnsi" w:hAnsiTheme="minorHAnsi" w:cstheme="minorHAnsi"/>
        </w:rPr>
      </w:pPr>
      <w:r>
        <w:rPr>
          <w:noProof/>
        </w:rPr>
        <w:lastRenderedPageBreak/>
        <w:drawing>
          <wp:inline distT="0" distB="0" distL="0" distR="0" wp14:anchorId="6FE7D730" wp14:editId="402149B9">
            <wp:extent cx="5400040" cy="4007485"/>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48">
                      <a:extLst>
                        <a:ext uri="{28A0092B-C50C-407E-A947-70E740481C1C}">
                          <a14:useLocalDpi xmlns:a14="http://schemas.microsoft.com/office/drawing/2010/main" val="0"/>
                        </a:ext>
                      </a:extLst>
                    </a:blip>
                    <a:stretch>
                      <a:fillRect/>
                    </a:stretch>
                  </pic:blipFill>
                  <pic:spPr>
                    <a:xfrm>
                      <a:off x="0" y="0"/>
                      <a:ext cx="5400040" cy="4007485"/>
                    </a:xfrm>
                    <a:prstGeom prst="rect">
                      <a:avLst/>
                    </a:prstGeom>
                  </pic:spPr>
                </pic:pic>
              </a:graphicData>
            </a:graphic>
          </wp:inline>
        </w:drawing>
      </w:r>
    </w:p>
    <w:p w14:paraId="1A5C7D1E" w14:textId="77777777" w:rsidR="004138F2" w:rsidRDefault="004138F2" w:rsidP="00656783">
      <w:pPr>
        <w:jc w:val="center"/>
        <w:rPr>
          <w:rFonts w:asciiTheme="minorHAnsi" w:hAnsiTheme="minorHAnsi" w:cstheme="minorHAnsi"/>
        </w:rPr>
      </w:pPr>
    </w:p>
    <w:p w14:paraId="405F0D7D" w14:textId="77777777" w:rsidR="004138F2" w:rsidRDefault="004138F2" w:rsidP="00656783">
      <w:pPr>
        <w:jc w:val="center"/>
        <w:rPr>
          <w:rFonts w:asciiTheme="minorHAnsi" w:hAnsiTheme="minorHAnsi" w:cstheme="minorHAnsi"/>
        </w:rPr>
      </w:pPr>
    </w:p>
    <w:p w14:paraId="1066393C" w14:textId="77777777" w:rsidR="004138F2" w:rsidRDefault="004138F2" w:rsidP="00656783">
      <w:pPr>
        <w:jc w:val="center"/>
        <w:rPr>
          <w:rFonts w:asciiTheme="minorHAnsi" w:hAnsiTheme="minorHAnsi" w:cstheme="minorHAnsi"/>
        </w:rPr>
      </w:pPr>
    </w:p>
    <w:p w14:paraId="0B178BC7" w14:textId="77777777" w:rsidR="004138F2" w:rsidRDefault="004138F2" w:rsidP="00656783">
      <w:pPr>
        <w:jc w:val="center"/>
        <w:rPr>
          <w:rFonts w:asciiTheme="minorHAnsi" w:hAnsiTheme="minorHAnsi" w:cstheme="minorHAnsi"/>
        </w:rPr>
      </w:pPr>
    </w:p>
    <w:p w14:paraId="131FE624" w14:textId="77777777" w:rsidR="004138F2" w:rsidRDefault="004138F2" w:rsidP="00656783">
      <w:pPr>
        <w:jc w:val="center"/>
        <w:rPr>
          <w:rFonts w:asciiTheme="minorHAnsi" w:hAnsiTheme="minorHAnsi" w:cstheme="minorHAnsi"/>
        </w:rPr>
      </w:pPr>
    </w:p>
    <w:p w14:paraId="4D071146" w14:textId="77777777" w:rsidR="004138F2" w:rsidRDefault="004138F2" w:rsidP="00656783">
      <w:pPr>
        <w:jc w:val="center"/>
        <w:rPr>
          <w:rFonts w:asciiTheme="minorHAnsi" w:hAnsiTheme="minorHAnsi" w:cstheme="minorHAnsi"/>
        </w:rPr>
      </w:pPr>
    </w:p>
    <w:p w14:paraId="4902AED8" w14:textId="77777777" w:rsidR="004138F2" w:rsidRDefault="004138F2" w:rsidP="00656783">
      <w:pPr>
        <w:jc w:val="center"/>
        <w:rPr>
          <w:rFonts w:asciiTheme="minorHAnsi" w:hAnsiTheme="minorHAnsi" w:cstheme="minorHAnsi"/>
        </w:rPr>
      </w:pPr>
    </w:p>
    <w:p w14:paraId="508EDC8F" w14:textId="77777777" w:rsidR="004138F2" w:rsidRDefault="004138F2" w:rsidP="00656783">
      <w:pPr>
        <w:jc w:val="center"/>
        <w:rPr>
          <w:rFonts w:asciiTheme="minorHAnsi" w:hAnsiTheme="minorHAnsi" w:cstheme="minorHAnsi"/>
        </w:rPr>
      </w:pPr>
    </w:p>
    <w:p w14:paraId="6C887DFB" w14:textId="77777777" w:rsidR="004138F2" w:rsidRDefault="004138F2" w:rsidP="00656783">
      <w:pPr>
        <w:jc w:val="center"/>
        <w:rPr>
          <w:rFonts w:asciiTheme="minorHAnsi" w:hAnsiTheme="minorHAnsi" w:cstheme="minorHAnsi"/>
        </w:rPr>
      </w:pPr>
    </w:p>
    <w:p w14:paraId="3A7FC0E8" w14:textId="77777777" w:rsidR="004138F2" w:rsidRDefault="004138F2" w:rsidP="00656783">
      <w:pPr>
        <w:jc w:val="center"/>
        <w:rPr>
          <w:rFonts w:asciiTheme="minorHAnsi" w:hAnsiTheme="minorHAnsi" w:cstheme="minorHAnsi"/>
        </w:rPr>
      </w:pPr>
    </w:p>
    <w:p w14:paraId="0C2779B4" w14:textId="77777777" w:rsidR="004138F2" w:rsidRDefault="004138F2" w:rsidP="00656783">
      <w:pPr>
        <w:jc w:val="center"/>
        <w:rPr>
          <w:rFonts w:asciiTheme="minorHAnsi" w:hAnsiTheme="minorHAnsi" w:cstheme="minorHAnsi"/>
        </w:rPr>
      </w:pPr>
    </w:p>
    <w:p w14:paraId="54301F46" w14:textId="77777777" w:rsidR="004138F2" w:rsidRDefault="004138F2" w:rsidP="00656783">
      <w:pPr>
        <w:jc w:val="center"/>
        <w:rPr>
          <w:rFonts w:asciiTheme="minorHAnsi" w:hAnsiTheme="minorHAnsi" w:cstheme="minorHAnsi"/>
        </w:rPr>
      </w:pPr>
    </w:p>
    <w:p w14:paraId="2D18645E" w14:textId="77777777" w:rsidR="004138F2" w:rsidRDefault="004138F2" w:rsidP="00656783">
      <w:pPr>
        <w:jc w:val="center"/>
        <w:rPr>
          <w:rFonts w:asciiTheme="minorHAnsi" w:hAnsiTheme="minorHAnsi" w:cstheme="minorHAnsi"/>
        </w:rPr>
      </w:pPr>
    </w:p>
    <w:p w14:paraId="76035A06" w14:textId="77777777" w:rsidR="004138F2" w:rsidRDefault="004138F2" w:rsidP="00656783">
      <w:pPr>
        <w:jc w:val="center"/>
        <w:rPr>
          <w:rFonts w:asciiTheme="minorHAnsi" w:hAnsiTheme="minorHAnsi" w:cstheme="minorHAnsi"/>
        </w:rPr>
      </w:pPr>
    </w:p>
    <w:p w14:paraId="45F2A9B3" w14:textId="77777777" w:rsidR="004138F2" w:rsidRDefault="004138F2" w:rsidP="00656783">
      <w:pPr>
        <w:jc w:val="center"/>
        <w:rPr>
          <w:rFonts w:asciiTheme="minorHAnsi" w:hAnsiTheme="minorHAnsi" w:cstheme="minorHAnsi"/>
        </w:rPr>
      </w:pPr>
    </w:p>
    <w:p w14:paraId="034EDBA3" w14:textId="77777777" w:rsidR="004138F2" w:rsidRDefault="004138F2" w:rsidP="00656783">
      <w:pPr>
        <w:jc w:val="center"/>
        <w:rPr>
          <w:rFonts w:asciiTheme="minorHAnsi" w:hAnsiTheme="minorHAnsi" w:cstheme="minorHAnsi"/>
        </w:rPr>
      </w:pPr>
    </w:p>
    <w:p w14:paraId="310B1ED2" w14:textId="77777777" w:rsidR="004138F2" w:rsidRDefault="004138F2" w:rsidP="00656783">
      <w:pPr>
        <w:jc w:val="center"/>
        <w:rPr>
          <w:rFonts w:asciiTheme="minorHAnsi" w:hAnsiTheme="minorHAnsi" w:cstheme="minorHAnsi"/>
        </w:rPr>
      </w:pPr>
    </w:p>
    <w:p w14:paraId="2449AF69" w14:textId="77777777" w:rsidR="004138F2" w:rsidRDefault="004138F2" w:rsidP="00656783">
      <w:pPr>
        <w:jc w:val="center"/>
        <w:rPr>
          <w:rFonts w:asciiTheme="minorHAnsi" w:hAnsiTheme="minorHAnsi" w:cstheme="minorHAnsi"/>
        </w:rPr>
      </w:pPr>
    </w:p>
    <w:p w14:paraId="24DD5E75" w14:textId="77777777" w:rsidR="004138F2" w:rsidRDefault="004138F2" w:rsidP="00656783">
      <w:pPr>
        <w:jc w:val="center"/>
        <w:rPr>
          <w:rFonts w:asciiTheme="minorHAnsi" w:hAnsiTheme="minorHAnsi" w:cstheme="minorHAnsi"/>
        </w:rPr>
      </w:pPr>
    </w:p>
    <w:p w14:paraId="77916468" w14:textId="77777777" w:rsidR="004138F2" w:rsidRDefault="004138F2" w:rsidP="00656783">
      <w:pPr>
        <w:jc w:val="center"/>
        <w:rPr>
          <w:rFonts w:asciiTheme="minorHAnsi" w:hAnsiTheme="minorHAnsi" w:cstheme="minorHAnsi"/>
        </w:rPr>
      </w:pPr>
    </w:p>
    <w:p w14:paraId="07F8CB80" w14:textId="77777777" w:rsidR="004138F2" w:rsidRDefault="004138F2" w:rsidP="00656783">
      <w:pPr>
        <w:jc w:val="center"/>
        <w:rPr>
          <w:rFonts w:asciiTheme="minorHAnsi" w:hAnsiTheme="minorHAnsi" w:cstheme="minorHAnsi"/>
        </w:rPr>
      </w:pPr>
    </w:p>
    <w:p w14:paraId="166088A0" w14:textId="77777777" w:rsidR="004138F2" w:rsidRDefault="004138F2" w:rsidP="00656783">
      <w:pPr>
        <w:jc w:val="center"/>
        <w:rPr>
          <w:rFonts w:asciiTheme="minorHAnsi" w:hAnsiTheme="minorHAnsi" w:cstheme="minorHAnsi"/>
        </w:rPr>
      </w:pPr>
    </w:p>
    <w:p w14:paraId="37E74027" w14:textId="77777777" w:rsidR="004138F2" w:rsidRDefault="004138F2" w:rsidP="00656783">
      <w:pPr>
        <w:jc w:val="center"/>
        <w:rPr>
          <w:rFonts w:asciiTheme="minorHAnsi" w:hAnsiTheme="minorHAnsi" w:cstheme="minorHAnsi"/>
        </w:rPr>
      </w:pPr>
    </w:p>
    <w:p w14:paraId="70601DE5" w14:textId="77777777" w:rsidR="004138F2" w:rsidRDefault="004138F2" w:rsidP="00656783">
      <w:pPr>
        <w:jc w:val="center"/>
        <w:rPr>
          <w:rFonts w:asciiTheme="minorHAnsi" w:hAnsiTheme="minorHAnsi" w:cstheme="minorHAnsi"/>
        </w:rPr>
      </w:pPr>
    </w:p>
    <w:p w14:paraId="3932A462" w14:textId="77777777" w:rsidR="00884CAD" w:rsidRDefault="00884CAD" w:rsidP="00656783">
      <w:pPr>
        <w:jc w:val="center"/>
        <w:rPr>
          <w:rFonts w:asciiTheme="minorHAnsi" w:hAnsiTheme="minorHAnsi" w:cstheme="minorHAnsi"/>
        </w:rPr>
      </w:pPr>
    </w:p>
    <w:p w14:paraId="2EE288AD" w14:textId="77777777" w:rsidR="004C29A8" w:rsidRDefault="004C29A8" w:rsidP="004C29A8">
      <w:pPr>
        <w:rPr>
          <w:rFonts w:asciiTheme="minorHAnsi" w:hAnsiTheme="minorHAnsi" w:cstheme="minorBidi"/>
          <w:b/>
          <w:bCs/>
          <w:i/>
          <w:iCs/>
          <w:u w:val="single"/>
        </w:rPr>
      </w:pPr>
      <w:r w:rsidRPr="745EB8BA">
        <w:rPr>
          <w:rFonts w:ascii="Calibri" w:hAnsi="Calibri" w:cs="Book Antiqua"/>
          <w:b/>
          <w:bCs/>
          <w:u w:val="single"/>
        </w:rPr>
        <w:lastRenderedPageBreak/>
        <w:t xml:space="preserve">CU10: </w:t>
      </w:r>
      <w:r w:rsidRPr="745EB8BA">
        <w:rPr>
          <w:rFonts w:asciiTheme="minorHAnsi" w:hAnsiTheme="minorHAnsi" w:cstheme="minorBidi"/>
          <w:b/>
          <w:bCs/>
          <w:i/>
          <w:iCs/>
          <w:u w:val="single"/>
        </w:rPr>
        <w:t>Generación de reporte Total</w:t>
      </w:r>
    </w:p>
    <w:p w14:paraId="43A22D30" w14:textId="77777777" w:rsidR="004C29A8" w:rsidRDefault="004C29A8" w:rsidP="004C29A8">
      <w:pPr>
        <w:ind w:left="993"/>
        <w:rPr>
          <w:rFonts w:ascii="Calibri" w:hAnsi="Calibri" w:cs="Book Antiqua"/>
          <w:i/>
          <w:iCs/>
          <w:color w:val="595959" w:themeColor="text1" w:themeTint="A6"/>
        </w:rPr>
      </w:pP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4C29A8" w14:paraId="55EB60FB" w14:textId="77777777" w:rsidTr="00A86B98">
        <w:tc>
          <w:tcPr>
            <w:tcW w:w="1412" w:type="pct"/>
            <w:shd w:val="clear" w:color="auto" w:fill="DBDBDB" w:themeFill="accent3" w:themeFillTint="66"/>
          </w:tcPr>
          <w:p w14:paraId="3FAC6A32" w14:textId="77777777" w:rsidR="004C29A8" w:rsidRDefault="004C29A8" w:rsidP="0025752C">
            <w:pPr>
              <w:rPr>
                <w:rFonts w:ascii="Calibri" w:hAnsi="Calibri" w:cs="Book Antiqua"/>
                <w:b/>
                <w:bCs/>
                <w:i/>
                <w:iCs/>
              </w:rPr>
            </w:pPr>
            <w:r w:rsidRPr="2929B498">
              <w:rPr>
                <w:rFonts w:ascii="Calibri" w:hAnsi="Calibri" w:cs="Book Antiqua"/>
                <w:b/>
                <w:bCs/>
                <w:i/>
                <w:iCs/>
              </w:rPr>
              <w:t>ID Ref:</w:t>
            </w:r>
          </w:p>
        </w:tc>
        <w:tc>
          <w:tcPr>
            <w:tcW w:w="3588" w:type="pct"/>
          </w:tcPr>
          <w:p w14:paraId="5472DF3F" w14:textId="77777777" w:rsidR="004C29A8" w:rsidRDefault="004C29A8" w:rsidP="0025752C">
            <w:pPr>
              <w:ind w:left="13"/>
              <w:rPr>
                <w:rFonts w:ascii="Calibri" w:hAnsi="Calibri" w:cs="Book Antiqua"/>
                <w:i/>
                <w:iCs/>
              </w:rPr>
            </w:pPr>
            <w:r w:rsidRPr="745EB8BA">
              <w:rPr>
                <w:rFonts w:ascii="Calibri" w:hAnsi="Calibri" w:cs="Book Antiqua"/>
                <w:i/>
                <w:iCs/>
              </w:rPr>
              <w:t>DG-10</w:t>
            </w:r>
          </w:p>
        </w:tc>
      </w:tr>
      <w:tr w:rsidR="004C29A8" w14:paraId="70699457" w14:textId="77777777" w:rsidTr="00A86B98">
        <w:trPr>
          <w:trHeight w:val="375"/>
        </w:trPr>
        <w:tc>
          <w:tcPr>
            <w:tcW w:w="1412" w:type="pct"/>
            <w:shd w:val="clear" w:color="auto" w:fill="DBDBDB" w:themeFill="accent3" w:themeFillTint="66"/>
          </w:tcPr>
          <w:p w14:paraId="41F46901" w14:textId="77777777" w:rsidR="004C29A8" w:rsidRDefault="004C29A8" w:rsidP="0025752C">
            <w:pPr>
              <w:rPr>
                <w:rFonts w:ascii="Calibri" w:hAnsi="Calibri" w:cs="Book Antiqua"/>
                <w:b/>
                <w:bCs/>
                <w:i/>
                <w:iCs/>
              </w:rPr>
            </w:pPr>
            <w:r w:rsidRPr="2929B498">
              <w:rPr>
                <w:rFonts w:ascii="Calibri" w:hAnsi="Calibri" w:cs="Book Antiqua"/>
                <w:b/>
                <w:bCs/>
                <w:i/>
                <w:iCs/>
              </w:rPr>
              <w:t>Descripción:</w:t>
            </w:r>
          </w:p>
        </w:tc>
        <w:tc>
          <w:tcPr>
            <w:tcW w:w="3588" w:type="pct"/>
          </w:tcPr>
          <w:p w14:paraId="586D33D0" w14:textId="77777777" w:rsidR="004C29A8" w:rsidRDefault="004C29A8" w:rsidP="0025752C">
            <w:pPr>
              <w:spacing w:line="259" w:lineRule="auto"/>
              <w:rPr>
                <w:rFonts w:asciiTheme="minorHAnsi" w:hAnsiTheme="minorHAnsi" w:cstheme="minorBidi"/>
              </w:rPr>
            </w:pPr>
            <w:r w:rsidRPr="745EB8BA">
              <w:rPr>
                <w:rFonts w:asciiTheme="minorHAnsi" w:hAnsiTheme="minorHAnsi" w:cstheme="minorBidi"/>
              </w:rPr>
              <w:t>Generación de reporte Total</w:t>
            </w:r>
          </w:p>
        </w:tc>
      </w:tr>
      <w:tr w:rsidR="004C29A8" w14:paraId="686BA71A" w14:textId="77777777" w:rsidTr="00A86B98">
        <w:tc>
          <w:tcPr>
            <w:tcW w:w="1412" w:type="pct"/>
            <w:shd w:val="clear" w:color="auto" w:fill="DBDBDB" w:themeFill="accent3" w:themeFillTint="66"/>
          </w:tcPr>
          <w:p w14:paraId="1D6CCF62" w14:textId="77777777" w:rsidR="004C29A8" w:rsidRDefault="004C29A8" w:rsidP="0025752C">
            <w:pPr>
              <w:rPr>
                <w:rFonts w:ascii="Calibri" w:hAnsi="Calibri" w:cs="Book Antiqua"/>
                <w:b/>
                <w:bCs/>
                <w:i/>
                <w:iCs/>
              </w:rPr>
            </w:pPr>
            <w:r w:rsidRPr="2929B498">
              <w:rPr>
                <w:rFonts w:ascii="Calibri" w:hAnsi="Calibri" w:cs="Book Antiqua"/>
                <w:b/>
                <w:bCs/>
                <w:i/>
                <w:iCs/>
              </w:rPr>
              <w:t>Reqs. asociados:</w:t>
            </w:r>
          </w:p>
        </w:tc>
        <w:tc>
          <w:tcPr>
            <w:tcW w:w="3588" w:type="pct"/>
          </w:tcPr>
          <w:p w14:paraId="725CAD27" w14:textId="77777777" w:rsidR="004C29A8" w:rsidRDefault="004C29A8" w:rsidP="0025752C">
            <w:pPr>
              <w:rPr>
                <w:rFonts w:ascii="Calibri" w:eastAsia="Arial Unicode MS" w:hAnsi="Calibri" w:cs="Calibri"/>
                <w:i/>
                <w:iCs/>
                <w:color w:val="000000" w:themeColor="text1"/>
              </w:rPr>
            </w:pPr>
            <w:r w:rsidRPr="745EB8BA">
              <w:rPr>
                <w:rFonts w:ascii="Calibri" w:eastAsia="Arial Unicode MS" w:hAnsi="Calibri" w:cs="Calibri"/>
                <w:i/>
                <w:iCs/>
                <w:color w:val="000000" w:themeColor="text1"/>
              </w:rPr>
              <w:t>RF-</w:t>
            </w:r>
            <w:r w:rsidRPr="745EB8BA">
              <w:rPr>
                <w:color w:val="000000" w:themeColor="text1"/>
              </w:rPr>
              <w:t xml:space="preserve"> </w:t>
            </w:r>
            <w:r w:rsidRPr="745EB8BA">
              <w:rPr>
                <w:rFonts w:ascii="Calibri" w:eastAsia="Arial Unicode MS" w:hAnsi="Calibri" w:cs="Calibri"/>
                <w:i/>
                <w:iCs/>
                <w:color w:val="000000" w:themeColor="text1"/>
              </w:rPr>
              <w:t>4.1.3.</w:t>
            </w:r>
          </w:p>
        </w:tc>
      </w:tr>
      <w:tr w:rsidR="004C29A8" w14:paraId="40DCD275" w14:textId="77777777" w:rsidTr="00A86B98">
        <w:tc>
          <w:tcPr>
            <w:tcW w:w="1412" w:type="pct"/>
            <w:shd w:val="clear" w:color="auto" w:fill="DBDBDB" w:themeFill="accent3" w:themeFillTint="66"/>
          </w:tcPr>
          <w:p w14:paraId="04F68D0E" w14:textId="77777777" w:rsidR="004C29A8" w:rsidRDefault="004C29A8" w:rsidP="0025752C">
            <w:pPr>
              <w:rPr>
                <w:rFonts w:ascii="Calibri" w:hAnsi="Calibri" w:cs="Book Antiqua"/>
                <w:b/>
                <w:bCs/>
                <w:i/>
                <w:iCs/>
              </w:rPr>
            </w:pPr>
            <w:r w:rsidRPr="2929B498">
              <w:rPr>
                <w:rFonts w:ascii="Calibri" w:hAnsi="Calibri" w:cs="Book Antiqua"/>
                <w:b/>
                <w:bCs/>
                <w:i/>
                <w:iCs/>
              </w:rPr>
              <w:t>CU asociados:</w:t>
            </w:r>
          </w:p>
        </w:tc>
        <w:tc>
          <w:tcPr>
            <w:tcW w:w="3588" w:type="pct"/>
          </w:tcPr>
          <w:p w14:paraId="018E0830" w14:textId="77777777" w:rsidR="004C29A8" w:rsidRDefault="004C29A8" w:rsidP="0025752C">
            <w:pPr>
              <w:rPr>
                <w:rFonts w:ascii="Calibri" w:hAnsi="Calibri" w:cs="Book Antiqua"/>
                <w:i/>
                <w:iCs/>
              </w:rPr>
            </w:pPr>
            <w:r w:rsidRPr="2929B498">
              <w:rPr>
                <w:rFonts w:ascii="Calibri" w:hAnsi="Calibri" w:cs="Book Antiqua"/>
                <w:i/>
                <w:iCs/>
              </w:rPr>
              <w:t>N/A</w:t>
            </w:r>
          </w:p>
        </w:tc>
      </w:tr>
      <w:tr w:rsidR="004C29A8" w14:paraId="6D390763" w14:textId="77777777" w:rsidTr="00A86B98">
        <w:tc>
          <w:tcPr>
            <w:tcW w:w="1412" w:type="pct"/>
            <w:shd w:val="clear" w:color="auto" w:fill="DBDBDB" w:themeFill="accent3" w:themeFillTint="66"/>
          </w:tcPr>
          <w:p w14:paraId="7282B51C" w14:textId="77777777" w:rsidR="004C29A8" w:rsidRDefault="004C29A8" w:rsidP="0025752C">
            <w:pPr>
              <w:rPr>
                <w:rFonts w:ascii="Calibri" w:hAnsi="Calibri" w:cs="Book Antiqua"/>
                <w:b/>
                <w:bCs/>
                <w:i/>
                <w:iCs/>
              </w:rPr>
            </w:pPr>
            <w:r w:rsidRPr="2929B498">
              <w:rPr>
                <w:rFonts w:ascii="Calibri" w:hAnsi="Calibri" w:cs="Book Antiqua"/>
                <w:b/>
                <w:bCs/>
                <w:i/>
                <w:iCs/>
              </w:rPr>
              <w:t>Esc. Asociados:</w:t>
            </w:r>
          </w:p>
        </w:tc>
        <w:tc>
          <w:tcPr>
            <w:tcW w:w="3588" w:type="pct"/>
          </w:tcPr>
          <w:p w14:paraId="1B6AD9FA" w14:textId="77777777" w:rsidR="004C29A8" w:rsidRDefault="004C29A8" w:rsidP="0025752C">
            <w:pPr>
              <w:rPr>
                <w:rFonts w:ascii="Calibri" w:hAnsi="Calibri" w:cs="Book Antiqua"/>
                <w:i/>
                <w:iCs/>
              </w:rPr>
            </w:pPr>
            <w:r w:rsidRPr="2929B498">
              <w:rPr>
                <w:rFonts w:ascii="Calibri" w:hAnsi="Calibri" w:cs="Book Antiqua"/>
                <w:i/>
                <w:iCs/>
              </w:rPr>
              <w:t>ES 1.1, ES 1.2</w:t>
            </w:r>
          </w:p>
        </w:tc>
      </w:tr>
    </w:tbl>
    <w:p w14:paraId="3FDD4A50" w14:textId="77777777" w:rsidR="004C29A8" w:rsidRDefault="004C29A8" w:rsidP="004C29A8">
      <w:pPr>
        <w:rPr>
          <w:rFonts w:asciiTheme="minorHAnsi" w:hAnsiTheme="minorHAnsi" w:cstheme="minorBidi"/>
        </w:rPr>
      </w:pPr>
    </w:p>
    <w:p w14:paraId="330BE10F" w14:textId="77777777" w:rsidR="00884CAD" w:rsidRDefault="00884CAD" w:rsidP="00656783">
      <w:pPr>
        <w:jc w:val="center"/>
        <w:rPr>
          <w:rFonts w:asciiTheme="minorHAnsi" w:hAnsiTheme="minorHAnsi" w:cstheme="minorHAnsi"/>
        </w:rPr>
      </w:pPr>
    </w:p>
    <w:p w14:paraId="7AC9BDED" w14:textId="62159DF3" w:rsidR="004C29A8" w:rsidRDefault="6D36E757" w:rsidP="00656783">
      <w:pPr>
        <w:jc w:val="center"/>
        <w:rPr>
          <w:rFonts w:asciiTheme="minorHAnsi" w:hAnsiTheme="minorHAnsi" w:cstheme="minorHAnsi"/>
        </w:rPr>
      </w:pPr>
      <w:r>
        <w:rPr>
          <w:noProof/>
        </w:rPr>
        <w:drawing>
          <wp:inline distT="0" distB="0" distL="0" distR="0" wp14:anchorId="4AFC80A6" wp14:editId="0C0A917A">
            <wp:extent cx="4354098" cy="3103048"/>
            <wp:effectExtent l="0" t="0" r="0" b="0"/>
            <wp:docPr id="1737899331" name="Picture 173789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7899331"/>
                    <pic:cNvPicPr/>
                  </pic:nvPicPr>
                  <pic:blipFill>
                    <a:blip r:embed="rId49">
                      <a:extLst>
                        <a:ext uri="{28A0092B-C50C-407E-A947-70E740481C1C}">
                          <a14:useLocalDpi xmlns:a14="http://schemas.microsoft.com/office/drawing/2010/main" val="0"/>
                        </a:ext>
                      </a:extLst>
                    </a:blip>
                    <a:stretch>
                      <a:fillRect/>
                    </a:stretch>
                  </pic:blipFill>
                  <pic:spPr>
                    <a:xfrm>
                      <a:off x="0" y="0"/>
                      <a:ext cx="4354098" cy="3103048"/>
                    </a:xfrm>
                    <a:prstGeom prst="rect">
                      <a:avLst/>
                    </a:prstGeom>
                  </pic:spPr>
                </pic:pic>
              </a:graphicData>
            </a:graphic>
          </wp:inline>
        </w:drawing>
      </w:r>
    </w:p>
    <w:p w14:paraId="673DE614" w14:textId="77777777" w:rsidR="0093323A" w:rsidRDefault="0093323A" w:rsidP="00656783">
      <w:pPr>
        <w:jc w:val="center"/>
        <w:rPr>
          <w:rFonts w:asciiTheme="minorHAnsi" w:hAnsiTheme="minorHAnsi" w:cstheme="minorHAnsi"/>
        </w:rPr>
      </w:pPr>
    </w:p>
    <w:p w14:paraId="03E47D0B" w14:textId="26107E28" w:rsidR="00EF3074" w:rsidRPr="00733797" w:rsidRDefault="0093323A" w:rsidP="00656783">
      <w:pPr>
        <w:jc w:val="center"/>
        <w:rPr>
          <w:rFonts w:asciiTheme="minorHAnsi" w:hAnsiTheme="minorHAnsi" w:cstheme="minorHAnsi"/>
        </w:rPr>
      </w:pPr>
      <w:r>
        <w:rPr>
          <w:noProof/>
        </w:rPr>
        <w:drawing>
          <wp:inline distT="0" distB="0" distL="0" distR="0" wp14:anchorId="61C47F33" wp14:editId="545FD51B">
            <wp:extent cx="4572000" cy="3448050"/>
            <wp:effectExtent l="0" t="0" r="0" b="0"/>
            <wp:docPr id="1447127882" name="Picture 1447127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7127882"/>
                    <pic:cNvPicPr/>
                  </pic:nvPicPr>
                  <pic:blipFill>
                    <a:blip r:embed="rId50">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3ADABACE" w14:textId="77777777" w:rsidR="00656783" w:rsidRPr="00733797" w:rsidRDefault="00656783" w:rsidP="00656783">
      <w:pPr>
        <w:rPr>
          <w:rFonts w:asciiTheme="minorHAnsi" w:hAnsiTheme="minorHAnsi" w:cstheme="minorBidi"/>
          <w:b/>
          <w:bCs/>
          <w:i/>
          <w:iCs/>
          <w:u w:val="single"/>
        </w:rPr>
      </w:pPr>
      <w:r w:rsidRPr="40736652">
        <w:rPr>
          <w:rFonts w:ascii="Calibri" w:hAnsi="Calibri" w:cs="Book Antiqua"/>
          <w:b/>
          <w:bCs/>
          <w:u w:val="single"/>
        </w:rPr>
        <w:lastRenderedPageBreak/>
        <w:t xml:space="preserve">CU11: </w:t>
      </w:r>
      <w:r w:rsidRPr="40736652">
        <w:rPr>
          <w:rFonts w:asciiTheme="minorHAnsi" w:hAnsiTheme="minorHAnsi" w:cstheme="minorBidi"/>
          <w:b/>
          <w:bCs/>
          <w:i/>
          <w:iCs/>
          <w:u w:val="single"/>
        </w:rPr>
        <w:t>Generación de reporte por mes de pago</w:t>
      </w:r>
    </w:p>
    <w:p w14:paraId="743D4786" w14:textId="77777777" w:rsidR="00656783" w:rsidRPr="00733797"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656783" w14:paraId="1BC8B08A" w14:textId="77777777" w:rsidTr="00A86B98">
        <w:trPr>
          <w:jc w:val="center"/>
        </w:trPr>
        <w:tc>
          <w:tcPr>
            <w:tcW w:w="1412" w:type="pct"/>
            <w:shd w:val="clear" w:color="auto" w:fill="DBDBDB" w:themeFill="accent3" w:themeFillTint="66"/>
          </w:tcPr>
          <w:p w14:paraId="6DEDE5F3" w14:textId="77777777" w:rsidR="00656783" w:rsidRDefault="00656783" w:rsidP="00075B4B">
            <w:pPr>
              <w:rPr>
                <w:rFonts w:ascii="Calibri" w:hAnsi="Calibri" w:cs="Book Antiqua"/>
                <w:b/>
                <w:bCs/>
                <w:i/>
                <w:iCs/>
              </w:rPr>
            </w:pPr>
            <w:r w:rsidRPr="40736652">
              <w:rPr>
                <w:rFonts w:ascii="Calibri" w:hAnsi="Calibri" w:cs="Book Antiqua"/>
                <w:b/>
                <w:bCs/>
                <w:i/>
                <w:iCs/>
              </w:rPr>
              <w:t>ID Ref:</w:t>
            </w:r>
          </w:p>
        </w:tc>
        <w:tc>
          <w:tcPr>
            <w:tcW w:w="3588" w:type="pct"/>
          </w:tcPr>
          <w:p w14:paraId="5A9B884C" w14:textId="77777777" w:rsidR="00656783" w:rsidRDefault="00656783" w:rsidP="00075B4B">
            <w:pPr>
              <w:ind w:left="13"/>
              <w:rPr>
                <w:rFonts w:ascii="Calibri" w:hAnsi="Calibri" w:cs="Book Antiqua"/>
                <w:i/>
                <w:iCs/>
              </w:rPr>
            </w:pPr>
            <w:r w:rsidRPr="40736652">
              <w:rPr>
                <w:rFonts w:ascii="Calibri" w:hAnsi="Calibri" w:cs="Book Antiqua"/>
                <w:i/>
                <w:iCs/>
              </w:rPr>
              <w:t>DG-11</w:t>
            </w:r>
          </w:p>
        </w:tc>
      </w:tr>
      <w:tr w:rsidR="00656783" w14:paraId="4C41ACEE" w14:textId="77777777" w:rsidTr="00A86B98">
        <w:trPr>
          <w:trHeight w:val="375"/>
          <w:jc w:val="center"/>
        </w:trPr>
        <w:tc>
          <w:tcPr>
            <w:tcW w:w="1412" w:type="pct"/>
            <w:shd w:val="clear" w:color="auto" w:fill="DBDBDB" w:themeFill="accent3" w:themeFillTint="66"/>
          </w:tcPr>
          <w:p w14:paraId="7D296B4E" w14:textId="77777777" w:rsidR="00656783" w:rsidRDefault="00656783" w:rsidP="00075B4B">
            <w:pPr>
              <w:rPr>
                <w:rFonts w:ascii="Calibri" w:hAnsi="Calibri" w:cs="Book Antiqua"/>
                <w:b/>
                <w:bCs/>
                <w:i/>
                <w:iCs/>
              </w:rPr>
            </w:pPr>
            <w:r w:rsidRPr="40736652">
              <w:rPr>
                <w:rFonts w:ascii="Calibri" w:hAnsi="Calibri" w:cs="Book Antiqua"/>
                <w:b/>
                <w:bCs/>
                <w:i/>
                <w:iCs/>
              </w:rPr>
              <w:t>Descripción:</w:t>
            </w:r>
          </w:p>
        </w:tc>
        <w:tc>
          <w:tcPr>
            <w:tcW w:w="3588" w:type="pct"/>
          </w:tcPr>
          <w:p w14:paraId="390692FC" w14:textId="77777777" w:rsidR="00656783" w:rsidRDefault="00656783" w:rsidP="00075B4B">
            <w:pPr>
              <w:spacing w:line="259" w:lineRule="auto"/>
              <w:rPr>
                <w:rFonts w:asciiTheme="minorHAnsi" w:hAnsiTheme="minorHAnsi" w:cstheme="minorBidi"/>
              </w:rPr>
            </w:pPr>
            <w:r w:rsidRPr="40736652">
              <w:rPr>
                <w:rFonts w:asciiTheme="minorHAnsi" w:hAnsiTheme="minorHAnsi" w:cstheme="minorBidi"/>
              </w:rPr>
              <w:t>Generación de reporte por mes de pago</w:t>
            </w:r>
          </w:p>
        </w:tc>
      </w:tr>
      <w:tr w:rsidR="00656783" w14:paraId="2CE3078A" w14:textId="77777777" w:rsidTr="00A86B98">
        <w:trPr>
          <w:jc w:val="center"/>
        </w:trPr>
        <w:tc>
          <w:tcPr>
            <w:tcW w:w="1412" w:type="pct"/>
            <w:shd w:val="clear" w:color="auto" w:fill="DBDBDB" w:themeFill="accent3" w:themeFillTint="66"/>
          </w:tcPr>
          <w:p w14:paraId="0E940912" w14:textId="77777777" w:rsidR="00656783" w:rsidRDefault="00656783" w:rsidP="00075B4B">
            <w:pPr>
              <w:rPr>
                <w:rFonts w:ascii="Calibri" w:hAnsi="Calibri" w:cs="Book Antiqua"/>
                <w:b/>
                <w:bCs/>
                <w:i/>
                <w:iCs/>
              </w:rPr>
            </w:pPr>
            <w:r w:rsidRPr="40736652">
              <w:rPr>
                <w:rFonts w:ascii="Calibri" w:hAnsi="Calibri" w:cs="Book Antiqua"/>
                <w:b/>
                <w:bCs/>
                <w:i/>
                <w:iCs/>
              </w:rPr>
              <w:t>Reqs. asociados:</w:t>
            </w:r>
          </w:p>
        </w:tc>
        <w:tc>
          <w:tcPr>
            <w:tcW w:w="3588" w:type="pct"/>
          </w:tcPr>
          <w:p w14:paraId="602CAC83" w14:textId="77777777" w:rsidR="00656783" w:rsidRDefault="00656783" w:rsidP="00075B4B">
            <w:pPr>
              <w:rPr>
                <w:rFonts w:ascii="Calibri" w:eastAsia="Arial Unicode MS" w:hAnsi="Calibri" w:cs="Calibri"/>
                <w:i/>
                <w:iCs/>
                <w:color w:val="000000" w:themeColor="text1"/>
              </w:rPr>
            </w:pPr>
            <w:r w:rsidRPr="40736652">
              <w:rPr>
                <w:rFonts w:ascii="Calibri" w:eastAsia="Arial Unicode MS" w:hAnsi="Calibri" w:cs="Calibri"/>
                <w:i/>
                <w:iCs/>
                <w:color w:val="000000" w:themeColor="text1"/>
              </w:rPr>
              <w:t>RF-</w:t>
            </w:r>
            <w:r w:rsidRPr="40736652">
              <w:rPr>
                <w:color w:val="000000" w:themeColor="text1"/>
              </w:rPr>
              <w:t xml:space="preserve"> </w:t>
            </w:r>
            <w:r w:rsidRPr="40736652">
              <w:rPr>
                <w:rFonts w:ascii="Calibri" w:eastAsia="Arial Unicode MS" w:hAnsi="Calibri" w:cs="Calibri"/>
                <w:i/>
                <w:iCs/>
                <w:color w:val="000000" w:themeColor="text1"/>
              </w:rPr>
              <w:t>4.1.3.</w:t>
            </w:r>
          </w:p>
        </w:tc>
      </w:tr>
      <w:tr w:rsidR="00656783" w14:paraId="64AB5C57" w14:textId="77777777" w:rsidTr="00A86B98">
        <w:trPr>
          <w:jc w:val="center"/>
        </w:trPr>
        <w:tc>
          <w:tcPr>
            <w:tcW w:w="1412" w:type="pct"/>
            <w:shd w:val="clear" w:color="auto" w:fill="DBDBDB" w:themeFill="accent3" w:themeFillTint="66"/>
          </w:tcPr>
          <w:p w14:paraId="1CA50CD5" w14:textId="77777777" w:rsidR="00656783" w:rsidRDefault="00656783" w:rsidP="00075B4B">
            <w:pPr>
              <w:rPr>
                <w:rFonts w:ascii="Calibri" w:hAnsi="Calibri" w:cs="Book Antiqua"/>
                <w:b/>
                <w:bCs/>
                <w:i/>
                <w:iCs/>
              </w:rPr>
            </w:pPr>
            <w:r w:rsidRPr="40736652">
              <w:rPr>
                <w:rFonts w:ascii="Calibri" w:hAnsi="Calibri" w:cs="Book Antiqua"/>
                <w:b/>
                <w:bCs/>
                <w:i/>
                <w:iCs/>
              </w:rPr>
              <w:t>CU asociados:</w:t>
            </w:r>
          </w:p>
        </w:tc>
        <w:tc>
          <w:tcPr>
            <w:tcW w:w="3588" w:type="pct"/>
          </w:tcPr>
          <w:p w14:paraId="02E9F6BD" w14:textId="77777777" w:rsidR="00656783" w:rsidRDefault="00656783" w:rsidP="00075B4B">
            <w:pPr>
              <w:rPr>
                <w:rFonts w:ascii="Calibri" w:hAnsi="Calibri" w:cs="Book Antiqua"/>
                <w:i/>
                <w:iCs/>
              </w:rPr>
            </w:pPr>
            <w:r w:rsidRPr="40736652">
              <w:rPr>
                <w:rFonts w:ascii="Calibri" w:hAnsi="Calibri" w:cs="Book Antiqua"/>
                <w:i/>
                <w:iCs/>
              </w:rPr>
              <w:t>N/A</w:t>
            </w:r>
          </w:p>
        </w:tc>
      </w:tr>
      <w:tr w:rsidR="00656783" w14:paraId="0D0C6B7F" w14:textId="77777777" w:rsidTr="00A86B98">
        <w:trPr>
          <w:jc w:val="center"/>
        </w:trPr>
        <w:tc>
          <w:tcPr>
            <w:tcW w:w="1412" w:type="pct"/>
            <w:shd w:val="clear" w:color="auto" w:fill="DBDBDB" w:themeFill="accent3" w:themeFillTint="66"/>
          </w:tcPr>
          <w:p w14:paraId="1D0271D7" w14:textId="77777777" w:rsidR="00656783" w:rsidRDefault="00656783" w:rsidP="00075B4B">
            <w:pPr>
              <w:rPr>
                <w:rFonts w:ascii="Calibri" w:hAnsi="Calibri" w:cs="Book Antiqua"/>
                <w:b/>
                <w:bCs/>
                <w:i/>
                <w:iCs/>
              </w:rPr>
            </w:pPr>
            <w:r w:rsidRPr="40736652">
              <w:rPr>
                <w:rFonts w:ascii="Calibri" w:hAnsi="Calibri" w:cs="Book Antiqua"/>
                <w:b/>
                <w:bCs/>
                <w:i/>
                <w:iCs/>
              </w:rPr>
              <w:t>Esc. Asociados:</w:t>
            </w:r>
          </w:p>
        </w:tc>
        <w:tc>
          <w:tcPr>
            <w:tcW w:w="3588" w:type="pct"/>
          </w:tcPr>
          <w:p w14:paraId="01D615BC" w14:textId="77777777" w:rsidR="00656783" w:rsidRDefault="00656783" w:rsidP="00075B4B">
            <w:pPr>
              <w:rPr>
                <w:rFonts w:ascii="Calibri" w:hAnsi="Calibri" w:cs="Book Antiqua"/>
                <w:i/>
                <w:iCs/>
              </w:rPr>
            </w:pPr>
            <w:r w:rsidRPr="40736652">
              <w:rPr>
                <w:rFonts w:ascii="Calibri" w:hAnsi="Calibri" w:cs="Book Antiqua"/>
                <w:i/>
                <w:iCs/>
              </w:rPr>
              <w:t>ES 1.1, ES 1.2</w:t>
            </w:r>
          </w:p>
        </w:tc>
      </w:tr>
    </w:tbl>
    <w:p w14:paraId="3084A255" w14:textId="77777777" w:rsidR="00656783" w:rsidRPr="00733797" w:rsidRDefault="00656783" w:rsidP="00656783">
      <w:pPr>
        <w:rPr>
          <w:rFonts w:asciiTheme="minorHAnsi" w:hAnsiTheme="minorHAnsi" w:cstheme="minorBidi"/>
        </w:rPr>
      </w:pPr>
    </w:p>
    <w:p w14:paraId="6B547461" w14:textId="77777777" w:rsidR="00656783" w:rsidRPr="008B3BAB" w:rsidRDefault="00656783" w:rsidP="00656783">
      <w:pPr>
        <w:jc w:val="center"/>
      </w:pPr>
      <w:r>
        <w:rPr>
          <w:noProof/>
        </w:rPr>
        <w:drawing>
          <wp:inline distT="0" distB="0" distL="0" distR="0" wp14:anchorId="61083B60" wp14:editId="41AC3384">
            <wp:extent cx="4025631" cy="2647666"/>
            <wp:effectExtent l="0" t="0" r="0" b="635"/>
            <wp:docPr id="1756254839" name="Picture 1756254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254839"/>
                    <pic:cNvPicPr/>
                  </pic:nvPicPr>
                  <pic:blipFill>
                    <a:blip r:embed="rId51">
                      <a:extLst>
                        <a:ext uri="{28A0092B-C50C-407E-A947-70E740481C1C}">
                          <a14:useLocalDpi xmlns:a14="http://schemas.microsoft.com/office/drawing/2010/main" val="0"/>
                        </a:ext>
                      </a:extLst>
                    </a:blip>
                    <a:stretch>
                      <a:fillRect/>
                    </a:stretch>
                  </pic:blipFill>
                  <pic:spPr>
                    <a:xfrm>
                      <a:off x="0" y="0"/>
                      <a:ext cx="4025631" cy="2647666"/>
                    </a:xfrm>
                    <a:prstGeom prst="rect">
                      <a:avLst/>
                    </a:prstGeom>
                  </pic:spPr>
                </pic:pic>
              </a:graphicData>
            </a:graphic>
          </wp:inline>
        </w:drawing>
      </w:r>
    </w:p>
    <w:p w14:paraId="22019235" w14:textId="77777777" w:rsidR="00656783" w:rsidRDefault="00656783" w:rsidP="00656783">
      <w:pPr>
        <w:jc w:val="center"/>
      </w:pPr>
    </w:p>
    <w:p w14:paraId="3152B8C5" w14:textId="77777777" w:rsidR="00656783" w:rsidRDefault="00656783" w:rsidP="00656783">
      <w:pPr>
        <w:jc w:val="center"/>
      </w:pPr>
    </w:p>
    <w:p w14:paraId="4D873C46" w14:textId="77777777" w:rsidR="00656783" w:rsidRDefault="00656783" w:rsidP="00656783">
      <w:pPr>
        <w:jc w:val="center"/>
      </w:pPr>
      <w:r>
        <w:rPr>
          <w:noProof/>
        </w:rPr>
        <w:drawing>
          <wp:inline distT="0" distB="0" distL="0" distR="0" wp14:anchorId="484AAE05" wp14:editId="4289BD64">
            <wp:extent cx="4572000" cy="2971800"/>
            <wp:effectExtent l="0" t="0" r="0" b="0"/>
            <wp:docPr id="196717352" name="Picture 19671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17352"/>
                    <pic:cNvPicPr/>
                  </pic:nvPicPr>
                  <pic:blipFill>
                    <a:blip r:embed="rId52">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58203A0C" w14:textId="77777777" w:rsidR="00656783" w:rsidRDefault="00656783" w:rsidP="00656783">
      <w:pPr>
        <w:jc w:val="center"/>
      </w:pPr>
    </w:p>
    <w:p w14:paraId="675FB86C" w14:textId="77777777" w:rsidR="00656783" w:rsidRDefault="00656783" w:rsidP="00656783">
      <w:pPr>
        <w:ind w:left="993"/>
        <w:rPr>
          <w:rFonts w:ascii="Calibri" w:hAnsi="Calibri" w:cs="Book Antiqua"/>
          <w:b/>
          <w:bCs/>
          <w:u w:val="single"/>
        </w:rPr>
      </w:pPr>
    </w:p>
    <w:p w14:paraId="1B77F9D8" w14:textId="77777777" w:rsidR="004138F2" w:rsidRDefault="004138F2" w:rsidP="00656783">
      <w:pPr>
        <w:ind w:left="993"/>
        <w:rPr>
          <w:rFonts w:ascii="Calibri" w:hAnsi="Calibri" w:cs="Book Antiqua"/>
          <w:b/>
          <w:bCs/>
          <w:u w:val="single"/>
        </w:rPr>
      </w:pPr>
    </w:p>
    <w:p w14:paraId="17AD519D" w14:textId="77777777" w:rsidR="004138F2" w:rsidRDefault="004138F2" w:rsidP="00656783">
      <w:pPr>
        <w:ind w:left="993"/>
        <w:rPr>
          <w:rFonts w:ascii="Calibri" w:hAnsi="Calibri" w:cs="Book Antiqua"/>
          <w:b/>
          <w:bCs/>
          <w:u w:val="single"/>
        </w:rPr>
      </w:pPr>
    </w:p>
    <w:p w14:paraId="531A7A83" w14:textId="77777777" w:rsidR="004138F2" w:rsidRDefault="004138F2" w:rsidP="00656783">
      <w:pPr>
        <w:ind w:left="993"/>
        <w:rPr>
          <w:rFonts w:ascii="Calibri" w:hAnsi="Calibri" w:cs="Book Antiqua"/>
          <w:b/>
          <w:bCs/>
          <w:u w:val="single"/>
        </w:rPr>
      </w:pPr>
    </w:p>
    <w:p w14:paraId="194FCEEA" w14:textId="77777777" w:rsidR="004138F2" w:rsidRDefault="004138F2" w:rsidP="00656783">
      <w:pPr>
        <w:ind w:left="993"/>
        <w:rPr>
          <w:rFonts w:ascii="Calibri" w:hAnsi="Calibri" w:cs="Book Antiqua"/>
          <w:b/>
          <w:bCs/>
          <w:u w:val="single"/>
        </w:rPr>
      </w:pPr>
    </w:p>
    <w:p w14:paraId="0E8721C6" w14:textId="77777777" w:rsidR="004138F2" w:rsidRDefault="004138F2" w:rsidP="00656783">
      <w:pPr>
        <w:ind w:left="993"/>
        <w:rPr>
          <w:rFonts w:ascii="Calibri" w:hAnsi="Calibri" w:cs="Book Antiqua"/>
          <w:b/>
          <w:bCs/>
          <w:u w:val="single"/>
        </w:rPr>
      </w:pPr>
    </w:p>
    <w:p w14:paraId="5E32EDCF" w14:textId="25C1953E" w:rsidR="00656783" w:rsidRDefault="00656783" w:rsidP="00656783">
      <w:pPr>
        <w:ind w:left="993"/>
        <w:rPr>
          <w:rFonts w:ascii="Calibri" w:hAnsi="Calibri" w:cs="Book Antiqua"/>
          <w:b/>
          <w:bCs/>
          <w:u w:val="single"/>
        </w:rPr>
      </w:pPr>
      <w:r w:rsidRPr="7EE2EA48">
        <w:rPr>
          <w:rFonts w:ascii="Calibri" w:hAnsi="Calibri" w:cs="Book Antiqua"/>
          <w:b/>
          <w:bCs/>
          <w:u w:val="single"/>
        </w:rPr>
        <w:t>CU12: Generación de Reporte por Transacción</w:t>
      </w:r>
    </w:p>
    <w:p w14:paraId="62DA1196"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656783" w14:paraId="5B1BB8F0" w14:textId="77777777" w:rsidTr="00A86B98">
        <w:trPr>
          <w:jc w:val="center"/>
        </w:trPr>
        <w:tc>
          <w:tcPr>
            <w:tcW w:w="1412" w:type="pct"/>
            <w:shd w:val="clear" w:color="auto" w:fill="DBDBDB" w:themeFill="accent3" w:themeFillTint="66"/>
          </w:tcPr>
          <w:p w14:paraId="62E19D34" w14:textId="77777777" w:rsidR="00656783" w:rsidRDefault="00656783" w:rsidP="00075B4B">
            <w:pPr>
              <w:rPr>
                <w:rFonts w:ascii="Calibri" w:hAnsi="Calibri" w:cs="Book Antiqua"/>
                <w:b/>
                <w:bCs/>
                <w:i/>
                <w:iCs/>
              </w:rPr>
            </w:pPr>
            <w:r w:rsidRPr="7EE2EA48">
              <w:rPr>
                <w:rFonts w:ascii="Calibri" w:hAnsi="Calibri" w:cs="Book Antiqua"/>
                <w:b/>
                <w:bCs/>
                <w:i/>
                <w:iCs/>
              </w:rPr>
              <w:t>ID Ref:</w:t>
            </w:r>
          </w:p>
        </w:tc>
        <w:tc>
          <w:tcPr>
            <w:tcW w:w="3588" w:type="pct"/>
          </w:tcPr>
          <w:p w14:paraId="0458BB72" w14:textId="77777777" w:rsidR="00656783" w:rsidRDefault="00656783" w:rsidP="00075B4B">
            <w:pPr>
              <w:ind w:left="13"/>
              <w:rPr>
                <w:rFonts w:ascii="Calibri" w:hAnsi="Calibri" w:cs="Book Antiqua"/>
                <w:i/>
                <w:iCs/>
              </w:rPr>
            </w:pPr>
            <w:r w:rsidRPr="7EE2EA48">
              <w:rPr>
                <w:rFonts w:ascii="Calibri" w:hAnsi="Calibri" w:cs="Book Antiqua"/>
                <w:i/>
                <w:iCs/>
              </w:rPr>
              <w:t>DG-12</w:t>
            </w:r>
          </w:p>
        </w:tc>
      </w:tr>
      <w:tr w:rsidR="00656783" w14:paraId="347A55E5" w14:textId="77777777" w:rsidTr="00A86B98">
        <w:trPr>
          <w:trHeight w:val="375"/>
          <w:jc w:val="center"/>
        </w:trPr>
        <w:tc>
          <w:tcPr>
            <w:tcW w:w="1412" w:type="pct"/>
            <w:shd w:val="clear" w:color="auto" w:fill="DBDBDB" w:themeFill="accent3" w:themeFillTint="66"/>
          </w:tcPr>
          <w:p w14:paraId="5192B5B0"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588" w:type="pct"/>
          </w:tcPr>
          <w:p w14:paraId="04510D5D" w14:textId="77777777" w:rsidR="00656783" w:rsidRDefault="00656783" w:rsidP="00075B4B">
            <w:pPr>
              <w:spacing w:line="259" w:lineRule="auto"/>
            </w:pPr>
            <w:r w:rsidRPr="7EE2EA48">
              <w:rPr>
                <w:rFonts w:ascii="Calibri" w:eastAsia="Arial Unicode MS" w:hAnsi="Calibri" w:cs="Calibri"/>
              </w:rPr>
              <w:t>Generación de Reporte por Transacción</w:t>
            </w:r>
          </w:p>
        </w:tc>
      </w:tr>
      <w:tr w:rsidR="00656783" w14:paraId="0B87BFAD" w14:textId="77777777" w:rsidTr="00A86B98">
        <w:trPr>
          <w:jc w:val="center"/>
        </w:trPr>
        <w:tc>
          <w:tcPr>
            <w:tcW w:w="1412" w:type="pct"/>
            <w:shd w:val="clear" w:color="auto" w:fill="DBDBDB" w:themeFill="accent3" w:themeFillTint="66"/>
          </w:tcPr>
          <w:p w14:paraId="543DF301" w14:textId="77777777" w:rsidR="00656783" w:rsidRDefault="00656783" w:rsidP="00075B4B">
            <w:pPr>
              <w:rPr>
                <w:rFonts w:ascii="Calibri" w:hAnsi="Calibri" w:cs="Book Antiqua"/>
                <w:b/>
                <w:bCs/>
                <w:i/>
                <w:iCs/>
              </w:rPr>
            </w:pPr>
            <w:r w:rsidRPr="7EE2EA48">
              <w:rPr>
                <w:rFonts w:ascii="Calibri" w:hAnsi="Calibri" w:cs="Book Antiqua"/>
                <w:b/>
                <w:bCs/>
                <w:i/>
                <w:iCs/>
              </w:rPr>
              <w:t>Reqs. asociados:</w:t>
            </w:r>
          </w:p>
        </w:tc>
        <w:tc>
          <w:tcPr>
            <w:tcW w:w="3588" w:type="pct"/>
          </w:tcPr>
          <w:p w14:paraId="67A04BC5" w14:textId="77777777" w:rsidR="00656783" w:rsidRDefault="00656783" w:rsidP="00075B4B">
            <w:pPr>
              <w:rPr>
                <w:rFonts w:ascii="Calibri" w:hAnsi="Calibri" w:cs="Book Antiqua"/>
                <w:i/>
                <w:iCs/>
              </w:rPr>
            </w:pPr>
            <w:r w:rsidRPr="7EE2EA48">
              <w:rPr>
                <w:rFonts w:ascii="Calibri" w:hAnsi="Calibri" w:cs="Book Antiqua"/>
                <w:i/>
                <w:iCs/>
              </w:rPr>
              <w:t>RF 4.1.3</w:t>
            </w:r>
          </w:p>
        </w:tc>
      </w:tr>
      <w:tr w:rsidR="00656783" w14:paraId="2BA7ADBC" w14:textId="77777777" w:rsidTr="00A86B98">
        <w:trPr>
          <w:jc w:val="center"/>
        </w:trPr>
        <w:tc>
          <w:tcPr>
            <w:tcW w:w="1412" w:type="pct"/>
            <w:shd w:val="clear" w:color="auto" w:fill="DBDBDB" w:themeFill="accent3" w:themeFillTint="66"/>
          </w:tcPr>
          <w:p w14:paraId="71D11408"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588" w:type="pct"/>
          </w:tcPr>
          <w:p w14:paraId="7CFA5BFB"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125DFF14" w14:textId="77777777" w:rsidTr="00A86B98">
        <w:trPr>
          <w:jc w:val="center"/>
        </w:trPr>
        <w:tc>
          <w:tcPr>
            <w:tcW w:w="1412" w:type="pct"/>
            <w:shd w:val="clear" w:color="auto" w:fill="DBDBDB" w:themeFill="accent3" w:themeFillTint="66"/>
          </w:tcPr>
          <w:p w14:paraId="5AC0E162"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588" w:type="pct"/>
          </w:tcPr>
          <w:p w14:paraId="34934F82"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3B0F555E" w14:textId="77777777" w:rsidR="00656783" w:rsidRDefault="00656783" w:rsidP="00656783">
      <w:pPr>
        <w:jc w:val="center"/>
      </w:pPr>
    </w:p>
    <w:p w14:paraId="7D2864A4" w14:textId="77777777" w:rsidR="00656783" w:rsidRDefault="00656783" w:rsidP="00656783">
      <w:pPr>
        <w:ind w:left="708"/>
        <w:jc w:val="center"/>
        <w:rPr>
          <w:rFonts w:ascii="Calibri" w:hAnsi="Calibri" w:cs="Book Antiqua"/>
          <w:i/>
          <w:color w:val="595959"/>
        </w:rPr>
      </w:pPr>
      <w:r>
        <w:rPr>
          <w:noProof/>
        </w:rPr>
        <w:drawing>
          <wp:inline distT="0" distB="0" distL="0" distR="0" wp14:anchorId="2D4F35E6" wp14:editId="315B0EE5">
            <wp:extent cx="4572000" cy="3152633"/>
            <wp:effectExtent l="0" t="0" r="0" b="0"/>
            <wp:docPr id="846898938" name="Picture 846898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898938"/>
                    <pic:cNvPicPr/>
                  </pic:nvPicPr>
                  <pic:blipFill>
                    <a:blip r:embed="rId53">
                      <a:extLst>
                        <a:ext uri="{28A0092B-C50C-407E-A947-70E740481C1C}">
                          <a14:useLocalDpi xmlns:a14="http://schemas.microsoft.com/office/drawing/2010/main" val="0"/>
                        </a:ext>
                      </a:extLst>
                    </a:blip>
                    <a:stretch>
                      <a:fillRect/>
                    </a:stretch>
                  </pic:blipFill>
                  <pic:spPr>
                    <a:xfrm>
                      <a:off x="0" y="0"/>
                      <a:ext cx="4572000" cy="3152633"/>
                    </a:xfrm>
                    <a:prstGeom prst="rect">
                      <a:avLst/>
                    </a:prstGeom>
                  </pic:spPr>
                </pic:pic>
              </a:graphicData>
            </a:graphic>
          </wp:inline>
        </w:drawing>
      </w:r>
    </w:p>
    <w:p w14:paraId="564ACC57" w14:textId="48ABAD69" w:rsidR="00656783" w:rsidRDefault="00656783" w:rsidP="00656783">
      <w:pPr>
        <w:ind w:left="708"/>
        <w:jc w:val="center"/>
        <w:rPr>
          <w:rFonts w:ascii="Calibri" w:hAnsi="Calibri" w:cs="Book Antiqua"/>
          <w:i/>
          <w:color w:val="595959"/>
        </w:rPr>
      </w:pPr>
      <w:r>
        <w:rPr>
          <w:noProof/>
        </w:rPr>
        <w:drawing>
          <wp:inline distT="0" distB="0" distL="0" distR="0" wp14:anchorId="1908C559" wp14:editId="655ECD40">
            <wp:extent cx="4572000" cy="2390775"/>
            <wp:effectExtent l="0" t="0" r="0" b="0"/>
            <wp:docPr id="1408476779" name="Picture 1408476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476779"/>
                    <pic:cNvPicPr/>
                  </pic:nvPicPr>
                  <pic:blipFill>
                    <a:blip r:embed="rId54">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0E8E139B" w14:textId="77777777" w:rsidR="00F43783" w:rsidRPr="00F43783" w:rsidRDefault="00F43783" w:rsidP="00F43783">
      <w:pPr>
        <w:ind w:left="708"/>
        <w:jc w:val="center"/>
        <w:rPr>
          <w:rFonts w:ascii="Calibri" w:hAnsi="Calibri" w:cs="Book Antiqua"/>
          <w:i/>
          <w:color w:val="595959"/>
        </w:rPr>
      </w:pPr>
    </w:p>
    <w:bookmarkEnd w:id="70"/>
    <w:p w14:paraId="10FC31D5" w14:textId="77777777" w:rsidR="004138F2" w:rsidRDefault="004138F2" w:rsidP="00656783">
      <w:pPr>
        <w:ind w:left="708"/>
        <w:jc w:val="center"/>
        <w:rPr>
          <w:rFonts w:ascii="Calibri" w:hAnsi="Calibri" w:cs="Book Antiqua"/>
          <w:i/>
          <w:color w:val="595959"/>
        </w:rPr>
      </w:pPr>
    </w:p>
    <w:p w14:paraId="2F627E18" w14:textId="77777777" w:rsidR="004138F2" w:rsidRDefault="004138F2" w:rsidP="00656783">
      <w:pPr>
        <w:ind w:left="708"/>
        <w:jc w:val="center"/>
        <w:rPr>
          <w:rFonts w:ascii="Calibri" w:hAnsi="Calibri" w:cs="Book Antiqua"/>
          <w:i/>
          <w:color w:val="595959"/>
        </w:rPr>
      </w:pPr>
    </w:p>
    <w:p w14:paraId="4BCD755E" w14:textId="77777777" w:rsidR="004138F2" w:rsidRDefault="004138F2" w:rsidP="00656783">
      <w:pPr>
        <w:ind w:left="708"/>
        <w:jc w:val="center"/>
        <w:rPr>
          <w:rFonts w:ascii="Calibri" w:hAnsi="Calibri" w:cs="Book Antiqua"/>
          <w:i/>
          <w:color w:val="595959"/>
        </w:rPr>
      </w:pPr>
    </w:p>
    <w:p w14:paraId="7066FFC1" w14:textId="77777777" w:rsidR="004138F2" w:rsidRDefault="004138F2" w:rsidP="00656783">
      <w:pPr>
        <w:ind w:left="708"/>
        <w:jc w:val="center"/>
        <w:rPr>
          <w:rFonts w:ascii="Calibri" w:hAnsi="Calibri" w:cs="Book Antiqua"/>
          <w:i/>
          <w:color w:val="595959"/>
        </w:rPr>
      </w:pPr>
    </w:p>
    <w:p w14:paraId="3D0738FC" w14:textId="77777777" w:rsidR="004138F2" w:rsidRDefault="004138F2" w:rsidP="00656783">
      <w:pPr>
        <w:ind w:left="708"/>
        <w:jc w:val="center"/>
        <w:rPr>
          <w:rFonts w:ascii="Calibri" w:hAnsi="Calibri" w:cs="Book Antiqua"/>
          <w:i/>
          <w:color w:val="595959"/>
        </w:rPr>
      </w:pPr>
    </w:p>
    <w:p w14:paraId="0795FFB8" w14:textId="77777777" w:rsidR="004138F2" w:rsidRDefault="004138F2" w:rsidP="00656783">
      <w:pPr>
        <w:ind w:left="708"/>
        <w:jc w:val="center"/>
        <w:rPr>
          <w:rFonts w:ascii="Calibri" w:hAnsi="Calibri" w:cs="Book Antiqua"/>
          <w:i/>
          <w:color w:val="595959"/>
        </w:rPr>
      </w:pPr>
    </w:p>
    <w:p w14:paraId="2585C4C5" w14:textId="77777777" w:rsidR="00735005" w:rsidRPr="00735005" w:rsidRDefault="00735005" w:rsidP="00735005">
      <w:pPr>
        <w:pStyle w:val="ListParagraph"/>
        <w:keepNext/>
        <w:numPr>
          <w:ilvl w:val="0"/>
          <w:numId w:val="2"/>
        </w:numPr>
        <w:suppressAutoHyphens/>
        <w:spacing w:before="240" w:after="60"/>
        <w:contextualSpacing w:val="0"/>
        <w:outlineLvl w:val="2"/>
        <w:rPr>
          <w:rFonts w:ascii="Calibri" w:hAnsi="Calibri" w:cs="Calibri"/>
          <w:b/>
          <w:bCs/>
          <w:vanish/>
          <w:lang w:eastAsia="ar-SA"/>
        </w:rPr>
      </w:pPr>
      <w:bookmarkStart w:id="71" w:name="_Toc61560576"/>
    </w:p>
    <w:p w14:paraId="36F9D298" w14:textId="77777777" w:rsidR="00735005" w:rsidRPr="00735005" w:rsidRDefault="00735005" w:rsidP="00735005">
      <w:pPr>
        <w:pStyle w:val="ListParagraph"/>
        <w:keepNext/>
        <w:numPr>
          <w:ilvl w:val="0"/>
          <w:numId w:val="2"/>
        </w:numPr>
        <w:suppressAutoHyphens/>
        <w:spacing w:before="240" w:after="60"/>
        <w:contextualSpacing w:val="0"/>
        <w:outlineLvl w:val="2"/>
        <w:rPr>
          <w:rFonts w:ascii="Calibri" w:hAnsi="Calibri" w:cs="Calibri"/>
          <w:b/>
          <w:bCs/>
          <w:vanish/>
          <w:lang w:eastAsia="ar-SA"/>
        </w:rPr>
      </w:pPr>
    </w:p>
    <w:p w14:paraId="05C95626" w14:textId="77777777" w:rsidR="00735005" w:rsidRPr="00735005" w:rsidRDefault="00735005" w:rsidP="00735005">
      <w:pPr>
        <w:pStyle w:val="ListParagraph"/>
        <w:keepNext/>
        <w:numPr>
          <w:ilvl w:val="1"/>
          <w:numId w:val="2"/>
        </w:numPr>
        <w:suppressAutoHyphens/>
        <w:spacing w:before="240" w:after="60"/>
        <w:contextualSpacing w:val="0"/>
        <w:outlineLvl w:val="2"/>
        <w:rPr>
          <w:rFonts w:ascii="Calibri" w:hAnsi="Calibri" w:cs="Calibri"/>
          <w:b/>
          <w:bCs/>
          <w:vanish/>
          <w:lang w:eastAsia="ar-SA"/>
        </w:rPr>
      </w:pPr>
    </w:p>
    <w:p w14:paraId="02DE6F49" w14:textId="77777777" w:rsidR="00735005" w:rsidRPr="00735005" w:rsidRDefault="00735005" w:rsidP="00735005">
      <w:pPr>
        <w:pStyle w:val="ListParagraph"/>
        <w:keepNext/>
        <w:numPr>
          <w:ilvl w:val="1"/>
          <w:numId w:val="2"/>
        </w:numPr>
        <w:suppressAutoHyphens/>
        <w:spacing w:before="240" w:after="60"/>
        <w:contextualSpacing w:val="0"/>
        <w:outlineLvl w:val="2"/>
        <w:rPr>
          <w:rFonts w:ascii="Calibri" w:hAnsi="Calibri" w:cs="Calibri"/>
          <w:b/>
          <w:bCs/>
          <w:vanish/>
          <w:lang w:eastAsia="ar-SA"/>
        </w:rPr>
      </w:pPr>
    </w:p>
    <w:p w14:paraId="3C65BF67" w14:textId="77777777" w:rsidR="00735005" w:rsidRPr="00735005" w:rsidRDefault="00735005" w:rsidP="00735005">
      <w:pPr>
        <w:pStyle w:val="ListParagraph"/>
        <w:keepNext/>
        <w:numPr>
          <w:ilvl w:val="2"/>
          <w:numId w:val="2"/>
        </w:numPr>
        <w:suppressAutoHyphens/>
        <w:spacing w:before="240" w:after="60"/>
        <w:contextualSpacing w:val="0"/>
        <w:outlineLvl w:val="2"/>
        <w:rPr>
          <w:rFonts w:ascii="Calibri" w:hAnsi="Calibri" w:cs="Calibri"/>
          <w:b/>
          <w:bCs/>
          <w:vanish/>
          <w:lang w:eastAsia="ar-SA"/>
        </w:rPr>
      </w:pPr>
    </w:p>
    <w:p w14:paraId="5BCF6E6B" w14:textId="2A5FE876" w:rsidR="00735005" w:rsidRPr="00A96743" w:rsidRDefault="00735005" w:rsidP="00735005">
      <w:pPr>
        <w:pStyle w:val="Heading3"/>
        <w:numPr>
          <w:ilvl w:val="2"/>
          <w:numId w:val="2"/>
        </w:numPr>
        <w:ind w:left="1701"/>
        <w:rPr>
          <w:rFonts w:ascii="Calibri" w:hAnsi="Calibri" w:cs="Calibri"/>
          <w:sz w:val="24"/>
          <w:szCs w:val="24"/>
        </w:rPr>
      </w:pPr>
      <w:r w:rsidRPr="00944810">
        <w:rPr>
          <w:rFonts w:ascii="Calibri" w:hAnsi="Calibri" w:cs="Calibri"/>
          <w:sz w:val="24"/>
          <w:szCs w:val="24"/>
        </w:rPr>
        <w:t>Interfaces con el usuario</w:t>
      </w:r>
      <w:bookmarkEnd w:id="71"/>
    </w:p>
    <w:p w14:paraId="3FCBEEE4" w14:textId="77777777" w:rsidR="00735005" w:rsidRDefault="00735005" w:rsidP="00735005">
      <w:pPr>
        <w:ind w:left="993"/>
        <w:jc w:val="both"/>
        <w:rPr>
          <w:rFonts w:ascii="Calibri" w:hAnsi="Calibri"/>
          <w:i/>
          <w:color w:val="0000FF"/>
        </w:rPr>
      </w:pPr>
      <w:r w:rsidRPr="001E64B0">
        <w:rPr>
          <w:rFonts w:ascii="Calibri" w:hAnsi="Calibri"/>
          <w:i/>
          <w:color w:val="0000FF"/>
        </w:rPr>
        <w:t xml:space="preserve">&lt;Define </w:t>
      </w:r>
      <w:r>
        <w:rPr>
          <w:rFonts w:ascii="Calibri" w:hAnsi="Calibri"/>
          <w:i/>
          <w:color w:val="0000FF"/>
        </w:rPr>
        <w:t>l</w:t>
      </w:r>
      <w:r w:rsidRPr="00E421E4">
        <w:rPr>
          <w:rFonts w:ascii="Calibri" w:hAnsi="Calibri"/>
          <w:i/>
          <w:color w:val="0000FF"/>
        </w:rPr>
        <w:t>as características lógicas de cada interfaz entre el producto del software y sus</w:t>
      </w:r>
      <w:r>
        <w:rPr>
          <w:rFonts w:ascii="Calibri" w:hAnsi="Calibri"/>
          <w:i/>
          <w:color w:val="0000FF"/>
        </w:rPr>
        <w:t xml:space="preserve"> </w:t>
      </w:r>
      <w:r w:rsidRPr="00E421E4">
        <w:rPr>
          <w:rFonts w:ascii="Calibri" w:hAnsi="Calibri"/>
          <w:i/>
          <w:color w:val="0000FF"/>
        </w:rPr>
        <w:t>usuarios.</w:t>
      </w:r>
      <w:r>
        <w:rPr>
          <w:rFonts w:ascii="Calibri" w:hAnsi="Calibri"/>
          <w:i/>
          <w:color w:val="0000FF"/>
        </w:rPr>
        <w:t xml:space="preserve"> </w:t>
      </w:r>
      <w:r w:rsidRPr="00E421E4">
        <w:rPr>
          <w:rFonts w:ascii="Calibri" w:hAnsi="Calibri"/>
          <w:i/>
          <w:color w:val="0000FF"/>
        </w:rPr>
        <w:t>Esto incluye las características de la configuración (por ejemplo, formatos de la pantalla</w:t>
      </w:r>
      <w:r>
        <w:rPr>
          <w:rFonts w:ascii="Calibri" w:hAnsi="Calibri"/>
          <w:i/>
          <w:color w:val="0000FF"/>
        </w:rPr>
        <w:t xml:space="preserve"> </w:t>
      </w:r>
      <w:r w:rsidRPr="00E421E4">
        <w:rPr>
          <w:rFonts w:ascii="Calibri" w:hAnsi="Calibri"/>
          <w:i/>
          <w:color w:val="0000FF"/>
        </w:rPr>
        <w:t>requeridos, página o esquemas de la ventana, los reportes o menús o disponibilidad de</w:t>
      </w:r>
      <w:r>
        <w:rPr>
          <w:rFonts w:ascii="Calibri" w:hAnsi="Calibri"/>
          <w:i/>
          <w:color w:val="0000FF"/>
        </w:rPr>
        <w:t xml:space="preserve"> </w:t>
      </w:r>
      <w:r w:rsidRPr="00E421E4">
        <w:rPr>
          <w:rFonts w:ascii="Calibri" w:hAnsi="Calibri"/>
          <w:i/>
          <w:color w:val="0000FF"/>
        </w:rPr>
        <w:t>llaves de la función programables) necesario para lograr los requisitos del software</w:t>
      </w:r>
      <w:r w:rsidRPr="001E64B0">
        <w:rPr>
          <w:rFonts w:ascii="Calibri" w:hAnsi="Calibri"/>
          <w:i/>
          <w:color w:val="0000FF"/>
        </w:rPr>
        <w:t>&gt;.</w:t>
      </w:r>
    </w:p>
    <w:p w14:paraId="0D986983" w14:textId="77777777" w:rsidR="00735005" w:rsidRDefault="00735005" w:rsidP="00735005">
      <w:pPr>
        <w:ind w:left="993"/>
        <w:jc w:val="both"/>
        <w:rPr>
          <w:rFonts w:ascii="Calibri" w:hAnsi="Calibri" w:cs="Book Antiqua"/>
          <w:i/>
          <w:color w:val="0000FF"/>
        </w:rPr>
      </w:pPr>
    </w:p>
    <w:p w14:paraId="2B148169" w14:textId="77777777" w:rsidR="00735005" w:rsidRDefault="00735005" w:rsidP="00735005">
      <w:pPr>
        <w:ind w:left="993"/>
        <w:jc w:val="both"/>
        <w:rPr>
          <w:rFonts w:ascii="Calibri" w:hAnsi="Calibri" w:cs="Book Antiqua"/>
          <w:i/>
          <w:color w:val="0000FF"/>
        </w:rPr>
      </w:pPr>
      <w:r>
        <w:rPr>
          <w:rFonts w:ascii="Calibri" w:hAnsi="Calibri" w:cs="Book Antiqua"/>
          <w:i/>
          <w:color w:val="0000FF"/>
        </w:rPr>
        <w:t xml:space="preserve">&lt;Se debe </w:t>
      </w:r>
      <w:r w:rsidRPr="00607DE9">
        <w:rPr>
          <w:rFonts w:ascii="Calibri" w:hAnsi="Calibri" w:cs="Book Antiqua"/>
          <w:i/>
          <w:color w:val="0000FF"/>
        </w:rPr>
        <w:t xml:space="preserve">Referenciar cada </w:t>
      </w:r>
      <w:r>
        <w:rPr>
          <w:rFonts w:ascii="Calibri" w:hAnsi="Calibri" w:cs="Book Antiqua"/>
          <w:i/>
          <w:color w:val="0000FF"/>
        </w:rPr>
        <w:t>interfaz</w:t>
      </w:r>
      <w:r w:rsidRPr="00607DE9">
        <w:rPr>
          <w:rFonts w:ascii="Calibri" w:hAnsi="Calibri" w:cs="Book Antiqua"/>
          <w:i/>
          <w:color w:val="0000FF"/>
        </w:rPr>
        <w:t xml:space="preserve"> con el caso de uso</w:t>
      </w:r>
      <w:r>
        <w:rPr>
          <w:rFonts w:ascii="Calibri" w:hAnsi="Calibri" w:cs="Book Antiqua"/>
          <w:i/>
          <w:color w:val="0000FF"/>
        </w:rPr>
        <w:t xml:space="preserve"> y escenario</w:t>
      </w:r>
      <w:r w:rsidRPr="00607DE9">
        <w:rPr>
          <w:rFonts w:ascii="Calibri" w:hAnsi="Calibri" w:cs="Book Antiqua"/>
          <w:i/>
          <w:color w:val="0000FF"/>
        </w:rPr>
        <w:t xml:space="preserve"> al que hace referencia</w:t>
      </w:r>
      <w:r>
        <w:rPr>
          <w:rFonts w:ascii="Calibri" w:hAnsi="Calibri" w:cs="Book Antiqua"/>
          <w:i/>
          <w:color w:val="0000FF"/>
        </w:rPr>
        <w:t xml:space="preserve"> siguiendo el siguiente formato:&gt;</w:t>
      </w:r>
    </w:p>
    <w:p w14:paraId="4CB5632C" w14:textId="77777777" w:rsidR="00735005" w:rsidRPr="00607DE9" w:rsidRDefault="00735005" w:rsidP="00735005">
      <w:pPr>
        <w:ind w:left="993"/>
        <w:jc w:val="both"/>
        <w:rPr>
          <w:rFonts w:ascii="Calibri" w:hAnsi="Calibri" w:cs="Book Antiqua"/>
          <w:i/>
          <w:color w:val="0000F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735005" w:rsidRPr="00B75B4C" w14:paraId="755B3FBC" w14:textId="77777777" w:rsidTr="001C0220">
        <w:trPr>
          <w:jc w:val="center"/>
        </w:trPr>
        <w:tc>
          <w:tcPr>
            <w:tcW w:w="2001" w:type="dxa"/>
            <w:shd w:val="clear" w:color="auto" w:fill="DBDBDB"/>
          </w:tcPr>
          <w:p w14:paraId="65AA7A81"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ID Ref:</w:t>
            </w:r>
          </w:p>
        </w:tc>
        <w:tc>
          <w:tcPr>
            <w:tcW w:w="5087" w:type="dxa"/>
          </w:tcPr>
          <w:p w14:paraId="582A99CD" w14:textId="77777777" w:rsidR="00735005" w:rsidRPr="004A43F6" w:rsidRDefault="00735005" w:rsidP="001C0220">
            <w:pPr>
              <w:ind w:left="13"/>
              <w:jc w:val="both"/>
              <w:rPr>
                <w:rFonts w:ascii="Calibri" w:hAnsi="Calibri" w:cs="Book Antiqua"/>
                <w:i/>
              </w:rPr>
            </w:pPr>
            <w:r>
              <w:rPr>
                <w:rFonts w:ascii="Calibri" w:hAnsi="Calibri" w:cs="Book Antiqua"/>
                <w:i/>
              </w:rPr>
              <w:t>UI-01</w:t>
            </w:r>
          </w:p>
        </w:tc>
      </w:tr>
      <w:tr w:rsidR="00735005" w:rsidRPr="00B75B4C" w14:paraId="31C9A244" w14:textId="77777777" w:rsidTr="001C0220">
        <w:trPr>
          <w:jc w:val="center"/>
        </w:trPr>
        <w:tc>
          <w:tcPr>
            <w:tcW w:w="2001" w:type="dxa"/>
            <w:shd w:val="clear" w:color="auto" w:fill="DBDBDB"/>
          </w:tcPr>
          <w:p w14:paraId="48A90F93"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Descripción:</w:t>
            </w:r>
          </w:p>
        </w:tc>
        <w:tc>
          <w:tcPr>
            <w:tcW w:w="5087" w:type="dxa"/>
          </w:tcPr>
          <w:p w14:paraId="18C7530C" w14:textId="77777777" w:rsidR="00735005" w:rsidRPr="004A43F6" w:rsidRDefault="00735005" w:rsidP="001C0220">
            <w:pPr>
              <w:ind w:left="13"/>
              <w:jc w:val="both"/>
              <w:rPr>
                <w:rFonts w:ascii="Calibri" w:hAnsi="Calibri" w:cs="Book Antiqua"/>
                <w:i/>
              </w:rPr>
            </w:pPr>
            <w:r>
              <w:rPr>
                <w:rFonts w:ascii="Calibri" w:hAnsi="Calibri" w:cs="Book Antiqua"/>
                <w:i/>
              </w:rPr>
              <w:t>Registro de Funcionarios</w:t>
            </w:r>
          </w:p>
        </w:tc>
      </w:tr>
      <w:tr w:rsidR="00735005" w:rsidRPr="00B75B4C" w14:paraId="1AA7916A" w14:textId="77777777" w:rsidTr="001C0220">
        <w:trPr>
          <w:jc w:val="center"/>
        </w:trPr>
        <w:tc>
          <w:tcPr>
            <w:tcW w:w="2001" w:type="dxa"/>
            <w:shd w:val="clear" w:color="auto" w:fill="DBDBDB"/>
          </w:tcPr>
          <w:p w14:paraId="1F62D94E"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Reqs. asociados:</w:t>
            </w:r>
          </w:p>
        </w:tc>
        <w:tc>
          <w:tcPr>
            <w:tcW w:w="5087" w:type="dxa"/>
          </w:tcPr>
          <w:p w14:paraId="2E374D91" w14:textId="77777777" w:rsidR="00735005" w:rsidRPr="004A43F6" w:rsidRDefault="00735005" w:rsidP="001C0220">
            <w:pPr>
              <w:ind w:left="13"/>
              <w:jc w:val="both"/>
              <w:rPr>
                <w:rFonts w:ascii="Calibri" w:hAnsi="Calibri" w:cs="Book Antiqua"/>
                <w:i/>
              </w:rPr>
            </w:pPr>
            <w:r>
              <w:rPr>
                <w:rFonts w:ascii="Calibri" w:hAnsi="Calibri" w:cs="Book Antiqua"/>
                <w:i/>
              </w:rPr>
              <w:t>RF-4.1.6</w:t>
            </w:r>
          </w:p>
        </w:tc>
      </w:tr>
      <w:tr w:rsidR="00735005" w:rsidRPr="00B75B4C" w14:paraId="414E69B9" w14:textId="77777777" w:rsidTr="001C0220">
        <w:trPr>
          <w:jc w:val="center"/>
        </w:trPr>
        <w:tc>
          <w:tcPr>
            <w:tcW w:w="2001" w:type="dxa"/>
            <w:shd w:val="clear" w:color="auto" w:fill="DBDBDB"/>
          </w:tcPr>
          <w:p w14:paraId="29824BE7"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CU asociados:</w:t>
            </w:r>
          </w:p>
        </w:tc>
        <w:tc>
          <w:tcPr>
            <w:tcW w:w="5087" w:type="dxa"/>
          </w:tcPr>
          <w:p w14:paraId="06A69FD5" w14:textId="77777777" w:rsidR="00735005" w:rsidRPr="004A43F6" w:rsidRDefault="00735005" w:rsidP="001C0220">
            <w:pPr>
              <w:ind w:left="13"/>
              <w:jc w:val="both"/>
              <w:rPr>
                <w:rFonts w:ascii="Calibri" w:hAnsi="Calibri" w:cs="Book Antiqua"/>
                <w:i/>
              </w:rPr>
            </w:pPr>
            <w:r>
              <w:rPr>
                <w:rFonts w:ascii="Calibri" w:hAnsi="Calibri" w:cs="Book Antiqua"/>
                <w:i/>
              </w:rPr>
              <w:t>CU-3</w:t>
            </w:r>
          </w:p>
        </w:tc>
      </w:tr>
      <w:tr w:rsidR="00735005" w:rsidRPr="00B75B4C" w14:paraId="1EF62252" w14:textId="77777777" w:rsidTr="001C0220">
        <w:trPr>
          <w:jc w:val="center"/>
        </w:trPr>
        <w:tc>
          <w:tcPr>
            <w:tcW w:w="2001" w:type="dxa"/>
            <w:shd w:val="clear" w:color="auto" w:fill="DBDBDB"/>
          </w:tcPr>
          <w:p w14:paraId="783AB2A6"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Esc. Asociados:</w:t>
            </w:r>
          </w:p>
        </w:tc>
        <w:tc>
          <w:tcPr>
            <w:tcW w:w="5087" w:type="dxa"/>
          </w:tcPr>
          <w:p w14:paraId="7EE47F57" w14:textId="77777777" w:rsidR="00735005" w:rsidRPr="004A43F6" w:rsidRDefault="00735005" w:rsidP="001C0220">
            <w:pPr>
              <w:ind w:left="13"/>
              <w:jc w:val="both"/>
              <w:rPr>
                <w:rFonts w:ascii="Calibri" w:hAnsi="Calibri" w:cs="Book Antiqua"/>
                <w:i/>
              </w:rPr>
            </w:pPr>
            <w:r>
              <w:rPr>
                <w:rFonts w:ascii="Calibri" w:hAnsi="Calibri" w:cs="Book Antiqua"/>
                <w:i/>
              </w:rPr>
              <w:t>ES-1.1</w:t>
            </w:r>
          </w:p>
        </w:tc>
      </w:tr>
    </w:tbl>
    <w:p w14:paraId="638F650D" w14:textId="77777777" w:rsidR="00735005" w:rsidRDefault="00735005" w:rsidP="00735005">
      <w:pPr>
        <w:ind w:left="720"/>
        <w:jc w:val="both"/>
        <w:rPr>
          <w:rFonts w:ascii="Calibri" w:hAnsi="Calibri"/>
          <w:i/>
          <w:color w:val="0000FF"/>
        </w:rPr>
      </w:pPr>
    </w:p>
    <w:p w14:paraId="0F248595" w14:textId="7219B23E" w:rsidR="00735005" w:rsidRDefault="00735005" w:rsidP="00735005">
      <w:pPr>
        <w:ind w:left="720"/>
        <w:jc w:val="center"/>
        <w:rPr>
          <w:rFonts w:ascii="Calibri" w:hAnsi="Calibri"/>
          <w:i/>
          <w:color w:val="0000FF"/>
        </w:rPr>
      </w:pPr>
      <w:r>
        <w:rPr>
          <w:noProof/>
        </w:rPr>
        <w:drawing>
          <wp:inline distT="0" distB="0" distL="0" distR="0" wp14:anchorId="27EA1FB7" wp14:editId="432D8078">
            <wp:extent cx="5676902" cy="4772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55">
                      <a:extLst>
                        <a:ext uri="{28A0092B-C50C-407E-A947-70E740481C1C}">
                          <a14:useLocalDpi xmlns:a14="http://schemas.microsoft.com/office/drawing/2010/main" val="0"/>
                        </a:ext>
                      </a:extLst>
                    </a:blip>
                    <a:stretch>
                      <a:fillRect/>
                    </a:stretch>
                  </pic:blipFill>
                  <pic:spPr>
                    <a:xfrm>
                      <a:off x="0" y="0"/>
                      <a:ext cx="5676902" cy="4772025"/>
                    </a:xfrm>
                    <a:prstGeom prst="rect">
                      <a:avLst/>
                    </a:prstGeom>
                  </pic:spPr>
                </pic:pic>
              </a:graphicData>
            </a:graphic>
          </wp:inline>
        </w:drawing>
      </w:r>
    </w:p>
    <w:p w14:paraId="07256126" w14:textId="77777777" w:rsidR="00735005" w:rsidRDefault="00735005" w:rsidP="00735005">
      <w:pPr>
        <w:ind w:left="720"/>
        <w:jc w:val="both"/>
        <w:rPr>
          <w:rFonts w:ascii="Calibri" w:hAnsi="Calibri"/>
          <w:i/>
          <w:color w:val="0000FF"/>
        </w:rPr>
      </w:pPr>
    </w:p>
    <w:p w14:paraId="63B6FC86" w14:textId="77777777" w:rsidR="004138F2" w:rsidRDefault="004138F2" w:rsidP="00656783">
      <w:pPr>
        <w:ind w:left="708"/>
        <w:jc w:val="center"/>
        <w:rPr>
          <w:rFonts w:ascii="Calibri" w:hAnsi="Calibri" w:cs="Book Antiqua"/>
          <w:i/>
          <w:color w:val="595959"/>
        </w:rPr>
      </w:pPr>
    </w:p>
    <w:p w14:paraId="41DADE34" w14:textId="77777777" w:rsidR="004138F2" w:rsidRDefault="004138F2" w:rsidP="00656783">
      <w:pPr>
        <w:ind w:left="708"/>
        <w:jc w:val="center"/>
        <w:rPr>
          <w:rFonts w:ascii="Calibri" w:hAnsi="Calibri" w:cs="Book Antiqua"/>
          <w:i/>
          <w:color w:val="595959"/>
        </w:rPr>
      </w:pPr>
    </w:p>
    <w:p w14:paraId="6C2F5717" w14:textId="77777777" w:rsidR="004138F2" w:rsidRDefault="004138F2" w:rsidP="00656783">
      <w:pPr>
        <w:ind w:left="708"/>
        <w:jc w:val="center"/>
        <w:rPr>
          <w:rFonts w:ascii="Calibri" w:hAnsi="Calibri" w:cs="Book Antiqua"/>
          <w:i/>
          <w:color w:val="595959"/>
        </w:rPr>
      </w:pPr>
    </w:p>
    <w:p w14:paraId="26BE1525" w14:textId="77777777" w:rsidR="00C67250" w:rsidRPr="00C95560" w:rsidRDefault="00C67250" w:rsidP="00D33B7F">
      <w:pPr>
        <w:pStyle w:val="Heading2"/>
        <w:numPr>
          <w:ilvl w:val="1"/>
          <w:numId w:val="19"/>
        </w:numPr>
        <w:ind w:left="1418"/>
        <w:rPr>
          <w:rFonts w:ascii="Calibri" w:hAnsi="Calibri" w:cs="Book Antiqua"/>
          <w:i w:val="0"/>
          <w:sz w:val="24"/>
        </w:rPr>
      </w:pPr>
      <w:bookmarkStart w:id="72" w:name="_Toc34121080"/>
      <w:bookmarkStart w:id="73" w:name="_Toc44907579"/>
      <w:bookmarkStart w:id="74" w:name="_Toc202244546"/>
      <w:bookmarkStart w:id="75" w:name="_Toc391994529"/>
      <w:bookmarkStart w:id="76" w:name="_Toc59650555"/>
      <w:r w:rsidRPr="00C95560">
        <w:rPr>
          <w:rFonts w:ascii="Calibri" w:hAnsi="Calibri" w:cs="Book Antiqua"/>
          <w:i w:val="0"/>
          <w:sz w:val="24"/>
        </w:rPr>
        <w:t>Vista Lógica</w:t>
      </w:r>
      <w:bookmarkEnd w:id="72"/>
      <w:bookmarkEnd w:id="73"/>
      <w:bookmarkEnd w:id="74"/>
      <w:bookmarkEnd w:id="75"/>
      <w:bookmarkEnd w:id="76"/>
      <w:r w:rsidRPr="00C95560">
        <w:rPr>
          <w:rFonts w:ascii="Calibri" w:hAnsi="Calibri" w:cs="Book Antiqua"/>
          <w:i w:val="0"/>
          <w:sz w:val="24"/>
        </w:rPr>
        <w:t xml:space="preserve"> </w:t>
      </w:r>
    </w:p>
    <w:p w14:paraId="15D77D1A" w14:textId="77777777" w:rsidR="00C67250" w:rsidRPr="00A96743" w:rsidRDefault="00C67250" w:rsidP="00D33B7F">
      <w:pPr>
        <w:pStyle w:val="Heading3"/>
        <w:numPr>
          <w:ilvl w:val="2"/>
          <w:numId w:val="19"/>
        </w:numPr>
        <w:ind w:left="1701"/>
        <w:rPr>
          <w:rFonts w:ascii="Calibri" w:hAnsi="Calibri" w:cs="Calibri"/>
          <w:sz w:val="24"/>
          <w:szCs w:val="24"/>
        </w:rPr>
      </w:pPr>
      <w:bookmarkStart w:id="77" w:name="_Toc34121081"/>
      <w:bookmarkStart w:id="78" w:name="_Toc44907580"/>
      <w:bookmarkStart w:id="79" w:name="_Toc202244547"/>
      <w:bookmarkStart w:id="80" w:name="_Toc391994530"/>
      <w:bookmarkStart w:id="81" w:name="_Toc59650556"/>
      <w:r w:rsidRPr="00A96743">
        <w:rPr>
          <w:rFonts w:ascii="Calibri" w:hAnsi="Calibri" w:cs="Calibri"/>
          <w:sz w:val="24"/>
          <w:szCs w:val="24"/>
        </w:rPr>
        <w:t>Descripción</w:t>
      </w:r>
      <w:bookmarkEnd w:id="77"/>
      <w:bookmarkEnd w:id="78"/>
      <w:bookmarkEnd w:id="79"/>
      <w:bookmarkEnd w:id="80"/>
      <w:bookmarkEnd w:id="81"/>
    </w:p>
    <w:p w14:paraId="06E701B3"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&lt;Esta sección describe la descomposición general del modelo de diseño en términos de jerarquías de paquetes y capas. Se puede hacer referencia al diagrama UML si aplica&gt;</w:t>
      </w:r>
    </w:p>
    <w:p w14:paraId="6738ECCB" w14:textId="77777777" w:rsidR="00C67250" w:rsidRPr="00C95560" w:rsidRDefault="00C67250" w:rsidP="00C67250">
      <w:pPr>
        <w:ind w:left="993"/>
        <w:jc w:val="both"/>
        <w:rPr>
          <w:rFonts w:ascii="Calibri" w:hAnsi="Calibri"/>
          <w:i/>
          <w:iCs/>
          <w:color w:val="0000FF"/>
        </w:rPr>
      </w:pPr>
    </w:p>
    <w:p w14:paraId="0DE10D81"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 xml:space="preserve">Texto </w:t>
      </w:r>
      <w:r w:rsidR="002E1B54">
        <w:rPr>
          <w:rFonts w:ascii="Calibri" w:hAnsi="Calibri"/>
          <w:i/>
          <w:iCs/>
          <w:color w:val="0000FF"/>
        </w:rPr>
        <w:t>de ejemplo</w:t>
      </w:r>
      <w:r w:rsidRPr="00C95560">
        <w:rPr>
          <w:rFonts w:ascii="Calibri" w:hAnsi="Calibri"/>
          <w:i/>
          <w:iCs/>
          <w:color w:val="0000FF"/>
        </w:rPr>
        <w:t>.</w:t>
      </w:r>
    </w:p>
    <w:p w14:paraId="0DCFB49B" w14:textId="532C481D" w:rsidR="00C67250" w:rsidRDefault="00C67250" w:rsidP="00C67250">
      <w:pPr>
        <w:ind w:left="993"/>
        <w:jc w:val="both"/>
        <w:rPr>
          <w:rFonts w:ascii="Calibri" w:hAnsi="Calibri" w:cs="Book Antiqua"/>
          <w:i/>
          <w:color w:val="595959"/>
        </w:rPr>
      </w:pPr>
      <w:r w:rsidRPr="3B772029">
        <w:rPr>
          <w:rFonts w:ascii="Calibri" w:hAnsi="Calibri" w:cs="Book Antiqua"/>
          <w:i/>
          <w:color w:val="595959" w:themeColor="text1" w:themeTint="A6"/>
        </w:rPr>
        <w:t>El diseño del sistema respeta el Modelo MVC (Model, View, Controller)</w:t>
      </w:r>
      <w:r w:rsidR="00353A37" w:rsidRPr="3B772029">
        <w:rPr>
          <w:rFonts w:ascii="Calibri" w:hAnsi="Calibri" w:cs="Book Antiqua"/>
          <w:i/>
          <w:color w:val="595959" w:themeColor="text1" w:themeTint="A6"/>
        </w:rPr>
        <w:t>+</w:t>
      </w:r>
    </w:p>
    <w:p w14:paraId="340F0DEB" w14:textId="10332EDC" w:rsidR="00353A37" w:rsidRDefault="00353A37" w:rsidP="00C67250">
      <w:pPr>
        <w:ind w:left="993"/>
        <w:jc w:val="both"/>
        <w:rPr>
          <w:rFonts w:ascii="Calibri" w:hAnsi="Calibri" w:cs="Book Antiqua"/>
          <w:i/>
          <w:color w:val="595959"/>
        </w:rPr>
      </w:pPr>
    </w:p>
    <w:p w14:paraId="47D743C5"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Capa de Base de Datos (Model)</w:t>
      </w:r>
      <w:r w:rsidRPr="00C95560">
        <w:rPr>
          <w:rFonts w:ascii="Calibri" w:hAnsi="Calibri" w:cs="Book Antiqua"/>
          <w:i/>
          <w:color w:val="595959"/>
        </w:rPr>
        <w:t>, se encarga de almacenar toda la información, y tenerla disponible para cualquier aplicación.</w:t>
      </w:r>
    </w:p>
    <w:p w14:paraId="284FB7E8"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Para esta capa se utilizará como motor de base de datos Oracle 10g. Y como modelo de persistencia se utiliza….</w:t>
      </w:r>
    </w:p>
    <w:p w14:paraId="154F02DF" w14:textId="77777777" w:rsidR="00C67250" w:rsidRPr="00C95560" w:rsidRDefault="00C67250" w:rsidP="00C67250">
      <w:pPr>
        <w:ind w:left="993"/>
        <w:jc w:val="both"/>
        <w:rPr>
          <w:rFonts w:ascii="Calibri" w:hAnsi="Calibri" w:cs="Book Antiqua"/>
          <w:i/>
          <w:color w:val="595959"/>
        </w:rPr>
      </w:pPr>
    </w:p>
    <w:p w14:paraId="132DD259"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Capa de Aplicaciones (View y Controller)</w:t>
      </w:r>
      <w:r w:rsidRPr="00C95560">
        <w:rPr>
          <w:rFonts w:ascii="Calibri" w:hAnsi="Calibri" w:cs="Book Antiqua"/>
          <w:i/>
          <w:color w:val="595959"/>
        </w:rPr>
        <w:t>, Donde se instalan todas las aplicaciones, y son publicadas tanto para los usuarios internos, como los usuarios que ingresan desde Internet.  Escucha requerimientos de los usuarios, y responde, con una página Web sencilla, o con una aplicación que se conecta a la base de datos para consultas y/o modificaciones.</w:t>
      </w:r>
    </w:p>
    <w:p w14:paraId="5FEB4FAF"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Para esta capa se utilizará Oracle Aplication Server 10g donde se montarán los .jsp que implementan tanto las interfaces de usuario como las lógicas de control necesarias. Para la comunicación entre el servidor de aplicaciones y el motor base de datos se utilizará… con la intención de tener un mejor manejo de las conexiones a la base de datos.</w:t>
      </w:r>
    </w:p>
    <w:p w14:paraId="615CE4FB" w14:textId="77777777" w:rsidR="00C67250" w:rsidRPr="00C95560" w:rsidRDefault="00C67250" w:rsidP="00C67250">
      <w:pPr>
        <w:ind w:left="993"/>
        <w:jc w:val="both"/>
        <w:rPr>
          <w:rFonts w:ascii="Calibri" w:hAnsi="Calibri" w:cs="Book Antiqua"/>
          <w:i/>
          <w:color w:val="595959"/>
        </w:rPr>
      </w:pPr>
    </w:p>
    <w:p w14:paraId="43C96D6A"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Capa de usuario o cliente (View)</w:t>
      </w:r>
      <w:r w:rsidRPr="00C95560">
        <w:rPr>
          <w:rFonts w:ascii="Calibri" w:hAnsi="Calibri" w:cs="Book Antiqua"/>
          <w:i/>
          <w:color w:val="595959"/>
        </w:rPr>
        <w:t>, es un cliente liviano, No requiere equipos grandes, únicamente requiere tener un explorador de Internet (Ver Requerimientos No Funcionales), desde el cual se conecta al servidor de aplicaciones para hacer consultas y transacciones a la BD mediante los sistemas desarrollados.</w:t>
      </w:r>
    </w:p>
    <w:p w14:paraId="21775B7E"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Para esta capa se utilizará JSP.</w:t>
      </w:r>
    </w:p>
    <w:p w14:paraId="7AFDBE65" w14:textId="77777777" w:rsidR="00C67250" w:rsidRPr="00C95560" w:rsidRDefault="00C67250" w:rsidP="00C67250">
      <w:pPr>
        <w:ind w:left="1080"/>
        <w:jc w:val="both"/>
        <w:rPr>
          <w:rFonts w:ascii="Calibri" w:hAnsi="Calibri"/>
          <w:i/>
          <w:color w:val="999999"/>
        </w:rPr>
      </w:pPr>
    </w:p>
    <w:p w14:paraId="737E2FC9"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La ventaja de este tipo de arquitecturas es que las aplicaciones están en un sólo punto, lo que permite que los administradores sólo hagan cambios en el servidor de aplicaciones y no así en cada uno de los equipos clientes. Asegura la escalabilidad y alta disponibilidad.</w:t>
      </w:r>
    </w:p>
    <w:p w14:paraId="4AFC1F0A" w14:textId="77777777" w:rsidR="00C67250" w:rsidRPr="00A96743" w:rsidRDefault="00C67250" w:rsidP="00D33B7F">
      <w:pPr>
        <w:pStyle w:val="Heading3"/>
        <w:numPr>
          <w:ilvl w:val="2"/>
          <w:numId w:val="19"/>
        </w:numPr>
        <w:ind w:left="1701"/>
        <w:rPr>
          <w:rFonts w:ascii="Calibri" w:hAnsi="Calibri" w:cs="Calibri"/>
          <w:sz w:val="24"/>
          <w:szCs w:val="24"/>
        </w:rPr>
      </w:pPr>
      <w:bookmarkStart w:id="82" w:name="_Toc34121082"/>
      <w:bookmarkStart w:id="83" w:name="_Toc44907581"/>
      <w:bookmarkStart w:id="84" w:name="_Toc202244548"/>
      <w:bookmarkStart w:id="85" w:name="_Toc391994531"/>
      <w:bookmarkStart w:id="86" w:name="_Toc59650557"/>
      <w:r w:rsidRPr="00A96743">
        <w:rPr>
          <w:rFonts w:ascii="Calibri" w:hAnsi="Calibri" w:cs="Calibri"/>
          <w:sz w:val="24"/>
          <w:szCs w:val="24"/>
        </w:rPr>
        <w:t>Paquetes de Diseño Arquitectónicamente Significativos</w:t>
      </w:r>
      <w:bookmarkEnd w:id="82"/>
      <w:bookmarkEnd w:id="83"/>
      <w:bookmarkEnd w:id="84"/>
      <w:bookmarkEnd w:id="85"/>
      <w:bookmarkEnd w:id="86"/>
    </w:p>
    <w:p w14:paraId="453FA790" w14:textId="77777777" w:rsidR="00C67250" w:rsidRPr="00C95560" w:rsidRDefault="00C67250" w:rsidP="00C67250">
      <w:pPr>
        <w:rPr>
          <w:rFonts w:ascii="Calibri" w:hAnsi="Calibri"/>
        </w:rPr>
      </w:pPr>
    </w:p>
    <w:p w14:paraId="360C0C7D"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&lt;Para cada paquete significativo, incluir una sección con su nombre, una breve descripción, y un diagrama con todas las clases y paquetes significativas contenidos en el paquete.</w:t>
      </w:r>
    </w:p>
    <w:p w14:paraId="0747F4B3" w14:textId="77777777" w:rsidR="00C67250" w:rsidRPr="00C95560" w:rsidRDefault="00C67250" w:rsidP="00C67250">
      <w:pPr>
        <w:ind w:left="993"/>
        <w:jc w:val="both"/>
        <w:rPr>
          <w:rFonts w:ascii="Calibri" w:hAnsi="Calibri"/>
          <w:i/>
          <w:iCs/>
          <w:color w:val="0000FF"/>
        </w:rPr>
      </w:pPr>
    </w:p>
    <w:p w14:paraId="6E832FF8"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 xml:space="preserve">Para cada clase significativa del paquete, incluir su nombre, una breve descripción, y, opcionalmente una descripción de sus responsabilidades principales, operaciones y atributos&gt; </w:t>
      </w:r>
    </w:p>
    <w:p w14:paraId="39D43F18" w14:textId="77777777" w:rsidR="00C67250" w:rsidRPr="00C95560" w:rsidRDefault="00C67250" w:rsidP="00C67250">
      <w:pPr>
        <w:ind w:left="993"/>
        <w:jc w:val="both"/>
        <w:rPr>
          <w:rFonts w:ascii="Calibri" w:hAnsi="Calibri"/>
          <w:i/>
          <w:iCs/>
          <w:color w:val="0000FF"/>
        </w:rPr>
      </w:pPr>
    </w:p>
    <w:p w14:paraId="1E855B41"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lastRenderedPageBreak/>
        <w:t>Paquete &lt;xxxxx 1&gt;: Clases contenidas: Ver Diagrama de Clase &lt;zzzzzz 1&gt;.</w:t>
      </w:r>
    </w:p>
    <w:p w14:paraId="7D0A96CA"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Paquete &lt;xxxxx 2&gt;: Clases contenidas: Ver Diagrama de Clase &lt;zzzzzz 2&gt;.</w:t>
      </w:r>
    </w:p>
    <w:p w14:paraId="1A47BCD8" w14:textId="77777777" w:rsidR="00C67250" w:rsidRDefault="00C67250" w:rsidP="00C67250">
      <w:pPr>
        <w:ind w:left="993"/>
        <w:jc w:val="both"/>
        <w:rPr>
          <w:rFonts w:ascii="Calibri" w:hAnsi="Calibri" w:cs="Book Antiqua"/>
          <w:i/>
          <w:color w:val="595959"/>
        </w:rPr>
      </w:pPr>
      <w:r w:rsidRPr="00C95560">
        <w:rPr>
          <w:rFonts w:ascii="Calibri" w:hAnsi="Calibri" w:cs="Book Antiqua"/>
          <w:i/>
          <w:color w:val="595959"/>
        </w:rPr>
        <w:t>Paquete &lt;xxxxx ..&gt;: Clases contenidas: Ver Diagrama de Clase &lt;zzzzzz …&gt;.</w:t>
      </w:r>
    </w:p>
    <w:p w14:paraId="4D246EE1" w14:textId="77777777" w:rsidR="00C67250" w:rsidRDefault="00C67250" w:rsidP="00C67250">
      <w:pPr>
        <w:ind w:left="993"/>
        <w:jc w:val="both"/>
        <w:rPr>
          <w:rFonts w:ascii="Calibri" w:hAnsi="Calibri" w:cs="Book Antiqua"/>
          <w:i/>
          <w:color w:val="595959"/>
        </w:rPr>
      </w:pPr>
    </w:p>
    <w:p w14:paraId="09BE815D" w14:textId="77777777" w:rsidR="00C67250" w:rsidRDefault="00C67250" w:rsidP="00C67250">
      <w:pPr>
        <w:ind w:left="993"/>
        <w:jc w:val="both"/>
        <w:rPr>
          <w:rFonts w:ascii="Calibri" w:hAnsi="Calibri" w:cs="Book Antiqua"/>
          <w:i/>
          <w:color w:val="595959"/>
        </w:rPr>
      </w:pPr>
      <w:r>
        <w:rPr>
          <w:rFonts w:ascii="Calibri" w:hAnsi="Calibri" w:cs="Book Antiqua"/>
          <w:i/>
          <w:color w:val="595959"/>
        </w:rPr>
        <w:t>O Insertar el Diagrama de Clases. Ejemplo:</w:t>
      </w:r>
    </w:p>
    <w:p w14:paraId="6C75752B" w14:textId="77777777" w:rsidR="000A3FAC" w:rsidRDefault="000A3FAC" w:rsidP="00C67250">
      <w:pPr>
        <w:ind w:left="993"/>
        <w:jc w:val="both"/>
        <w:rPr>
          <w:rFonts w:ascii="Calibri" w:hAnsi="Calibri" w:cs="Book Antiqua"/>
          <w:i/>
          <w:color w:val="595959"/>
        </w:rPr>
      </w:pPr>
    </w:p>
    <w:p w14:paraId="711CEF26" w14:textId="77777777" w:rsidR="000A3FAC" w:rsidRDefault="000A3FAC" w:rsidP="000A3FAC">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7E0F80CF" w14:textId="77777777" w:rsidR="000A3FAC" w:rsidRDefault="000A3FAC" w:rsidP="00C67250">
      <w:pPr>
        <w:ind w:left="993"/>
        <w:jc w:val="both"/>
        <w:rPr>
          <w:rFonts w:ascii="Calibri" w:hAnsi="Calibri" w:cs="Book Antiqua"/>
          <w:i/>
          <w:color w:val="595959"/>
        </w:rPr>
      </w:pPr>
    </w:p>
    <w:p w14:paraId="33CD76B7" w14:textId="77777777" w:rsidR="00C67250" w:rsidRDefault="00C67250" w:rsidP="00C67250">
      <w:pPr>
        <w:ind w:left="993"/>
        <w:jc w:val="both"/>
        <w:rPr>
          <w:rFonts w:ascii="Calibri" w:hAnsi="Calibri" w:cs="Book Antiqua"/>
          <w:i/>
          <w:color w:val="595959"/>
        </w:rPr>
      </w:pPr>
    </w:p>
    <w:p w14:paraId="6C502B83" w14:textId="711B5D40" w:rsidR="00C67250" w:rsidRDefault="00B84BAF" w:rsidP="00C67250">
      <w:pPr>
        <w:ind w:left="993"/>
        <w:jc w:val="center"/>
        <w:rPr>
          <w:rFonts w:ascii="Calibri" w:hAnsi="Calibri" w:cs="Book Antiqua"/>
          <w:i/>
          <w:color w:val="595959"/>
        </w:rPr>
      </w:pPr>
      <w:r>
        <w:rPr>
          <w:rFonts w:ascii="Calibri" w:hAnsi="Calibri" w:cs="Book Antiqua"/>
          <w:i/>
          <w:noProof/>
          <w:color w:val="595959"/>
        </w:rPr>
        <w:drawing>
          <wp:inline distT="0" distB="0" distL="0" distR="0" wp14:anchorId="416F4F55" wp14:editId="2C10A8A4">
            <wp:extent cx="3657600" cy="3409950"/>
            <wp:effectExtent l="19050" t="1905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grayscl/>
                      <a:extLst>
                        <a:ext uri="{28A0092B-C50C-407E-A947-70E740481C1C}">
                          <a14:useLocalDpi xmlns:a14="http://schemas.microsoft.com/office/drawing/2010/main" val="0"/>
                        </a:ext>
                      </a:extLst>
                    </a:blip>
                    <a:srcRect/>
                    <a:stretch>
                      <a:fillRect/>
                    </a:stretch>
                  </pic:blipFill>
                  <pic:spPr bwMode="auto">
                    <a:xfrm>
                      <a:off x="0" y="0"/>
                      <a:ext cx="3657600" cy="3409950"/>
                    </a:xfrm>
                    <a:prstGeom prst="rect">
                      <a:avLst/>
                    </a:prstGeom>
                    <a:noFill/>
                    <a:ln w="6350" cmpd="sng">
                      <a:solidFill>
                        <a:srgbClr val="000000"/>
                      </a:solidFill>
                      <a:miter lim="800000"/>
                      <a:headEnd/>
                      <a:tailEnd/>
                    </a:ln>
                    <a:effectLst/>
                  </pic:spPr>
                </pic:pic>
              </a:graphicData>
            </a:graphic>
          </wp:inline>
        </w:drawing>
      </w:r>
    </w:p>
    <w:p w14:paraId="41D55789" w14:textId="77777777" w:rsidR="00CD495C" w:rsidRPr="00C95560" w:rsidRDefault="00CD495C" w:rsidP="00C67250">
      <w:pPr>
        <w:ind w:left="993"/>
        <w:jc w:val="center"/>
        <w:rPr>
          <w:rFonts w:ascii="Calibri" w:hAnsi="Calibri" w:cs="Book Antiqua"/>
          <w:i/>
          <w:color w:val="595959"/>
        </w:rPr>
      </w:pPr>
    </w:p>
    <w:p w14:paraId="5AA2230B" w14:textId="77777777" w:rsidR="00C67250" w:rsidRPr="00C95560" w:rsidRDefault="00C67250" w:rsidP="00C67250">
      <w:pPr>
        <w:ind w:left="993"/>
        <w:jc w:val="both"/>
        <w:rPr>
          <w:rFonts w:ascii="Calibri" w:hAnsi="Calibri"/>
          <w:i/>
          <w:iCs/>
          <w:color w:val="0000FF"/>
        </w:rPr>
      </w:pPr>
    </w:p>
    <w:p w14:paraId="192750EA" w14:textId="77777777" w:rsidR="00C67250" w:rsidRPr="00A96743" w:rsidRDefault="00C67250" w:rsidP="00D33B7F">
      <w:pPr>
        <w:pStyle w:val="Heading3"/>
        <w:numPr>
          <w:ilvl w:val="2"/>
          <w:numId w:val="19"/>
        </w:numPr>
        <w:ind w:left="1701"/>
        <w:rPr>
          <w:rFonts w:ascii="Calibri" w:hAnsi="Calibri" w:cs="Calibri"/>
          <w:sz w:val="24"/>
          <w:szCs w:val="24"/>
        </w:rPr>
      </w:pPr>
      <w:bookmarkStart w:id="87" w:name="_Toc202244549"/>
      <w:bookmarkStart w:id="88" w:name="_Toc391994532"/>
      <w:bookmarkStart w:id="89" w:name="_Toc59650558"/>
      <w:r w:rsidRPr="00A96743">
        <w:rPr>
          <w:rFonts w:ascii="Calibri" w:hAnsi="Calibri" w:cs="Calibri"/>
          <w:sz w:val="24"/>
          <w:szCs w:val="24"/>
        </w:rPr>
        <w:t>Vista de Implementación - Componentes</w:t>
      </w:r>
      <w:bookmarkEnd w:id="87"/>
      <w:bookmarkEnd w:id="88"/>
      <w:bookmarkEnd w:id="89"/>
      <w:r w:rsidRPr="00A96743">
        <w:rPr>
          <w:rFonts w:ascii="Calibri" w:hAnsi="Calibri" w:cs="Calibri"/>
          <w:sz w:val="24"/>
          <w:szCs w:val="24"/>
        </w:rPr>
        <w:t xml:space="preserve">  </w:t>
      </w:r>
    </w:p>
    <w:p w14:paraId="1457D469" w14:textId="77777777" w:rsidR="00C67250" w:rsidRDefault="00C67250" w:rsidP="00E63BA5">
      <w:pPr>
        <w:ind w:left="993"/>
        <w:jc w:val="both"/>
        <w:rPr>
          <w:rFonts w:ascii="Calibri" w:hAnsi="Calibri" w:cs="Book Antiqua"/>
          <w:i/>
          <w:color w:val="0000FF"/>
        </w:rPr>
      </w:pPr>
      <w:r w:rsidRPr="00C95560">
        <w:rPr>
          <w:rFonts w:ascii="Calibri" w:hAnsi="Calibri" w:cs="Book Antiqua"/>
          <w:i/>
          <w:color w:val="0000FF"/>
        </w:rPr>
        <w:t>&lt;Esta sección describe los componentes y los archivos que el sistema utiliza para ensamblar y hacer disponible el sistema físico, la estructura completa, la descomposición del software en capas y subsistemas en el modelo de implementación y cualquier componente arquitectónicamente significativo. Se utiliza el diagrama de componentes para reflejar la relación entre los mismos y los diagramas dinámicos para reflejar cómo interactúan entre sí. Se puede hacer referencia a los diagramas UML correspondientes&gt;</w:t>
      </w:r>
    </w:p>
    <w:p w14:paraId="087C8ADA" w14:textId="77777777" w:rsidR="003D373E" w:rsidRDefault="003D373E" w:rsidP="00E63BA5">
      <w:pPr>
        <w:ind w:left="993"/>
        <w:jc w:val="both"/>
        <w:rPr>
          <w:rFonts w:ascii="Calibri" w:hAnsi="Calibri" w:cs="Book Antiqua"/>
          <w:i/>
          <w:color w:val="0000FF"/>
        </w:rPr>
      </w:pPr>
    </w:p>
    <w:p w14:paraId="2CE78458" w14:textId="77777777" w:rsidR="003D373E" w:rsidRDefault="003D373E" w:rsidP="003D373E">
      <w:pPr>
        <w:ind w:left="993"/>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48CCF1D2" w14:textId="77777777" w:rsidR="003D373E" w:rsidRPr="00C95560" w:rsidRDefault="003D373E" w:rsidP="00E63BA5">
      <w:pPr>
        <w:ind w:left="993"/>
        <w:jc w:val="both"/>
        <w:rPr>
          <w:rFonts w:ascii="Calibri" w:hAnsi="Calibri" w:cs="Book Antiqua"/>
          <w:i/>
          <w:color w:val="0000FF"/>
        </w:rPr>
      </w:pPr>
    </w:p>
    <w:p w14:paraId="7965D48F" w14:textId="77777777" w:rsidR="00C67250" w:rsidRPr="00C95560" w:rsidRDefault="00C67250" w:rsidP="00E63BA5">
      <w:pPr>
        <w:ind w:left="993"/>
        <w:jc w:val="both"/>
        <w:rPr>
          <w:rFonts w:ascii="Calibri" w:hAnsi="Calibri" w:cs="Book Antiqua"/>
          <w:i/>
          <w:color w:val="0000FF"/>
        </w:rPr>
      </w:pPr>
    </w:p>
    <w:p w14:paraId="529878E5" w14:textId="77777777" w:rsidR="00C67250" w:rsidRPr="00C95560" w:rsidRDefault="00C67250" w:rsidP="00E63BA5">
      <w:pPr>
        <w:ind w:left="993"/>
        <w:jc w:val="both"/>
        <w:rPr>
          <w:rFonts w:ascii="Calibri" w:hAnsi="Calibri" w:cs="Book Antiqua"/>
          <w:i/>
          <w:color w:val="0000FF"/>
        </w:rPr>
      </w:pPr>
    </w:p>
    <w:p w14:paraId="3E62C847" w14:textId="77777777" w:rsidR="00C67250" w:rsidRDefault="00C67250" w:rsidP="00E63BA5">
      <w:pPr>
        <w:ind w:left="993"/>
        <w:jc w:val="both"/>
        <w:rPr>
          <w:rFonts w:ascii="Calibri" w:hAnsi="Calibri" w:cs="Book Antiqua"/>
          <w:i/>
          <w:color w:val="595959"/>
        </w:rPr>
      </w:pPr>
      <w:r w:rsidRPr="00C95560">
        <w:rPr>
          <w:rFonts w:ascii="Calibri" w:hAnsi="Calibri" w:cs="Book Antiqua"/>
          <w:i/>
          <w:color w:val="595959"/>
        </w:rPr>
        <w:t>Referenciar o insertar el Diagrama de Componentes</w:t>
      </w:r>
    </w:p>
    <w:p w14:paraId="6EAA1286" w14:textId="77777777" w:rsidR="00C67250" w:rsidRDefault="00C67250" w:rsidP="00C67250">
      <w:pPr>
        <w:ind w:left="720"/>
        <w:jc w:val="both"/>
        <w:rPr>
          <w:rFonts w:ascii="Calibri" w:hAnsi="Calibri" w:cs="Book Antiqua"/>
          <w:i/>
          <w:color w:val="595959"/>
        </w:rPr>
      </w:pPr>
    </w:p>
    <w:p w14:paraId="0D958A81" w14:textId="72C4633A" w:rsidR="00C67250" w:rsidRDefault="00B84BAF" w:rsidP="00C67250">
      <w:pPr>
        <w:ind w:left="720"/>
        <w:jc w:val="center"/>
        <w:rPr>
          <w:rFonts w:ascii="Calibri" w:hAnsi="Calibri" w:cs="Book Antiqua"/>
          <w:i/>
          <w:color w:val="595959"/>
        </w:rPr>
      </w:pPr>
      <w:r>
        <w:rPr>
          <w:noProof/>
        </w:rPr>
        <w:lastRenderedPageBreak/>
        <w:drawing>
          <wp:inline distT="0" distB="0" distL="0" distR="0" wp14:anchorId="66433530" wp14:editId="2EF55A8E">
            <wp:extent cx="2819400" cy="35147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57">
                      <a:extLst>
                        <a:ext uri="{28A0092B-C50C-407E-A947-70E740481C1C}">
                          <a14:useLocalDpi xmlns:a14="http://schemas.microsoft.com/office/drawing/2010/main" val="0"/>
                        </a:ext>
                      </a:extLst>
                    </a:blip>
                    <a:stretch>
                      <a:fillRect/>
                    </a:stretch>
                  </pic:blipFill>
                  <pic:spPr>
                    <a:xfrm>
                      <a:off x="0" y="0"/>
                      <a:ext cx="2819400" cy="3514725"/>
                    </a:xfrm>
                    <a:prstGeom prst="rect">
                      <a:avLst/>
                    </a:prstGeom>
                  </pic:spPr>
                </pic:pic>
              </a:graphicData>
            </a:graphic>
          </wp:inline>
        </w:drawing>
      </w:r>
    </w:p>
    <w:p w14:paraId="3CEF3907" w14:textId="77777777" w:rsidR="00C67250" w:rsidRDefault="00C67250" w:rsidP="00C67250">
      <w:pPr>
        <w:ind w:left="720"/>
        <w:jc w:val="center"/>
        <w:rPr>
          <w:rFonts w:ascii="Calibri" w:hAnsi="Calibri" w:cs="Book Antiqua"/>
          <w:i/>
          <w:color w:val="595959"/>
        </w:rPr>
      </w:pPr>
    </w:p>
    <w:p w14:paraId="406B83EE" w14:textId="2F1294B5" w:rsidR="00C67250" w:rsidRPr="00C95560" w:rsidRDefault="00B84BAF" w:rsidP="00C67250">
      <w:pPr>
        <w:ind w:left="720"/>
        <w:jc w:val="center"/>
        <w:rPr>
          <w:rFonts w:ascii="Calibri" w:hAnsi="Calibri" w:cs="Book Antiqua"/>
          <w:i/>
          <w:color w:val="595959"/>
        </w:rPr>
      </w:pPr>
      <w:r>
        <w:rPr>
          <w:noProof/>
        </w:rPr>
        <w:drawing>
          <wp:inline distT="0" distB="0" distL="0" distR="0" wp14:anchorId="3B5C4CF4" wp14:editId="4689C9E1">
            <wp:extent cx="5895975" cy="39147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grayscl/>
                      <a:extLst>
                        <a:ext uri="{28A0092B-C50C-407E-A947-70E740481C1C}">
                          <a14:useLocalDpi xmlns:a14="http://schemas.microsoft.com/office/drawing/2010/main" val="0"/>
                        </a:ext>
                      </a:extLst>
                    </a:blip>
                    <a:srcRect/>
                    <a:stretch>
                      <a:fillRect/>
                    </a:stretch>
                  </pic:blipFill>
                  <pic:spPr bwMode="auto">
                    <a:xfrm>
                      <a:off x="0" y="0"/>
                      <a:ext cx="5895975" cy="3914775"/>
                    </a:xfrm>
                    <a:prstGeom prst="rect">
                      <a:avLst/>
                    </a:prstGeom>
                    <a:solidFill>
                      <a:srgbClr val="FFFFFF"/>
                    </a:solidFill>
                    <a:ln>
                      <a:noFill/>
                    </a:ln>
                  </pic:spPr>
                </pic:pic>
              </a:graphicData>
            </a:graphic>
          </wp:inline>
        </w:drawing>
      </w:r>
    </w:p>
    <w:p w14:paraId="77B118C0" w14:textId="77777777" w:rsidR="00C67250" w:rsidRPr="00C95560" w:rsidRDefault="00C67250" w:rsidP="00C67250">
      <w:pPr>
        <w:ind w:left="720"/>
        <w:jc w:val="both"/>
        <w:rPr>
          <w:rFonts w:ascii="Calibri" w:hAnsi="Calibri" w:cs="Book Antiqua"/>
          <w:i/>
          <w:color w:val="0000FF"/>
        </w:rPr>
      </w:pPr>
    </w:p>
    <w:p w14:paraId="600F6F0A" w14:textId="77777777" w:rsidR="00C67250" w:rsidRPr="008549D5" w:rsidRDefault="00C67250" w:rsidP="00D33B7F">
      <w:pPr>
        <w:pStyle w:val="Heading2"/>
        <w:numPr>
          <w:ilvl w:val="1"/>
          <w:numId w:val="19"/>
        </w:numPr>
        <w:ind w:left="1418"/>
        <w:rPr>
          <w:rFonts w:ascii="Calibri" w:hAnsi="Calibri" w:cs="Book Antiqua"/>
          <w:i w:val="0"/>
          <w:sz w:val="24"/>
        </w:rPr>
      </w:pPr>
      <w:bookmarkStart w:id="90" w:name="VistadeDespliegue"/>
      <w:bookmarkStart w:id="91" w:name="_Toc34121084"/>
      <w:bookmarkStart w:id="92" w:name="_Toc44907583"/>
      <w:bookmarkStart w:id="93" w:name="_Toc202244550"/>
      <w:bookmarkStart w:id="94" w:name="_Toc391994533"/>
      <w:bookmarkStart w:id="95" w:name="_Toc59650559"/>
      <w:r w:rsidRPr="00C95560">
        <w:rPr>
          <w:rFonts w:ascii="Calibri" w:hAnsi="Calibri" w:cs="Book Antiqua"/>
          <w:i w:val="0"/>
          <w:sz w:val="24"/>
        </w:rPr>
        <w:t xml:space="preserve">Vista de Despliegue </w:t>
      </w:r>
      <w:bookmarkEnd w:id="90"/>
      <w:r w:rsidRPr="00C95560">
        <w:rPr>
          <w:rFonts w:ascii="Calibri" w:hAnsi="Calibri" w:cs="Book Antiqua"/>
          <w:i w:val="0"/>
          <w:sz w:val="24"/>
        </w:rPr>
        <w:t>- Ambiente Físico</w:t>
      </w:r>
      <w:bookmarkEnd w:id="91"/>
      <w:bookmarkEnd w:id="92"/>
      <w:bookmarkEnd w:id="93"/>
      <w:bookmarkEnd w:id="94"/>
      <w:bookmarkEnd w:id="95"/>
      <w:r w:rsidRPr="00C95560">
        <w:rPr>
          <w:rFonts w:ascii="Calibri" w:hAnsi="Calibri" w:cs="Book Antiqua"/>
          <w:i w:val="0"/>
          <w:sz w:val="24"/>
        </w:rPr>
        <w:t xml:space="preserve">  </w:t>
      </w:r>
    </w:p>
    <w:p w14:paraId="4B23C50C" w14:textId="77777777" w:rsidR="00C67250" w:rsidRDefault="00C67250" w:rsidP="00C67250">
      <w:pPr>
        <w:ind w:left="720"/>
        <w:jc w:val="both"/>
        <w:rPr>
          <w:rFonts w:ascii="Calibri" w:hAnsi="Calibri" w:cs="Book Antiqua"/>
          <w:i/>
          <w:color w:val="0000FF"/>
        </w:rPr>
      </w:pPr>
      <w:r w:rsidRPr="00C95560">
        <w:rPr>
          <w:rFonts w:ascii="Calibri" w:hAnsi="Calibri" w:cs="Book Antiqua"/>
          <w:i/>
          <w:color w:val="0000FF"/>
        </w:rPr>
        <w:t xml:space="preserve">&lt;Esta sección describe una o más configuraciones físicas de red (hardware) sobre las cuales el software es distribuido y ejecutado. Como mínimo para cada configuración indicar los </w:t>
      </w:r>
      <w:r w:rsidRPr="00C95560">
        <w:rPr>
          <w:rFonts w:ascii="Calibri" w:hAnsi="Calibri" w:cs="Book Antiqua"/>
          <w:i/>
          <w:color w:val="0000FF"/>
        </w:rPr>
        <w:lastRenderedPageBreak/>
        <w:t xml:space="preserve">nodos físicos (computadoras, CPUs) que ejecutan el software, y sus interconexiones (bus, LAN, punto a punto, etc.) También incluir un mapeo de los procesos desde la Vista de Procesos en los nodos físicos.&gt; </w:t>
      </w:r>
    </w:p>
    <w:p w14:paraId="364B4536" w14:textId="77777777" w:rsidR="003D373E" w:rsidRDefault="003D373E" w:rsidP="00C67250">
      <w:pPr>
        <w:ind w:left="720"/>
        <w:jc w:val="both"/>
        <w:rPr>
          <w:rFonts w:ascii="Calibri" w:hAnsi="Calibri" w:cs="Book Antiqua"/>
          <w:i/>
          <w:color w:val="0000FF"/>
        </w:rPr>
      </w:pPr>
    </w:p>
    <w:p w14:paraId="00AAF905" w14:textId="77777777" w:rsidR="003D373E" w:rsidRDefault="003D373E" w:rsidP="003D373E">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3A1FE479" w14:textId="77777777" w:rsidR="003D373E" w:rsidRPr="00C95560" w:rsidRDefault="003D373E" w:rsidP="00C67250">
      <w:pPr>
        <w:ind w:left="720"/>
        <w:jc w:val="both"/>
        <w:rPr>
          <w:rFonts w:ascii="Calibri" w:hAnsi="Calibri" w:cs="Book Antiqua"/>
          <w:i/>
          <w:color w:val="0000FF"/>
        </w:rPr>
      </w:pPr>
    </w:p>
    <w:p w14:paraId="748CBD83" w14:textId="77777777" w:rsidR="00C67250" w:rsidRPr="00C95560" w:rsidRDefault="00C67250" w:rsidP="00C67250">
      <w:pPr>
        <w:ind w:left="720"/>
        <w:jc w:val="both"/>
        <w:rPr>
          <w:rFonts w:ascii="Calibri" w:hAnsi="Calibri" w:cs="Book Antiqua"/>
          <w:i/>
          <w:color w:val="0000FF"/>
        </w:rPr>
      </w:pPr>
    </w:p>
    <w:p w14:paraId="564F41CD" w14:textId="77777777" w:rsidR="00C67250" w:rsidRDefault="00C67250" w:rsidP="00C67250">
      <w:pPr>
        <w:ind w:left="720"/>
        <w:jc w:val="both"/>
        <w:rPr>
          <w:rFonts w:ascii="Calibri" w:hAnsi="Calibri" w:cs="Book Antiqua"/>
          <w:i/>
          <w:color w:val="595959"/>
        </w:rPr>
      </w:pPr>
      <w:r w:rsidRPr="00C95560">
        <w:rPr>
          <w:rFonts w:ascii="Calibri" w:hAnsi="Calibri" w:cs="Book Antiqua"/>
          <w:i/>
          <w:color w:val="595959"/>
        </w:rPr>
        <w:t>Referenciar o insertar el Diagrama de Despliegue</w:t>
      </w:r>
    </w:p>
    <w:p w14:paraId="399C2F03" w14:textId="77777777" w:rsidR="00C67250" w:rsidRDefault="00C67250" w:rsidP="00C67250">
      <w:pPr>
        <w:ind w:left="720"/>
        <w:jc w:val="both"/>
        <w:rPr>
          <w:rFonts w:ascii="Calibri" w:hAnsi="Calibri" w:cs="Book Antiqua"/>
          <w:i/>
          <w:color w:val="595959"/>
        </w:rPr>
      </w:pPr>
    </w:p>
    <w:p w14:paraId="37C46241" w14:textId="2C112B2D" w:rsidR="00C67250" w:rsidRDefault="00B84BAF" w:rsidP="00C67250">
      <w:pPr>
        <w:ind w:left="720"/>
        <w:jc w:val="center"/>
      </w:pPr>
      <w:r>
        <w:rPr>
          <w:noProof/>
        </w:rPr>
        <w:drawing>
          <wp:inline distT="0" distB="0" distL="0" distR="0" wp14:anchorId="5F00F04D" wp14:editId="5C25AAAA">
            <wp:extent cx="4667250" cy="29241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grayscl/>
                      <a:extLst>
                        <a:ext uri="{28A0092B-C50C-407E-A947-70E740481C1C}">
                          <a14:useLocalDpi xmlns:a14="http://schemas.microsoft.com/office/drawing/2010/main" val="0"/>
                        </a:ext>
                      </a:extLst>
                    </a:blip>
                    <a:srcRect/>
                    <a:stretch>
                      <a:fillRect/>
                    </a:stretch>
                  </pic:blipFill>
                  <pic:spPr bwMode="auto">
                    <a:xfrm>
                      <a:off x="0" y="0"/>
                      <a:ext cx="4667250" cy="2924175"/>
                    </a:xfrm>
                    <a:prstGeom prst="rect">
                      <a:avLst/>
                    </a:prstGeom>
                    <a:solidFill>
                      <a:srgbClr val="FFFFFF"/>
                    </a:solidFill>
                    <a:ln>
                      <a:noFill/>
                    </a:ln>
                  </pic:spPr>
                </pic:pic>
              </a:graphicData>
            </a:graphic>
          </wp:inline>
        </w:drawing>
      </w:r>
    </w:p>
    <w:p w14:paraId="03FA1B21" w14:textId="77777777" w:rsidR="00C67250" w:rsidRDefault="00C67250" w:rsidP="00C67250">
      <w:pPr>
        <w:ind w:left="720"/>
        <w:jc w:val="center"/>
      </w:pPr>
    </w:p>
    <w:p w14:paraId="2CEF675A" w14:textId="77777777" w:rsidR="00C67250" w:rsidRDefault="00C67250" w:rsidP="00C67250">
      <w:pPr>
        <w:ind w:left="720"/>
        <w:jc w:val="center"/>
      </w:pPr>
    </w:p>
    <w:p w14:paraId="775CC188" w14:textId="77777777" w:rsidR="00C67250" w:rsidRDefault="00C67250" w:rsidP="00C67250"/>
    <w:p w14:paraId="3C797671" w14:textId="1D1CC453" w:rsidR="00C67250" w:rsidRDefault="00B84BAF" w:rsidP="00C67250">
      <w:pPr>
        <w:jc w:val="center"/>
      </w:pPr>
      <w:r>
        <w:rPr>
          <w:noProof/>
        </w:rPr>
        <w:drawing>
          <wp:inline distT="0" distB="0" distL="0" distR="0" wp14:anchorId="420F94A3" wp14:editId="04432456">
            <wp:extent cx="6086475" cy="3124200"/>
            <wp:effectExtent l="0" t="0" r="0" b="0"/>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60">
                      <a:extLst>
                        <a:ext uri="{28A0092B-C50C-407E-A947-70E740481C1C}">
                          <a14:useLocalDpi xmlns:a14="http://schemas.microsoft.com/office/drawing/2010/main" val="0"/>
                        </a:ext>
                      </a:extLst>
                    </a:blip>
                    <a:stretch>
                      <a:fillRect/>
                    </a:stretch>
                  </pic:blipFill>
                  <pic:spPr>
                    <a:xfrm>
                      <a:off x="0" y="0"/>
                      <a:ext cx="6086475" cy="3124200"/>
                    </a:xfrm>
                    <a:prstGeom prst="rect">
                      <a:avLst/>
                    </a:prstGeom>
                  </pic:spPr>
                </pic:pic>
              </a:graphicData>
            </a:graphic>
          </wp:inline>
        </w:drawing>
      </w:r>
    </w:p>
    <w:p w14:paraId="1AC1A698" w14:textId="77777777" w:rsidR="00C67250" w:rsidRDefault="00C67250" w:rsidP="00C67250">
      <w:pPr>
        <w:jc w:val="center"/>
        <w:rPr>
          <w:rFonts w:ascii="Calibri" w:hAnsi="Calibri" w:cs="Book Antiqua"/>
          <w:i/>
          <w:color w:val="595959"/>
        </w:rPr>
      </w:pPr>
    </w:p>
    <w:p w14:paraId="1220CB05" w14:textId="77777777" w:rsidR="00C67250" w:rsidRPr="00FE0DBE" w:rsidRDefault="00C67250" w:rsidP="00D33B7F">
      <w:pPr>
        <w:pStyle w:val="Heading2"/>
        <w:numPr>
          <w:ilvl w:val="1"/>
          <w:numId w:val="19"/>
        </w:numPr>
        <w:ind w:left="1418"/>
        <w:rPr>
          <w:rFonts w:ascii="Calibri" w:hAnsi="Calibri" w:cs="Book Antiqua"/>
          <w:i w:val="0"/>
          <w:sz w:val="24"/>
        </w:rPr>
      </w:pPr>
      <w:bookmarkStart w:id="96" w:name="_Toc391994534"/>
      <w:bookmarkStart w:id="97" w:name="_Toc59650560"/>
      <w:r w:rsidRPr="00FE0DBE">
        <w:rPr>
          <w:rFonts w:ascii="Calibri" w:hAnsi="Calibri" w:cs="Book Antiqua"/>
          <w:i w:val="0"/>
          <w:sz w:val="24"/>
        </w:rPr>
        <w:lastRenderedPageBreak/>
        <w:t>Vista de Datos</w:t>
      </w:r>
      <w:bookmarkEnd w:id="96"/>
      <w:bookmarkEnd w:id="97"/>
    </w:p>
    <w:p w14:paraId="0F194255" w14:textId="77777777" w:rsidR="00C67250" w:rsidRPr="00A96743" w:rsidRDefault="00C67250" w:rsidP="00D33B7F">
      <w:pPr>
        <w:pStyle w:val="Heading3"/>
        <w:numPr>
          <w:ilvl w:val="2"/>
          <w:numId w:val="19"/>
        </w:numPr>
        <w:ind w:left="1560"/>
        <w:rPr>
          <w:rFonts w:ascii="Calibri" w:hAnsi="Calibri" w:cs="Calibri"/>
          <w:sz w:val="24"/>
          <w:szCs w:val="24"/>
        </w:rPr>
      </w:pPr>
      <w:bookmarkStart w:id="98" w:name="_Toc391994535"/>
      <w:bookmarkStart w:id="99" w:name="_Toc59650561"/>
      <w:r w:rsidRPr="00A96743">
        <w:rPr>
          <w:rFonts w:ascii="Calibri" w:hAnsi="Calibri" w:cs="Calibri"/>
          <w:sz w:val="24"/>
          <w:szCs w:val="24"/>
        </w:rPr>
        <w:t>Definiciones</w:t>
      </w:r>
      <w:bookmarkEnd w:id="98"/>
      <w:bookmarkEnd w:id="99"/>
    </w:p>
    <w:p w14:paraId="57125D3E" w14:textId="77777777" w:rsidR="00C67250" w:rsidRDefault="00C67250" w:rsidP="008549D5">
      <w:pPr>
        <w:ind w:left="851"/>
        <w:jc w:val="both"/>
        <w:rPr>
          <w:rFonts w:ascii="Calibri" w:hAnsi="Calibri" w:cs="Book Antiqua"/>
          <w:i/>
          <w:color w:val="0000FF"/>
        </w:rPr>
      </w:pPr>
      <w:r w:rsidRPr="00D220D3">
        <w:rPr>
          <w:rFonts w:ascii="Calibri" w:hAnsi="Calibri" w:cs="Book Antiqua"/>
          <w:i/>
          <w:color w:val="0000FF"/>
        </w:rPr>
        <w:t xml:space="preserve">&lt;Describe todos los ítems de datos incluidos en el producto o sistema. Puede ser desde una base de datos hasta archivos de datos como xml, etc. </w:t>
      </w:r>
      <w:r w:rsidR="00B23E8F">
        <w:rPr>
          <w:rFonts w:ascii="Calibri" w:hAnsi="Calibri" w:cs="Book Antiqua"/>
          <w:i/>
          <w:color w:val="0000FF"/>
        </w:rPr>
        <w:t xml:space="preserve"> Para ello puedes hacer uso del siguiente diccionario de datos:</w:t>
      </w:r>
      <w:r w:rsidRPr="00D220D3">
        <w:rPr>
          <w:rFonts w:ascii="Calibri" w:hAnsi="Calibri" w:cs="Book Antiqua"/>
          <w:i/>
          <w:color w:val="0000FF"/>
        </w:rPr>
        <w:t>&gt;</w:t>
      </w:r>
    </w:p>
    <w:p w14:paraId="768FED5C" w14:textId="77777777" w:rsidR="00B23E8F" w:rsidRDefault="00B23E8F" w:rsidP="008549D5">
      <w:pPr>
        <w:ind w:left="851"/>
        <w:jc w:val="both"/>
        <w:rPr>
          <w:rFonts w:ascii="Calibri" w:hAnsi="Calibri" w:cs="Book Antiqua"/>
          <w:i/>
          <w:color w:val="0000FF"/>
        </w:rPr>
      </w:pPr>
    </w:p>
    <w:p w14:paraId="0A91DA76" w14:textId="77777777" w:rsidR="00B23E8F" w:rsidRPr="00B23E8F" w:rsidRDefault="00B23E8F" w:rsidP="00B23E8F">
      <w:pPr>
        <w:rPr>
          <w:rFonts w:ascii="Calibri" w:hAnsi="Calibri" w:cs="Calibri"/>
        </w:rPr>
      </w:pPr>
      <w:r w:rsidRPr="00B23E8F">
        <w:rPr>
          <w:rFonts w:ascii="Calibri" w:hAnsi="Calibri" w:cs="Calibri"/>
        </w:rPr>
        <w:t xml:space="preserve">NOMBRE OBJETO: </w:t>
      </w:r>
      <w:r w:rsidRPr="00B23E8F">
        <w:rPr>
          <w:rFonts w:ascii="Calibri" w:hAnsi="Calibri" w:cs="Calibri"/>
          <w:iCs/>
          <w:color w:val="0000FF"/>
        </w:rPr>
        <w:t>&lt;nombre del objeto a crear&gt;</w:t>
      </w:r>
    </w:p>
    <w:p w14:paraId="1876940C" w14:textId="77777777" w:rsidR="00B23E8F" w:rsidRPr="00B23E8F" w:rsidRDefault="00B23E8F" w:rsidP="00B23E8F">
      <w:pPr>
        <w:rPr>
          <w:rFonts w:ascii="Calibri" w:hAnsi="Calibri" w:cs="Calibri"/>
        </w:rPr>
      </w:pPr>
      <w:r w:rsidRPr="00B23E8F">
        <w:rPr>
          <w:rFonts w:ascii="Calibri" w:hAnsi="Calibri" w:cs="Calibri"/>
        </w:rPr>
        <w:t>DESCRIPCION:    &lt;</w:t>
      </w:r>
      <w:r w:rsidRPr="00B23E8F">
        <w:rPr>
          <w:rFonts w:ascii="Calibri" w:hAnsi="Calibri" w:cs="Calibri"/>
          <w:iCs/>
          <w:color w:val="0000FF"/>
        </w:rPr>
        <w:t>descripción del propósito del objeto</w:t>
      </w:r>
      <w:r w:rsidRPr="00B23E8F">
        <w:rPr>
          <w:rFonts w:ascii="Calibri" w:hAnsi="Calibri" w:cs="Calibri"/>
        </w:rPr>
        <w:t>&gt;</w:t>
      </w:r>
    </w:p>
    <w:p w14:paraId="181A4629" w14:textId="77777777" w:rsidR="00B23E8F" w:rsidRPr="00B23E8F" w:rsidRDefault="00B23E8F" w:rsidP="00B23E8F">
      <w:pPr>
        <w:rPr>
          <w:rFonts w:ascii="Calibri" w:hAnsi="Calibri" w:cs="Calibri"/>
        </w:rPr>
      </w:pPr>
    </w:p>
    <w:p w14:paraId="43025668" w14:textId="77777777" w:rsidR="00B23E8F" w:rsidRPr="00B23E8F" w:rsidRDefault="00B23E8F" w:rsidP="00B23E8F">
      <w:pPr>
        <w:rPr>
          <w:rFonts w:ascii="Calibri" w:hAnsi="Calibri" w:cs="Calibri"/>
          <w:b/>
        </w:rPr>
      </w:pPr>
      <w:r w:rsidRPr="00B23E8F">
        <w:rPr>
          <w:rFonts w:ascii="Calibri" w:hAnsi="Calibri" w:cs="Calibri"/>
          <w:b/>
        </w:rPr>
        <w:t>Columnas:</w:t>
      </w:r>
    </w:p>
    <w:tbl>
      <w:tblPr>
        <w:tblW w:w="10312" w:type="dxa"/>
        <w:tblInd w:w="60" w:type="dxa"/>
        <w:tblLayout w:type="fixed"/>
        <w:tblCellMar>
          <w:left w:w="60" w:type="dxa"/>
          <w:right w:w="60" w:type="dxa"/>
        </w:tblCellMar>
        <w:tblLook w:val="0000" w:firstRow="0" w:lastRow="0" w:firstColumn="0" w:lastColumn="0" w:noHBand="0" w:noVBand="0"/>
      </w:tblPr>
      <w:tblGrid>
        <w:gridCol w:w="474"/>
        <w:gridCol w:w="2078"/>
        <w:gridCol w:w="709"/>
        <w:gridCol w:w="992"/>
        <w:gridCol w:w="992"/>
        <w:gridCol w:w="1213"/>
        <w:gridCol w:w="1134"/>
        <w:gridCol w:w="850"/>
        <w:gridCol w:w="993"/>
        <w:gridCol w:w="877"/>
      </w:tblGrid>
      <w:tr w:rsidR="00B23E8F" w:rsidRPr="00B23E8F" w14:paraId="1EE795FB" w14:textId="77777777" w:rsidTr="00B23E8F">
        <w:trPr>
          <w:trHeight w:val="228"/>
        </w:trPr>
        <w:tc>
          <w:tcPr>
            <w:tcW w:w="474" w:type="dxa"/>
            <w:tcBorders>
              <w:top w:val="single" w:sz="2" w:space="0" w:color="auto"/>
              <w:left w:val="single" w:sz="2" w:space="0" w:color="auto"/>
              <w:bottom w:val="single" w:sz="2" w:space="0" w:color="auto"/>
              <w:right w:val="single" w:sz="2" w:space="0" w:color="auto"/>
            </w:tcBorders>
            <w:shd w:val="clear" w:color="auto" w:fill="E6E6E6"/>
          </w:tcPr>
          <w:p w14:paraId="4BB9A082"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PK</w:t>
            </w:r>
          </w:p>
        </w:tc>
        <w:tc>
          <w:tcPr>
            <w:tcW w:w="2078" w:type="dxa"/>
            <w:tcBorders>
              <w:top w:val="single" w:sz="2" w:space="0" w:color="auto"/>
              <w:left w:val="single" w:sz="2" w:space="0" w:color="auto"/>
              <w:bottom w:val="single" w:sz="2" w:space="0" w:color="auto"/>
              <w:right w:val="single" w:sz="2" w:space="0" w:color="auto"/>
            </w:tcBorders>
            <w:shd w:val="clear" w:color="auto" w:fill="E6E6E6"/>
          </w:tcPr>
          <w:p w14:paraId="2B4F7511"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N</w:t>
            </w:r>
            <w:r w:rsidRPr="00B23E8F">
              <w:rPr>
                <w:rFonts w:ascii="Calibri" w:hAnsi="Calibri" w:cs="Calibri"/>
                <w:b/>
                <w:bCs/>
              </w:rPr>
              <w:t>ombre</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224ADEDA"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T</w:t>
            </w:r>
            <w:r w:rsidRPr="00B23E8F">
              <w:rPr>
                <w:rFonts w:ascii="Calibri" w:hAnsi="Calibri" w:cs="Calibri"/>
                <w:b/>
                <w:bCs/>
              </w:rPr>
              <w:t>ipo</w:t>
            </w:r>
          </w:p>
        </w:tc>
        <w:tc>
          <w:tcPr>
            <w:tcW w:w="992" w:type="dxa"/>
            <w:tcBorders>
              <w:top w:val="single" w:sz="2" w:space="0" w:color="auto"/>
              <w:left w:val="single" w:sz="2" w:space="0" w:color="auto"/>
              <w:bottom w:val="single" w:sz="2" w:space="0" w:color="auto"/>
              <w:right w:val="single" w:sz="2" w:space="0" w:color="auto"/>
            </w:tcBorders>
            <w:shd w:val="clear" w:color="auto" w:fill="E6E6E6"/>
          </w:tcPr>
          <w:p w14:paraId="2D540439" w14:textId="77777777" w:rsidR="00B23E8F" w:rsidRPr="00B23E8F" w:rsidRDefault="00B23E8F" w:rsidP="000A3930">
            <w:pPr>
              <w:rPr>
                <w:rFonts w:ascii="Calibri" w:hAnsi="Calibri" w:cs="Calibri"/>
                <w:b/>
                <w:bCs/>
                <w:lang w:val="en-US"/>
              </w:rPr>
            </w:pPr>
            <w:r w:rsidRPr="00B23E8F">
              <w:rPr>
                <w:rFonts w:ascii="Calibri" w:hAnsi="Calibri" w:cs="Calibri"/>
                <w:b/>
                <w:bCs/>
              </w:rPr>
              <w:t>No Nulo</w:t>
            </w:r>
          </w:p>
        </w:tc>
        <w:tc>
          <w:tcPr>
            <w:tcW w:w="992" w:type="dxa"/>
            <w:tcBorders>
              <w:top w:val="single" w:sz="2" w:space="0" w:color="auto"/>
              <w:left w:val="single" w:sz="2" w:space="0" w:color="auto"/>
              <w:bottom w:val="single" w:sz="2" w:space="0" w:color="auto"/>
              <w:right w:val="single" w:sz="2" w:space="0" w:color="auto"/>
            </w:tcBorders>
            <w:shd w:val="clear" w:color="auto" w:fill="E6E6E6"/>
          </w:tcPr>
          <w:p w14:paraId="0B32CCF0" w14:textId="77777777" w:rsidR="00B23E8F" w:rsidRPr="00B23E8F" w:rsidRDefault="00B23E8F" w:rsidP="000A3930">
            <w:pPr>
              <w:rPr>
                <w:rFonts w:ascii="Calibri" w:hAnsi="Calibri" w:cs="Calibri"/>
                <w:b/>
                <w:bCs/>
                <w:lang w:val="en-US"/>
              </w:rPr>
            </w:pPr>
            <w:r w:rsidRPr="00B23E8F">
              <w:rPr>
                <w:rFonts w:ascii="Calibri" w:hAnsi="Calibri" w:cs="Calibri"/>
                <w:b/>
                <w:bCs/>
              </w:rPr>
              <w:t>Único</w:t>
            </w:r>
          </w:p>
        </w:tc>
        <w:tc>
          <w:tcPr>
            <w:tcW w:w="1213" w:type="dxa"/>
            <w:tcBorders>
              <w:top w:val="single" w:sz="2" w:space="0" w:color="auto"/>
              <w:left w:val="single" w:sz="2" w:space="0" w:color="auto"/>
              <w:bottom w:val="single" w:sz="2" w:space="0" w:color="auto"/>
              <w:right w:val="single" w:sz="2" w:space="0" w:color="auto"/>
            </w:tcBorders>
            <w:shd w:val="clear" w:color="auto" w:fill="E6E6E6"/>
          </w:tcPr>
          <w:p w14:paraId="36ECB894"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L</w:t>
            </w:r>
            <w:r w:rsidRPr="00B23E8F">
              <w:rPr>
                <w:rFonts w:ascii="Calibri" w:hAnsi="Calibri" w:cs="Calibri"/>
                <w:b/>
                <w:bCs/>
              </w:rPr>
              <w:t>ongitud</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3271D1BE"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Pre</w:t>
            </w:r>
            <w:r w:rsidRPr="00B23E8F">
              <w:rPr>
                <w:rFonts w:ascii="Calibri" w:hAnsi="Calibri" w:cs="Calibri"/>
                <w:b/>
                <w:bCs/>
              </w:rPr>
              <w:t>cisión</w:t>
            </w:r>
          </w:p>
        </w:tc>
        <w:tc>
          <w:tcPr>
            <w:tcW w:w="850" w:type="dxa"/>
            <w:tcBorders>
              <w:top w:val="single" w:sz="2" w:space="0" w:color="auto"/>
              <w:left w:val="single" w:sz="2" w:space="0" w:color="auto"/>
              <w:bottom w:val="single" w:sz="2" w:space="0" w:color="auto"/>
              <w:right w:val="single" w:sz="2" w:space="0" w:color="auto"/>
            </w:tcBorders>
            <w:shd w:val="clear" w:color="auto" w:fill="E6E6E6"/>
          </w:tcPr>
          <w:p w14:paraId="538846E8" w14:textId="77777777" w:rsidR="00B23E8F" w:rsidRPr="00B23E8F" w:rsidRDefault="00B23E8F" w:rsidP="000A3930">
            <w:pPr>
              <w:rPr>
                <w:rFonts w:ascii="Calibri" w:hAnsi="Calibri" w:cs="Calibri"/>
                <w:b/>
                <w:bCs/>
                <w:lang w:val="en-US"/>
              </w:rPr>
            </w:pPr>
            <w:r w:rsidRPr="00B23E8F">
              <w:rPr>
                <w:rFonts w:ascii="Calibri" w:hAnsi="Calibri" w:cs="Calibri"/>
                <w:b/>
                <w:bCs/>
              </w:rPr>
              <w:t>Escala</w:t>
            </w:r>
          </w:p>
        </w:tc>
        <w:tc>
          <w:tcPr>
            <w:tcW w:w="993" w:type="dxa"/>
            <w:tcBorders>
              <w:top w:val="single" w:sz="2" w:space="0" w:color="auto"/>
              <w:left w:val="single" w:sz="2" w:space="0" w:color="auto"/>
              <w:bottom w:val="single" w:sz="2" w:space="0" w:color="auto"/>
              <w:right w:val="single" w:sz="2" w:space="0" w:color="auto"/>
            </w:tcBorders>
            <w:shd w:val="clear" w:color="auto" w:fill="E6E6E6"/>
          </w:tcPr>
          <w:p w14:paraId="2E1506CD" w14:textId="77777777" w:rsidR="00B23E8F" w:rsidRPr="00B23E8F" w:rsidRDefault="00B23E8F" w:rsidP="000A3930">
            <w:pPr>
              <w:rPr>
                <w:rFonts w:ascii="Calibri" w:hAnsi="Calibri" w:cs="Calibri"/>
                <w:b/>
                <w:bCs/>
                <w:lang w:val="en-US"/>
              </w:rPr>
            </w:pPr>
            <w:r w:rsidRPr="00B23E8F">
              <w:rPr>
                <w:rFonts w:ascii="Calibri" w:hAnsi="Calibri" w:cs="Calibri"/>
                <w:b/>
                <w:bCs/>
              </w:rPr>
              <w:t>Inicial</w:t>
            </w:r>
          </w:p>
        </w:tc>
        <w:tc>
          <w:tcPr>
            <w:tcW w:w="877" w:type="dxa"/>
            <w:tcBorders>
              <w:top w:val="single" w:sz="2" w:space="0" w:color="auto"/>
              <w:left w:val="single" w:sz="2" w:space="0" w:color="auto"/>
              <w:bottom w:val="single" w:sz="2" w:space="0" w:color="auto"/>
              <w:right w:val="single" w:sz="2" w:space="0" w:color="auto"/>
            </w:tcBorders>
            <w:shd w:val="clear" w:color="auto" w:fill="E6E6E6"/>
          </w:tcPr>
          <w:p w14:paraId="77B2BC1D"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B23E8F" w:rsidRPr="00B23E8F" w14:paraId="62800861" w14:textId="77777777" w:rsidTr="00B23E8F">
        <w:trPr>
          <w:trHeight w:val="254"/>
        </w:trPr>
        <w:tc>
          <w:tcPr>
            <w:tcW w:w="474" w:type="dxa"/>
            <w:tcBorders>
              <w:top w:val="single" w:sz="2" w:space="0" w:color="auto"/>
              <w:left w:val="single" w:sz="2" w:space="0" w:color="auto"/>
              <w:bottom w:val="single" w:sz="2" w:space="0" w:color="auto"/>
              <w:right w:val="single" w:sz="2" w:space="0" w:color="auto"/>
            </w:tcBorders>
          </w:tcPr>
          <w:p w14:paraId="357171F6" w14:textId="77777777" w:rsidR="00B23E8F" w:rsidRPr="00B23E8F" w:rsidRDefault="00B23E8F" w:rsidP="000A3930">
            <w:pPr>
              <w:rPr>
                <w:rFonts w:ascii="Calibri" w:hAnsi="Calibri" w:cs="Calibri"/>
              </w:rPr>
            </w:pPr>
            <w:r w:rsidRPr="00B23E8F">
              <w:rPr>
                <w:rFonts w:ascii="Calibri" w:hAnsi="Calibri" w:cs="Calibri"/>
              </w:rPr>
              <w:fldChar w:fldCharType="begin" w:fldLock="1"/>
            </w:r>
            <w:r w:rsidRPr="00B23E8F">
              <w:rPr>
                <w:rFonts w:ascii="Calibri" w:hAnsi="Calibri" w:cs="Calibri"/>
              </w:rPr>
              <w:instrText>MERGEFIELD Att.PK</w:instrText>
            </w:r>
            <w:r w:rsidRPr="00B23E8F">
              <w:rPr>
                <w:rFonts w:ascii="Calibri" w:hAnsi="Calibri" w:cs="Calibri"/>
              </w:rPr>
              <w:fldChar w:fldCharType="end"/>
            </w:r>
          </w:p>
        </w:tc>
        <w:tc>
          <w:tcPr>
            <w:tcW w:w="2078" w:type="dxa"/>
            <w:tcBorders>
              <w:top w:val="single" w:sz="2" w:space="0" w:color="auto"/>
              <w:left w:val="single" w:sz="2" w:space="0" w:color="auto"/>
              <w:bottom w:val="single" w:sz="2" w:space="0" w:color="auto"/>
              <w:right w:val="single" w:sz="2" w:space="0" w:color="auto"/>
            </w:tcBorders>
          </w:tcPr>
          <w:p w14:paraId="5C2DB18C" w14:textId="77777777" w:rsidR="00B23E8F" w:rsidRPr="00B23E8F" w:rsidRDefault="00B23E8F" w:rsidP="000A3930">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60013720" w14:textId="77777777" w:rsidR="00B23E8F" w:rsidRPr="00B23E8F" w:rsidRDefault="00B23E8F" w:rsidP="000A3930">
            <w:pPr>
              <w:rPr>
                <w:rFonts w:ascii="Calibri" w:hAnsi="Calibri" w:cs="Calibri"/>
              </w:rPr>
            </w:pPr>
          </w:p>
        </w:tc>
        <w:tc>
          <w:tcPr>
            <w:tcW w:w="992" w:type="dxa"/>
            <w:tcBorders>
              <w:top w:val="single" w:sz="2" w:space="0" w:color="auto"/>
              <w:left w:val="single" w:sz="2" w:space="0" w:color="auto"/>
              <w:bottom w:val="single" w:sz="2" w:space="0" w:color="auto"/>
              <w:right w:val="single" w:sz="2" w:space="0" w:color="auto"/>
            </w:tcBorders>
          </w:tcPr>
          <w:p w14:paraId="29ACBCB7" w14:textId="77777777" w:rsidR="00B23E8F" w:rsidRPr="00B23E8F" w:rsidRDefault="00B23E8F" w:rsidP="000A3930">
            <w:pPr>
              <w:rPr>
                <w:rFonts w:ascii="Calibri" w:hAnsi="Calibri" w:cs="Calibri"/>
              </w:rPr>
            </w:pPr>
          </w:p>
        </w:tc>
        <w:tc>
          <w:tcPr>
            <w:tcW w:w="992" w:type="dxa"/>
            <w:tcBorders>
              <w:top w:val="single" w:sz="2" w:space="0" w:color="auto"/>
              <w:left w:val="single" w:sz="2" w:space="0" w:color="auto"/>
              <w:bottom w:val="single" w:sz="2" w:space="0" w:color="auto"/>
              <w:right w:val="single" w:sz="2" w:space="0" w:color="auto"/>
            </w:tcBorders>
          </w:tcPr>
          <w:p w14:paraId="62D07625" w14:textId="77777777" w:rsidR="00B23E8F" w:rsidRPr="00B23E8F" w:rsidRDefault="00B23E8F" w:rsidP="000A3930">
            <w:pPr>
              <w:rPr>
                <w:rFonts w:ascii="Calibri" w:hAnsi="Calibri" w:cs="Calibri"/>
              </w:rPr>
            </w:pPr>
          </w:p>
        </w:tc>
        <w:tc>
          <w:tcPr>
            <w:tcW w:w="1213" w:type="dxa"/>
            <w:tcBorders>
              <w:top w:val="single" w:sz="2" w:space="0" w:color="auto"/>
              <w:left w:val="single" w:sz="2" w:space="0" w:color="auto"/>
              <w:bottom w:val="single" w:sz="2" w:space="0" w:color="auto"/>
              <w:right w:val="single" w:sz="2" w:space="0" w:color="auto"/>
            </w:tcBorders>
          </w:tcPr>
          <w:p w14:paraId="72515616" w14:textId="77777777" w:rsidR="00B23E8F" w:rsidRPr="00B23E8F" w:rsidRDefault="00B23E8F" w:rsidP="000A3930">
            <w:pPr>
              <w:rPr>
                <w:rFonts w:ascii="Calibri" w:hAnsi="Calibri" w:cs="Calibri"/>
              </w:rPr>
            </w:pPr>
          </w:p>
        </w:tc>
        <w:tc>
          <w:tcPr>
            <w:tcW w:w="1134" w:type="dxa"/>
            <w:tcBorders>
              <w:top w:val="single" w:sz="2" w:space="0" w:color="auto"/>
              <w:left w:val="single" w:sz="2" w:space="0" w:color="auto"/>
              <w:bottom w:val="single" w:sz="2" w:space="0" w:color="auto"/>
              <w:right w:val="single" w:sz="2" w:space="0" w:color="auto"/>
            </w:tcBorders>
          </w:tcPr>
          <w:p w14:paraId="3560725E" w14:textId="77777777" w:rsidR="00B23E8F" w:rsidRPr="00B23E8F" w:rsidRDefault="00B23E8F" w:rsidP="000A3930">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50105B09" w14:textId="77777777" w:rsidR="00B23E8F" w:rsidRPr="00B23E8F" w:rsidRDefault="00B23E8F" w:rsidP="000A3930">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1E814EC6" w14:textId="77777777" w:rsidR="00B23E8F" w:rsidRPr="00B23E8F" w:rsidRDefault="00B23E8F" w:rsidP="000A3930">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61B7C7FC" w14:textId="77777777" w:rsidR="00B23E8F" w:rsidRPr="00B23E8F" w:rsidRDefault="00B23E8F" w:rsidP="000A3930">
            <w:pPr>
              <w:rPr>
                <w:rFonts w:ascii="Calibri" w:hAnsi="Calibri" w:cs="Calibri"/>
              </w:rPr>
            </w:pPr>
          </w:p>
        </w:tc>
      </w:tr>
      <w:tr w:rsidR="00B23E8F" w:rsidRPr="00B23E8F" w14:paraId="2817F522" w14:textId="77777777" w:rsidTr="00B23E8F">
        <w:trPr>
          <w:trHeight w:val="223"/>
        </w:trPr>
        <w:tc>
          <w:tcPr>
            <w:tcW w:w="474" w:type="dxa"/>
            <w:tcBorders>
              <w:top w:val="single" w:sz="2" w:space="0" w:color="auto"/>
              <w:left w:val="single" w:sz="2" w:space="0" w:color="auto"/>
              <w:bottom w:val="single" w:sz="2" w:space="0" w:color="auto"/>
              <w:right w:val="single" w:sz="2" w:space="0" w:color="auto"/>
            </w:tcBorders>
          </w:tcPr>
          <w:p w14:paraId="64CE586A" w14:textId="77777777" w:rsidR="00B23E8F" w:rsidRPr="00B23E8F" w:rsidRDefault="00B23E8F" w:rsidP="000A3930">
            <w:pPr>
              <w:rPr>
                <w:rFonts w:ascii="Calibri" w:hAnsi="Calibri" w:cs="Calibri"/>
              </w:rPr>
            </w:pPr>
          </w:p>
        </w:tc>
        <w:tc>
          <w:tcPr>
            <w:tcW w:w="2078" w:type="dxa"/>
            <w:tcBorders>
              <w:top w:val="single" w:sz="2" w:space="0" w:color="auto"/>
              <w:left w:val="single" w:sz="2" w:space="0" w:color="auto"/>
              <w:bottom w:val="single" w:sz="2" w:space="0" w:color="auto"/>
              <w:right w:val="single" w:sz="2" w:space="0" w:color="auto"/>
            </w:tcBorders>
          </w:tcPr>
          <w:p w14:paraId="5B22B8EB" w14:textId="77777777" w:rsidR="00B23E8F" w:rsidRPr="00B23E8F" w:rsidRDefault="00B23E8F" w:rsidP="000A3930">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5E1CE41D" w14:textId="77777777" w:rsidR="00B23E8F" w:rsidRPr="00B23E8F" w:rsidRDefault="00B23E8F" w:rsidP="000A3930">
            <w:pPr>
              <w:rPr>
                <w:rFonts w:ascii="Calibri" w:hAnsi="Calibri" w:cs="Calibri"/>
              </w:rPr>
            </w:pPr>
          </w:p>
        </w:tc>
        <w:tc>
          <w:tcPr>
            <w:tcW w:w="992" w:type="dxa"/>
            <w:tcBorders>
              <w:top w:val="single" w:sz="2" w:space="0" w:color="auto"/>
              <w:left w:val="single" w:sz="2" w:space="0" w:color="auto"/>
              <w:bottom w:val="single" w:sz="2" w:space="0" w:color="auto"/>
              <w:right w:val="single" w:sz="2" w:space="0" w:color="auto"/>
            </w:tcBorders>
          </w:tcPr>
          <w:p w14:paraId="15681716" w14:textId="77777777" w:rsidR="00B23E8F" w:rsidRPr="00B23E8F" w:rsidRDefault="00B23E8F" w:rsidP="000A3930">
            <w:pPr>
              <w:rPr>
                <w:rFonts w:ascii="Calibri" w:hAnsi="Calibri" w:cs="Calibri"/>
              </w:rPr>
            </w:pPr>
          </w:p>
        </w:tc>
        <w:tc>
          <w:tcPr>
            <w:tcW w:w="992" w:type="dxa"/>
            <w:tcBorders>
              <w:top w:val="single" w:sz="2" w:space="0" w:color="auto"/>
              <w:left w:val="single" w:sz="2" w:space="0" w:color="auto"/>
              <w:bottom w:val="single" w:sz="2" w:space="0" w:color="auto"/>
              <w:right w:val="single" w:sz="2" w:space="0" w:color="auto"/>
            </w:tcBorders>
          </w:tcPr>
          <w:p w14:paraId="554A65B5" w14:textId="77777777" w:rsidR="00B23E8F" w:rsidRPr="00B23E8F" w:rsidRDefault="00B23E8F" w:rsidP="000A3930">
            <w:pPr>
              <w:rPr>
                <w:rFonts w:ascii="Calibri" w:hAnsi="Calibri" w:cs="Calibri"/>
              </w:rPr>
            </w:pPr>
          </w:p>
        </w:tc>
        <w:tc>
          <w:tcPr>
            <w:tcW w:w="1213" w:type="dxa"/>
            <w:tcBorders>
              <w:top w:val="single" w:sz="2" w:space="0" w:color="auto"/>
              <w:left w:val="single" w:sz="2" w:space="0" w:color="auto"/>
              <w:bottom w:val="single" w:sz="2" w:space="0" w:color="auto"/>
              <w:right w:val="single" w:sz="2" w:space="0" w:color="auto"/>
            </w:tcBorders>
          </w:tcPr>
          <w:p w14:paraId="222CABDE" w14:textId="77777777" w:rsidR="00B23E8F" w:rsidRPr="00B23E8F" w:rsidRDefault="00B23E8F" w:rsidP="000A3930">
            <w:pPr>
              <w:rPr>
                <w:rFonts w:ascii="Calibri" w:hAnsi="Calibri" w:cs="Calibri"/>
              </w:rPr>
            </w:pPr>
          </w:p>
        </w:tc>
        <w:tc>
          <w:tcPr>
            <w:tcW w:w="1134" w:type="dxa"/>
            <w:tcBorders>
              <w:top w:val="single" w:sz="2" w:space="0" w:color="auto"/>
              <w:left w:val="single" w:sz="2" w:space="0" w:color="auto"/>
              <w:bottom w:val="single" w:sz="2" w:space="0" w:color="auto"/>
              <w:right w:val="single" w:sz="2" w:space="0" w:color="auto"/>
            </w:tcBorders>
          </w:tcPr>
          <w:p w14:paraId="26CA38B2" w14:textId="77777777" w:rsidR="00B23E8F" w:rsidRPr="00B23E8F" w:rsidRDefault="00B23E8F" w:rsidP="000A3930">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36EDBE5C" w14:textId="77777777" w:rsidR="00B23E8F" w:rsidRPr="00B23E8F" w:rsidRDefault="00B23E8F" w:rsidP="000A3930">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59ACA404" w14:textId="77777777" w:rsidR="00B23E8F" w:rsidRPr="00B23E8F" w:rsidRDefault="00B23E8F" w:rsidP="000A3930">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4F1D0A10" w14:textId="77777777" w:rsidR="00B23E8F" w:rsidRPr="00B23E8F" w:rsidRDefault="00B23E8F" w:rsidP="000A3930">
            <w:pPr>
              <w:rPr>
                <w:rFonts w:ascii="Calibri" w:hAnsi="Calibri" w:cs="Calibri"/>
              </w:rPr>
            </w:pPr>
          </w:p>
        </w:tc>
      </w:tr>
    </w:tbl>
    <w:p w14:paraId="3A23F3B7" w14:textId="77777777" w:rsidR="00B23E8F" w:rsidRPr="00B23E8F" w:rsidRDefault="00B23E8F" w:rsidP="00B23E8F">
      <w:pPr>
        <w:rPr>
          <w:rFonts w:ascii="Calibri" w:hAnsi="Calibri" w:cs="Calibri"/>
        </w:rPr>
      </w:pPr>
    </w:p>
    <w:p w14:paraId="10498F92" w14:textId="77777777" w:rsidR="00B23E8F" w:rsidRPr="00B23E8F" w:rsidRDefault="00B23E8F" w:rsidP="00B23E8F">
      <w:pPr>
        <w:pStyle w:val="ListHeader"/>
        <w:shd w:val="clear" w:color="auto" w:fill="auto"/>
        <w:rPr>
          <w:rFonts w:ascii="Calibri" w:hAnsi="Calibri" w:cs="Calibri"/>
          <w:bCs w:val="0"/>
          <w:i w:val="0"/>
          <w:iCs w:val="0"/>
          <w:color w:val="auto"/>
          <w:sz w:val="24"/>
          <w:szCs w:val="24"/>
          <w:shd w:val="clear" w:color="auto" w:fill="auto"/>
          <w:lang w:val="es-CO" w:eastAsia="en-US"/>
        </w:rPr>
      </w:pPr>
      <w:r w:rsidRPr="00B23E8F">
        <w:rPr>
          <w:rFonts w:ascii="Calibri" w:hAnsi="Calibri" w:cs="Calibri"/>
          <w:bCs w:val="0"/>
          <w:i w:val="0"/>
          <w:color w:val="auto"/>
          <w:sz w:val="24"/>
          <w:szCs w:val="24"/>
          <w:lang w:val="es-CO" w:eastAsia="en-US"/>
        </w:rPr>
        <w:t>Relaciones:</w:t>
      </w: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B23E8F" w:rsidRPr="00B23E8F" w14:paraId="4E58C995" w14:textId="77777777" w:rsidTr="000A3930">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71159094"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635874FA"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Asocia</w:t>
            </w:r>
            <w:r w:rsidRPr="00B23E8F">
              <w:rPr>
                <w:rFonts w:ascii="Calibri" w:hAnsi="Calibri" w:cs="Calibri"/>
                <w:b/>
                <w:bCs/>
              </w:rPr>
              <w:t>c</w:t>
            </w:r>
            <w:r w:rsidRPr="00B23E8F">
              <w:rPr>
                <w:rFonts w:ascii="Calibri" w:hAnsi="Calibri" w:cs="Calibri"/>
                <w:b/>
                <w:bCs/>
                <w:lang w:val="en-US"/>
              </w:rPr>
              <w:t>i</w:t>
            </w:r>
            <w:r w:rsidRPr="00B23E8F">
              <w:rPr>
                <w:rFonts w:ascii="Calibri" w:hAnsi="Calibri" w:cs="Calibri"/>
                <w:b/>
                <w:bCs/>
              </w:rPr>
              <w:t>ó</w:t>
            </w:r>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538C745C"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B23E8F" w:rsidRPr="00B23E8F" w14:paraId="6E5505D5" w14:textId="77777777" w:rsidTr="000A3930">
        <w:trPr>
          <w:trHeight w:val="338"/>
        </w:trPr>
        <w:tc>
          <w:tcPr>
            <w:tcW w:w="2291" w:type="dxa"/>
            <w:tcBorders>
              <w:top w:val="single" w:sz="2" w:space="0" w:color="auto"/>
              <w:left w:val="single" w:sz="2" w:space="0" w:color="auto"/>
              <w:bottom w:val="single" w:sz="2" w:space="0" w:color="auto"/>
              <w:right w:val="single" w:sz="2" w:space="0" w:color="auto"/>
            </w:tcBorders>
          </w:tcPr>
          <w:p w14:paraId="3F3A4301" w14:textId="77777777" w:rsidR="00B23E8F" w:rsidRPr="00B23E8F" w:rsidRDefault="00B23E8F" w:rsidP="000A3930">
            <w:pPr>
              <w:rPr>
                <w:rFonts w:ascii="Calibri" w:hAnsi="Calibri" w:cs="Calibri"/>
                <w:lang w:val="en-US"/>
              </w:rPr>
            </w:pPr>
          </w:p>
        </w:tc>
        <w:tc>
          <w:tcPr>
            <w:tcW w:w="3345" w:type="dxa"/>
            <w:tcBorders>
              <w:top w:val="single" w:sz="2" w:space="0" w:color="auto"/>
              <w:left w:val="single" w:sz="2" w:space="0" w:color="auto"/>
              <w:bottom w:val="single" w:sz="2" w:space="0" w:color="auto"/>
              <w:right w:val="single" w:sz="2" w:space="0" w:color="auto"/>
            </w:tcBorders>
          </w:tcPr>
          <w:p w14:paraId="39294A17" w14:textId="77777777" w:rsidR="00B23E8F" w:rsidRPr="00B23E8F" w:rsidRDefault="00B23E8F" w:rsidP="000A3930">
            <w:pPr>
              <w:rPr>
                <w:rFonts w:ascii="Calibri" w:hAnsi="Calibri" w:cs="Calibri"/>
                <w:lang w:val="en-US"/>
              </w:rPr>
            </w:pPr>
          </w:p>
        </w:tc>
        <w:tc>
          <w:tcPr>
            <w:tcW w:w="3784" w:type="dxa"/>
            <w:tcBorders>
              <w:top w:val="single" w:sz="2" w:space="0" w:color="auto"/>
              <w:left w:val="single" w:sz="2" w:space="0" w:color="auto"/>
              <w:bottom w:val="single" w:sz="2" w:space="0" w:color="auto"/>
              <w:right w:val="single" w:sz="2" w:space="0" w:color="auto"/>
            </w:tcBorders>
          </w:tcPr>
          <w:p w14:paraId="000C2E33" w14:textId="77777777" w:rsidR="00B23E8F" w:rsidRPr="00B23E8F" w:rsidRDefault="00B23E8F" w:rsidP="000A3930">
            <w:pPr>
              <w:jc w:val="both"/>
              <w:rPr>
                <w:rFonts w:ascii="Calibri" w:hAnsi="Calibri" w:cs="Calibri"/>
              </w:rPr>
            </w:pPr>
          </w:p>
        </w:tc>
      </w:tr>
    </w:tbl>
    <w:p w14:paraId="4ECDBC22" w14:textId="77777777" w:rsidR="00B23E8F" w:rsidRPr="00B23E8F" w:rsidRDefault="00B23E8F" w:rsidP="00B23E8F">
      <w:pPr>
        <w:rPr>
          <w:rFonts w:ascii="Calibri" w:hAnsi="Calibri" w:cs="Calibri"/>
        </w:rPr>
      </w:pPr>
    </w:p>
    <w:p w14:paraId="45B7404A" w14:textId="77777777" w:rsidR="00B23E8F" w:rsidRPr="003D373E" w:rsidRDefault="00B23E8F" w:rsidP="003D373E">
      <w:pPr>
        <w:ind w:left="851"/>
        <w:jc w:val="both"/>
        <w:rPr>
          <w:rFonts w:ascii="Calibri" w:hAnsi="Calibri" w:cs="Book Antiqua"/>
          <w:i/>
          <w:color w:val="0000FF"/>
        </w:rPr>
      </w:pPr>
      <w:r w:rsidRPr="003D373E">
        <w:rPr>
          <w:rFonts w:ascii="Calibri" w:hAnsi="Calibri" w:cs="Book Antiqua"/>
          <w:i/>
          <w:color w:val="0000FF"/>
        </w:rPr>
        <w:t>&lt;Modelo de datos del sistema con sus respectivas entidades, relaciones y atributos&gt;</w:t>
      </w:r>
    </w:p>
    <w:p w14:paraId="222A2BDB" w14:textId="77777777" w:rsidR="00B23E8F" w:rsidRPr="00D220D3" w:rsidRDefault="00B23E8F" w:rsidP="008549D5">
      <w:pPr>
        <w:ind w:left="851"/>
        <w:jc w:val="both"/>
        <w:rPr>
          <w:rFonts w:ascii="Calibri" w:hAnsi="Calibri" w:cs="Book Antiqua"/>
          <w:i/>
          <w:color w:val="0000FF"/>
        </w:rPr>
      </w:pPr>
    </w:p>
    <w:p w14:paraId="46E12349" w14:textId="77777777" w:rsidR="00C67250" w:rsidRPr="00A96743" w:rsidRDefault="00C67250" w:rsidP="00D33B7F">
      <w:pPr>
        <w:pStyle w:val="Heading3"/>
        <w:numPr>
          <w:ilvl w:val="2"/>
          <w:numId w:val="19"/>
        </w:numPr>
        <w:ind w:left="1560"/>
        <w:rPr>
          <w:rFonts w:ascii="Calibri" w:hAnsi="Calibri" w:cs="Calibri"/>
          <w:sz w:val="24"/>
          <w:szCs w:val="24"/>
        </w:rPr>
      </w:pPr>
      <w:bookmarkStart w:id="100" w:name="_Toc391994536"/>
      <w:bookmarkStart w:id="101" w:name="_Toc59650562"/>
      <w:r w:rsidRPr="00A96743">
        <w:rPr>
          <w:rFonts w:ascii="Calibri" w:hAnsi="Calibri" w:cs="Calibri"/>
          <w:sz w:val="24"/>
          <w:szCs w:val="24"/>
        </w:rPr>
        <w:t>Diseño de Base de Datos</w:t>
      </w:r>
      <w:bookmarkEnd w:id="100"/>
      <w:bookmarkEnd w:id="101"/>
    </w:p>
    <w:p w14:paraId="4613803C" w14:textId="77777777" w:rsidR="00C67250" w:rsidRDefault="00C67250" w:rsidP="008549D5">
      <w:pPr>
        <w:ind w:left="851"/>
        <w:jc w:val="both"/>
        <w:rPr>
          <w:rFonts w:ascii="Calibri" w:hAnsi="Calibri" w:cs="Book Antiqua"/>
          <w:i/>
          <w:color w:val="0000FF"/>
        </w:rPr>
      </w:pPr>
      <w:r w:rsidRPr="00D220D3">
        <w:rPr>
          <w:rFonts w:ascii="Calibri" w:hAnsi="Calibri" w:cs="Book Antiqua"/>
          <w:i/>
          <w:color w:val="0000FF"/>
        </w:rPr>
        <w:t xml:space="preserve">&lt;Especificar el </w:t>
      </w:r>
      <w:r>
        <w:rPr>
          <w:rFonts w:ascii="Calibri" w:hAnsi="Calibri" w:cs="Book Antiqua"/>
          <w:i/>
          <w:color w:val="0000FF"/>
        </w:rPr>
        <w:t>diagrama general</w:t>
      </w:r>
      <w:r w:rsidRPr="00D220D3">
        <w:rPr>
          <w:rFonts w:ascii="Calibri" w:hAnsi="Calibri" w:cs="Book Antiqua"/>
          <w:i/>
          <w:color w:val="0000FF"/>
        </w:rPr>
        <w:t xml:space="preserve"> de toda la aplicación. Acá se especifican todos los elementos, relaciones y diagramas de UML desde un punto de vista totalizador. Ejemplo: diagrama de clases de toda la aplicación</w:t>
      </w:r>
      <w:r>
        <w:rPr>
          <w:rFonts w:ascii="Calibri" w:hAnsi="Calibri" w:cs="Book Antiqua"/>
          <w:i/>
          <w:color w:val="0000FF"/>
        </w:rPr>
        <w:t xml:space="preserve"> - DER</w:t>
      </w:r>
      <w:r w:rsidRPr="00D220D3">
        <w:rPr>
          <w:rFonts w:ascii="Calibri" w:hAnsi="Calibri" w:cs="Book Antiqua"/>
          <w:i/>
          <w:color w:val="0000FF"/>
        </w:rPr>
        <w:t>&gt;</w:t>
      </w:r>
    </w:p>
    <w:p w14:paraId="752B5A08" w14:textId="77777777" w:rsidR="003D373E" w:rsidRDefault="003D373E" w:rsidP="008549D5">
      <w:pPr>
        <w:ind w:left="851"/>
        <w:jc w:val="both"/>
        <w:rPr>
          <w:rFonts w:ascii="Calibri" w:hAnsi="Calibri" w:cs="Book Antiqua"/>
          <w:i/>
          <w:color w:val="0000FF"/>
        </w:rPr>
      </w:pPr>
    </w:p>
    <w:p w14:paraId="1B29D5C0" w14:textId="77777777" w:rsidR="003D373E" w:rsidRDefault="003D373E" w:rsidP="008549D5">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2EF9EF82" w14:textId="77777777" w:rsidR="00C67250" w:rsidRDefault="00C67250" w:rsidP="00C67250">
      <w:pPr>
        <w:ind w:left="720"/>
        <w:jc w:val="both"/>
        <w:rPr>
          <w:rFonts w:ascii="Calibri" w:hAnsi="Calibri" w:cs="Book Antiqua"/>
          <w:i/>
          <w:color w:val="0000FF"/>
        </w:rPr>
      </w:pPr>
    </w:p>
    <w:p w14:paraId="45661003" w14:textId="77777777" w:rsidR="00C67250" w:rsidRDefault="00C67250" w:rsidP="00C67250">
      <w:pPr>
        <w:ind w:left="720"/>
        <w:jc w:val="both"/>
        <w:rPr>
          <w:rFonts w:ascii="Calibri" w:hAnsi="Calibri" w:cs="Book Antiqua"/>
          <w:i/>
          <w:color w:val="595959"/>
        </w:rPr>
      </w:pPr>
      <w:r>
        <w:rPr>
          <w:rFonts w:ascii="Calibri" w:hAnsi="Calibri" w:cs="Book Antiqua"/>
          <w:i/>
          <w:color w:val="595959"/>
        </w:rPr>
        <w:t xml:space="preserve">Referenciar </w:t>
      </w:r>
      <w:r w:rsidRPr="00FE0DBE">
        <w:rPr>
          <w:rFonts w:ascii="Calibri" w:hAnsi="Calibri" w:cs="Book Antiqua"/>
          <w:i/>
          <w:color w:val="595959"/>
        </w:rPr>
        <w:t>el diagrama entidad relación y</w:t>
      </w:r>
      <w:r>
        <w:rPr>
          <w:rFonts w:ascii="Calibri" w:hAnsi="Calibri" w:cs="Book Antiqua"/>
          <w:i/>
          <w:color w:val="595959"/>
        </w:rPr>
        <w:t>/o</w:t>
      </w:r>
      <w:r w:rsidRPr="00FE0DBE">
        <w:rPr>
          <w:rFonts w:ascii="Calibri" w:hAnsi="Calibri" w:cs="Book Antiqua"/>
          <w:i/>
          <w:color w:val="595959"/>
        </w:rPr>
        <w:t xml:space="preserve"> el diccionario de dato</w:t>
      </w:r>
      <w:r>
        <w:rPr>
          <w:rFonts w:ascii="Calibri" w:hAnsi="Calibri" w:cs="Book Antiqua"/>
          <w:i/>
          <w:color w:val="595959"/>
        </w:rPr>
        <w:t>s</w:t>
      </w:r>
    </w:p>
    <w:p w14:paraId="77812F5C" w14:textId="77777777" w:rsidR="00C67250" w:rsidRDefault="00C67250" w:rsidP="00C67250">
      <w:pPr>
        <w:ind w:left="720"/>
        <w:jc w:val="both"/>
        <w:rPr>
          <w:rFonts w:ascii="Calibri" w:hAnsi="Calibri" w:cs="Book Antiqua"/>
          <w:i/>
          <w:color w:val="595959"/>
        </w:rPr>
      </w:pPr>
    </w:p>
    <w:p w14:paraId="3202C852" w14:textId="77777777" w:rsidR="00C67250" w:rsidRDefault="00C67250" w:rsidP="00C67250">
      <w:pPr>
        <w:ind w:left="720"/>
        <w:jc w:val="both"/>
        <w:rPr>
          <w:rFonts w:ascii="Calibri" w:hAnsi="Calibri" w:cs="Book Antiqua"/>
          <w:i/>
          <w:color w:val="595959"/>
        </w:rPr>
      </w:pPr>
    </w:p>
    <w:p w14:paraId="2FCBBAD8" w14:textId="4E9BE814" w:rsidR="00C67250" w:rsidRPr="00FE0DBE" w:rsidRDefault="00B84BAF" w:rsidP="00C67250">
      <w:pPr>
        <w:jc w:val="center"/>
        <w:rPr>
          <w:rFonts w:ascii="Calibri" w:hAnsi="Calibri" w:cs="Book Antiqua"/>
          <w:i/>
          <w:color w:val="595959"/>
        </w:rPr>
      </w:pPr>
      <w:r>
        <w:rPr>
          <w:rFonts w:ascii="Calibri" w:hAnsi="Calibri" w:cs="Book Antiqua"/>
          <w:i/>
          <w:noProof/>
          <w:color w:val="595959"/>
        </w:rPr>
        <w:lastRenderedPageBreak/>
        <w:drawing>
          <wp:inline distT="0" distB="0" distL="0" distR="0" wp14:anchorId="6AC602CF" wp14:editId="612E7719">
            <wp:extent cx="6219825" cy="3495675"/>
            <wp:effectExtent l="19050" t="1905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219825" cy="3495675"/>
                    </a:xfrm>
                    <a:prstGeom prst="rect">
                      <a:avLst/>
                    </a:prstGeom>
                    <a:noFill/>
                    <a:ln w="6350" cmpd="sng">
                      <a:solidFill>
                        <a:srgbClr val="000000"/>
                      </a:solidFill>
                      <a:miter lim="800000"/>
                      <a:headEnd/>
                      <a:tailEnd/>
                    </a:ln>
                    <a:effectLst/>
                  </pic:spPr>
                </pic:pic>
              </a:graphicData>
            </a:graphic>
          </wp:inline>
        </w:drawing>
      </w:r>
    </w:p>
    <w:p w14:paraId="35CBCE21" w14:textId="77777777" w:rsidR="00C67250" w:rsidRPr="00D220D3" w:rsidRDefault="00C67250" w:rsidP="00C67250">
      <w:pPr>
        <w:ind w:left="720"/>
        <w:jc w:val="both"/>
        <w:rPr>
          <w:rFonts w:ascii="Calibri" w:hAnsi="Calibri" w:cs="Book Antiqua"/>
          <w:i/>
          <w:color w:val="0000FF"/>
        </w:rPr>
      </w:pPr>
    </w:p>
    <w:p w14:paraId="66AFA3C6" w14:textId="77777777" w:rsidR="00C67250" w:rsidRPr="00CA5FC6" w:rsidRDefault="00C67250" w:rsidP="00D33B7F">
      <w:pPr>
        <w:pStyle w:val="Heading2"/>
        <w:numPr>
          <w:ilvl w:val="1"/>
          <w:numId w:val="19"/>
        </w:numPr>
        <w:ind w:left="1418"/>
        <w:rPr>
          <w:rFonts w:ascii="Calibri" w:hAnsi="Calibri" w:cs="Book Antiqua"/>
          <w:i w:val="0"/>
          <w:sz w:val="24"/>
        </w:rPr>
      </w:pPr>
      <w:bookmarkStart w:id="102" w:name="_Toc391994537"/>
      <w:bookmarkStart w:id="103" w:name="_Toc59650563"/>
      <w:r>
        <w:rPr>
          <w:rFonts w:ascii="Calibri" w:hAnsi="Calibri" w:cs="Book Antiqua"/>
          <w:i w:val="0"/>
          <w:sz w:val="24"/>
        </w:rPr>
        <w:t>Requisitos de Software/Hardware</w:t>
      </w:r>
      <w:bookmarkEnd w:id="102"/>
      <w:bookmarkEnd w:id="103"/>
    </w:p>
    <w:p w14:paraId="3486E17C" w14:textId="77777777" w:rsidR="00D334B7" w:rsidRDefault="00D334B7" w:rsidP="00C67250">
      <w:pPr>
        <w:ind w:left="993"/>
        <w:jc w:val="both"/>
        <w:rPr>
          <w:rFonts w:ascii="Calibri" w:hAnsi="Calibri" w:cs="Book Antiqua"/>
          <w:i/>
        </w:rPr>
      </w:pPr>
    </w:p>
    <w:p w14:paraId="35852A17" w14:textId="77777777" w:rsidR="00C67250" w:rsidRPr="00D334B7" w:rsidRDefault="00C67250" w:rsidP="00C67250">
      <w:pPr>
        <w:ind w:left="993"/>
        <w:jc w:val="both"/>
        <w:rPr>
          <w:rFonts w:ascii="Calibri" w:hAnsi="Calibri" w:cs="Book Antiqua"/>
          <w:i/>
        </w:rPr>
      </w:pPr>
      <w:r w:rsidRPr="00D334B7">
        <w:rPr>
          <w:rFonts w:ascii="Calibri" w:hAnsi="Calibri" w:cs="Book Antiqua"/>
          <w:i/>
        </w:rPr>
        <w:t>Equipamiento y Configuración:</w:t>
      </w:r>
    </w:p>
    <w:p w14:paraId="50AC783D" w14:textId="77777777" w:rsidR="00D334B7" w:rsidRDefault="00D334B7" w:rsidP="00C67250">
      <w:pPr>
        <w:ind w:left="993"/>
        <w:jc w:val="both"/>
        <w:rPr>
          <w:rFonts w:ascii="Calibri" w:hAnsi="Calibri" w:cs="Book Antiqua"/>
          <w:i/>
        </w:rPr>
      </w:pPr>
    </w:p>
    <w:p w14:paraId="038DABBB" w14:textId="77777777" w:rsidR="00C67250" w:rsidRPr="00D334B7" w:rsidRDefault="00C67250" w:rsidP="00C67250">
      <w:pPr>
        <w:ind w:left="993"/>
        <w:jc w:val="both"/>
        <w:rPr>
          <w:rFonts w:ascii="Calibri" w:hAnsi="Calibri" w:cs="Book Antiqua"/>
          <w:i/>
        </w:rPr>
      </w:pPr>
      <w:r w:rsidRPr="00D334B7">
        <w:rPr>
          <w:rFonts w:ascii="Calibri" w:hAnsi="Calibri" w:cs="Book Antiqua"/>
          <w:i/>
        </w:rPr>
        <w:t>Servidor de Aplicaciones</w:t>
      </w:r>
    </w:p>
    <w:p w14:paraId="6D01EA2A" w14:textId="7FD1AA35" w:rsidR="00C67250" w:rsidRDefault="00F45D26" w:rsidP="00D33B7F">
      <w:pPr>
        <w:numPr>
          <w:ilvl w:val="0"/>
          <w:numId w:val="7"/>
        </w:numPr>
        <w:jc w:val="both"/>
        <w:rPr>
          <w:rFonts w:ascii="Calibri" w:hAnsi="Calibri" w:cs="Book Antiqua"/>
          <w:i/>
        </w:rPr>
      </w:pPr>
      <w:r>
        <w:rPr>
          <w:rFonts w:ascii="Calibri" w:hAnsi="Calibri" w:cs="Book Antiqua"/>
          <w:i/>
        </w:rPr>
        <w:t>Sistema Operativo Windows 8 o superior.</w:t>
      </w:r>
    </w:p>
    <w:p w14:paraId="4F9139D6" w14:textId="5E2AF930" w:rsidR="00141824" w:rsidRPr="00D334B7" w:rsidRDefault="00141824" w:rsidP="00D33B7F">
      <w:pPr>
        <w:numPr>
          <w:ilvl w:val="0"/>
          <w:numId w:val="7"/>
        </w:numPr>
        <w:jc w:val="both"/>
        <w:rPr>
          <w:rFonts w:ascii="Calibri" w:hAnsi="Calibri" w:cs="Book Antiqua"/>
          <w:i/>
        </w:rPr>
      </w:pPr>
      <w:r>
        <w:rPr>
          <w:rFonts w:ascii="Calibri" w:hAnsi="Calibri" w:cs="Book Antiqua"/>
          <w:i/>
        </w:rPr>
        <w:t>Windows Server 2016 o superior.</w:t>
      </w:r>
    </w:p>
    <w:p w14:paraId="6394047A" w14:textId="4B5B38F0" w:rsidR="00C67250" w:rsidRPr="00D334B7" w:rsidRDefault="00C67250" w:rsidP="00D33B7F">
      <w:pPr>
        <w:numPr>
          <w:ilvl w:val="0"/>
          <w:numId w:val="7"/>
        </w:numPr>
        <w:jc w:val="both"/>
        <w:rPr>
          <w:rFonts w:ascii="Calibri" w:hAnsi="Calibri" w:cs="Book Antiqua"/>
          <w:i/>
        </w:rPr>
      </w:pPr>
      <w:r w:rsidRPr="00D334B7">
        <w:rPr>
          <w:rFonts w:ascii="Calibri" w:hAnsi="Calibri" w:cs="Book Antiqua"/>
          <w:i/>
        </w:rPr>
        <w:t xml:space="preserve">JDK </w:t>
      </w:r>
      <w:r w:rsidR="00F45D26">
        <w:rPr>
          <w:rFonts w:ascii="Calibri" w:hAnsi="Calibri" w:cs="Book Antiqua"/>
          <w:i/>
        </w:rPr>
        <w:t>1.8.0 o superior</w:t>
      </w:r>
      <w:r w:rsidR="00141824">
        <w:rPr>
          <w:rFonts w:ascii="Calibri" w:hAnsi="Calibri" w:cs="Book Antiqua"/>
          <w:i/>
        </w:rPr>
        <w:t>.</w:t>
      </w:r>
    </w:p>
    <w:p w14:paraId="407C9DA7" w14:textId="23FA1097" w:rsidR="00C67250" w:rsidRPr="00141824" w:rsidRDefault="00C67250" w:rsidP="00D33B7F">
      <w:pPr>
        <w:numPr>
          <w:ilvl w:val="0"/>
          <w:numId w:val="7"/>
        </w:numPr>
        <w:jc w:val="both"/>
        <w:rPr>
          <w:rFonts w:ascii="Calibri" w:hAnsi="Calibri" w:cs="Book Antiqua"/>
          <w:i/>
          <w:lang w:val="es-EC"/>
        </w:rPr>
      </w:pPr>
      <w:r w:rsidRPr="00141824">
        <w:rPr>
          <w:rFonts w:ascii="Calibri" w:hAnsi="Calibri" w:cs="Book Antiqua"/>
          <w:i/>
          <w:lang w:val="es-EC"/>
        </w:rPr>
        <w:t xml:space="preserve">Intel </w:t>
      </w:r>
      <w:r w:rsidR="00F45D26" w:rsidRPr="00141824">
        <w:rPr>
          <w:rFonts w:ascii="Calibri" w:hAnsi="Calibri" w:cs="Book Antiqua"/>
          <w:i/>
          <w:lang w:val="es-EC"/>
        </w:rPr>
        <w:t xml:space="preserve">Core i3 3th Generación o </w:t>
      </w:r>
      <w:r w:rsidR="00141824">
        <w:rPr>
          <w:rFonts w:ascii="Calibri" w:hAnsi="Calibri" w:cs="Book Antiqua"/>
          <w:i/>
          <w:lang w:val="es-EC"/>
        </w:rPr>
        <w:t>similar.</w:t>
      </w:r>
    </w:p>
    <w:p w14:paraId="07B8E7A3" w14:textId="1D428592" w:rsidR="00C67250" w:rsidRPr="00D334B7" w:rsidRDefault="00F45D26" w:rsidP="00D33B7F">
      <w:pPr>
        <w:numPr>
          <w:ilvl w:val="0"/>
          <w:numId w:val="7"/>
        </w:numPr>
        <w:jc w:val="both"/>
        <w:rPr>
          <w:rFonts w:ascii="Calibri" w:hAnsi="Calibri" w:cs="Book Antiqua"/>
          <w:i/>
        </w:rPr>
      </w:pPr>
      <w:r>
        <w:rPr>
          <w:rFonts w:ascii="Calibri" w:hAnsi="Calibri" w:cs="Book Antiqua"/>
          <w:i/>
        </w:rPr>
        <w:t xml:space="preserve">Memoria Ram de 4 </w:t>
      </w:r>
      <w:r w:rsidR="00141824">
        <w:rPr>
          <w:rFonts w:ascii="Calibri" w:hAnsi="Calibri" w:cs="Book Antiqua"/>
          <w:i/>
        </w:rPr>
        <w:t>G</w:t>
      </w:r>
      <w:r>
        <w:rPr>
          <w:rFonts w:ascii="Calibri" w:hAnsi="Calibri" w:cs="Book Antiqua"/>
          <w:i/>
        </w:rPr>
        <w:t>b</w:t>
      </w:r>
      <w:r w:rsidR="00141824">
        <w:rPr>
          <w:rFonts w:ascii="Calibri" w:hAnsi="Calibri" w:cs="Book Antiqua"/>
          <w:i/>
        </w:rPr>
        <w:t>.</w:t>
      </w:r>
    </w:p>
    <w:p w14:paraId="5B9B1521" w14:textId="0445948C" w:rsidR="00C67250" w:rsidRPr="00D334B7" w:rsidRDefault="00F45D26" w:rsidP="00D33B7F">
      <w:pPr>
        <w:numPr>
          <w:ilvl w:val="0"/>
          <w:numId w:val="7"/>
        </w:numPr>
        <w:jc w:val="both"/>
        <w:rPr>
          <w:rFonts w:ascii="Calibri" w:hAnsi="Calibri" w:cs="Book Antiqua"/>
          <w:i/>
        </w:rPr>
      </w:pPr>
      <w:r>
        <w:rPr>
          <w:rFonts w:ascii="Calibri" w:hAnsi="Calibri" w:cs="Book Antiqua"/>
          <w:i/>
        </w:rPr>
        <w:t xml:space="preserve">Espacio en Disco de </w:t>
      </w:r>
      <w:r w:rsidR="00141824">
        <w:rPr>
          <w:rFonts w:ascii="Calibri" w:hAnsi="Calibri" w:cs="Book Antiqua"/>
          <w:i/>
        </w:rPr>
        <w:t>20gb.</w:t>
      </w:r>
    </w:p>
    <w:p w14:paraId="4FC9379B" w14:textId="77777777" w:rsidR="00C67250" w:rsidRPr="00A008C8" w:rsidRDefault="00C67250" w:rsidP="00C67250">
      <w:pPr>
        <w:ind w:left="902"/>
        <w:jc w:val="both"/>
        <w:rPr>
          <w:rFonts w:ascii="Calibri" w:hAnsi="Calibri"/>
          <w:i/>
          <w:iCs/>
          <w:strike/>
          <w:color w:val="0000FF"/>
        </w:rPr>
      </w:pPr>
    </w:p>
    <w:p w14:paraId="756711B1" w14:textId="77777777" w:rsidR="00C67250" w:rsidRPr="004F103B" w:rsidRDefault="00C67250" w:rsidP="00D33B7F">
      <w:pPr>
        <w:pStyle w:val="Heading1"/>
        <w:numPr>
          <w:ilvl w:val="0"/>
          <w:numId w:val="19"/>
        </w:numPr>
        <w:spacing w:before="0" w:after="0"/>
        <w:rPr>
          <w:rFonts w:ascii="Calibri" w:hAnsi="Calibri" w:cs="Book Antiqua"/>
          <w:sz w:val="28"/>
        </w:rPr>
      </w:pPr>
      <w:bookmarkStart w:id="104" w:name="_Toc34121111"/>
      <w:bookmarkStart w:id="105" w:name="_Toc44907609"/>
      <w:bookmarkStart w:id="106" w:name="_Toc202244568"/>
      <w:bookmarkStart w:id="107" w:name="_Toc391994538"/>
      <w:bookmarkStart w:id="108" w:name="_Toc59650564"/>
      <w:r w:rsidRPr="004F103B">
        <w:rPr>
          <w:rFonts w:ascii="Calibri" w:hAnsi="Calibri" w:cs="Book Antiqua"/>
          <w:sz w:val="28"/>
        </w:rPr>
        <w:t>Calidad</w:t>
      </w:r>
      <w:bookmarkEnd w:id="104"/>
      <w:bookmarkEnd w:id="105"/>
      <w:bookmarkEnd w:id="106"/>
      <w:bookmarkEnd w:id="107"/>
      <w:bookmarkEnd w:id="108"/>
      <w:r w:rsidRPr="004F103B">
        <w:rPr>
          <w:rFonts w:ascii="Calibri" w:hAnsi="Calibri" w:cs="Book Antiqua"/>
          <w:sz w:val="28"/>
        </w:rPr>
        <w:t xml:space="preserve"> </w:t>
      </w:r>
    </w:p>
    <w:bookmarkEnd w:id="10"/>
    <w:p w14:paraId="5EB1E835" w14:textId="77777777" w:rsidR="007C35BB" w:rsidRDefault="007C35BB">
      <w:pPr>
        <w:ind w:left="900"/>
        <w:jc w:val="both"/>
        <w:rPr>
          <w:rFonts w:ascii="Calibri" w:hAnsi="Calibri" w:cs="Book Antiqua"/>
          <w:i/>
          <w:color w:val="0000FF"/>
        </w:rPr>
      </w:pPr>
    </w:p>
    <w:p w14:paraId="2E66C2B5" w14:textId="437BB942" w:rsidR="00547DD9" w:rsidRPr="00517DA2" w:rsidRDefault="00112EF2" w:rsidP="00517DA2">
      <w:pPr>
        <w:ind w:left="900"/>
        <w:jc w:val="both"/>
        <w:rPr>
          <w:rFonts w:ascii="Calibri" w:hAnsi="Calibri" w:cs="Book Antiqua"/>
          <w:i/>
        </w:rPr>
      </w:pPr>
      <w:r>
        <w:rPr>
          <w:rFonts w:ascii="Calibri" w:hAnsi="Calibri" w:cs="Book Antiqua"/>
          <w:i/>
        </w:rPr>
        <w:t xml:space="preserve">Gracias al </w:t>
      </w:r>
      <w:r w:rsidR="00132A71">
        <w:rPr>
          <w:rFonts w:ascii="Calibri" w:hAnsi="Calibri" w:cs="Book Antiqua"/>
          <w:i/>
        </w:rPr>
        <w:t xml:space="preserve">flujo adecuado de las transacciones en el sistema, la portabilidad se hace presente de forma importante durante los movimientos físicos del equipo de base de datos a un nuevo repositorio además de una gran trazabilidad gracias al control de fechas transaccionales de los movimientos de cobranzas municipales </w:t>
      </w:r>
      <w:r w:rsidR="00517DA2">
        <w:rPr>
          <w:rFonts w:ascii="Calibri" w:hAnsi="Calibri" w:cs="Book Antiqua"/>
          <w:i/>
        </w:rPr>
        <w:t>dando paso a su extensibilidad para expandir las capacidades lógicas del sistema</w:t>
      </w:r>
    </w:p>
    <w:sectPr w:rsidR="00547DD9" w:rsidRPr="00517DA2">
      <w:headerReference w:type="default" r:id="rId62"/>
      <w:footerReference w:type="default" r:id="rId63"/>
      <w:pgSz w:w="11906" w:h="16838"/>
      <w:pgMar w:top="1440" w:right="1134" w:bottom="1440"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EC9386" w14:textId="77777777" w:rsidR="002A4ECB" w:rsidRDefault="002A4ECB">
      <w:r>
        <w:separator/>
      </w:r>
    </w:p>
  </w:endnote>
  <w:endnote w:type="continuationSeparator" w:id="0">
    <w:p w14:paraId="59EAC775" w14:textId="77777777" w:rsidR="002A4ECB" w:rsidRDefault="002A4ECB">
      <w:r>
        <w:continuationSeparator/>
      </w:r>
    </w:p>
  </w:endnote>
  <w:endnote w:type="continuationNotice" w:id="1">
    <w:p w14:paraId="5E5E413C" w14:textId="77777777" w:rsidR="002A4ECB" w:rsidRDefault="002A4E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Arial Unicode MS">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DE1AA5" w14:textId="75ADCD09" w:rsidR="00A3332F" w:rsidRDefault="00B84BAF">
    <w:pPr>
      <w:pStyle w:val="Footer"/>
      <w:tabs>
        <w:tab w:val="left" w:pos="7560"/>
      </w:tabs>
      <w:rPr>
        <w:rFonts w:ascii="Book Antiqua" w:hAnsi="Book Antiqua" w:cs="Book Antiqua"/>
        <w:b/>
        <w:sz w:val="18"/>
        <w:szCs w:val="18"/>
      </w:rPr>
    </w:pPr>
    <w:r>
      <w:rPr>
        <w:rFonts w:ascii="Book Antiqua" w:hAnsi="Book Antiqua" w:cs="Book Antiqua"/>
        <w:b/>
        <w:noProof/>
        <w:sz w:val="18"/>
        <w:szCs w:val="18"/>
        <w:lang w:eastAsia="es-ES"/>
      </w:rPr>
      <mc:AlternateContent>
        <mc:Choice Requires="wps">
          <w:drawing>
            <wp:anchor distT="0" distB="0" distL="114300" distR="114300" simplePos="0" relativeHeight="251658240" behindDoc="0" locked="0" layoutInCell="1" allowOverlap="1" wp14:anchorId="64E636AA" wp14:editId="00A93047">
              <wp:simplePos x="0" y="0"/>
              <wp:positionH relativeFrom="column">
                <wp:posOffset>-129540</wp:posOffset>
              </wp:positionH>
              <wp:positionV relativeFrom="paragraph">
                <wp:posOffset>90170</wp:posOffset>
              </wp:positionV>
              <wp:extent cx="6438900" cy="0"/>
              <wp:effectExtent l="0" t="0" r="0" b="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a="http://schemas.openxmlformats.org/drawingml/2006/main">
          <w:pict w14:anchorId="3DA3CBDC">
            <v:shapetype id="_x0000_t32" coordsize="21600,21600" o:oned="t" filled="f" o:spt="32" path="m,l21600,21600e" w14:anchorId="5A090EBE">
              <v:path fillok="f" arrowok="t" o:connecttype="none"/>
              <o:lock v:ext="edit" shapetype="t"/>
            </v:shapetype>
            <v:shape id="AutoShape 6" style="position:absolute;margin-left:-10.2pt;margin-top:7.1pt;width:507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">
              <v:shadow color="#868686"/>
            </v:shape>
          </w:pict>
        </mc:Fallback>
      </mc:AlternateContent>
    </w:r>
  </w:p>
  <w:p w14:paraId="6FB12972" w14:textId="77777777" w:rsidR="00A3332F" w:rsidRPr="003C470A" w:rsidRDefault="00A3332F">
    <w:pPr>
      <w:pStyle w:val="Footer"/>
      <w:tabs>
        <w:tab w:val="left" w:pos="7560"/>
      </w:tabs>
      <w:rPr>
        <w:rFonts w:ascii="Calibri" w:hAnsi="Calibri" w:cs="Book Antiqua"/>
        <w:b/>
        <w:sz w:val="20"/>
        <w:szCs w:val="20"/>
      </w:rPr>
    </w:pPr>
    <w:r w:rsidRPr="003C470A">
      <w:rPr>
        <w:rFonts w:ascii="Calibri" w:hAnsi="Calibri" w:cs="Book Antiqua"/>
        <w:b/>
        <w:sz w:val="20"/>
        <w:szCs w:val="20"/>
      </w:rPr>
      <w:t>Nombre del Documento:</w:t>
    </w:r>
    <w:r>
      <w:rPr>
        <w:rStyle w:val="PageNumber"/>
        <w:rFonts w:ascii="Calibri" w:hAnsi="Calibri"/>
        <w:snapToGrid w:val="0"/>
        <w:sz w:val="20"/>
        <w:szCs w:val="20"/>
        <w:lang w:val="es-ES_tradnl"/>
      </w:rPr>
      <w:t xml:space="preserve"> DOCUMENTO DE DISEÑO </w:t>
    </w:r>
    <w:r w:rsidR="002B27F7">
      <w:rPr>
        <w:rStyle w:val="PageNumber"/>
        <w:rFonts w:ascii="Calibri" w:hAnsi="Calibri"/>
        <w:snapToGrid w:val="0"/>
        <w:sz w:val="20"/>
        <w:szCs w:val="20"/>
        <w:lang w:val="es-ES_tradnl"/>
      </w:rPr>
      <w:t xml:space="preserve">DETALLADO </w:t>
    </w:r>
    <w:r>
      <w:rPr>
        <w:rStyle w:val="PageNumber"/>
        <w:rFonts w:ascii="Calibri" w:hAnsi="Calibri"/>
        <w:snapToGrid w:val="0"/>
        <w:sz w:val="20"/>
        <w:szCs w:val="20"/>
        <w:lang w:val="es-ES_tradnl"/>
      </w:rPr>
      <w:t>DE SOFTWARE</w:t>
    </w:r>
    <w:r w:rsidRPr="003C470A">
      <w:rPr>
        <w:rFonts w:ascii="Calibri" w:hAnsi="Calibri" w:cs="Book Antiqua"/>
        <w:b/>
        <w:sz w:val="20"/>
        <w:szCs w:val="20"/>
      </w:rPr>
      <w:tab/>
    </w:r>
    <w:r>
      <w:rPr>
        <w:rStyle w:val="PageNumber"/>
        <w:rFonts w:ascii="Calibri" w:hAnsi="Calibri"/>
        <w:b/>
        <w:snapToGrid w:val="0"/>
        <w:sz w:val="20"/>
        <w:szCs w:val="20"/>
        <w:lang w:val="es-ES_tradnl"/>
      </w:rPr>
      <w:t>SDD</w:t>
    </w:r>
    <w:r w:rsidRPr="003C470A">
      <w:rPr>
        <w:rStyle w:val="PageNumber"/>
        <w:rFonts w:ascii="Calibri" w:hAnsi="Calibri"/>
        <w:b/>
        <w:snapToGrid w:val="0"/>
        <w:sz w:val="20"/>
        <w:szCs w:val="20"/>
        <w:lang w:val="es-ES_tradnl"/>
      </w:rPr>
      <w:t xml:space="preserve"> Versión: </w:t>
    </w:r>
    <w:r w:rsidRPr="003C470A">
      <w:rPr>
        <w:rStyle w:val="PageNumber"/>
        <w:rFonts w:ascii="Calibri" w:hAnsi="Calibri"/>
        <w:snapToGrid w:val="0"/>
        <w:sz w:val="20"/>
        <w:szCs w:val="20"/>
        <w:lang w:val="es-ES_tradnl"/>
      </w:rPr>
      <w:t>1.</w:t>
    </w:r>
    <w:r w:rsidR="002B27F7">
      <w:rPr>
        <w:rStyle w:val="PageNumber"/>
        <w:rFonts w:ascii="Calibri" w:hAnsi="Calibri"/>
        <w:snapToGrid w:val="0"/>
        <w:sz w:val="20"/>
        <w:szCs w:val="20"/>
        <w:lang w:val="es-ES_tradnl"/>
      </w:rPr>
      <w:t>1</w:t>
    </w:r>
  </w:p>
  <w:p w14:paraId="7A8FDDD7" w14:textId="77777777" w:rsidR="00A3332F" w:rsidRPr="003C470A" w:rsidRDefault="002B27F7">
    <w:pPr>
      <w:pStyle w:val="Footer"/>
      <w:tabs>
        <w:tab w:val="left" w:pos="7560"/>
      </w:tabs>
      <w:rPr>
        <w:rFonts w:ascii="Calibri" w:hAnsi="Calibri" w:cs="Book Antiqua"/>
        <w:b/>
        <w:sz w:val="20"/>
        <w:szCs w:val="20"/>
      </w:rPr>
    </w:pPr>
    <w:r>
      <w:rPr>
        <w:rFonts w:ascii="Calibri" w:hAnsi="Calibri" w:cs="Book Antiqua"/>
        <w:b/>
        <w:sz w:val="20"/>
        <w:szCs w:val="20"/>
      </w:rPr>
      <w:t>Plantilla compilada por</w:t>
    </w:r>
    <w:r w:rsidRPr="003C470A">
      <w:rPr>
        <w:rFonts w:ascii="Calibri" w:hAnsi="Calibri" w:cs="Book Antiqua"/>
        <w:b/>
        <w:sz w:val="20"/>
        <w:szCs w:val="20"/>
      </w:rPr>
      <w:t>:</w:t>
    </w:r>
    <w:r>
      <w:rPr>
        <w:rFonts w:ascii="Calibri" w:hAnsi="Calibri" w:cs="Book Antiqua"/>
        <w:b/>
        <w:sz w:val="20"/>
        <w:szCs w:val="20"/>
      </w:rPr>
      <w:t xml:space="preserve"> </w:t>
    </w:r>
    <w:r>
      <w:rPr>
        <w:rStyle w:val="PageNumber"/>
        <w:rFonts w:ascii="Calibri" w:hAnsi="Calibri"/>
        <w:snapToGrid w:val="0"/>
        <w:sz w:val="20"/>
        <w:szCs w:val="20"/>
        <w:lang w:val="es-ES_tradnl"/>
      </w:rPr>
      <w:t>Ph.D. Franklin Parrales Bravo</w:t>
    </w:r>
    <w:r w:rsidR="00A3332F" w:rsidRPr="003C470A">
      <w:rPr>
        <w:rFonts w:ascii="Calibri" w:hAnsi="Calibri" w:cs="Book Antiqua"/>
        <w:b/>
        <w:sz w:val="20"/>
        <w:szCs w:val="20"/>
      </w:rPr>
      <w:tab/>
      <w:t>Página:</w:t>
    </w:r>
    <w:r w:rsidR="00A3332F" w:rsidRPr="003C470A">
      <w:rPr>
        <w:rStyle w:val="PageNumber"/>
        <w:rFonts w:ascii="Calibri" w:hAnsi="Calibri" w:cs="Book Antiqua"/>
        <w:sz w:val="20"/>
        <w:szCs w:val="20"/>
        <w:lang w:val="es-ES_tradnl"/>
      </w:rPr>
      <w:t xml:space="preserve">  </w:t>
    </w:r>
    <w:r w:rsidR="00A3332F" w:rsidRPr="003C470A">
      <w:rPr>
        <w:rStyle w:val="PageNumber"/>
        <w:rFonts w:ascii="Calibri" w:hAnsi="Calibri"/>
        <w:snapToGrid w:val="0"/>
        <w:sz w:val="20"/>
        <w:szCs w:val="20"/>
        <w:lang w:val="es-ES_tradnl"/>
      </w:rPr>
      <w:fldChar w:fldCharType="begin"/>
    </w:r>
    <w:r w:rsidR="00A3332F" w:rsidRPr="003C470A">
      <w:rPr>
        <w:rStyle w:val="PageNumber"/>
        <w:rFonts w:ascii="Calibri" w:hAnsi="Calibri"/>
        <w:snapToGrid w:val="0"/>
        <w:sz w:val="20"/>
        <w:szCs w:val="20"/>
        <w:lang w:val="es-ES_tradnl"/>
      </w:rPr>
      <w:instrText xml:space="preserve"> PAGE  </w:instrText>
    </w:r>
    <w:r w:rsidR="00A3332F" w:rsidRPr="003C470A">
      <w:rPr>
        <w:rStyle w:val="PageNumber"/>
        <w:rFonts w:ascii="Calibri" w:hAnsi="Calibri"/>
        <w:snapToGrid w:val="0"/>
        <w:sz w:val="20"/>
        <w:szCs w:val="20"/>
        <w:lang w:val="es-ES_tradnl"/>
      </w:rPr>
      <w:fldChar w:fldCharType="separate"/>
    </w:r>
    <w:r w:rsidR="00A3332F">
      <w:rPr>
        <w:rStyle w:val="PageNumber"/>
        <w:rFonts w:ascii="Calibri" w:hAnsi="Calibri"/>
        <w:noProof/>
        <w:snapToGrid w:val="0"/>
        <w:sz w:val="20"/>
        <w:szCs w:val="20"/>
        <w:lang w:val="es-ES_tradnl"/>
      </w:rPr>
      <w:t>8</w:t>
    </w:r>
    <w:r w:rsidR="00A3332F" w:rsidRPr="003C470A">
      <w:rPr>
        <w:rStyle w:val="PageNumber"/>
        <w:rFonts w:ascii="Calibri" w:hAnsi="Calibri"/>
        <w:snapToGrid w:val="0"/>
        <w:sz w:val="20"/>
        <w:szCs w:val="20"/>
        <w:lang w:val="es-ES_tradnl"/>
      </w:rPr>
      <w:fldChar w:fldCharType="end"/>
    </w:r>
    <w:r w:rsidR="00A3332F" w:rsidRPr="003C470A">
      <w:rPr>
        <w:rStyle w:val="PageNumber"/>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F724A3" w14:textId="77777777" w:rsidR="002A4ECB" w:rsidRDefault="002A4ECB">
      <w:r>
        <w:separator/>
      </w:r>
    </w:p>
  </w:footnote>
  <w:footnote w:type="continuationSeparator" w:id="0">
    <w:p w14:paraId="3C5AFC09" w14:textId="77777777" w:rsidR="002A4ECB" w:rsidRDefault="002A4ECB">
      <w:r>
        <w:continuationSeparator/>
      </w:r>
    </w:p>
  </w:footnote>
  <w:footnote w:type="continuationNotice" w:id="1">
    <w:p w14:paraId="1B9E3C80" w14:textId="77777777" w:rsidR="002A4ECB" w:rsidRDefault="002A4EC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8C63A3" w14:textId="4F51F9D3" w:rsidR="00A3332F" w:rsidRDefault="00B84BAF" w:rsidP="006C50A0">
    <w:pPr>
      <w:pStyle w:val="Header"/>
      <w:jc w:val="right"/>
      <w:rPr>
        <w:rFonts w:ascii="Calibri" w:hAnsi="Calibri"/>
        <w:sz w:val="20"/>
        <w:szCs w:val="20"/>
      </w:rPr>
    </w:pPr>
    <w:r>
      <w:rPr>
        <w:noProof/>
      </w:rPr>
      <w:drawing>
        <wp:anchor distT="0" distB="0" distL="114300" distR="114300" simplePos="0" relativeHeight="251658242" behindDoc="1" locked="0" layoutInCell="1" allowOverlap="1" wp14:anchorId="2AD38CA9" wp14:editId="6E9ACD0D">
          <wp:simplePos x="0" y="0"/>
          <wp:positionH relativeFrom="column">
            <wp:posOffset>-434340</wp:posOffset>
          </wp:positionH>
          <wp:positionV relativeFrom="paragraph">
            <wp:posOffset>-171450</wp:posOffset>
          </wp:positionV>
          <wp:extent cx="2524125" cy="647700"/>
          <wp:effectExtent l="0" t="0" r="0" b="0"/>
          <wp:wrapNone/>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3332F">
      <w:tab/>
    </w:r>
    <w:r w:rsidR="00A3332F">
      <w:tab/>
    </w:r>
    <w:r w:rsidR="00A3332F">
      <w:tab/>
    </w:r>
    <w:r w:rsidR="00A3332F">
      <w:tab/>
    </w:r>
    <w:r w:rsidR="00A3332F">
      <w:tab/>
    </w:r>
    <w:r w:rsidR="00A3332F">
      <w:tab/>
    </w:r>
    <w:r w:rsidR="00A3332F">
      <w:tab/>
    </w:r>
    <w:r w:rsidR="00A3332F">
      <w:tab/>
    </w:r>
    <w:r w:rsidR="00A3332F">
      <w:tab/>
    </w:r>
    <w:r w:rsidR="00A3332F">
      <w:tab/>
    </w:r>
    <w:r w:rsidR="00A3332F">
      <w:tab/>
    </w:r>
    <w:r w:rsidR="61DAB2E8">
      <w:t xml:space="preserve"> </w:t>
    </w:r>
    <w:r w:rsidR="61DAB2E8" w:rsidRPr="15D7EE0B">
      <w:rPr>
        <w:rFonts w:ascii="Calibri" w:hAnsi="Calibri"/>
        <w:b/>
        <w:bCs/>
        <w:sz w:val="20"/>
        <w:szCs w:val="20"/>
      </w:rPr>
      <w:t>Proyecto</w:t>
    </w:r>
    <w:r w:rsidR="61DAB2E8" w:rsidRPr="003C470A">
      <w:rPr>
        <w:rFonts w:ascii="Calibri" w:hAnsi="Calibri"/>
        <w:sz w:val="20"/>
        <w:szCs w:val="20"/>
      </w:rPr>
      <w:t>:</w:t>
    </w:r>
    <w:r w:rsidR="61DAB2E8">
      <w:rPr>
        <w:rFonts w:ascii="Calibri" w:hAnsi="Calibri"/>
        <w:sz w:val="20"/>
        <w:szCs w:val="20"/>
      </w:rPr>
      <w:t xml:space="preserve"> </w:t>
    </w:r>
    <w:r w:rsidR="61DAB2E8" w:rsidRPr="00E94AD0">
      <w:rPr>
        <w:rFonts w:ascii="Calibri" w:hAnsi="Calibri"/>
        <w:sz w:val="20"/>
        <w:szCs w:val="20"/>
      </w:rPr>
      <w:t xml:space="preserve">GESTIÓN </w:t>
    </w:r>
    <w:r w:rsidR="61DAB2E8">
      <w:rPr>
        <w:rFonts w:ascii="Calibri" w:hAnsi="Calibri"/>
        <w:sz w:val="20"/>
        <w:szCs w:val="20"/>
      </w:rPr>
      <w:t>D</w:t>
    </w:r>
    <w:r w:rsidR="61DAB2E8" w:rsidRPr="00E94AD0">
      <w:rPr>
        <w:rFonts w:ascii="Calibri" w:hAnsi="Calibri"/>
        <w:sz w:val="20"/>
        <w:szCs w:val="20"/>
      </w:rPr>
      <w:t>E LA EMPRESA DE RECAUDACIÓN</w:t>
    </w:r>
  </w:p>
  <w:p w14:paraId="1DD75309" w14:textId="6F5CDEE1" w:rsidR="00A3332F" w:rsidRPr="003C470A" w:rsidRDefault="00A3332F" w:rsidP="006C50A0">
    <w:pPr>
      <w:pStyle w:val="Header"/>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w:t>
    </w:r>
    <w:r w:rsidR="007039A1">
      <w:rPr>
        <w:rFonts w:ascii="Calibri" w:hAnsi="Calibri"/>
        <w:sz w:val="20"/>
        <w:szCs w:val="20"/>
      </w:rPr>
      <w:t>5</w:t>
    </w:r>
    <w:r w:rsidR="00D47237">
      <w:rPr>
        <w:rFonts w:ascii="Calibri" w:hAnsi="Calibri"/>
        <w:sz w:val="20"/>
        <w:szCs w:val="20"/>
      </w:rPr>
      <w:t>.0</w:t>
    </w:r>
    <w:r>
      <w:rPr>
        <w:rFonts w:ascii="Calibri" w:hAnsi="Calibri"/>
        <w:sz w:val="20"/>
        <w:szCs w:val="20"/>
      </w:rPr>
      <w:t xml:space="preserve">   </w:t>
    </w:r>
    <w:r w:rsidRPr="003C470A">
      <w:rPr>
        <w:rFonts w:ascii="Calibri" w:hAnsi="Calibri"/>
        <w:b/>
        <w:sz w:val="20"/>
        <w:szCs w:val="20"/>
      </w:rPr>
      <w:t>Cliente</w:t>
    </w:r>
    <w:r>
      <w:rPr>
        <w:rFonts w:ascii="Calibri" w:hAnsi="Calibri"/>
        <w:sz w:val="20"/>
        <w:szCs w:val="20"/>
      </w:rPr>
      <w:t xml:space="preserve">: </w:t>
    </w:r>
    <w:r w:rsidR="007039A1">
      <w:rPr>
        <w:rFonts w:ascii="Calibri" w:hAnsi="Calibri"/>
        <w:sz w:val="20"/>
        <w:szCs w:val="20"/>
      </w:rPr>
      <w:t>COBROS S.A.</w:t>
    </w:r>
  </w:p>
  <w:p w14:paraId="68994C8B" w14:textId="2970CB1C" w:rsidR="00A3332F" w:rsidRDefault="00B84BAF">
    <w:pPr>
      <w:pStyle w:val="Header"/>
    </w:pPr>
    <w:r>
      <w:rPr>
        <w:noProof/>
        <w:lang w:eastAsia="es-ES"/>
      </w:rPr>
      <mc:AlternateContent>
        <mc:Choice Requires="wps">
          <w:drawing>
            <wp:anchor distT="0" distB="0" distL="114300" distR="114300" simplePos="0" relativeHeight="251658241" behindDoc="0" locked="0" layoutInCell="1" allowOverlap="1" wp14:anchorId="10C807F7" wp14:editId="6483A57E">
              <wp:simplePos x="0" y="0"/>
              <wp:positionH relativeFrom="column">
                <wp:posOffset>-353695</wp:posOffset>
              </wp:positionH>
              <wp:positionV relativeFrom="paragraph">
                <wp:posOffset>49530</wp:posOffset>
              </wp:positionV>
              <wp:extent cx="6634480" cy="0"/>
              <wp:effectExtent l="0" t="0" r="0" b="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90614E8">
            <v:shapetype id="_x0000_t32" coordsize="21600,21600" o:oned="t" filled="f" o:spt="32" path="m,l21600,21600e" w14:anchorId="72AED00F">
              <v:path fillok="f" arrowok="t" o:connecttype="none"/>
              <o:lock v:ext="edit" shapetype="t"/>
            </v:shapetype>
            <v:shape id="AutoShape 7" style="position:absolute;margin-left:-27.85pt;margin-top:3.9pt;width:522.4pt;height:0;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">
              <v:shadow color="#868686"/>
            </v:shape>
          </w:pict>
        </mc:Fallback>
      </mc:AlternateContent>
    </w:r>
    <w:r w:rsidR="00A3332F">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4124"/>
        </w:tabs>
        <w:ind w:left="-3692" w:hanging="432"/>
      </w:pPr>
      <w:rPr>
        <w:rFonts w:ascii="Arial" w:hAnsi="Arial" w:cs="Arial" w:hint="default"/>
        <w:b/>
        <w:i w:val="0"/>
        <w:sz w:val="28"/>
      </w:rPr>
    </w:lvl>
    <w:lvl w:ilvl="1">
      <w:start w:val="1"/>
      <w:numFmt w:val="none"/>
      <w:suff w:val="nothing"/>
      <w:lvlText w:val=""/>
      <w:lvlJc w:val="left"/>
      <w:pPr>
        <w:tabs>
          <w:tab w:val="num" w:pos="-4124"/>
        </w:tabs>
        <w:ind w:left="-3548" w:hanging="576"/>
      </w:pPr>
      <w:rPr>
        <w:rFonts w:ascii="Book Antiqua" w:hAnsi="Book Antiqua" w:cs="Book Antiqua" w:hint="default"/>
        <w:b/>
        <w:i w:val="0"/>
        <w:sz w:val="24"/>
      </w:rPr>
    </w:lvl>
    <w:lvl w:ilvl="2">
      <w:start w:val="1"/>
      <w:numFmt w:val="none"/>
      <w:suff w:val="nothing"/>
      <w:lvlText w:val=""/>
      <w:lvlJc w:val="left"/>
      <w:pPr>
        <w:tabs>
          <w:tab w:val="num" w:pos="-4124"/>
        </w:tabs>
        <w:ind w:left="-3404" w:hanging="720"/>
      </w:pPr>
    </w:lvl>
    <w:lvl w:ilvl="3">
      <w:start w:val="1"/>
      <w:numFmt w:val="none"/>
      <w:pStyle w:val="Heading4"/>
      <w:suff w:val="nothing"/>
      <w:lvlText w:val=""/>
      <w:lvlJc w:val="left"/>
      <w:pPr>
        <w:tabs>
          <w:tab w:val="num" w:pos="-4124"/>
        </w:tabs>
        <w:ind w:left="-3260" w:hanging="864"/>
      </w:pPr>
      <w:rPr>
        <w:rFonts w:hint="default"/>
      </w:rPr>
    </w:lvl>
    <w:lvl w:ilvl="4">
      <w:start w:val="1"/>
      <w:numFmt w:val="none"/>
      <w:suff w:val="nothing"/>
      <w:lvlText w:val=""/>
      <w:lvlJc w:val="left"/>
      <w:pPr>
        <w:tabs>
          <w:tab w:val="num" w:pos="-4124"/>
        </w:tabs>
        <w:ind w:left="-3116" w:hanging="1008"/>
      </w:pPr>
    </w:lvl>
    <w:lvl w:ilvl="5">
      <w:start w:val="1"/>
      <w:numFmt w:val="none"/>
      <w:suff w:val="nothing"/>
      <w:lvlText w:val=""/>
      <w:lvlJc w:val="left"/>
      <w:pPr>
        <w:tabs>
          <w:tab w:val="num" w:pos="-4124"/>
        </w:tabs>
        <w:ind w:left="-2972" w:hanging="1152"/>
      </w:pPr>
    </w:lvl>
    <w:lvl w:ilvl="6">
      <w:start w:val="1"/>
      <w:numFmt w:val="none"/>
      <w:pStyle w:val="Heading7"/>
      <w:suff w:val="nothing"/>
      <w:lvlText w:val=""/>
      <w:lvlJc w:val="left"/>
      <w:pPr>
        <w:tabs>
          <w:tab w:val="num" w:pos="-4124"/>
        </w:tabs>
        <w:ind w:left="-2828" w:hanging="1296"/>
      </w:pPr>
    </w:lvl>
    <w:lvl w:ilvl="7">
      <w:start w:val="1"/>
      <w:numFmt w:val="none"/>
      <w:suff w:val="nothing"/>
      <w:lvlText w:val=""/>
      <w:lvlJc w:val="left"/>
      <w:pPr>
        <w:tabs>
          <w:tab w:val="num" w:pos="-4124"/>
        </w:tabs>
        <w:ind w:left="-2684" w:hanging="1440"/>
      </w:pPr>
    </w:lvl>
    <w:lvl w:ilvl="8">
      <w:start w:val="1"/>
      <w:numFmt w:val="none"/>
      <w:pStyle w:val="Heading9"/>
      <w:suff w:val="nothing"/>
      <w:lvlText w:val=""/>
      <w:lvlJc w:val="left"/>
      <w:pPr>
        <w:tabs>
          <w:tab w:val="num" w:pos="-4124"/>
        </w:tabs>
        <w:ind w:left="-2540" w:hanging="1584"/>
      </w:pPr>
    </w:lvl>
  </w:abstractNum>
  <w:abstractNum w:abstractNumId="1"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2"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3"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4"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5"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6"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7" w15:restartNumberingAfterBreak="0">
    <w:nsid w:val="02193944"/>
    <w:multiLevelType w:val="hybridMultilevel"/>
    <w:tmpl w:val="FFFFFFFF"/>
    <w:lvl w:ilvl="0" w:tplc="52805CF8">
      <w:start w:val="1"/>
      <w:numFmt w:val="bullet"/>
      <w:lvlText w:val=""/>
      <w:lvlJc w:val="left"/>
      <w:pPr>
        <w:ind w:left="720" w:hanging="360"/>
      </w:pPr>
      <w:rPr>
        <w:rFonts w:ascii="Symbol" w:hAnsi="Symbol" w:hint="default"/>
      </w:rPr>
    </w:lvl>
    <w:lvl w:ilvl="1" w:tplc="F3CA30F2">
      <w:start w:val="1"/>
      <w:numFmt w:val="bullet"/>
      <w:lvlText w:val="o"/>
      <w:lvlJc w:val="left"/>
      <w:pPr>
        <w:ind w:left="1440" w:hanging="360"/>
      </w:pPr>
      <w:rPr>
        <w:rFonts w:ascii="Courier New" w:hAnsi="Courier New" w:hint="default"/>
      </w:rPr>
    </w:lvl>
    <w:lvl w:ilvl="2" w:tplc="2FBA4AFA">
      <w:start w:val="1"/>
      <w:numFmt w:val="bullet"/>
      <w:lvlText w:val=""/>
      <w:lvlJc w:val="left"/>
      <w:pPr>
        <w:ind w:left="2160" w:hanging="360"/>
      </w:pPr>
      <w:rPr>
        <w:rFonts w:ascii="Wingdings" w:hAnsi="Wingdings" w:hint="default"/>
      </w:rPr>
    </w:lvl>
    <w:lvl w:ilvl="3" w:tplc="B7F49F48">
      <w:start w:val="1"/>
      <w:numFmt w:val="bullet"/>
      <w:lvlText w:val=""/>
      <w:lvlJc w:val="left"/>
      <w:pPr>
        <w:ind w:left="2880" w:hanging="360"/>
      </w:pPr>
      <w:rPr>
        <w:rFonts w:ascii="Symbol" w:hAnsi="Symbol" w:hint="default"/>
      </w:rPr>
    </w:lvl>
    <w:lvl w:ilvl="4" w:tplc="163427A6">
      <w:start w:val="1"/>
      <w:numFmt w:val="bullet"/>
      <w:lvlText w:val="o"/>
      <w:lvlJc w:val="left"/>
      <w:pPr>
        <w:ind w:left="3600" w:hanging="360"/>
      </w:pPr>
      <w:rPr>
        <w:rFonts w:ascii="Courier New" w:hAnsi="Courier New" w:hint="default"/>
      </w:rPr>
    </w:lvl>
    <w:lvl w:ilvl="5" w:tplc="926A4F8E">
      <w:start w:val="1"/>
      <w:numFmt w:val="bullet"/>
      <w:lvlText w:val=""/>
      <w:lvlJc w:val="left"/>
      <w:pPr>
        <w:ind w:left="4320" w:hanging="360"/>
      </w:pPr>
      <w:rPr>
        <w:rFonts w:ascii="Wingdings" w:hAnsi="Wingdings" w:hint="default"/>
      </w:rPr>
    </w:lvl>
    <w:lvl w:ilvl="6" w:tplc="6AB413D0">
      <w:start w:val="1"/>
      <w:numFmt w:val="bullet"/>
      <w:lvlText w:val=""/>
      <w:lvlJc w:val="left"/>
      <w:pPr>
        <w:ind w:left="5040" w:hanging="360"/>
      </w:pPr>
      <w:rPr>
        <w:rFonts w:ascii="Symbol" w:hAnsi="Symbol" w:hint="default"/>
      </w:rPr>
    </w:lvl>
    <w:lvl w:ilvl="7" w:tplc="8E76B5C8">
      <w:start w:val="1"/>
      <w:numFmt w:val="bullet"/>
      <w:lvlText w:val="o"/>
      <w:lvlJc w:val="left"/>
      <w:pPr>
        <w:ind w:left="5760" w:hanging="360"/>
      </w:pPr>
      <w:rPr>
        <w:rFonts w:ascii="Courier New" w:hAnsi="Courier New" w:hint="default"/>
      </w:rPr>
    </w:lvl>
    <w:lvl w:ilvl="8" w:tplc="291CA5DE">
      <w:start w:val="1"/>
      <w:numFmt w:val="bullet"/>
      <w:lvlText w:val=""/>
      <w:lvlJc w:val="left"/>
      <w:pPr>
        <w:ind w:left="6480" w:hanging="360"/>
      </w:pPr>
      <w:rPr>
        <w:rFonts w:ascii="Wingdings" w:hAnsi="Wingdings" w:hint="default"/>
      </w:rPr>
    </w:lvl>
  </w:abstractNum>
  <w:abstractNum w:abstractNumId="8" w15:restartNumberingAfterBreak="0">
    <w:nsid w:val="088F76C2"/>
    <w:multiLevelType w:val="hybridMultilevel"/>
    <w:tmpl w:val="82EC330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9" w15:restartNumberingAfterBreak="0">
    <w:nsid w:val="09D560BB"/>
    <w:multiLevelType w:val="hybridMultilevel"/>
    <w:tmpl w:val="6D9EC860"/>
    <w:lvl w:ilvl="0" w:tplc="300A0003">
      <w:start w:val="1"/>
      <w:numFmt w:val="bullet"/>
      <w:lvlText w:val="o"/>
      <w:lvlJc w:val="left"/>
      <w:pPr>
        <w:ind w:left="3576" w:hanging="360"/>
      </w:pPr>
      <w:rPr>
        <w:rFonts w:ascii="Courier New" w:hAnsi="Courier New" w:cs="Courier New" w:hint="default"/>
      </w:rPr>
    </w:lvl>
    <w:lvl w:ilvl="1" w:tplc="300A0003">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0" w15:restartNumberingAfterBreak="0">
    <w:nsid w:val="0A325C36"/>
    <w:multiLevelType w:val="hybridMultilevel"/>
    <w:tmpl w:val="841A5F3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D53BC4"/>
    <w:multiLevelType w:val="hybridMultilevel"/>
    <w:tmpl w:val="FC143D82"/>
    <w:lvl w:ilvl="0" w:tplc="0409000F">
      <w:start w:val="1"/>
      <w:numFmt w:val="decimal"/>
      <w:lvlText w:val="%1."/>
      <w:lvlJc w:val="left"/>
      <w:pPr>
        <w:ind w:left="2705" w:hanging="360"/>
      </w:pPr>
      <w:rPr>
        <w:rFonts w:hint="default"/>
      </w:rPr>
    </w:lvl>
    <w:lvl w:ilvl="1" w:tplc="300A0003">
      <w:start w:val="1"/>
      <w:numFmt w:val="bullet"/>
      <w:lvlText w:val="o"/>
      <w:lvlJc w:val="left"/>
      <w:pPr>
        <w:ind w:left="3425" w:hanging="360"/>
      </w:pPr>
      <w:rPr>
        <w:rFonts w:ascii="Courier New" w:hAnsi="Courier New" w:cs="Courier New" w:hint="default"/>
      </w:rPr>
    </w:lvl>
    <w:lvl w:ilvl="2" w:tplc="300A0005">
      <w:start w:val="1"/>
      <w:numFmt w:val="bullet"/>
      <w:lvlText w:val=""/>
      <w:lvlJc w:val="left"/>
      <w:pPr>
        <w:ind w:left="4145" w:hanging="360"/>
      </w:pPr>
      <w:rPr>
        <w:rFonts w:ascii="Wingdings" w:hAnsi="Wingdings" w:hint="default"/>
      </w:rPr>
    </w:lvl>
    <w:lvl w:ilvl="3" w:tplc="300A0001" w:tentative="1">
      <w:start w:val="1"/>
      <w:numFmt w:val="bullet"/>
      <w:lvlText w:val=""/>
      <w:lvlJc w:val="left"/>
      <w:pPr>
        <w:ind w:left="4865" w:hanging="360"/>
      </w:pPr>
      <w:rPr>
        <w:rFonts w:ascii="Symbol" w:hAnsi="Symbol" w:hint="default"/>
      </w:rPr>
    </w:lvl>
    <w:lvl w:ilvl="4" w:tplc="300A0003" w:tentative="1">
      <w:start w:val="1"/>
      <w:numFmt w:val="bullet"/>
      <w:lvlText w:val="o"/>
      <w:lvlJc w:val="left"/>
      <w:pPr>
        <w:ind w:left="5585" w:hanging="360"/>
      </w:pPr>
      <w:rPr>
        <w:rFonts w:ascii="Courier New" w:hAnsi="Courier New" w:cs="Courier New" w:hint="default"/>
      </w:rPr>
    </w:lvl>
    <w:lvl w:ilvl="5" w:tplc="300A0005" w:tentative="1">
      <w:start w:val="1"/>
      <w:numFmt w:val="bullet"/>
      <w:lvlText w:val=""/>
      <w:lvlJc w:val="left"/>
      <w:pPr>
        <w:ind w:left="6305" w:hanging="360"/>
      </w:pPr>
      <w:rPr>
        <w:rFonts w:ascii="Wingdings" w:hAnsi="Wingdings" w:hint="default"/>
      </w:rPr>
    </w:lvl>
    <w:lvl w:ilvl="6" w:tplc="300A0001" w:tentative="1">
      <w:start w:val="1"/>
      <w:numFmt w:val="bullet"/>
      <w:lvlText w:val=""/>
      <w:lvlJc w:val="left"/>
      <w:pPr>
        <w:ind w:left="7025" w:hanging="360"/>
      </w:pPr>
      <w:rPr>
        <w:rFonts w:ascii="Symbol" w:hAnsi="Symbol" w:hint="default"/>
      </w:rPr>
    </w:lvl>
    <w:lvl w:ilvl="7" w:tplc="300A0003" w:tentative="1">
      <w:start w:val="1"/>
      <w:numFmt w:val="bullet"/>
      <w:lvlText w:val="o"/>
      <w:lvlJc w:val="left"/>
      <w:pPr>
        <w:ind w:left="7745" w:hanging="360"/>
      </w:pPr>
      <w:rPr>
        <w:rFonts w:ascii="Courier New" w:hAnsi="Courier New" w:cs="Courier New" w:hint="default"/>
      </w:rPr>
    </w:lvl>
    <w:lvl w:ilvl="8" w:tplc="300A0005" w:tentative="1">
      <w:start w:val="1"/>
      <w:numFmt w:val="bullet"/>
      <w:lvlText w:val=""/>
      <w:lvlJc w:val="left"/>
      <w:pPr>
        <w:ind w:left="8465" w:hanging="360"/>
      </w:pPr>
      <w:rPr>
        <w:rFonts w:ascii="Wingdings" w:hAnsi="Wingdings" w:hint="default"/>
      </w:rPr>
    </w:lvl>
  </w:abstractNum>
  <w:abstractNum w:abstractNumId="12" w15:restartNumberingAfterBreak="0">
    <w:nsid w:val="0F183E6D"/>
    <w:multiLevelType w:val="hybridMultilevel"/>
    <w:tmpl w:val="5492C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ED1965"/>
    <w:multiLevelType w:val="hybridMultilevel"/>
    <w:tmpl w:val="C9AC6DB4"/>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4" w15:restartNumberingAfterBreak="0">
    <w:nsid w:val="1325267B"/>
    <w:multiLevelType w:val="hybridMultilevel"/>
    <w:tmpl w:val="BC268B54"/>
    <w:lvl w:ilvl="0" w:tplc="313C30F6">
      <w:start w:val="1"/>
      <w:numFmt w:val="bullet"/>
      <w:lvlText w:val=""/>
      <w:lvlJc w:val="left"/>
      <w:pPr>
        <w:ind w:left="1980" w:hanging="360"/>
      </w:pPr>
      <w:rPr>
        <w:rFonts w:ascii="Symbol" w:eastAsiaTheme="minorHAnsi" w:hAnsi="Symbol" w:cstheme="minorBidi" w:hint="default"/>
        <w:b w:val="0"/>
      </w:rPr>
    </w:lvl>
    <w:lvl w:ilvl="1" w:tplc="300A0003">
      <w:start w:val="1"/>
      <w:numFmt w:val="bullet"/>
      <w:lvlText w:val="o"/>
      <w:lvlJc w:val="left"/>
      <w:pPr>
        <w:ind w:left="2700" w:hanging="360"/>
      </w:pPr>
      <w:rPr>
        <w:rFonts w:ascii="Courier New" w:hAnsi="Courier New" w:cs="Courier New" w:hint="default"/>
      </w:rPr>
    </w:lvl>
    <w:lvl w:ilvl="2" w:tplc="300A0005">
      <w:start w:val="1"/>
      <w:numFmt w:val="bullet"/>
      <w:lvlText w:val=""/>
      <w:lvlJc w:val="left"/>
      <w:pPr>
        <w:ind w:left="3420" w:hanging="360"/>
      </w:pPr>
      <w:rPr>
        <w:rFonts w:ascii="Wingdings" w:hAnsi="Wingdings" w:hint="default"/>
      </w:rPr>
    </w:lvl>
    <w:lvl w:ilvl="3" w:tplc="300A0001" w:tentative="1">
      <w:start w:val="1"/>
      <w:numFmt w:val="bullet"/>
      <w:lvlText w:val=""/>
      <w:lvlJc w:val="left"/>
      <w:pPr>
        <w:ind w:left="4140" w:hanging="360"/>
      </w:pPr>
      <w:rPr>
        <w:rFonts w:ascii="Symbol" w:hAnsi="Symbol" w:hint="default"/>
      </w:rPr>
    </w:lvl>
    <w:lvl w:ilvl="4" w:tplc="300A0003" w:tentative="1">
      <w:start w:val="1"/>
      <w:numFmt w:val="bullet"/>
      <w:lvlText w:val="o"/>
      <w:lvlJc w:val="left"/>
      <w:pPr>
        <w:ind w:left="4860" w:hanging="360"/>
      </w:pPr>
      <w:rPr>
        <w:rFonts w:ascii="Courier New" w:hAnsi="Courier New" w:cs="Courier New" w:hint="default"/>
      </w:rPr>
    </w:lvl>
    <w:lvl w:ilvl="5" w:tplc="300A0005" w:tentative="1">
      <w:start w:val="1"/>
      <w:numFmt w:val="bullet"/>
      <w:lvlText w:val=""/>
      <w:lvlJc w:val="left"/>
      <w:pPr>
        <w:ind w:left="5580" w:hanging="360"/>
      </w:pPr>
      <w:rPr>
        <w:rFonts w:ascii="Wingdings" w:hAnsi="Wingdings" w:hint="default"/>
      </w:rPr>
    </w:lvl>
    <w:lvl w:ilvl="6" w:tplc="300A0001" w:tentative="1">
      <w:start w:val="1"/>
      <w:numFmt w:val="bullet"/>
      <w:lvlText w:val=""/>
      <w:lvlJc w:val="left"/>
      <w:pPr>
        <w:ind w:left="6300" w:hanging="360"/>
      </w:pPr>
      <w:rPr>
        <w:rFonts w:ascii="Symbol" w:hAnsi="Symbol" w:hint="default"/>
      </w:rPr>
    </w:lvl>
    <w:lvl w:ilvl="7" w:tplc="300A0003" w:tentative="1">
      <w:start w:val="1"/>
      <w:numFmt w:val="bullet"/>
      <w:lvlText w:val="o"/>
      <w:lvlJc w:val="left"/>
      <w:pPr>
        <w:ind w:left="7020" w:hanging="360"/>
      </w:pPr>
      <w:rPr>
        <w:rFonts w:ascii="Courier New" w:hAnsi="Courier New" w:cs="Courier New" w:hint="default"/>
      </w:rPr>
    </w:lvl>
    <w:lvl w:ilvl="8" w:tplc="300A0005" w:tentative="1">
      <w:start w:val="1"/>
      <w:numFmt w:val="bullet"/>
      <w:lvlText w:val=""/>
      <w:lvlJc w:val="left"/>
      <w:pPr>
        <w:ind w:left="7740" w:hanging="360"/>
      </w:pPr>
      <w:rPr>
        <w:rFonts w:ascii="Wingdings" w:hAnsi="Wingdings" w:hint="default"/>
      </w:rPr>
    </w:lvl>
  </w:abstractNum>
  <w:abstractNum w:abstractNumId="15" w15:restartNumberingAfterBreak="0">
    <w:nsid w:val="13333C44"/>
    <w:multiLevelType w:val="multilevel"/>
    <w:tmpl w:val="1C125500"/>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3330" w:hanging="1080"/>
      </w:pPr>
      <w:rPr>
        <w:rFonts w:asciiTheme="minorHAnsi" w:hAnsiTheme="minorHAnsi" w:cstheme="minorHAnsi" w:hint="default"/>
        <w:b/>
        <w:bCs/>
        <w:i w:val="0"/>
        <w:sz w:val="24"/>
      </w:rPr>
    </w:lvl>
    <w:lvl w:ilvl="4">
      <w:start w:val="1"/>
      <w:numFmt w:val="decimal"/>
      <w:isLgl/>
      <w:lvlText w:val="%1.%2.%3.%4.%5."/>
      <w:lvlJc w:val="left"/>
      <w:pPr>
        <w:ind w:left="4770" w:hanging="1440"/>
      </w:pPr>
      <w:rPr>
        <w:rFonts w:hint="default"/>
        <w:b/>
        <w:bCs/>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6" w15:restartNumberingAfterBreak="0">
    <w:nsid w:val="13B12203"/>
    <w:multiLevelType w:val="multilevel"/>
    <w:tmpl w:val="1C125500"/>
    <w:lvl w:ilvl="0">
      <w:start w:val="4"/>
      <w:numFmt w:val="decimal"/>
      <w:lvlText w:val="%1."/>
      <w:lvlJc w:val="left"/>
      <w:pPr>
        <w:ind w:left="720" w:hanging="360"/>
      </w:pPr>
      <w:rPr>
        <w:rFonts w:hint="default"/>
      </w:rPr>
    </w:lvl>
    <w:lvl w:ilvl="1">
      <w:start w:val="1"/>
      <w:numFmt w:val="decimal"/>
      <w:lvlText w:val="%1.%2."/>
      <w:lvlJc w:val="left"/>
      <w:pPr>
        <w:ind w:left="1080" w:hanging="720"/>
      </w:pPr>
      <w:rPr>
        <w:i w:val="0"/>
        <w:sz w:val="24"/>
      </w:rPr>
    </w:lvl>
    <w:lvl w:ilvl="2">
      <w:start w:val="1"/>
      <w:numFmt w:val="decimal"/>
      <w:lvlText w:val="%1.%2.%3."/>
      <w:lvlJc w:val="left"/>
      <w:pPr>
        <w:ind w:left="1080" w:hanging="720"/>
      </w:pPr>
      <w:rPr>
        <w:i w:val="0"/>
        <w:sz w:val="24"/>
      </w:rPr>
    </w:lvl>
    <w:lvl w:ilvl="3">
      <w:start w:val="1"/>
      <w:numFmt w:val="decimal"/>
      <w:lvlText w:val="%1.%2.%3.%4."/>
      <w:lvlJc w:val="left"/>
      <w:pPr>
        <w:ind w:left="3330" w:hanging="1080"/>
      </w:pPr>
      <w:rPr>
        <w:b/>
        <w:bCs/>
        <w:i w:val="0"/>
        <w:sz w:val="24"/>
      </w:rPr>
    </w:lvl>
    <w:lvl w:ilvl="4">
      <w:start w:val="1"/>
      <w:numFmt w:val="decimal"/>
      <w:lvlText w:val="%1.%2.%3.%4.%5."/>
      <w:lvlJc w:val="left"/>
      <w:pPr>
        <w:ind w:left="4410" w:hanging="1440"/>
      </w:pPr>
      <w:rPr>
        <w:b/>
        <w:bCs/>
        <w:i w:val="0"/>
        <w:sz w:val="24"/>
      </w:rPr>
    </w:lvl>
    <w:lvl w:ilvl="5">
      <w:start w:val="1"/>
      <w:numFmt w:val="decimal"/>
      <w:lvlText w:val="%1.%2.%3.%4.%5.%6."/>
      <w:lvlJc w:val="left"/>
      <w:pPr>
        <w:ind w:left="1800" w:hanging="1440"/>
      </w:pPr>
      <w:rPr>
        <w:i w:val="0"/>
        <w:sz w:val="24"/>
      </w:rPr>
    </w:lvl>
    <w:lvl w:ilvl="6">
      <w:start w:val="1"/>
      <w:numFmt w:val="decimal"/>
      <w:lvlText w:val="%1.%2.%3.%4.%5.%6.%7."/>
      <w:lvlJc w:val="left"/>
      <w:pPr>
        <w:ind w:left="2160" w:hanging="1800"/>
      </w:pPr>
      <w:rPr>
        <w:i w:val="0"/>
        <w:sz w:val="24"/>
      </w:rPr>
    </w:lvl>
    <w:lvl w:ilvl="7">
      <w:start w:val="1"/>
      <w:numFmt w:val="decimal"/>
      <w:lvlText w:val="%1.%2.%3.%4.%5.%6.%7.%8."/>
      <w:lvlJc w:val="left"/>
      <w:pPr>
        <w:ind w:left="2520" w:hanging="2160"/>
      </w:pPr>
      <w:rPr>
        <w:i w:val="0"/>
        <w:sz w:val="24"/>
      </w:rPr>
    </w:lvl>
    <w:lvl w:ilvl="8">
      <w:start w:val="1"/>
      <w:numFmt w:val="decimal"/>
      <w:lvlText w:val="%1.%2.%3.%4.%5.%6.%7.%8.%9."/>
      <w:lvlJc w:val="left"/>
      <w:pPr>
        <w:ind w:left="2520" w:hanging="2160"/>
      </w:pPr>
      <w:rPr>
        <w:i w:val="0"/>
        <w:sz w:val="24"/>
      </w:rPr>
    </w:lvl>
  </w:abstractNum>
  <w:abstractNum w:abstractNumId="17" w15:restartNumberingAfterBreak="0">
    <w:nsid w:val="14344718"/>
    <w:multiLevelType w:val="hybridMultilevel"/>
    <w:tmpl w:val="3210218C"/>
    <w:lvl w:ilvl="0" w:tplc="240A0001">
      <w:start w:val="1"/>
      <w:numFmt w:val="bullet"/>
      <w:lvlText w:val=""/>
      <w:lvlJc w:val="left"/>
      <w:pPr>
        <w:ind w:left="360" w:hanging="360"/>
      </w:pPr>
      <w:rPr>
        <w:rFonts w:ascii="Symbol" w:hAnsi="Symbol" w:hint="default"/>
      </w:rPr>
    </w:lvl>
    <w:lvl w:ilvl="1" w:tplc="0C0A000F">
      <w:start w:val="1"/>
      <w:numFmt w:val="decimal"/>
      <w:lvlText w:val="%2."/>
      <w:lvlJc w:val="left"/>
      <w:pPr>
        <w:tabs>
          <w:tab w:val="num" w:pos="1080"/>
        </w:tabs>
        <w:ind w:left="1080" w:hanging="360"/>
      </w:pPr>
      <w:rPr>
        <w:rFonts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15:restartNumberingAfterBreak="0">
    <w:nsid w:val="15CA1635"/>
    <w:multiLevelType w:val="hybridMultilevel"/>
    <w:tmpl w:val="3506AD68"/>
    <w:lvl w:ilvl="0" w:tplc="04090001">
      <w:start w:val="1"/>
      <w:numFmt w:val="bullet"/>
      <w:lvlText w:val=""/>
      <w:lvlJc w:val="left"/>
      <w:pPr>
        <w:ind w:left="720" w:hanging="360"/>
      </w:pPr>
      <w:rPr>
        <w:rFonts w:ascii="Symbol" w:hAnsi="Symbol" w:hint="default"/>
      </w:rPr>
    </w:lvl>
    <w:lvl w:ilvl="1" w:tplc="300A0003">
      <w:start w:val="1"/>
      <w:numFmt w:val="bullet"/>
      <w:lvlText w:val="o"/>
      <w:lvlJc w:val="left"/>
      <w:pPr>
        <w:ind w:left="3060" w:hanging="360"/>
      </w:pPr>
      <w:rPr>
        <w:rFonts w:ascii="Courier New" w:hAnsi="Courier New" w:cs="Courier New" w:hint="default"/>
      </w:rPr>
    </w:lvl>
    <w:lvl w:ilvl="2" w:tplc="300A0005">
      <w:start w:val="1"/>
      <w:numFmt w:val="bullet"/>
      <w:lvlText w:val=""/>
      <w:lvlJc w:val="left"/>
      <w:pPr>
        <w:ind w:left="3870" w:hanging="360"/>
      </w:pPr>
      <w:rPr>
        <w:rFonts w:ascii="Wingdings" w:hAnsi="Wingdings" w:hint="default"/>
      </w:rPr>
    </w:lvl>
    <w:lvl w:ilvl="3" w:tplc="300A0001" w:tentative="1">
      <w:start w:val="1"/>
      <w:numFmt w:val="bullet"/>
      <w:lvlText w:val=""/>
      <w:lvlJc w:val="left"/>
      <w:pPr>
        <w:ind w:left="4860" w:hanging="360"/>
      </w:pPr>
      <w:rPr>
        <w:rFonts w:ascii="Symbol" w:hAnsi="Symbol" w:hint="default"/>
      </w:rPr>
    </w:lvl>
    <w:lvl w:ilvl="4" w:tplc="300A0003" w:tentative="1">
      <w:start w:val="1"/>
      <w:numFmt w:val="bullet"/>
      <w:lvlText w:val="o"/>
      <w:lvlJc w:val="left"/>
      <w:pPr>
        <w:ind w:left="5580" w:hanging="360"/>
      </w:pPr>
      <w:rPr>
        <w:rFonts w:ascii="Courier New" w:hAnsi="Courier New" w:cs="Courier New" w:hint="default"/>
      </w:rPr>
    </w:lvl>
    <w:lvl w:ilvl="5" w:tplc="300A0005" w:tentative="1">
      <w:start w:val="1"/>
      <w:numFmt w:val="bullet"/>
      <w:lvlText w:val=""/>
      <w:lvlJc w:val="left"/>
      <w:pPr>
        <w:ind w:left="6300" w:hanging="360"/>
      </w:pPr>
      <w:rPr>
        <w:rFonts w:ascii="Wingdings" w:hAnsi="Wingdings" w:hint="default"/>
      </w:rPr>
    </w:lvl>
    <w:lvl w:ilvl="6" w:tplc="300A0001" w:tentative="1">
      <w:start w:val="1"/>
      <w:numFmt w:val="bullet"/>
      <w:lvlText w:val=""/>
      <w:lvlJc w:val="left"/>
      <w:pPr>
        <w:ind w:left="7020" w:hanging="360"/>
      </w:pPr>
      <w:rPr>
        <w:rFonts w:ascii="Symbol" w:hAnsi="Symbol" w:hint="default"/>
      </w:rPr>
    </w:lvl>
    <w:lvl w:ilvl="7" w:tplc="300A0003" w:tentative="1">
      <w:start w:val="1"/>
      <w:numFmt w:val="bullet"/>
      <w:lvlText w:val="o"/>
      <w:lvlJc w:val="left"/>
      <w:pPr>
        <w:ind w:left="7740" w:hanging="360"/>
      </w:pPr>
      <w:rPr>
        <w:rFonts w:ascii="Courier New" w:hAnsi="Courier New" w:cs="Courier New" w:hint="default"/>
      </w:rPr>
    </w:lvl>
    <w:lvl w:ilvl="8" w:tplc="300A0005" w:tentative="1">
      <w:start w:val="1"/>
      <w:numFmt w:val="bullet"/>
      <w:lvlText w:val=""/>
      <w:lvlJc w:val="left"/>
      <w:pPr>
        <w:ind w:left="8460" w:hanging="360"/>
      </w:pPr>
      <w:rPr>
        <w:rFonts w:ascii="Wingdings" w:hAnsi="Wingdings" w:hint="default"/>
      </w:rPr>
    </w:lvl>
  </w:abstractNum>
  <w:abstractNum w:abstractNumId="19" w15:restartNumberingAfterBreak="0">
    <w:nsid w:val="197A0BFD"/>
    <w:multiLevelType w:val="hybridMultilevel"/>
    <w:tmpl w:val="22B4AB00"/>
    <w:lvl w:ilvl="0" w:tplc="D37493BE">
      <w:start w:val="1"/>
      <w:numFmt w:val="bullet"/>
      <w:lvlText w:val="•"/>
      <w:lvlJc w:val="left"/>
      <w:pPr>
        <w:tabs>
          <w:tab w:val="num" w:pos="720"/>
        </w:tabs>
        <w:ind w:left="720" w:hanging="360"/>
      </w:pPr>
      <w:rPr>
        <w:rFonts w:ascii="Arial" w:hAnsi="Arial" w:hint="default"/>
      </w:rPr>
    </w:lvl>
    <w:lvl w:ilvl="1" w:tplc="84923C14" w:tentative="1">
      <w:start w:val="1"/>
      <w:numFmt w:val="bullet"/>
      <w:lvlText w:val="•"/>
      <w:lvlJc w:val="left"/>
      <w:pPr>
        <w:tabs>
          <w:tab w:val="num" w:pos="1440"/>
        </w:tabs>
        <w:ind w:left="1440" w:hanging="360"/>
      </w:pPr>
      <w:rPr>
        <w:rFonts w:ascii="Arial" w:hAnsi="Arial" w:hint="default"/>
      </w:rPr>
    </w:lvl>
    <w:lvl w:ilvl="2" w:tplc="56FEB84E" w:tentative="1">
      <w:start w:val="1"/>
      <w:numFmt w:val="bullet"/>
      <w:lvlText w:val="•"/>
      <w:lvlJc w:val="left"/>
      <w:pPr>
        <w:tabs>
          <w:tab w:val="num" w:pos="2160"/>
        </w:tabs>
        <w:ind w:left="2160" w:hanging="360"/>
      </w:pPr>
      <w:rPr>
        <w:rFonts w:ascii="Arial" w:hAnsi="Arial" w:hint="default"/>
      </w:rPr>
    </w:lvl>
    <w:lvl w:ilvl="3" w:tplc="2116D1C6" w:tentative="1">
      <w:start w:val="1"/>
      <w:numFmt w:val="bullet"/>
      <w:lvlText w:val="•"/>
      <w:lvlJc w:val="left"/>
      <w:pPr>
        <w:tabs>
          <w:tab w:val="num" w:pos="2880"/>
        </w:tabs>
        <w:ind w:left="2880" w:hanging="360"/>
      </w:pPr>
      <w:rPr>
        <w:rFonts w:ascii="Arial" w:hAnsi="Arial" w:hint="default"/>
      </w:rPr>
    </w:lvl>
    <w:lvl w:ilvl="4" w:tplc="2430AA9E" w:tentative="1">
      <w:start w:val="1"/>
      <w:numFmt w:val="bullet"/>
      <w:lvlText w:val="•"/>
      <w:lvlJc w:val="left"/>
      <w:pPr>
        <w:tabs>
          <w:tab w:val="num" w:pos="3600"/>
        </w:tabs>
        <w:ind w:left="3600" w:hanging="360"/>
      </w:pPr>
      <w:rPr>
        <w:rFonts w:ascii="Arial" w:hAnsi="Arial" w:hint="default"/>
      </w:rPr>
    </w:lvl>
    <w:lvl w:ilvl="5" w:tplc="151C1332" w:tentative="1">
      <w:start w:val="1"/>
      <w:numFmt w:val="bullet"/>
      <w:lvlText w:val="•"/>
      <w:lvlJc w:val="left"/>
      <w:pPr>
        <w:tabs>
          <w:tab w:val="num" w:pos="4320"/>
        </w:tabs>
        <w:ind w:left="4320" w:hanging="360"/>
      </w:pPr>
      <w:rPr>
        <w:rFonts w:ascii="Arial" w:hAnsi="Arial" w:hint="default"/>
      </w:rPr>
    </w:lvl>
    <w:lvl w:ilvl="6" w:tplc="DA34BDAE" w:tentative="1">
      <w:start w:val="1"/>
      <w:numFmt w:val="bullet"/>
      <w:lvlText w:val="•"/>
      <w:lvlJc w:val="left"/>
      <w:pPr>
        <w:tabs>
          <w:tab w:val="num" w:pos="5040"/>
        </w:tabs>
        <w:ind w:left="5040" w:hanging="360"/>
      </w:pPr>
      <w:rPr>
        <w:rFonts w:ascii="Arial" w:hAnsi="Arial" w:hint="default"/>
      </w:rPr>
    </w:lvl>
    <w:lvl w:ilvl="7" w:tplc="6EF2D4EA" w:tentative="1">
      <w:start w:val="1"/>
      <w:numFmt w:val="bullet"/>
      <w:lvlText w:val="•"/>
      <w:lvlJc w:val="left"/>
      <w:pPr>
        <w:tabs>
          <w:tab w:val="num" w:pos="5760"/>
        </w:tabs>
        <w:ind w:left="5760" w:hanging="360"/>
      </w:pPr>
      <w:rPr>
        <w:rFonts w:ascii="Arial" w:hAnsi="Arial" w:hint="default"/>
      </w:rPr>
    </w:lvl>
    <w:lvl w:ilvl="8" w:tplc="9AE0F03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C715B90"/>
    <w:multiLevelType w:val="hybridMultilevel"/>
    <w:tmpl w:val="A3DCAC7A"/>
    <w:lvl w:ilvl="0" w:tplc="3C4ED33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860C36"/>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2" w15:restartNumberingAfterBreak="0">
    <w:nsid w:val="29001876"/>
    <w:multiLevelType w:val="hybridMultilevel"/>
    <w:tmpl w:val="46D83B02"/>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3" w15:restartNumberingAfterBreak="0">
    <w:nsid w:val="2D351869"/>
    <w:multiLevelType w:val="multilevel"/>
    <w:tmpl w:val="57A8417A"/>
    <w:lvl w:ilvl="0">
      <w:start w:val="2"/>
      <w:numFmt w:val="decimal"/>
      <w:lvlText w:val="%1."/>
      <w:lvlJc w:val="left"/>
      <w:pPr>
        <w:ind w:left="540" w:hanging="540"/>
      </w:pPr>
      <w:rPr>
        <w:rFonts w:hint="default"/>
        <w:sz w:val="24"/>
      </w:rPr>
    </w:lvl>
    <w:lvl w:ilvl="1">
      <w:start w:val="2"/>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4" w15:restartNumberingAfterBreak="0">
    <w:nsid w:val="313F69D6"/>
    <w:multiLevelType w:val="multilevel"/>
    <w:tmpl w:val="1C125500"/>
    <w:lvl w:ilvl="0">
      <w:start w:val="4"/>
      <w:numFmt w:val="decimal"/>
      <w:lvlText w:val="%1."/>
      <w:lvlJc w:val="left"/>
      <w:pPr>
        <w:ind w:left="6242" w:hanging="360"/>
      </w:pPr>
      <w:rPr>
        <w:rFonts w:hint="default"/>
      </w:rPr>
    </w:lvl>
    <w:lvl w:ilvl="1">
      <w:start w:val="1"/>
      <w:numFmt w:val="decimal"/>
      <w:isLgl/>
      <w:lvlText w:val="%1.%2."/>
      <w:lvlJc w:val="left"/>
      <w:pPr>
        <w:ind w:left="6602" w:hanging="720"/>
      </w:pPr>
      <w:rPr>
        <w:rFonts w:hint="default"/>
        <w:i w:val="0"/>
        <w:sz w:val="24"/>
      </w:rPr>
    </w:lvl>
    <w:lvl w:ilvl="2">
      <w:start w:val="1"/>
      <w:numFmt w:val="decimal"/>
      <w:isLgl/>
      <w:lvlText w:val="%1.%2.%3."/>
      <w:lvlJc w:val="left"/>
      <w:pPr>
        <w:ind w:left="6602" w:hanging="720"/>
      </w:pPr>
      <w:rPr>
        <w:rFonts w:hint="default"/>
        <w:i w:val="0"/>
        <w:sz w:val="24"/>
      </w:rPr>
    </w:lvl>
    <w:lvl w:ilvl="3">
      <w:start w:val="1"/>
      <w:numFmt w:val="decimal"/>
      <w:isLgl/>
      <w:lvlText w:val="%1.%2.%3.%4."/>
      <w:lvlJc w:val="left"/>
      <w:pPr>
        <w:ind w:left="8852" w:hanging="1080"/>
      </w:pPr>
      <w:rPr>
        <w:rFonts w:asciiTheme="minorHAnsi" w:hAnsiTheme="minorHAnsi" w:cstheme="minorHAnsi" w:hint="default"/>
        <w:b/>
        <w:bCs/>
        <w:i w:val="0"/>
        <w:sz w:val="24"/>
      </w:rPr>
    </w:lvl>
    <w:lvl w:ilvl="4">
      <w:start w:val="1"/>
      <w:numFmt w:val="decimal"/>
      <w:isLgl/>
      <w:lvlText w:val="%1.%2.%3.%4.%5."/>
      <w:lvlJc w:val="left"/>
      <w:pPr>
        <w:ind w:left="10292" w:hanging="1440"/>
      </w:pPr>
      <w:rPr>
        <w:rFonts w:hint="default"/>
        <w:b/>
        <w:bCs/>
        <w:i w:val="0"/>
        <w:sz w:val="24"/>
      </w:rPr>
    </w:lvl>
    <w:lvl w:ilvl="5">
      <w:start w:val="1"/>
      <w:numFmt w:val="decimal"/>
      <w:isLgl/>
      <w:lvlText w:val="%1.%2.%3.%4.%5.%6."/>
      <w:lvlJc w:val="left"/>
      <w:pPr>
        <w:ind w:left="7322" w:hanging="1440"/>
      </w:pPr>
      <w:rPr>
        <w:rFonts w:hint="default"/>
        <w:i w:val="0"/>
        <w:sz w:val="24"/>
      </w:rPr>
    </w:lvl>
    <w:lvl w:ilvl="6">
      <w:start w:val="1"/>
      <w:numFmt w:val="decimal"/>
      <w:isLgl/>
      <w:lvlText w:val="%1.%2.%3.%4.%5.%6.%7."/>
      <w:lvlJc w:val="left"/>
      <w:pPr>
        <w:ind w:left="7682" w:hanging="1800"/>
      </w:pPr>
      <w:rPr>
        <w:rFonts w:hint="default"/>
        <w:i w:val="0"/>
        <w:sz w:val="24"/>
      </w:rPr>
    </w:lvl>
    <w:lvl w:ilvl="7">
      <w:start w:val="1"/>
      <w:numFmt w:val="decimal"/>
      <w:isLgl/>
      <w:lvlText w:val="%1.%2.%3.%4.%5.%6.%7.%8."/>
      <w:lvlJc w:val="left"/>
      <w:pPr>
        <w:ind w:left="8042" w:hanging="2160"/>
      </w:pPr>
      <w:rPr>
        <w:rFonts w:hint="default"/>
        <w:i w:val="0"/>
        <w:sz w:val="24"/>
      </w:rPr>
    </w:lvl>
    <w:lvl w:ilvl="8">
      <w:start w:val="1"/>
      <w:numFmt w:val="decimal"/>
      <w:isLgl/>
      <w:lvlText w:val="%1.%2.%3.%4.%5.%6.%7.%8.%9."/>
      <w:lvlJc w:val="left"/>
      <w:pPr>
        <w:ind w:left="8042" w:hanging="2160"/>
      </w:pPr>
      <w:rPr>
        <w:rFonts w:hint="default"/>
        <w:i w:val="0"/>
        <w:sz w:val="24"/>
      </w:rPr>
    </w:lvl>
  </w:abstractNum>
  <w:abstractNum w:abstractNumId="25" w15:restartNumberingAfterBreak="0">
    <w:nsid w:val="33091627"/>
    <w:multiLevelType w:val="hybridMultilevel"/>
    <w:tmpl w:val="1E307FEE"/>
    <w:lvl w:ilvl="0" w:tplc="854C5192">
      <w:start w:val="1"/>
      <w:numFmt w:val="bullet"/>
      <w:lvlText w:val=""/>
      <w:lvlJc w:val="left"/>
      <w:pPr>
        <w:ind w:left="720" w:hanging="360"/>
      </w:pPr>
      <w:rPr>
        <w:rFonts w:ascii="Symbol" w:hAnsi="Symbol" w:hint="default"/>
        <w:color w:val="0000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34F14DE"/>
    <w:multiLevelType w:val="hybridMultilevel"/>
    <w:tmpl w:val="7AC2E6C4"/>
    <w:lvl w:ilvl="0" w:tplc="76366C46">
      <w:start w:val="1"/>
      <w:numFmt w:val="bullet"/>
      <w:lvlText w:val="•"/>
      <w:lvlJc w:val="left"/>
      <w:pPr>
        <w:tabs>
          <w:tab w:val="num" w:pos="720"/>
        </w:tabs>
        <w:ind w:left="720" w:hanging="360"/>
      </w:pPr>
      <w:rPr>
        <w:rFonts w:ascii="Arial" w:hAnsi="Arial" w:hint="default"/>
      </w:rPr>
    </w:lvl>
    <w:lvl w:ilvl="1" w:tplc="17BA8866" w:tentative="1">
      <w:start w:val="1"/>
      <w:numFmt w:val="bullet"/>
      <w:lvlText w:val="•"/>
      <w:lvlJc w:val="left"/>
      <w:pPr>
        <w:tabs>
          <w:tab w:val="num" w:pos="1440"/>
        </w:tabs>
        <w:ind w:left="1440" w:hanging="360"/>
      </w:pPr>
      <w:rPr>
        <w:rFonts w:ascii="Arial" w:hAnsi="Arial" w:hint="default"/>
      </w:rPr>
    </w:lvl>
    <w:lvl w:ilvl="2" w:tplc="30AA3B96" w:tentative="1">
      <w:start w:val="1"/>
      <w:numFmt w:val="bullet"/>
      <w:lvlText w:val="•"/>
      <w:lvlJc w:val="left"/>
      <w:pPr>
        <w:tabs>
          <w:tab w:val="num" w:pos="2160"/>
        </w:tabs>
        <w:ind w:left="2160" w:hanging="360"/>
      </w:pPr>
      <w:rPr>
        <w:rFonts w:ascii="Arial" w:hAnsi="Arial" w:hint="default"/>
      </w:rPr>
    </w:lvl>
    <w:lvl w:ilvl="3" w:tplc="6A526B54" w:tentative="1">
      <w:start w:val="1"/>
      <w:numFmt w:val="bullet"/>
      <w:lvlText w:val="•"/>
      <w:lvlJc w:val="left"/>
      <w:pPr>
        <w:tabs>
          <w:tab w:val="num" w:pos="2880"/>
        </w:tabs>
        <w:ind w:left="2880" w:hanging="360"/>
      </w:pPr>
      <w:rPr>
        <w:rFonts w:ascii="Arial" w:hAnsi="Arial" w:hint="default"/>
      </w:rPr>
    </w:lvl>
    <w:lvl w:ilvl="4" w:tplc="E2E867B6" w:tentative="1">
      <w:start w:val="1"/>
      <w:numFmt w:val="bullet"/>
      <w:lvlText w:val="•"/>
      <w:lvlJc w:val="left"/>
      <w:pPr>
        <w:tabs>
          <w:tab w:val="num" w:pos="3600"/>
        </w:tabs>
        <w:ind w:left="3600" w:hanging="360"/>
      </w:pPr>
      <w:rPr>
        <w:rFonts w:ascii="Arial" w:hAnsi="Arial" w:hint="default"/>
      </w:rPr>
    </w:lvl>
    <w:lvl w:ilvl="5" w:tplc="46B02A5A" w:tentative="1">
      <w:start w:val="1"/>
      <w:numFmt w:val="bullet"/>
      <w:lvlText w:val="•"/>
      <w:lvlJc w:val="left"/>
      <w:pPr>
        <w:tabs>
          <w:tab w:val="num" w:pos="4320"/>
        </w:tabs>
        <w:ind w:left="4320" w:hanging="360"/>
      </w:pPr>
      <w:rPr>
        <w:rFonts w:ascii="Arial" w:hAnsi="Arial" w:hint="default"/>
      </w:rPr>
    </w:lvl>
    <w:lvl w:ilvl="6" w:tplc="48462E4E" w:tentative="1">
      <w:start w:val="1"/>
      <w:numFmt w:val="bullet"/>
      <w:lvlText w:val="•"/>
      <w:lvlJc w:val="left"/>
      <w:pPr>
        <w:tabs>
          <w:tab w:val="num" w:pos="5040"/>
        </w:tabs>
        <w:ind w:left="5040" w:hanging="360"/>
      </w:pPr>
      <w:rPr>
        <w:rFonts w:ascii="Arial" w:hAnsi="Arial" w:hint="default"/>
      </w:rPr>
    </w:lvl>
    <w:lvl w:ilvl="7" w:tplc="AEE8AF1C" w:tentative="1">
      <w:start w:val="1"/>
      <w:numFmt w:val="bullet"/>
      <w:lvlText w:val="•"/>
      <w:lvlJc w:val="left"/>
      <w:pPr>
        <w:tabs>
          <w:tab w:val="num" w:pos="5760"/>
        </w:tabs>
        <w:ind w:left="5760" w:hanging="360"/>
      </w:pPr>
      <w:rPr>
        <w:rFonts w:ascii="Arial" w:hAnsi="Arial" w:hint="default"/>
      </w:rPr>
    </w:lvl>
    <w:lvl w:ilvl="8" w:tplc="48B0EE1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35C04DD3"/>
    <w:multiLevelType w:val="hybridMultilevel"/>
    <w:tmpl w:val="C51A157C"/>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28" w15:restartNumberingAfterBreak="0">
    <w:nsid w:val="3A477567"/>
    <w:multiLevelType w:val="multilevel"/>
    <w:tmpl w:val="1C125500"/>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3330" w:hanging="1080"/>
      </w:pPr>
      <w:rPr>
        <w:rFonts w:asciiTheme="minorHAnsi" w:hAnsiTheme="minorHAnsi" w:cstheme="minorHAnsi" w:hint="default"/>
        <w:b/>
        <w:bCs/>
        <w:i w:val="0"/>
        <w:sz w:val="24"/>
      </w:rPr>
    </w:lvl>
    <w:lvl w:ilvl="4">
      <w:start w:val="1"/>
      <w:numFmt w:val="decimal"/>
      <w:isLgl/>
      <w:lvlText w:val="%1.%2.%3.%4.%5."/>
      <w:lvlJc w:val="left"/>
      <w:pPr>
        <w:ind w:left="4770" w:hanging="1440"/>
      </w:pPr>
      <w:rPr>
        <w:rFonts w:hint="default"/>
        <w:b/>
        <w:bCs/>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9" w15:restartNumberingAfterBreak="0">
    <w:nsid w:val="3BCE0DFB"/>
    <w:multiLevelType w:val="hybridMultilevel"/>
    <w:tmpl w:val="0680D5C8"/>
    <w:lvl w:ilvl="0" w:tplc="854C5192">
      <w:start w:val="1"/>
      <w:numFmt w:val="bullet"/>
      <w:lvlText w:val=""/>
      <w:lvlJc w:val="left"/>
      <w:pPr>
        <w:ind w:left="720" w:hanging="360"/>
      </w:pPr>
      <w:rPr>
        <w:rFonts w:ascii="Symbol" w:hAnsi="Symbol" w:hint="default"/>
        <w:color w:val="0000FF"/>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5C2CFE"/>
    <w:multiLevelType w:val="hybridMultilevel"/>
    <w:tmpl w:val="0A6E895E"/>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31" w15:restartNumberingAfterBreak="0">
    <w:nsid w:val="3E2E3E7B"/>
    <w:multiLevelType w:val="hybridMultilevel"/>
    <w:tmpl w:val="C7CED754"/>
    <w:lvl w:ilvl="0" w:tplc="300A0001">
      <w:start w:val="1"/>
      <w:numFmt w:val="bullet"/>
      <w:lvlText w:val=""/>
      <w:lvlJc w:val="left"/>
      <w:pPr>
        <w:ind w:left="1776" w:hanging="360"/>
      </w:pPr>
      <w:rPr>
        <w:rFonts w:ascii="Symbol" w:hAnsi="Symbol" w:hint="default"/>
      </w:rPr>
    </w:lvl>
    <w:lvl w:ilvl="1" w:tplc="300A0003">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2" w15:restartNumberingAfterBreak="0">
    <w:nsid w:val="3EBC0300"/>
    <w:multiLevelType w:val="hybridMultilevel"/>
    <w:tmpl w:val="FFFFFFFF"/>
    <w:lvl w:ilvl="0" w:tplc="A05EAC6A">
      <w:start w:val="1"/>
      <w:numFmt w:val="bullet"/>
      <w:lvlText w:val=""/>
      <w:lvlJc w:val="left"/>
      <w:pPr>
        <w:ind w:left="720" w:hanging="360"/>
      </w:pPr>
      <w:rPr>
        <w:rFonts w:ascii="Symbol" w:hAnsi="Symbol" w:hint="default"/>
      </w:rPr>
    </w:lvl>
    <w:lvl w:ilvl="1" w:tplc="E858020A">
      <w:start w:val="1"/>
      <w:numFmt w:val="bullet"/>
      <w:lvlText w:val="o"/>
      <w:lvlJc w:val="left"/>
      <w:pPr>
        <w:ind w:left="1440" w:hanging="360"/>
      </w:pPr>
      <w:rPr>
        <w:rFonts w:ascii="Courier New" w:hAnsi="Courier New" w:hint="default"/>
      </w:rPr>
    </w:lvl>
    <w:lvl w:ilvl="2" w:tplc="79CAC7E0">
      <w:start w:val="1"/>
      <w:numFmt w:val="bullet"/>
      <w:lvlText w:val=""/>
      <w:lvlJc w:val="left"/>
      <w:pPr>
        <w:ind w:left="2160" w:hanging="360"/>
      </w:pPr>
      <w:rPr>
        <w:rFonts w:ascii="Wingdings" w:hAnsi="Wingdings" w:hint="default"/>
      </w:rPr>
    </w:lvl>
    <w:lvl w:ilvl="3" w:tplc="88B0424C">
      <w:start w:val="1"/>
      <w:numFmt w:val="bullet"/>
      <w:lvlText w:val=""/>
      <w:lvlJc w:val="left"/>
      <w:pPr>
        <w:ind w:left="2880" w:hanging="360"/>
      </w:pPr>
      <w:rPr>
        <w:rFonts w:ascii="Symbol" w:hAnsi="Symbol" w:hint="default"/>
      </w:rPr>
    </w:lvl>
    <w:lvl w:ilvl="4" w:tplc="DA12680A">
      <w:start w:val="1"/>
      <w:numFmt w:val="bullet"/>
      <w:lvlText w:val="o"/>
      <w:lvlJc w:val="left"/>
      <w:pPr>
        <w:ind w:left="3600" w:hanging="360"/>
      </w:pPr>
      <w:rPr>
        <w:rFonts w:ascii="Courier New" w:hAnsi="Courier New" w:hint="default"/>
      </w:rPr>
    </w:lvl>
    <w:lvl w:ilvl="5" w:tplc="D87A3A68">
      <w:start w:val="1"/>
      <w:numFmt w:val="bullet"/>
      <w:lvlText w:val=""/>
      <w:lvlJc w:val="left"/>
      <w:pPr>
        <w:ind w:left="4320" w:hanging="360"/>
      </w:pPr>
      <w:rPr>
        <w:rFonts w:ascii="Wingdings" w:hAnsi="Wingdings" w:hint="default"/>
      </w:rPr>
    </w:lvl>
    <w:lvl w:ilvl="6" w:tplc="22C40864">
      <w:start w:val="1"/>
      <w:numFmt w:val="bullet"/>
      <w:lvlText w:val=""/>
      <w:lvlJc w:val="left"/>
      <w:pPr>
        <w:ind w:left="5040" w:hanging="360"/>
      </w:pPr>
      <w:rPr>
        <w:rFonts w:ascii="Symbol" w:hAnsi="Symbol" w:hint="default"/>
      </w:rPr>
    </w:lvl>
    <w:lvl w:ilvl="7" w:tplc="6324B342">
      <w:start w:val="1"/>
      <w:numFmt w:val="bullet"/>
      <w:lvlText w:val="o"/>
      <w:lvlJc w:val="left"/>
      <w:pPr>
        <w:ind w:left="5760" w:hanging="360"/>
      </w:pPr>
      <w:rPr>
        <w:rFonts w:ascii="Courier New" w:hAnsi="Courier New" w:hint="default"/>
      </w:rPr>
    </w:lvl>
    <w:lvl w:ilvl="8" w:tplc="5CF0D4E6">
      <w:start w:val="1"/>
      <w:numFmt w:val="bullet"/>
      <w:lvlText w:val=""/>
      <w:lvlJc w:val="left"/>
      <w:pPr>
        <w:ind w:left="6480" w:hanging="360"/>
      </w:pPr>
      <w:rPr>
        <w:rFonts w:ascii="Wingdings" w:hAnsi="Wingdings" w:hint="default"/>
      </w:rPr>
    </w:lvl>
  </w:abstractNum>
  <w:abstractNum w:abstractNumId="33" w15:restartNumberingAfterBreak="0">
    <w:nsid w:val="44454107"/>
    <w:multiLevelType w:val="hybridMultilevel"/>
    <w:tmpl w:val="4C58455C"/>
    <w:lvl w:ilvl="0" w:tplc="3C9CAD84">
      <w:start w:val="2"/>
      <w:numFmt w:val="bullet"/>
      <w:lvlText w:val="-"/>
      <w:lvlJc w:val="left"/>
      <w:pPr>
        <w:ind w:left="1353" w:hanging="360"/>
      </w:pPr>
      <w:rPr>
        <w:rFonts w:ascii="Calibri" w:eastAsia="Times New Roman" w:hAnsi="Calibri" w:cs="Book Antiqua" w:hint="default"/>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34" w15:restartNumberingAfterBreak="0">
    <w:nsid w:val="464E6BE4"/>
    <w:multiLevelType w:val="hybridMultilevel"/>
    <w:tmpl w:val="FFFFFFFF"/>
    <w:lvl w:ilvl="0" w:tplc="9BC2E444">
      <w:start w:val="1"/>
      <w:numFmt w:val="bullet"/>
      <w:lvlText w:val=""/>
      <w:lvlJc w:val="left"/>
      <w:pPr>
        <w:ind w:left="720" w:hanging="360"/>
      </w:pPr>
      <w:rPr>
        <w:rFonts w:ascii="Symbol" w:hAnsi="Symbol" w:hint="default"/>
      </w:rPr>
    </w:lvl>
    <w:lvl w:ilvl="1" w:tplc="B4DE180E">
      <w:start w:val="1"/>
      <w:numFmt w:val="bullet"/>
      <w:lvlText w:val="o"/>
      <w:lvlJc w:val="left"/>
      <w:pPr>
        <w:ind w:left="1440" w:hanging="360"/>
      </w:pPr>
      <w:rPr>
        <w:rFonts w:ascii="Courier New" w:hAnsi="Courier New" w:hint="default"/>
      </w:rPr>
    </w:lvl>
    <w:lvl w:ilvl="2" w:tplc="1A34C06C">
      <w:start w:val="1"/>
      <w:numFmt w:val="bullet"/>
      <w:lvlText w:val=""/>
      <w:lvlJc w:val="left"/>
      <w:pPr>
        <w:ind w:left="2160" w:hanging="360"/>
      </w:pPr>
      <w:rPr>
        <w:rFonts w:ascii="Wingdings" w:hAnsi="Wingdings" w:hint="default"/>
      </w:rPr>
    </w:lvl>
    <w:lvl w:ilvl="3" w:tplc="9286CCFC">
      <w:start w:val="1"/>
      <w:numFmt w:val="bullet"/>
      <w:lvlText w:val=""/>
      <w:lvlJc w:val="left"/>
      <w:pPr>
        <w:ind w:left="2880" w:hanging="360"/>
      </w:pPr>
      <w:rPr>
        <w:rFonts w:ascii="Symbol" w:hAnsi="Symbol" w:hint="default"/>
      </w:rPr>
    </w:lvl>
    <w:lvl w:ilvl="4" w:tplc="9DAE967E">
      <w:start w:val="1"/>
      <w:numFmt w:val="bullet"/>
      <w:lvlText w:val="o"/>
      <w:lvlJc w:val="left"/>
      <w:pPr>
        <w:ind w:left="3600" w:hanging="360"/>
      </w:pPr>
      <w:rPr>
        <w:rFonts w:ascii="Courier New" w:hAnsi="Courier New" w:hint="default"/>
      </w:rPr>
    </w:lvl>
    <w:lvl w:ilvl="5" w:tplc="EFE81FF6">
      <w:start w:val="1"/>
      <w:numFmt w:val="bullet"/>
      <w:lvlText w:val=""/>
      <w:lvlJc w:val="left"/>
      <w:pPr>
        <w:ind w:left="4320" w:hanging="360"/>
      </w:pPr>
      <w:rPr>
        <w:rFonts w:ascii="Wingdings" w:hAnsi="Wingdings" w:hint="default"/>
      </w:rPr>
    </w:lvl>
    <w:lvl w:ilvl="6" w:tplc="6A6C5242">
      <w:start w:val="1"/>
      <w:numFmt w:val="bullet"/>
      <w:lvlText w:val=""/>
      <w:lvlJc w:val="left"/>
      <w:pPr>
        <w:ind w:left="5040" w:hanging="360"/>
      </w:pPr>
      <w:rPr>
        <w:rFonts w:ascii="Symbol" w:hAnsi="Symbol" w:hint="default"/>
      </w:rPr>
    </w:lvl>
    <w:lvl w:ilvl="7" w:tplc="0BA07272">
      <w:start w:val="1"/>
      <w:numFmt w:val="bullet"/>
      <w:lvlText w:val="o"/>
      <w:lvlJc w:val="left"/>
      <w:pPr>
        <w:ind w:left="5760" w:hanging="360"/>
      </w:pPr>
      <w:rPr>
        <w:rFonts w:ascii="Courier New" w:hAnsi="Courier New" w:hint="default"/>
      </w:rPr>
    </w:lvl>
    <w:lvl w:ilvl="8" w:tplc="1E0882A2">
      <w:start w:val="1"/>
      <w:numFmt w:val="bullet"/>
      <w:lvlText w:val=""/>
      <w:lvlJc w:val="left"/>
      <w:pPr>
        <w:ind w:left="6480" w:hanging="360"/>
      </w:pPr>
      <w:rPr>
        <w:rFonts w:ascii="Wingdings" w:hAnsi="Wingdings" w:hint="default"/>
      </w:rPr>
    </w:lvl>
  </w:abstractNum>
  <w:abstractNum w:abstractNumId="35" w15:restartNumberingAfterBreak="0">
    <w:nsid w:val="48BA5039"/>
    <w:multiLevelType w:val="hybridMultilevel"/>
    <w:tmpl w:val="C87CC006"/>
    <w:lvl w:ilvl="0" w:tplc="ABA208E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36" w15:restartNumberingAfterBreak="0">
    <w:nsid w:val="4D1F5211"/>
    <w:multiLevelType w:val="hybridMultilevel"/>
    <w:tmpl w:val="1AFA5EE6"/>
    <w:lvl w:ilvl="0" w:tplc="14AC81C2">
      <w:start w:val="1"/>
      <w:numFmt w:val="bullet"/>
      <w:lvlText w:val=""/>
      <w:lvlJc w:val="left"/>
      <w:pPr>
        <w:ind w:left="720" w:hanging="360"/>
      </w:pPr>
      <w:rPr>
        <w:rFonts w:ascii="Symbol" w:hAnsi="Symbol" w:hint="default"/>
      </w:rPr>
    </w:lvl>
    <w:lvl w:ilvl="1" w:tplc="92069CD4">
      <w:start w:val="1"/>
      <w:numFmt w:val="bullet"/>
      <w:lvlText w:val=""/>
      <w:lvlJc w:val="left"/>
      <w:pPr>
        <w:ind w:left="2250" w:hanging="360"/>
      </w:pPr>
      <w:rPr>
        <w:rFonts w:ascii="Symbol" w:hAnsi="Symbol" w:hint="default"/>
      </w:rPr>
    </w:lvl>
    <w:lvl w:ilvl="2" w:tplc="FFB8F18E">
      <w:start w:val="1"/>
      <w:numFmt w:val="bullet"/>
      <w:lvlText w:val=""/>
      <w:lvlJc w:val="left"/>
      <w:pPr>
        <w:ind w:left="2790" w:hanging="360"/>
      </w:pPr>
      <w:rPr>
        <w:rFonts w:ascii="Wingdings" w:hAnsi="Wingdings" w:hint="default"/>
      </w:rPr>
    </w:lvl>
    <w:lvl w:ilvl="3" w:tplc="84FE8840">
      <w:start w:val="1"/>
      <w:numFmt w:val="bullet"/>
      <w:lvlText w:val=""/>
      <w:lvlJc w:val="left"/>
      <w:pPr>
        <w:ind w:left="2880" w:hanging="360"/>
      </w:pPr>
      <w:rPr>
        <w:rFonts w:ascii="Symbol" w:hAnsi="Symbol" w:hint="default"/>
      </w:rPr>
    </w:lvl>
    <w:lvl w:ilvl="4" w:tplc="A11AE2C6">
      <w:start w:val="1"/>
      <w:numFmt w:val="bullet"/>
      <w:lvlText w:val="o"/>
      <w:lvlJc w:val="left"/>
      <w:pPr>
        <w:ind w:left="3600" w:hanging="360"/>
      </w:pPr>
      <w:rPr>
        <w:rFonts w:ascii="Courier New" w:hAnsi="Courier New" w:hint="default"/>
      </w:rPr>
    </w:lvl>
    <w:lvl w:ilvl="5" w:tplc="53881B90">
      <w:start w:val="1"/>
      <w:numFmt w:val="bullet"/>
      <w:lvlText w:val=""/>
      <w:lvlJc w:val="left"/>
      <w:pPr>
        <w:ind w:left="4320" w:hanging="360"/>
      </w:pPr>
      <w:rPr>
        <w:rFonts w:ascii="Wingdings" w:hAnsi="Wingdings" w:hint="default"/>
      </w:rPr>
    </w:lvl>
    <w:lvl w:ilvl="6" w:tplc="AC5CBD38">
      <w:start w:val="1"/>
      <w:numFmt w:val="bullet"/>
      <w:lvlText w:val=""/>
      <w:lvlJc w:val="left"/>
      <w:pPr>
        <w:ind w:left="5040" w:hanging="360"/>
      </w:pPr>
      <w:rPr>
        <w:rFonts w:ascii="Symbol" w:hAnsi="Symbol" w:hint="default"/>
      </w:rPr>
    </w:lvl>
    <w:lvl w:ilvl="7" w:tplc="A12233D6">
      <w:start w:val="1"/>
      <w:numFmt w:val="bullet"/>
      <w:lvlText w:val="o"/>
      <w:lvlJc w:val="left"/>
      <w:pPr>
        <w:ind w:left="5760" w:hanging="360"/>
      </w:pPr>
      <w:rPr>
        <w:rFonts w:ascii="Courier New" w:hAnsi="Courier New" w:hint="default"/>
      </w:rPr>
    </w:lvl>
    <w:lvl w:ilvl="8" w:tplc="F57E7676">
      <w:start w:val="1"/>
      <w:numFmt w:val="bullet"/>
      <w:lvlText w:val=""/>
      <w:lvlJc w:val="left"/>
      <w:pPr>
        <w:ind w:left="6480" w:hanging="360"/>
      </w:pPr>
      <w:rPr>
        <w:rFonts w:ascii="Wingdings" w:hAnsi="Wingdings" w:hint="default"/>
      </w:rPr>
    </w:lvl>
  </w:abstractNum>
  <w:abstractNum w:abstractNumId="37" w15:restartNumberingAfterBreak="0">
    <w:nsid w:val="50882E2E"/>
    <w:multiLevelType w:val="hybridMultilevel"/>
    <w:tmpl w:val="FF74CDD2"/>
    <w:lvl w:ilvl="0" w:tplc="0409000F">
      <w:start w:val="1"/>
      <w:numFmt w:val="decimal"/>
      <w:lvlText w:val="%1."/>
      <w:lvlJc w:val="left"/>
      <w:pPr>
        <w:ind w:left="1776" w:hanging="360"/>
      </w:pPr>
      <w:rPr>
        <w:rFonts w:hint="default"/>
      </w:rPr>
    </w:lvl>
    <w:lvl w:ilvl="1" w:tplc="0409000F">
      <w:start w:val="1"/>
      <w:numFmt w:val="decimal"/>
      <w:lvlText w:val="%2."/>
      <w:lvlJc w:val="left"/>
      <w:pPr>
        <w:ind w:left="2496" w:hanging="360"/>
      </w:pPr>
      <w:rPr>
        <w:rFonts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8" w15:restartNumberingAfterBreak="0">
    <w:nsid w:val="5AB931E6"/>
    <w:multiLevelType w:val="hybridMultilevel"/>
    <w:tmpl w:val="0E3EE482"/>
    <w:lvl w:ilvl="0" w:tplc="0409000F">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9" w15:restartNumberingAfterBreak="0">
    <w:nsid w:val="5C880B07"/>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40" w15:restartNumberingAfterBreak="0">
    <w:nsid w:val="5CE50A82"/>
    <w:multiLevelType w:val="hybridMultilevel"/>
    <w:tmpl w:val="CD224DEC"/>
    <w:lvl w:ilvl="0" w:tplc="14AC81C2">
      <w:start w:val="1"/>
      <w:numFmt w:val="bullet"/>
      <w:lvlText w:val=""/>
      <w:lvlJc w:val="left"/>
      <w:pPr>
        <w:ind w:left="1080" w:hanging="360"/>
      </w:pPr>
      <w:rPr>
        <w:rFonts w:ascii="Symbol" w:hAnsi="Symbol" w:hint="default"/>
      </w:rPr>
    </w:lvl>
    <w:lvl w:ilvl="1" w:tplc="300A0003">
      <w:start w:val="1"/>
      <w:numFmt w:val="bullet"/>
      <w:lvlText w:val="o"/>
      <w:lvlJc w:val="left"/>
      <w:pPr>
        <w:ind w:left="502" w:hanging="360"/>
      </w:pPr>
      <w:rPr>
        <w:rFonts w:ascii="Courier New" w:hAnsi="Courier New" w:cs="Courier New" w:hint="default"/>
      </w:rPr>
    </w:lvl>
    <w:lvl w:ilvl="2" w:tplc="300A0005">
      <w:start w:val="1"/>
      <w:numFmt w:val="bullet"/>
      <w:lvlText w:val=""/>
      <w:lvlJc w:val="left"/>
      <w:pPr>
        <w:ind w:left="2520" w:hanging="360"/>
      </w:pPr>
      <w:rPr>
        <w:rFonts w:ascii="Wingdings" w:hAnsi="Wingdings" w:hint="default"/>
      </w:rPr>
    </w:lvl>
    <w:lvl w:ilvl="3" w:tplc="300A000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1" w15:restartNumberingAfterBreak="0">
    <w:nsid w:val="5D9723D8"/>
    <w:multiLevelType w:val="hybridMultilevel"/>
    <w:tmpl w:val="2F0E7B72"/>
    <w:lvl w:ilvl="0" w:tplc="A774AB32">
      <w:start w:val="1"/>
      <w:numFmt w:val="bullet"/>
      <w:lvlText w:val="o"/>
      <w:lvlJc w:val="left"/>
      <w:pPr>
        <w:ind w:left="1710" w:hanging="360"/>
      </w:pPr>
      <w:rPr>
        <w:rFonts w:ascii="Courier New" w:hAnsi="Courier New" w:hint="default"/>
      </w:rPr>
    </w:lvl>
    <w:lvl w:ilvl="1" w:tplc="300A0003">
      <w:start w:val="1"/>
      <w:numFmt w:val="bullet"/>
      <w:lvlText w:val="o"/>
      <w:lvlJc w:val="left"/>
      <w:pPr>
        <w:ind w:left="2610" w:hanging="360"/>
      </w:pPr>
      <w:rPr>
        <w:rFonts w:ascii="Courier New" w:hAnsi="Courier New" w:cs="Courier New" w:hint="default"/>
      </w:rPr>
    </w:lvl>
    <w:lvl w:ilvl="2" w:tplc="300A0005">
      <w:start w:val="1"/>
      <w:numFmt w:val="bullet"/>
      <w:lvlText w:val=""/>
      <w:lvlJc w:val="left"/>
      <w:pPr>
        <w:ind w:left="3420" w:hanging="360"/>
      </w:pPr>
      <w:rPr>
        <w:rFonts w:ascii="Wingdings" w:hAnsi="Wingdings" w:hint="default"/>
      </w:rPr>
    </w:lvl>
    <w:lvl w:ilvl="3" w:tplc="300A0001" w:tentative="1">
      <w:start w:val="1"/>
      <w:numFmt w:val="bullet"/>
      <w:lvlText w:val=""/>
      <w:lvlJc w:val="left"/>
      <w:pPr>
        <w:ind w:left="4410" w:hanging="360"/>
      </w:pPr>
      <w:rPr>
        <w:rFonts w:ascii="Symbol" w:hAnsi="Symbol" w:hint="default"/>
      </w:rPr>
    </w:lvl>
    <w:lvl w:ilvl="4" w:tplc="300A0003" w:tentative="1">
      <w:start w:val="1"/>
      <w:numFmt w:val="bullet"/>
      <w:lvlText w:val="o"/>
      <w:lvlJc w:val="left"/>
      <w:pPr>
        <w:ind w:left="5130" w:hanging="360"/>
      </w:pPr>
      <w:rPr>
        <w:rFonts w:ascii="Courier New" w:hAnsi="Courier New" w:cs="Courier New" w:hint="default"/>
      </w:rPr>
    </w:lvl>
    <w:lvl w:ilvl="5" w:tplc="300A0005" w:tentative="1">
      <w:start w:val="1"/>
      <w:numFmt w:val="bullet"/>
      <w:lvlText w:val=""/>
      <w:lvlJc w:val="left"/>
      <w:pPr>
        <w:ind w:left="5850" w:hanging="360"/>
      </w:pPr>
      <w:rPr>
        <w:rFonts w:ascii="Wingdings" w:hAnsi="Wingdings" w:hint="default"/>
      </w:rPr>
    </w:lvl>
    <w:lvl w:ilvl="6" w:tplc="300A0001" w:tentative="1">
      <w:start w:val="1"/>
      <w:numFmt w:val="bullet"/>
      <w:lvlText w:val=""/>
      <w:lvlJc w:val="left"/>
      <w:pPr>
        <w:ind w:left="6570" w:hanging="360"/>
      </w:pPr>
      <w:rPr>
        <w:rFonts w:ascii="Symbol" w:hAnsi="Symbol" w:hint="default"/>
      </w:rPr>
    </w:lvl>
    <w:lvl w:ilvl="7" w:tplc="300A0003" w:tentative="1">
      <w:start w:val="1"/>
      <w:numFmt w:val="bullet"/>
      <w:lvlText w:val="o"/>
      <w:lvlJc w:val="left"/>
      <w:pPr>
        <w:ind w:left="7290" w:hanging="360"/>
      </w:pPr>
      <w:rPr>
        <w:rFonts w:ascii="Courier New" w:hAnsi="Courier New" w:cs="Courier New" w:hint="default"/>
      </w:rPr>
    </w:lvl>
    <w:lvl w:ilvl="8" w:tplc="300A0005" w:tentative="1">
      <w:start w:val="1"/>
      <w:numFmt w:val="bullet"/>
      <w:lvlText w:val=""/>
      <w:lvlJc w:val="left"/>
      <w:pPr>
        <w:ind w:left="8010" w:hanging="360"/>
      </w:pPr>
      <w:rPr>
        <w:rFonts w:ascii="Wingdings" w:hAnsi="Wingdings" w:hint="default"/>
      </w:rPr>
    </w:lvl>
  </w:abstractNum>
  <w:abstractNum w:abstractNumId="42" w15:restartNumberingAfterBreak="0">
    <w:nsid w:val="5F4C2AB0"/>
    <w:multiLevelType w:val="hybridMultilevel"/>
    <w:tmpl w:val="44F60B00"/>
    <w:lvl w:ilvl="0" w:tplc="ABA208E2">
      <w:start w:val="1"/>
      <w:numFmt w:val="bullet"/>
      <w:lvlText w:val=""/>
      <w:lvlJc w:val="left"/>
      <w:pPr>
        <w:ind w:left="1890" w:hanging="360"/>
      </w:pPr>
      <w:rPr>
        <w:rFonts w:ascii="Symbol" w:hAnsi="Symbol" w:hint="default"/>
        <w:color w:val="auto"/>
      </w:rPr>
    </w:lvl>
    <w:lvl w:ilvl="1" w:tplc="04090003" w:tentative="1">
      <w:start w:val="1"/>
      <w:numFmt w:val="bullet"/>
      <w:lvlText w:val="o"/>
      <w:lvlJc w:val="left"/>
      <w:pPr>
        <w:ind w:left="1452" w:hanging="360"/>
      </w:pPr>
      <w:rPr>
        <w:rFonts w:ascii="Courier New" w:hAnsi="Courier New" w:cs="Courier New" w:hint="default"/>
      </w:rPr>
    </w:lvl>
    <w:lvl w:ilvl="2" w:tplc="04090005" w:tentative="1">
      <w:start w:val="1"/>
      <w:numFmt w:val="bullet"/>
      <w:lvlText w:val=""/>
      <w:lvlJc w:val="left"/>
      <w:pPr>
        <w:ind w:left="2172" w:hanging="360"/>
      </w:pPr>
      <w:rPr>
        <w:rFonts w:ascii="Wingdings" w:hAnsi="Wingdings" w:hint="default"/>
      </w:rPr>
    </w:lvl>
    <w:lvl w:ilvl="3" w:tplc="04090001" w:tentative="1">
      <w:start w:val="1"/>
      <w:numFmt w:val="bullet"/>
      <w:lvlText w:val=""/>
      <w:lvlJc w:val="left"/>
      <w:pPr>
        <w:ind w:left="2892" w:hanging="360"/>
      </w:pPr>
      <w:rPr>
        <w:rFonts w:ascii="Symbol" w:hAnsi="Symbol" w:hint="default"/>
      </w:rPr>
    </w:lvl>
    <w:lvl w:ilvl="4" w:tplc="04090003" w:tentative="1">
      <w:start w:val="1"/>
      <w:numFmt w:val="bullet"/>
      <w:lvlText w:val="o"/>
      <w:lvlJc w:val="left"/>
      <w:pPr>
        <w:ind w:left="3612" w:hanging="360"/>
      </w:pPr>
      <w:rPr>
        <w:rFonts w:ascii="Courier New" w:hAnsi="Courier New" w:cs="Courier New" w:hint="default"/>
      </w:rPr>
    </w:lvl>
    <w:lvl w:ilvl="5" w:tplc="04090005" w:tentative="1">
      <w:start w:val="1"/>
      <w:numFmt w:val="bullet"/>
      <w:lvlText w:val=""/>
      <w:lvlJc w:val="left"/>
      <w:pPr>
        <w:ind w:left="4332" w:hanging="360"/>
      </w:pPr>
      <w:rPr>
        <w:rFonts w:ascii="Wingdings" w:hAnsi="Wingdings" w:hint="default"/>
      </w:rPr>
    </w:lvl>
    <w:lvl w:ilvl="6" w:tplc="04090001" w:tentative="1">
      <w:start w:val="1"/>
      <w:numFmt w:val="bullet"/>
      <w:lvlText w:val=""/>
      <w:lvlJc w:val="left"/>
      <w:pPr>
        <w:ind w:left="5052" w:hanging="360"/>
      </w:pPr>
      <w:rPr>
        <w:rFonts w:ascii="Symbol" w:hAnsi="Symbol" w:hint="default"/>
      </w:rPr>
    </w:lvl>
    <w:lvl w:ilvl="7" w:tplc="04090003" w:tentative="1">
      <w:start w:val="1"/>
      <w:numFmt w:val="bullet"/>
      <w:lvlText w:val="o"/>
      <w:lvlJc w:val="left"/>
      <w:pPr>
        <w:ind w:left="5772" w:hanging="360"/>
      </w:pPr>
      <w:rPr>
        <w:rFonts w:ascii="Courier New" w:hAnsi="Courier New" w:cs="Courier New" w:hint="default"/>
      </w:rPr>
    </w:lvl>
    <w:lvl w:ilvl="8" w:tplc="04090005" w:tentative="1">
      <w:start w:val="1"/>
      <w:numFmt w:val="bullet"/>
      <w:lvlText w:val=""/>
      <w:lvlJc w:val="left"/>
      <w:pPr>
        <w:ind w:left="6492" w:hanging="360"/>
      </w:pPr>
      <w:rPr>
        <w:rFonts w:ascii="Wingdings" w:hAnsi="Wingdings" w:hint="default"/>
      </w:rPr>
    </w:lvl>
  </w:abstractNum>
  <w:abstractNum w:abstractNumId="43" w15:restartNumberingAfterBreak="0">
    <w:nsid w:val="69344052"/>
    <w:multiLevelType w:val="hybridMultilevel"/>
    <w:tmpl w:val="FFFFFFFF"/>
    <w:lvl w:ilvl="0" w:tplc="7A38595E">
      <w:start w:val="1"/>
      <w:numFmt w:val="bullet"/>
      <w:lvlText w:val=""/>
      <w:lvlJc w:val="left"/>
      <w:pPr>
        <w:ind w:left="720" w:hanging="360"/>
      </w:pPr>
      <w:rPr>
        <w:rFonts w:ascii="Symbol" w:hAnsi="Symbol" w:hint="default"/>
      </w:rPr>
    </w:lvl>
    <w:lvl w:ilvl="1" w:tplc="054230FE">
      <w:start w:val="1"/>
      <w:numFmt w:val="bullet"/>
      <w:lvlText w:val="o"/>
      <w:lvlJc w:val="left"/>
      <w:pPr>
        <w:ind w:left="1440" w:hanging="360"/>
      </w:pPr>
      <w:rPr>
        <w:rFonts w:ascii="Courier New" w:hAnsi="Courier New" w:hint="default"/>
      </w:rPr>
    </w:lvl>
    <w:lvl w:ilvl="2" w:tplc="08C4C65C">
      <w:start w:val="1"/>
      <w:numFmt w:val="bullet"/>
      <w:lvlText w:val=""/>
      <w:lvlJc w:val="left"/>
      <w:pPr>
        <w:ind w:left="2160" w:hanging="360"/>
      </w:pPr>
      <w:rPr>
        <w:rFonts w:ascii="Wingdings" w:hAnsi="Wingdings" w:hint="default"/>
      </w:rPr>
    </w:lvl>
    <w:lvl w:ilvl="3" w:tplc="3760C750">
      <w:start w:val="1"/>
      <w:numFmt w:val="bullet"/>
      <w:lvlText w:val=""/>
      <w:lvlJc w:val="left"/>
      <w:pPr>
        <w:ind w:left="2880" w:hanging="360"/>
      </w:pPr>
      <w:rPr>
        <w:rFonts w:ascii="Symbol" w:hAnsi="Symbol" w:hint="default"/>
      </w:rPr>
    </w:lvl>
    <w:lvl w:ilvl="4" w:tplc="045C8CBE">
      <w:start w:val="1"/>
      <w:numFmt w:val="bullet"/>
      <w:lvlText w:val="o"/>
      <w:lvlJc w:val="left"/>
      <w:pPr>
        <w:ind w:left="3600" w:hanging="360"/>
      </w:pPr>
      <w:rPr>
        <w:rFonts w:ascii="Courier New" w:hAnsi="Courier New" w:hint="default"/>
      </w:rPr>
    </w:lvl>
    <w:lvl w:ilvl="5" w:tplc="FE1C225E">
      <w:start w:val="1"/>
      <w:numFmt w:val="bullet"/>
      <w:lvlText w:val=""/>
      <w:lvlJc w:val="left"/>
      <w:pPr>
        <w:ind w:left="4320" w:hanging="360"/>
      </w:pPr>
      <w:rPr>
        <w:rFonts w:ascii="Wingdings" w:hAnsi="Wingdings" w:hint="default"/>
      </w:rPr>
    </w:lvl>
    <w:lvl w:ilvl="6" w:tplc="CDEAFDDE">
      <w:start w:val="1"/>
      <w:numFmt w:val="bullet"/>
      <w:lvlText w:val=""/>
      <w:lvlJc w:val="left"/>
      <w:pPr>
        <w:ind w:left="5040" w:hanging="360"/>
      </w:pPr>
      <w:rPr>
        <w:rFonts w:ascii="Symbol" w:hAnsi="Symbol" w:hint="default"/>
      </w:rPr>
    </w:lvl>
    <w:lvl w:ilvl="7" w:tplc="F14EEB24">
      <w:start w:val="1"/>
      <w:numFmt w:val="bullet"/>
      <w:lvlText w:val="o"/>
      <w:lvlJc w:val="left"/>
      <w:pPr>
        <w:ind w:left="5760" w:hanging="360"/>
      </w:pPr>
      <w:rPr>
        <w:rFonts w:ascii="Courier New" w:hAnsi="Courier New" w:hint="default"/>
      </w:rPr>
    </w:lvl>
    <w:lvl w:ilvl="8" w:tplc="88F49E10">
      <w:start w:val="1"/>
      <w:numFmt w:val="bullet"/>
      <w:lvlText w:val=""/>
      <w:lvlJc w:val="left"/>
      <w:pPr>
        <w:ind w:left="6480" w:hanging="360"/>
      </w:pPr>
      <w:rPr>
        <w:rFonts w:ascii="Wingdings" w:hAnsi="Wingdings" w:hint="default"/>
      </w:rPr>
    </w:lvl>
  </w:abstractNum>
  <w:abstractNum w:abstractNumId="44" w15:restartNumberingAfterBreak="0">
    <w:nsid w:val="69BE5FB8"/>
    <w:multiLevelType w:val="hybridMultilevel"/>
    <w:tmpl w:val="BCE06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EE0261"/>
    <w:multiLevelType w:val="multilevel"/>
    <w:tmpl w:val="4EF0D3E8"/>
    <w:lvl w:ilvl="0">
      <w:start w:val="4"/>
      <w:numFmt w:val="decimal"/>
      <w:lvlText w:val="%1."/>
      <w:lvlJc w:val="left"/>
      <w:pPr>
        <w:ind w:left="2250" w:hanging="360"/>
      </w:pPr>
      <w:rPr>
        <w:rFonts w:hint="default"/>
      </w:rPr>
    </w:lvl>
    <w:lvl w:ilvl="1">
      <w:start w:val="1"/>
      <w:numFmt w:val="decimal"/>
      <w:isLgl/>
      <w:lvlText w:val="%1.%2."/>
      <w:lvlJc w:val="left"/>
      <w:pPr>
        <w:ind w:left="1350" w:hanging="720"/>
      </w:pPr>
      <w:rPr>
        <w:rFonts w:hint="default"/>
        <w:i w:val="0"/>
        <w:sz w:val="24"/>
      </w:rPr>
    </w:lvl>
    <w:lvl w:ilvl="2">
      <w:start w:val="1"/>
      <w:numFmt w:val="decimal"/>
      <w:isLgl/>
      <w:lvlText w:val="%1.%2.%3."/>
      <w:lvlJc w:val="left"/>
      <w:pPr>
        <w:ind w:left="1530" w:hanging="720"/>
      </w:pPr>
      <w:rPr>
        <w:rFonts w:hint="default"/>
        <w:i w:val="0"/>
        <w:sz w:val="24"/>
      </w:rPr>
    </w:lvl>
    <w:lvl w:ilvl="3">
      <w:start w:val="1"/>
      <w:numFmt w:val="decimal"/>
      <w:isLgl/>
      <w:lvlText w:val="%1.%2.%3.%4."/>
      <w:lvlJc w:val="left"/>
      <w:pPr>
        <w:ind w:left="2520" w:hanging="1080"/>
      </w:pPr>
      <w:rPr>
        <w:rFonts w:hint="default"/>
        <w:b/>
        <w:bCs/>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46" w15:restartNumberingAfterBreak="0">
    <w:nsid w:val="6E0D2709"/>
    <w:multiLevelType w:val="hybridMultilevel"/>
    <w:tmpl w:val="FFFFFFFF"/>
    <w:lvl w:ilvl="0" w:tplc="9B34CA74">
      <w:start w:val="1"/>
      <w:numFmt w:val="bullet"/>
      <w:lvlText w:val=""/>
      <w:lvlJc w:val="left"/>
      <w:pPr>
        <w:ind w:left="450" w:hanging="360"/>
      </w:pPr>
      <w:rPr>
        <w:rFonts w:ascii="Symbol" w:hAnsi="Symbol" w:hint="default"/>
      </w:rPr>
    </w:lvl>
    <w:lvl w:ilvl="1" w:tplc="81AE5D20">
      <w:start w:val="1"/>
      <w:numFmt w:val="bullet"/>
      <w:lvlText w:val="o"/>
      <w:lvlJc w:val="left"/>
      <w:pPr>
        <w:ind w:left="1440" w:hanging="360"/>
      </w:pPr>
      <w:rPr>
        <w:rFonts w:ascii="Courier New" w:hAnsi="Courier New" w:hint="default"/>
      </w:rPr>
    </w:lvl>
    <w:lvl w:ilvl="2" w:tplc="062E7454">
      <w:start w:val="1"/>
      <w:numFmt w:val="bullet"/>
      <w:lvlText w:val=""/>
      <w:lvlJc w:val="left"/>
      <w:pPr>
        <w:ind w:left="2160" w:hanging="360"/>
      </w:pPr>
      <w:rPr>
        <w:rFonts w:ascii="Wingdings" w:hAnsi="Wingdings" w:hint="default"/>
      </w:rPr>
    </w:lvl>
    <w:lvl w:ilvl="3" w:tplc="2EB8CF40">
      <w:start w:val="1"/>
      <w:numFmt w:val="bullet"/>
      <w:lvlText w:val=""/>
      <w:lvlJc w:val="left"/>
      <w:pPr>
        <w:ind w:left="2880" w:hanging="360"/>
      </w:pPr>
      <w:rPr>
        <w:rFonts w:ascii="Symbol" w:hAnsi="Symbol" w:hint="default"/>
      </w:rPr>
    </w:lvl>
    <w:lvl w:ilvl="4" w:tplc="837CBAE8">
      <w:start w:val="1"/>
      <w:numFmt w:val="bullet"/>
      <w:lvlText w:val="o"/>
      <w:lvlJc w:val="left"/>
      <w:pPr>
        <w:ind w:left="3600" w:hanging="360"/>
      </w:pPr>
      <w:rPr>
        <w:rFonts w:ascii="Courier New" w:hAnsi="Courier New" w:hint="default"/>
      </w:rPr>
    </w:lvl>
    <w:lvl w:ilvl="5" w:tplc="F886F454">
      <w:start w:val="1"/>
      <w:numFmt w:val="bullet"/>
      <w:lvlText w:val=""/>
      <w:lvlJc w:val="left"/>
      <w:pPr>
        <w:ind w:left="4320" w:hanging="360"/>
      </w:pPr>
      <w:rPr>
        <w:rFonts w:ascii="Wingdings" w:hAnsi="Wingdings" w:hint="default"/>
      </w:rPr>
    </w:lvl>
    <w:lvl w:ilvl="6" w:tplc="E2A690B2">
      <w:start w:val="1"/>
      <w:numFmt w:val="bullet"/>
      <w:lvlText w:val=""/>
      <w:lvlJc w:val="left"/>
      <w:pPr>
        <w:ind w:left="5040" w:hanging="360"/>
      </w:pPr>
      <w:rPr>
        <w:rFonts w:ascii="Symbol" w:hAnsi="Symbol" w:hint="default"/>
      </w:rPr>
    </w:lvl>
    <w:lvl w:ilvl="7" w:tplc="71A07B1E">
      <w:start w:val="1"/>
      <w:numFmt w:val="bullet"/>
      <w:lvlText w:val="o"/>
      <w:lvlJc w:val="left"/>
      <w:pPr>
        <w:ind w:left="5760" w:hanging="360"/>
      </w:pPr>
      <w:rPr>
        <w:rFonts w:ascii="Courier New" w:hAnsi="Courier New" w:hint="default"/>
      </w:rPr>
    </w:lvl>
    <w:lvl w:ilvl="8" w:tplc="A62455BC">
      <w:start w:val="1"/>
      <w:numFmt w:val="bullet"/>
      <w:lvlText w:val=""/>
      <w:lvlJc w:val="left"/>
      <w:pPr>
        <w:ind w:left="6480" w:hanging="360"/>
      </w:pPr>
      <w:rPr>
        <w:rFonts w:ascii="Wingdings" w:hAnsi="Wingdings" w:hint="default"/>
      </w:rPr>
    </w:lvl>
  </w:abstractNum>
  <w:abstractNum w:abstractNumId="47" w15:restartNumberingAfterBreak="0">
    <w:nsid w:val="72A901BE"/>
    <w:multiLevelType w:val="hybridMultilevel"/>
    <w:tmpl w:val="5D34F24C"/>
    <w:lvl w:ilvl="0" w:tplc="300A000F">
      <w:start w:val="1"/>
      <w:numFmt w:val="decimal"/>
      <w:lvlText w:val="%1."/>
      <w:lvlJc w:val="left"/>
      <w:pPr>
        <w:tabs>
          <w:tab w:val="num" w:pos="360"/>
        </w:tabs>
        <w:ind w:left="360" w:hanging="360"/>
      </w:pPr>
      <w:rPr>
        <w:rFonts w:hint="default"/>
        <w:color w:val="0000FF"/>
      </w:rPr>
    </w:lvl>
    <w:lvl w:ilvl="1" w:tplc="300A000F">
      <w:start w:val="1"/>
      <w:numFmt w:val="decimal"/>
      <w:lvlText w:val="%2."/>
      <w:lvlJc w:val="left"/>
      <w:pPr>
        <w:tabs>
          <w:tab w:val="num" w:pos="-360"/>
        </w:tabs>
        <w:ind w:left="-360" w:hanging="360"/>
      </w:pPr>
      <w:rPr>
        <w:rFonts w:hint="default"/>
      </w:rPr>
    </w:lvl>
    <w:lvl w:ilvl="2" w:tplc="FFFFFFFF">
      <w:start w:val="1"/>
      <w:numFmt w:val="decimal"/>
      <w:lvlText w:val="%3."/>
      <w:lvlJc w:val="left"/>
      <w:pPr>
        <w:tabs>
          <w:tab w:val="num" w:pos="360"/>
        </w:tabs>
        <w:ind w:left="360" w:hanging="360"/>
      </w:pPr>
      <w:rPr>
        <w:rFonts w:hint="default"/>
      </w:rPr>
    </w:lvl>
    <w:lvl w:ilvl="3" w:tplc="7304CB0A">
      <w:start w:val="1"/>
      <w:numFmt w:val="bullet"/>
      <w:lvlText w:val=""/>
      <w:lvlJc w:val="left"/>
      <w:pPr>
        <w:tabs>
          <w:tab w:val="num" w:pos="1080"/>
        </w:tabs>
        <w:ind w:left="1080" w:hanging="360"/>
      </w:pPr>
      <w:rPr>
        <w:rFonts w:ascii="Symbol" w:hAnsi="Symbol" w:hint="default"/>
      </w:rPr>
    </w:lvl>
    <w:lvl w:ilvl="4" w:tplc="FDD693F6" w:tentative="1">
      <w:start w:val="1"/>
      <w:numFmt w:val="bullet"/>
      <w:lvlText w:val="o"/>
      <w:lvlJc w:val="left"/>
      <w:pPr>
        <w:tabs>
          <w:tab w:val="num" w:pos="1800"/>
        </w:tabs>
        <w:ind w:left="1800" w:hanging="360"/>
      </w:pPr>
      <w:rPr>
        <w:rFonts w:ascii="Courier New" w:hAnsi="Courier New" w:cs="Courier New" w:hint="default"/>
      </w:rPr>
    </w:lvl>
    <w:lvl w:ilvl="5" w:tplc="EECA4190" w:tentative="1">
      <w:start w:val="1"/>
      <w:numFmt w:val="bullet"/>
      <w:lvlText w:val=""/>
      <w:lvlJc w:val="left"/>
      <w:pPr>
        <w:tabs>
          <w:tab w:val="num" w:pos="2520"/>
        </w:tabs>
        <w:ind w:left="2520" w:hanging="360"/>
      </w:pPr>
      <w:rPr>
        <w:rFonts w:ascii="Wingdings" w:hAnsi="Wingdings" w:hint="default"/>
      </w:rPr>
    </w:lvl>
    <w:lvl w:ilvl="6" w:tplc="9E6E554C" w:tentative="1">
      <w:start w:val="1"/>
      <w:numFmt w:val="bullet"/>
      <w:lvlText w:val=""/>
      <w:lvlJc w:val="left"/>
      <w:pPr>
        <w:tabs>
          <w:tab w:val="num" w:pos="3240"/>
        </w:tabs>
        <w:ind w:left="3240" w:hanging="360"/>
      </w:pPr>
      <w:rPr>
        <w:rFonts w:ascii="Symbol" w:hAnsi="Symbol" w:hint="default"/>
      </w:rPr>
    </w:lvl>
    <w:lvl w:ilvl="7" w:tplc="B642AEC0" w:tentative="1">
      <w:start w:val="1"/>
      <w:numFmt w:val="bullet"/>
      <w:lvlText w:val="o"/>
      <w:lvlJc w:val="left"/>
      <w:pPr>
        <w:tabs>
          <w:tab w:val="num" w:pos="3960"/>
        </w:tabs>
        <w:ind w:left="3960" w:hanging="360"/>
      </w:pPr>
      <w:rPr>
        <w:rFonts w:ascii="Courier New" w:hAnsi="Courier New" w:cs="Courier New" w:hint="default"/>
      </w:rPr>
    </w:lvl>
    <w:lvl w:ilvl="8" w:tplc="8A9AC228" w:tentative="1">
      <w:start w:val="1"/>
      <w:numFmt w:val="bullet"/>
      <w:lvlText w:val=""/>
      <w:lvlJc w:val="left"/>
      <w:pPr>
        <w:tabs>
          <w:tab w:val="num" w:pos="4680"/>
        </w:tabs>
        <w:ind w:left="4680" w:hanging="360"/>
      </w:pPr>
      <w:rPr>
        <w:rFonts w:ascii="Wingdings" w:hAnsi="Wingdings" w:hint="default"/>
      </w:rPr>
    </w:lvl>
  </w:abstractNum>
  <w:abstractNum w:abstractNumId="48" w15:restartNumberingAfterBreak="0">
    <w:nsid w:val="734B616D"/>
    <w:multiLevelType w:val="hybridMultilevel"/>
    <w:tmpl w:val="D65E73BE"/>
    <w:lvl w:ilvl="0" w:tplc="ABA208E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34D2AA4"/>
    <w:multiLevelType w:val="hybridMultilevel"/>
    <w:tmpl w:val="3580E0A6"/>
    <w:lvl w:ilvl="0" w:tplc="0C0A0001">
      <w:start w:val="1"/>
      <w:numFmt w:val="bullet"/>
      <w:lvlText w:val=""/>
      <w:lvlJc w:val="left"/>
      <w:pPr>
        <w:tabs>
          <w:tab w:val="num" w:pos="1260"/>
        </w:tabs>
        <w:ind w:left="1260" w:hanging="360"/>
      </w:pPr>
      <w:rPr>
        <w:rFonts w:ascii="Symbol" w:hAnsi="Symbol" w:hint="default"/>
      </w:rPr>
    </w:lvl>
    <w:lvl w:ilvl="1" w:tplc="0C0A0003">
      <w:start w:val="1"/>
      <w:numFmt w:val="bullet"/>
      <w:lvlText w:val="o"/>
      <w:lvlJc w:val="left"/>
      <w:pPr>
        <w:tabs>
          <w:tab w:val="num" w:pos="1890"/>
        </w:tabs>
        <w:ind w:left="1890" w:hanging="360"/>
      </w:pPr>
      <w:rPr>
        <w:rFonts w:ascii="Courier New" w:hAnsi="Courier New" w:cs="Courier New" w:hint="default"/>
      </w:rPr>
    </w:lvl>
    <w:lvl w:ilvl="2" w:tplc="0C0A0005" w:tentative="1">
      <w:start w:val="1"/>
      <w:numFmt w:val="bullet"/>
      <w:lvlText w:val=""/>
      <w:lvlJc w:val="left"/>
      <w:pPr>
        <w:tabs>
          <w:tab w:val="num" w:pos="2610"/>
        </w:tabs>
        <w:ind w:left="2610" w:hanging="360"/>
      </w:pPr>
      <w:rPr>
        <w:rFonts w:ascii="Wingdings" w:hAnsi="Wingdings" w:hint="default"/>
      </w:rPr>
    </w:lvl>
    <w:lvl w:ilvl="3" w:tplc="0C0A0001" w:tentative="1">
      <w:start w:val="1"/>
      <w:numFmt w:val="bullet"/>
      <w:lvlText w:val=""/>
      <w:lvlJc w:val="left"/>
      <w:pPr>
        <w:tabs>
          <w:tab w:val="num" w:pos="3330"/>
        </w:tabs>
        <w:ind w:left="3330" w:hanging="360"/>
      </w:pPr>
      <w:rPr>
        <w:rFonts w:ascii="Symbol" w:hAnsi="Symbol" w:hint="default"/>
      </w:rPr>
    </w:lvl>
    <w:lvl w:ilvl="4" w:tplc="0C0A0003" w:tentative="1">
      <w:start w:val="1"/>
      <w:numFmt w:val="bullet"/>
      <w:lvlText w:val="o"/>
      <w:lvlJc w:val="left"/>
      <w:pPr>
        <w:tabs>
          <w:tab w:val="num" w:pos="4050"/>
        </w:tabs>
        <w:ind w:left="4050" w:hanging="360"/>
      </w:pPr>
      <w:rPr>
        <w:rFonts w:ascii="Courier New" w:hAnsi="Courier New" w:cs="Courier New" w:hint="default"/>
      </w:rPr>
    </w:lvl>
    <w:lvl w:ilvl="5" w:tplc="0C0A0005" w:tentative="1">
      <w:start w:val="1"/>
      <w:numFmt w:val="bullet"/>
      <w:lvlText w:val=""/>
      <w:lvlJc w:val="left"/>
      <w:pPr>
        <w:tabs>
          <w:tab w:val="num" w:pos="4770"/>
        </w:tabs>
        <w:ind w:left="4770" w:hanging="360"/>
      </w:pPr>
      <w:rPr>
        <w:rFonts w:ascii="Wingdings" w:hAnsi="Wingdings" w:hint="default"/>
      </w:rPr>
    </w:lvl>
    <w:lvl w:ilvl="6" w:tplc="0C0A0001" w:tentative="1">
      <w:start w:val="1"/>
      <w:numFmt w:val="bullet"/>
      <w:lvlText w:val=""/>
      <w:lvlJc w:val="left"/>
      <w:pPr>
        <w:tabs>
          <w:tab w:val="num" w:pos="5490"/>
        </w:tabs>
        <w:ind w:left="5490" w:hanging="360"/>
      </w:pPr>
      <w:rPr>
        <w:rFonts w:ascii="Symbol" w:hAnsi="Symbol" w:hint="default"/>
      </w:rPr>
    </w:lvl>
    <w:lvl w:ilvl="7" w:tplc="0C0A0003" w:tentative="1">
      <w:start w:val="1"/>
      <w:numFmt w:val="bullet"/>
      <w:lvlText w:val="o"/>
      <w:lvlJc w:val="left"/>
      <w:pPr>
        <w:tabs>
          <w:tab w:val="num" w:pos="6210"/>
        </w:tabs>
        <w:ind w:left="6210" w:hanging="360"/>
      </w:pPr>
      <w:rPr>
        <w:rFonts w:ascii="Courier New" w:hAnsi="Courier New" w:cs="Courier New" w:hint="default"/>
      </w:rPr>
    </w:lvl>
    <w:lvl w:ilvl="8" w:tplc="0C0A0005" w:tentative="1">
      <w:start w:val="1"/>
      <w:numFmt w:val="bullet"/>
      <w:lvlText w:val=""/>
      <w:lvlJc w:val="left"/>
      <w:pPr>
        <w:tabs>
          <w:tab w:val="num" w:pos="6930"/>
        </w:tabs>
        <w:ind w:left="6930" w:hanging="360"/>
      </w:pPr>
      <w:rPr>
        <w:rFonts w:ascii="Wingdings" w:hAnsi="Wingdings" w:hint="default"/>
      </w:rPr>
    </w:lvl>
  </w:abstractNum>
  <w:abstractNum w:abstractNumId="50" w15:restartNumberingAfterBreak="0">
    <w:nsid w:val="75191C36"/>
    <w:multiLevelType w:val="hybridMultilevel"/>
    <w:tmpl w:val="E68E69FC"/>
    <w:lvl w:ilvl="0" w:tplc="4FC48B0C">
      <w:start w:val="1"/>
      <w:numFmt w:val="bullet"/>
      <w:lvlText w:val="•"/>
      <w:lvlJc w:val="left"/>
      <w:pPr>
        <w:tabs>
          <w:tab w:val="num" w:pos="720"/>
        </w:tabs>
        <w:ind w:left="720" w:hanging="360"/>
      </w:pPr>
      <w:rPr>
        <w:rFonts w:ascii="Arial" w:hAnsi="Arial" w:hint="default"/>
      </w:rPr>
    </w:lvl>
    <w:lvl w:ilvl="1" w:tplc="BD342DA0" w:tentative="1">
      <w:start w:val="1"/>
      <w:numFmt w:val="bullet"/>
      <w:lvlText w:val="•"/>
      <w:lvlJc w:val="left"/>
      <w:pPr>
        <w:tabs>
          <w:tab w:val="num" w:pos="1440"/>
        </w:tabs>
        <w:ind w:left="1440" w:hanging="360"/>
      </w:pPr>
      <w:rPr>
        <w:rFonts w:ascii="Arial" w:hAnsi="Arial" w:hint="default"/>
      </w:rPr>
    </w:lvl>
    <w:lvl w:ilvl="2" w:tplc="C01C9820" w:tentative="1">
      <w:start w:val="1"/>
      <w:numFmt w:val="bullet"/>
      <w:lvlText w:val="•"/>
      <w:lvlJc w:val="left"/>
      <w:pPr>
        <w:tabs>
          <w:tab w:val="num" w:pos="2160"/>
        </w:tabs>
        <w:ind w:left="2160" w:hanging="360"/>
      </w:pPr>
      <w:rPr>
        <w:rFonts w:ascii="Arial" w:hAnsi="Arial" w:hint="default"/>
      </w:rPr>
    </w:lvl>
    <w:lvl w:ilvl="3" w:tplc="AB3A5B4C" w:tentative="1">
      <w:start w:val="1"/>
      <w:numFmt w:val="bullet"/>
      <w:lvlText w:val="•"/>
      <w:lvlJc w:val="left"/>
      <w:pPr>
        <w:tabs>
          <w:tab w:val="num" w:pos="2880"/>
        </w:tabs>
        <w:ind w:left="2880" w:hanging="360"/>
      </w:pPr>
      <w:rPr>
        <w:rFonts w:ascii="Arial" w:hAnsi="Arial" w:hint="default"/>
      </w:rPr>
    </w:lvl>
    <w:lvl w:ilvl="4" w:tplc="DD7A55CA" w:tentative="1">
      <w:start w:val="1"/>
      <w:numFmt w:val="bullet"/>
      <w:lvlText w:val="•"/>
      <w:lvlJc w:val="left"/>
      <w:pPr>
        <w:tabs>
          <w:tab w:val="num" w:pos="3600"/>
        </w:tabs>
        <w:ind w:left="3600" w:hanging="360"/>
      </w:pPr>
      <w:rPr>
        <w:rFonts w:ascii="Arial" w:hAnsi="Arial" w:hint="default"/>
      </w:rPr>
    </w:lvl>
    <w:lvl w:ilvl="5" w:tplc="AC18C83C" w:tentative="1">
      <w:start w:val="1"/>
      <w:numFmt w:val="bullet"/>
      <w:lvlText w:val="•"/>
      <w:lvlJc w:val="left"/>
      <w:pPr>
        <w:tabs>
          <w:tab w:val="num" w:pos="4320"/>
        </w:tabs>
        <w:ind w:left="4320" w:hanging="360"/>
      </w:pPr>
      <w:rPr>
        <w:rFonts w:ascii="Arial" w:hAnsi="Arial" w:hint="default"/>
      </w:rPr>
    </w:lvl>
    <w:lvl w:ilvl="6" w:tplc="473E9238" w:tentative="1">
      <w:start w:val="1"/>
      <w:numFmt w:val="bullet"/>
      <w:lvlText w:val="•"/>
      <w:lvlJc w:val="left"/>
      <w:pPr>
        <w:tabs>
          <w:tab w:val="num" w:pos="5040"/>
        </w:tabs>
        <w:ind w:left="5040" w:hanging="360"/>
      </w:pPr>
      <w:rPr>
        <w:rFonts w:ascii="Arial" w:hAnsi="Arial" w:hint="default"/>
      </w:rPr>
    </w:lvl>
    <w:lvl w:ilvl="7" w:tplc="F8C2D374" w:tentative="1">
      <w:start w:val="1"/>
      <w:numFmt w:val="bullet"/>
      <w:lvlText w:val="•"/>
      <w:lvlJc w:val="left"/>
      <w:pPr>
        <w:tabs>
          <w:tab w:val="num" w:pos="5760"/>
        </w:tabs>
        <w:ind w:left="5760" w:hanging="360"/>
      </w:pPr>
      <w:rPr>
        <w:rFonts w:ascii="Arial" w:hAnsi="Arial" w:hint="default"/>
      </w:rPr>
    </w:lvl>
    <w:lvl w:ilvl="8" w:tplc="92A4397E"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754E76BD"/>
    <w:multiLevelType w:val="hybridMultilevel"/>
    <w:tmpl w:val="09ECE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C59435E"/>
    <w:multiLevelType w:val="hybridMultilevel"/>
    <w:tmpl w:val="39CCCB16"/>
    <w:lvl w:ilvl="0" w:tplc="8E48D21A">
      <w:start w:val="1"/>
      <w:numFmt w:val="bullet"/>
      <w:lvlText w:val=""/>
      <w:lvlJc w:val="left"/>
      <w:pPr>
        <w:tabs>
          <w:tab w:val="num" w:pos="360"/>
        </w:tabs>
        <w:ind w:left="360" w:hanging="360"/>
      </w:pPr>
      <w:rPr>
        <w:rFonts w:ascii="Symbol" w:hAnsi="Symbol" w:hint="default"/>
        <w:color w:val="000000" w:themeColor="text1"/>
      </w:rPr>
    </w:lvl>
    <w:lvl w:ilvl="1" w:tplc="F0662242" w:tentative="1">
      <w:start w:val="1"/>
      <w:numFmt w:val="bullet"/>
      <w:lvlText w:val="o"/>
      <w:lvlJc w:val="left"/>
      <w:pPr>
        <w:tabs>
          <w:tab w:val="num" w:pos="-360"/>
        </w:tabs>
        <w:ind w:left="-360" w:hanging="360"/>
      </w:pPr>
      <w:rPr>
        <w:rFonts w:ascii="Courier New" w:hAnsi="Courier New" w:cs="Courier New" w:hint="default"/>
      </w:rPr>
    </w:lvl>
    <w:lvl w:ilvl="2" w:tplc="BE7C38BC" w:tentative="1">
      <w:start w:val="1"/>
      <w:numFmt w:val="bullet"/>
      <w:lvlText w:val=""/>
      <w:lvlJc w:val="left"/>
      <w:pPr>
        <w:tabs>
          <w:tab w:val="num" w:pos="360"/>
        </w:tabs>
        <w:ind w:left="360" w:hanging="360"/>
      </w:pPr>
      <w:rPr>
        <w:rFonts w:ascii="Wingdings" w:hAnsi="Wingdings" w:hint="default"/>
      </w:rPr>
    </w:lvl>
    <w:lvl w:ilvl="3" w:tplc="FFAE6F4A" w:tentative="1">
      <w:start w:val="1"/>
      <w:numFmt w:val="bullet"/>
      <w:lvlText w:val=""/>
      <w:lvlJc w:val="left"/>
      <w:pPr>
        <w:tabs>
          <w:tab w:val="num" w:pos="1080"/>
        </w:tabs>
        <w:ind w:left="1080" w:hanging="360"/>
      </w:pPr>
      <w:rPr>
        <w:rFonts w:ascii="Symbol" w:hAnsi="Symbol" w:hint="default"/>
      </w:rPr>
    </w:lvl>
    <w:lvl w:ilvl="4" w:tplc="02F2568C" w:tentative="1">
      <w:start w:val="1"/>
      <w:numFmt w:val="bullet"/>
      <w:lvlText w:val="o"/>
      <w:lvlJc w:val="left"/>
      <w:pPr>
        <w:tabs>
          <w:tab w:val="num" w:pos="1800"/>
        </w:tabs>
        <w:ind w:left="1800" w:hanging="360"/>
      </w:pPr>
      <w:rPr>
        <w:rFonts w:ascii="Courier New" w:hAnsi="Courier New" w:cs="Courier New" w:hint="default"/>
      </w:rPr>
    </w:lvl>
    <w:lvl w:ilvl="5" w:tplc="C7708ADC" w:tentative="1">
      <w:start w:val="1"/>
      <w:numFmt w:val="bullet"/>
      <w:lvlText w:val=""/>
      <w:lvlJc w:val="left"/>
      <w:pPr>
        <w:tabs>
          <w:tab w:val="num" w:pos="2520"/>
        </w:tabs>
        <w:ind w:left="2520" w:hanging="360"/>
      </w:pPr>
      <w:rPr>
        <w:rFonts w:ascii="Wingdings" w:hAnsi="Wingdings" w:hint="default"/>
      </w:rPr>
    </w:lvl>
    <w:lvl w:ilvl="6" w:tplc="79FC3E86" w:tentative="1">
      <w:start w:val="1"/>
      <w:numFmt w:val="bullet"/>
      <w:lvlText w:val=""/>
      <w:lvlJc w:val="left"/>
      <w:pPr>
        <w:tabs>
          <w:tab w:val="num" w:pos="3240"/>
        </w:tabs>
        <w:ind w:left="3240" w:hanging="360"/>
      </w:pPr>
      <w:rPr>
        <w:rFonts w:ascii="Symbol" w:hAnsi="Symbol" w:hint="default"/>
      </w:rPr>
    </w:lvl>
    <w:lvl w:ilvl="7" w:tplc="26B68BB4" w:tentative="1">
      <w:start w:val="1"/>
      <w:numFmt w:val="bullet"/>
      <w:lvlText w:val="o"/>
      <w:lvlJc w:val="left"/>
      <w:pPr>
        <w:tabs>
          <w:tab w:val="num" w:pos="3960"/>
        </w:tabs>
        <w:ind w:left="3960" w:hanging="360"/>
      </w:pPr>
      <w:rPr>
        <w:rFonts w:ascii="Courier New" w:hAnsi="Courier New" w:cs="Courier New" w:hint="default"/>
      </w:rPr>
    </w:lvl>
    <w:lvl w:ilvl="8" w:tplc="11A08A7E" w:tentative="1">
      <w:start w:val="1"/>
      <w:numFmt w:val="bullet"/>
      <w:lvlText w:val=""/>
      <w:lvlJc w:val="left"/>
      <w:pPr>
        <w:tabs>
          <w:tab w:val="num" w:pos="4680"/>
        </w:tabs>
        <w:ind w:left="4680" w:hanging="360"/>
      </w:pPr>
      <w:rPr>
        <w:rFonts w:ascii="Wingdings" w:hAnsi="Wingdings" w:hint="default"/>
      </w:rPr>
    </w:lvl>
  </w:abstractNum>
  <w:abstractNum w:abstractNumId="53" w15:restartNumberingAfterBreak="0">
    <w:nsid w:val="7D561B38"/>
    <w:multiLevelType w:val="hybridMultilevel"/>
    <w:tmpl w:val="D2BABF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E5B3A99"/>
    <w:multiLevelType w:val="hybridMultilevel"/>
    <w:tmpl w:val="963C13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1"/>
  </w:num>
  <w:num w:numId="3">
    <w:abstractNumId w:val="23"/>
  </w:num>
  <w:num w:numId="4">
    <w:abstractNumId w:val="52"/>
  </w:num>
  <w:num w:numId="5">
    <w:abstractNumId w:val="49"/>
  </w:num>
  <w:num w:numId="6">
    <w:abstractNumId w:val="17"/>
  </w:num>
  <w:num w:numId="7">
    <w:abstractNumId w:val="33"/>
  </w:num>
  <w:num w:numId="8">
    <w:abstractNumId w:val="19"/>
  </w:num>
  <w:num w:numId="9">
    <w:abstractNumId w:val="30"/>
  </w:num>
  <w:num w:numId="10">
    <w:abstractNumId w:val="41"/>
  </w:num>
  <w:num w:numId="11">
    <w:abstractNumId w:val="48"/>
  </w:num>
  <w:num w:numId="12">
    <w:abstractNumId w:val="35"/>
  </w:num>
  <w:num w:numId="13">
    <w:abstractNumId w:val="42"/>
  </w:num>
  <w:num w:numId="14">
    <w:abstractNumId w:val="14"/>
  </w:num>
  <w:num w:numId="15">
    <w:abstractNumId w:val="51"/>
  </w:num>
  <w:num w:numId="16">
    <w:abstractNumId w:val="46"/>
  </w:num>
  <w:num w:numId="17">
    <w:abstractNumId w:val="7"/>
  </w:num>
  <w:num w:numId="18">
    <w:abstractNumId w:val="43"/>
  </w:num>
  <w:num w:numId="19">
    <w:abstractNumId w:val="45"/>
  </w:num>
  <w:num w:numId="20">
    <w:abstractNumId w:val="13"/>
  </w:num>
  <w:num w:numId="21">
    <w:abstractNumId w:val="27"/>
  </w:num>
  <w:num w:numId="22">
    <w:abstractNumId w:val="20"/>
  </w:num>
  <w:num w:numId="23">
    <w:abstractNumId w:val="36"/>
  </w:num>
  <w:num w:numId="24">
    <w:abstractNumId w:val="18"/>
  </w:num>
  <w:num w:numId="25">
    <w:abstractNumId w:val="16"/>
  </w:num>
  <w:num w:numId="26">
    <w:abstractNumId w:val="31"/>
  </w:num>
  <w:num w:numId="27">
    <w:abstractNumId w:val="28"/>
  </w:num>
  <w:num w:numId="28">
    <w:abstractNumId w:val="24"/>
  </w:num>
  <w:num w:numId="29">
    <w:abstractNumId w:val="40"/>
  </w:num>
  <w:num w:numId="30">
    <w:abstractNumId w:val="54"/>
  </w:num>
  <w:num w:numId="31">
    <w:abstractNumId w:val="53"/>
  </w:num>
  <w:num w:numId="32">
    <w:abstractNumId w:val="8"/>
  </w:num>
  <w:num w:numId="33">
    <w:abstractNumId w:val="22"/>
  </w:num>
  <w:num w:numId="34">
    <w:abstractNumId w:val="50"/>
  </w:num>
  <w:num w:numId="35">
    <w:abstractNumId w:val="26"/>
  </w:num>
  <w:num w:numId="36">
    <w:abstractNumId w:val="39"/>
  </w:num>
  <w:num w:numId="37">
    <w:abstractNumId w:val="9"/>
  </w:num>
  <w:num w:numId="38">
    <w:abstractNumId w:val="34"/>
  </w:num>
  <w:num w:numId="39">
    <w:abstractNumId w:val="29"/>
  </w:num>
  <w:num w:numId="40">
    <w:abstractNumId w:val="47"/>
  </w:num>
  <w:num w:numId="41">
    <w:abstractNumId w:val="25"/>
  </w:num>
  <w:num w:numId="42">
    <w:abstractNumId w:val="44"/>
  </w:num>
  <w:num w:numId="43">
    <w:abstractNumId w:val="12"/>
  </w:num>
  <w:num w:numId="44">
    <w:abstractNumId w:val="32"/>
  </w:num>
  <w:num w:numId="45">
    <w:abstractNumId w:val="11"/>
  </w:num>
  <w:num w:numId="46">
    <w:abstractNumId w:val="37"/>
  </w:num>
  <w:num w:numId="47">
    <w:abstractNumId w:val="38"/>
  </w:num>
  <w:num w:numId="48">
    <w:abstractNumId w:val="10"/>
  </w:num>
  <w:num w:numId="49">
    <w:abstractNumId w:val="1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isplayBackgroundShape/>
  <w:embedSystemFont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366"/>
    <w:rsid w:val="0000167D"/>
    <w:rsid w:val="00005728"/>
    <w:rsid w:val="00005BB0"/>
    <w:rsid w:val="0001217A"/>
    <w:rsid w:val="00015EEA"/>
    <w:rsid w:val="00020850"/>
    <w:rsid w:val="00022702"/>
    <w:rsid w:val="000253DD"/>
    <w:rsid w:val="000257F4"/>
    <w:rsid w:val="00025A0E"/>
    <w:rsid w:val="00030173"/>
    <w:rsid w:val="00033003"/>
    <w:rsid w:val="000419CB"/>
    <w:rsid w:val="00042BC4"/>
    <w:rsid w:val="00044A02"/>
    <w:rsid w:val="00044FFD"/>
    <w:rsid w:val="00046120"/>
    <w:rsid w:val="0005518A"/>
    <w:rsid w:val="00056F13"/>
    <w:rsid w:val="0005736F"/>
    <w:rsid w:val="00061474"/>
    <w:rsid w:val="00065C0B"/>
    <w:rsid w:val="00066C5F"/>
    <w:rsid w:val="00070356"/>
    <w:rsid w:val="00071A78"/>
    <w:rsid w:val="00075B4B"/>
    <w:rsid w:val="000761A0"/>
    <w:rsid w:val="00082219"/>
    <w:rsid w:val="00082A07"/>
    <w:rsid w:val="000901A2"/>
    <w:rsid w:val="00091EFC"/>
    <w:rsid w:val="000934AB"/>
    <w:rsid w:val="00094DA5"/>
    <w:rsid w:val="00096707"/>
    <w:rsid w:val="000A2611"/>
    <w:rsid w:val="000A3930"/>
    <w:rsid w:val="000A3B35"/>
    <w:rsid w:val="000A3FAC"/>
    <w:rsid w:val="000A702B"/>
    <w:rsid w:val="000B1439"/>
    <w:rsid w:val="000B2BA2"/>
    <w:rsid w:val="000B3892"/>
    <w:rsid w:val="000C7EE1"/>
    <w:rsid w:val="000D0188"/>
    <w:rsid w:val="000E040C"/>
    <w:rsid w:val="000E45D7"/>
    <w:rsid w:val="000E47A0"/>
    <w:rsid w:val="000E50B8"/>
    <w:rsid w:val="000E625C"/>
    <w:rsid w:val="000E7B36"/>
    <w:rsid w:val="000F0D27"/>
    <w:rsid w:val="000F1299"/>
    <w:rsid w:val="000F2051"/>
    <w:rsid w:val="000F20F9"/>
    <w:rsid w:val="00103820"/>
    <w:rsid w:val="00103AD5"/>
    <w:rsid w:val="00103B39"/>
    <w:rsid w:val="00112EF2"/>
    <w:rsid w:val="00113ED7"/>
    <w:rsid w:val="00114578"/>
    <w:rsid w:val="00121821"/>
    <w:rsid w:val="00124863"/>
    <w:rsid w:val="001324E3"/>
    <w:rsid w:val="00132A71"/>
    <w:rsid w:val="00132A9E"/>
    <w:rsid w:val="00134A54"/>
    <w:rsid w:val="00136DB4"/>
    <w:rsid w:val="00141824"/>
    <w:rsid w:val="00141F0D"/>
    <w:rsid w:val="0014315D"/>
    <w:rsid w:val="0014590F"/>
    <w:rsid w:val="00152104"/>
    <w:rsid w:val="00157103"/>
    <w:rsid w:val="00162CBB"/>
    <w:rsid w:val="0016528F"/>
    <w:rsid w:val="001659F4"/>
    <w:rsid w:val="00166277"/>
    <w:rsid w:val="00171D66"/>
    <w:rsid w:val="00171FFA"/>
    <w:rsid w:val="00173968"/>
    <w:rsid w:val="00175AD8"/>
    <w:rsid w:val="0018111E"/>
    <w:rsid w:val="00184FC0"/>
    <w:rsid w:val="001905F6"/>
    <w:rsid w:val="001909AC"/>
    <w:rsid w:val="001916DA"/>
    <w:rsid w:val="00197160"/>
    <w:rsid w:val="001A62DB"/>
    <w:rsid w:val="001A76E4"/>
    <w:rsid w:val="001A7F39"/>
    <w:rsid w:val="001B3139"/>
    <w:rsid w:val="001B3956"/>
    <w:rsid w:val="001B6865"/>
    <w:rsid w:val="001C0220"/>
    <w:rsid w:val="001C3482"/>
    <w:rsid w:val="001C4CE3"/>
    <w:rsid w:val="001D516E"/>
    <w:rsid w:val="001D5B28"/>
    <w:rsid w:val="001D5DC2"/>
    <w:rsid w:val="001D6783"/>
    <w:rsid w:val="001D7695"/>
    <w:rsid w:val="001E2593"/>
    <w:rsid w:val="001E2C92"/>
    <w:rsid w:val="001E2D4F"/>
    <w:rsid w:val="001E308C"/>
    <w:rsid w:val="001E64B0"/>
    <w:rsid w:val="001F0307"/>
    <w:rsid w:val="001F4C00"/>
    <w:rsid w:val="001F5FAC"/>
    <w:rsid w:val="0020452E"/>
    <w:rsid w:val="00213371"/>
    <w:rsid w:val="00213B6F"/>
    <w:rsid w:val="0022478E"/>
    <w:rsid w:val="002332E8"/>
    <w:rsid w:val="00243547"/>
    <w:rsid w:val="002445AD"/>
    <w:rsid w:val="00244B45"/>
    <w:rsid w:val="00244C28"/>
    <w:rsid w:val="002451A1"/>
    <w:rsid w:val="002463F9"/>
    <w:rsid w:val="00256B47"/>
    <w:rsid w:val="0025752C"/>
    <w:rsid w:val="00261784"/>
    <w:rsid w:val="0026246C"/>
    <w:rsid w:val="00263FB0"/>
    <w:rsid w:val="00271276"/>
    <w:rsid w:val="0027290C"/>
    <w:rsid w:val="002745FC"/>
    <w:rsid w:val="00283F24"/>
    <w:rsid w:val="002866CE"/>
    <w:rsid w:val="00293225"/>
    <w:rsid w:val="002957A0"/>
    <w:rsid w:val="00297455"/>
    <w:rsid w:val="002A15D9"/>
    <w:rsid w:val="002A1D5D"/>
    <w:rsid w:val="002A4211"/>
    <w:rsid w:val="002A4ECB"/>
    <w:rsid w:val="002A718A"/>
    <w:rsid w:val="002B27F7"/>
    <w:rsid w:val="002B5F41"/>
    <w:rsid w:val="002C507E"/>
    <w:rsid w:val="002D2166"/>
    <w:rsid w:val="002D331E"/>
    <w:rsid w:val="002D38D9"/>
    <w:rsid w:val="002D4328"/>
    <w:rsid w:val="002D5D0C"/>
    <w:rsid w:val="002E0B66"/>
    <w:rsid w:val="002E1B54"/>
    <w:rsid w:val="002E6F0D"/>
    <w:rsid w:val="002F0953"/>
    <w:rsid w:val="002F38FC"/>
    <w:rsid w:val="002F4337"/>
    <w:rsid w:val="002F7A3D"/>
    <w:rsid w:val="0030023B"/>
    <w:rsid w:val="0030737E"/>
    <w:rsid w:val="003100C1"/>
    <w:rsid w:val="00311AD3"/>
    <w:rsid w:val="00311D76"/>
    <w:rsid w:val="00313369"/>
    <w:rsid w:val="003148CA"/>
    <w:rsid w:val="00314CE3"/>
    <w:rsid w:val="00315832"/>
    <w:rsid w:val="00315897"/>
    <w:rsid w:val="00323516"/>
    <w:rsid w:val="0032504B"/>
    <w:rsid w:val="00327FBB"/>
    <w:rsid w:val="00331FF3"/>
    <w:rsid w:val="00332ADB"/>
    <w:rsid w:val="00335266"/>
    <w:rsid w:val="003364B1"/>
    <w:rsid w:val="00337CBB"/>
    <w:rsid w:val="00337DD2"/>
    <w:rsid w:val="00353A37"/>
    <w:rsid w:val="00370B1F"/>
    <w:rsid w:val="0037640B"/>
    <w:rsid w:val="00377224"/>
    <w:rsid w:val="0037754B"/>
    <w:rsid w:val="00382512"/>
    <w:rsid w:val="003828C0"/>
    <w:rsid w:val="00383A49"/>
    <w:rsid w:val="003851CD"/>
    <w:rsid w:val="00387DB6"/>
    <w:rsid w:val="00393DB1"/>
    <w:rsid w:val="0039437F"/>
    <w:rsid w:val="003A17A5"/>
    <w:rsid w:val="003A74B1"/>
    <w:rsid w:val="003B3C06"/>
    <w:rsid w:val="003B4222"/>
    <w:rsid w:val="003B60AA"/>
    <w:rsid w:val="003B74FB"/>
    <w:rsid w:val="003C21F3"/>
    <w:rsid w:val="003C470A"/>
    <w:rsid w:val="003C5D71"/>
    <w:rsid w:val="003D310B"/>
    <w:rsid w:val="003D373E"/>
    <w:rsid w:val="003D550D"/>
    <w:rsid w:val="003E391E"/>
    <w:rsid w:val="003E39EB"/>
    <w:rsid w:val="003E4787"/>
    <w:rsid w:val="003E7FC1"/>
    <w:rsid w:val="003F21A3"/>
    <w:rsid w:val="004006B2"/>
    <w:rsid w:val="0041079E"/>
    <w:rsid w:val="004138F2"/>
    <w:rsid w:val="00421711"/>
    <w:rsid w:val="00430588"/>
    <w:rsid w:val="004330C1"/>
    <w:rsid w:val="00434B33"/>
    <w:rsid w:val="00442139"/>
    <w:rsid w:val="00442180"/>
    <w:rsid w:val="004425BE"/>
    <w:rsid w:val="00442AED"/>
    <w:rsid w:val="00453783"/>
    <w:rsid w:val="00461274"/>
    <w:rsid w:val="0046166A"/>
    <w:rsid w:val="004630C8"/>
    <w:rsid w:val="0046318A"/>
    <w:rsid w:val="00466106"/>
    <w:rsid w:val="00472898"/>
    <w:rsid w:val="00472D78"/>
    <w:rsid w:val="00472EDA"/>
    <w:rsid w:val="00473031"/>
    <w:rsid w:val="00475AEF"/>
    <w:rsid w:val="00480551"/>
    <w:rsid w:val="00481B4B"/>
    <w:rsid w:val="00486341"/>
    <w:rsid w:val="00492D5D"/>
    <w:rsid w:val="00493BB8"/>
    <w:rsid w:val="00494AA9"/>
    <w:rsid w:val="004968BF"/>
    <w:rsid w:val="00497F5A"/>
    <w:rsid w:val="004A0265"/>
    <w:rsid w:val="004A1AC7"/>
    <w:rsid w:val="004A6234"/>
    <w:rsid w:val="004B040F"/>
    <w:rsid w:val="004B2245"/>
    <w:rsid w:val="004B3EFC"/>
    <w:rsid w:val="004C29A8"/>
    <w:rsid w:val="004D0731"/>
    <w:rsid w:val="004D4FB5"/>
    <w:rsid w:val="004D5EB8"/>
    <w:rsid w:val="004E1E41"/>
    <w:rsid w:val="004E3C48"/>
    <w:rsid w:val="004E6388"/>
    <w:rsid w:val="004F103B"/>
    <w:rsid w:val="004F18A2"/>
    <w:rsid w:val="004F2231"/>
    <w:rsid w:val="005050A3"/>
    <w:rsid w:val="00507C9B"/>
    <w:rsid w:val="005109F6"/>
    <w:rsid w:val="005110BB"/>
    <w:rsid w:val="00514102"/>
    <w:rsid w:val="005141E5"/>
    <w:rsid w:val="005156B8"/>
    <w:rsid w:val="005167AC"/>
    <w:rsid w:val="00517DA2"/>
    <w:rsid w:val="00521ED9"/>
    <w:rsid w:val="00522001"/>
    <w:rsid w:val="00524AD6"/>
    <w:rsid w:val="005326CA"/>
    <w:rsid w:val="00532CDE"/>
    <w:rsid w:val="0053453E"/>
    <w:rsid w:val="00546CF8"/>
    <w:rsid w:val="00547DD9"/>
    <w:rsid w:val="00553CF9"/>
    <w:rsid w:val="0055490C"/>
    <w:rsid w:val="00555680"/>
    <w:rsid w:val="0055582E"/>
    <w:rsid w:val="00560398"/>
    <w:rsid w:val="00562E46"/>
    <w:rsid w:val="0056659C"/>
    <w:rsid w:val="005764F5"/>
    <w:rsid w:val="00576E15"/>
    <w:rsid w:val="005835B3"/>
    <w:rsid w:val="0058446B"/>
    <w:rsid w:val="00586950"/>
    <w:rsid w:val="0059335C"/>
    <w:rsid w:val="00597881"/>
    <w:rsid w:val="005A3195"/>
    <w:rsid w:val="005A40C5"/>
    <w:rsid w:val="005A41F0"/>
    <w:rsid w:val="005A5998"/>
    <w:rsid w:val="005A6E00"/>
    <w:rsid w:val="005A795A"/>
    <w:rsid w:val="005A79F4"/>
    <w:rsid w:val="005B10F9"/>
    <w:rsid w:val="005B1D30"/>
    <w:rsid w:val="005B45D9"/>
    <w:rsid w:val="005B79E7"/>
    <w:rsid w:val="005C2656"/>
    <w:rsid w:val="005C4FDE"/>
    <w:rsid w:val="005D24C3"/>
    <w:rsid w:val="005D5C9C"/>
    <w:rsid w:val="005D654B"/>
    <w:rsid w:val="005D7C47"/>
    <w:rsid w:val="005E1D4A"/>
    <w:rsid w:val="005E54CB"/>
    <w:rsid w:val="005F6B04"/>
    <w:rsid w:val="00600BFC"/>
    <w:rsid w:val="0060186C"/>
    <w:rsid w:val="00603A6D"/>
    <w:rsid w:val="00605082"/>
    <w:rsid w:val="00607DE9"/>
    <w:rsid w:val="00615203"/>
    <w:rsid w:val="006155D2"/>
    <w:rsid w:val="00623B1F"/>
    <w:rsid w:val="00625445"/>
    <w:rsid w:val="00626A0E"/>
    <w:rsid w:val="006279F0"/>
    <w:rsid w:val="0063214F"/>
    <w:rsid w:val="00633C05"/>
    <w:rsid w:val="00635D0B"/>
    <w:rsid w:val="00641AE6"/>
    <w:rsid w:val="00643501"/>
    <w:rsid w:val="0064400C"/>
    <w:rsid w:val="00650D44"/>
    <w:rsid w:val="00651C6C"/>
    <w:rsid w:val="006547AD"/>
    <w:rsid w:val="00656783"/>
    <w:rsid w:val="00657817"/>
    <w:rsid w:val="00657C12"/>
    <w:rsid w:val="00663A4B"/>
    <w:rsid w:val="00664A89"/>
    <w:rsid w:val="00665BE7"/>
    <w:rsid w:val="006662AB"/>
    <w:rsid w:val="00670299"/>
    <w:rsid w:val="0067085C"/>
    <w:rsid w:val="006733FB"/>
    <w:rsid w:val="00673DA1"/>
    <w:rsid w:val="00675ACA"/>
    <w:rsid w:val="00676295"/>
    <w:rsid w:val="006763F2"/>
    <w:rsid w:val="0068191E"/>
    <w:rsid w:val="00681C7B"/>
    <w:rsid w:val="00686FAF"/>
    <w:rsid w:val="00692386"/>
    <w:rsid w:val="00692F54"/>
    <w:rsid w:val="006A5ECC"/>
    <w:rsid w:val="006B08EF"/>
    <w:rsid w:val="006B533B"/>
    <w:rsid w:val="006C02BB"/>
    <w:rsid w:val="006C2B68"/>
    <w:rsid w:val="006C50A0"/>
    <w:rsid w:val="006C571D"/>
    <w:rsid w:val="006C5CBB"/>
    <w:rsid w:val="006C656F"/>
    <w:rsid w:val="006D11EB"/>
    <w:rsid w:val="006D2E82"/>
    <w:rsid w:val="006D6EB6"/>
    <w:rsid w:val="006E0609"/>
    <w:rsid w:val="006E24AA"/>
    <w:rsid w:val="006E649E"/>
    <w:rsid w:val="006E75C9"/>
    <w:rsid w:val="006F0350"/>
    <w:rsid w:val="006F39C8"/>
    <w:rsid w:val="006F647B"/>
    <w:rsid w:val="00700CAE"/>
    <w:rsid w:val="00701951"/>
    <w:rsid w:val="007039A1"/>
    <w:rsid w:val="00706E30"/>
    <w:rsid w:val="007137E1"/>
    <w:rsid w:val="00715D8B"/>
    <w:rsid w:val="00716272"/>
    <w:rsid w:val="00717EE5"/>
    <w:rsid w:val="007208BF"/>
    <w:rsid w:val="0072104F"/>
    <w:rsid w:val="007214E2"/>
    <w:rsid w:val="00722E4D"/>
    <w:rsid w:val="00722F0B"/>
    <w:rsid w:val="00732283"/>
    <w:rsid w:val="00735005"/>
    <w:rsid w:val="007461C3"/>
    <w:rsid w:val="00746713"/>
    <w:rsid w:val="00746D12"/>
    <w:rsid w:val="00760F50"/>
    <w:rsid w:val="00761992"/>
    <w:rsid w:val="00762058"/>
    <w:rsid w:val="00773684"/>
    <w:rsid w:val="00781AFE"/>
    <w:rsid w:val="007836D3"/>
    <w:rsid w:val="00785627"/>
    <w:rsid w:val="007858F2"/>
    <w:rsid w:val="0078686F"/>
    <w:rsid w:val="0079012C"/>
    <w:rsid w:val="007940E2"/>
    <w:rsid w:val="007949FF"/>
    <w:rsid w:val="00795759"/>
    <w:rsid w:val="007A0B06"/>
    <w:rsid w:val="007A0C7C"/>
    <w:rsid w:val="007A2CC4"/>
    <w:rsid w:val="007A3449"/>
    <w:rsid w:val="007A4350"/>
    <w:rsid w:val="007A4404"/>
    <w:rsid w:val="007B0172"/>
    <w:rsid w:val="007B760D"/>
    <w:rsid w:val="007C0F4F"/>
    <w:rsid w:val="007C35BB"/>
    <w:rsid w:val="007C675C"/>
    <w:rsid w:val="007D469C"/>
    <w:rsid w:val="007D67C1"/>
    <w:rsid w:val="007D70CE"/>
    <w:rsid w:val="007D7AD3"/>
    <w:rsid w:val="007E665E"/>
    <w:rsid w:val="007E71AB"/>
    <w:rsid w:val="007F0467"/>
    <w:rsid w:val="007F1772"/>
    <w:rsid w:val="007F1FAD"/>
    <w:rsid w:val="007F299A"/>
    <w:rsid w:val="007F4449"/>
    <w:rsid w:val="007F49CF"/>
    <w:rsid w:val="0080174D"/>
    <w:rsid w:val="00802ECA"/>
    <w:rsid w:val="00806C7C"/>
    <w:rsid w:val="00811044"/>
    <w:rsid w:val="00815224"/>
    <w:rsid w:val="0081798B"/>
    <w:rsid w:val="008205F8"/>
    <w:rsid w:val="00820FD1"/>
    <w:rsid w:val="00830635"/>
    <w:rsid w:val="0083790E"/>
    <w:rsid w:val="00837A1B"/>
    <w:rsid w:val="0084097F"/>
    <w:rsid w:val="008423AB"/>
    <w:rsid w:val="008434B0"/>
    <w:rsid w:val="00845183"/>
    <w:rsid w:val="00850796"/>
    <w:rsid w:val="008549D5"/>
    <w:rsid w:val="00857C2C"/>
    <w:rsid w:val="0086093C"/>
    <w:rsid w:val="00861D98"/>
    <w:rsid w:val="008633E0"/>
    <w:rsid w:val="00870733"/>
    <w:rsid w:val="00870D3C"/>
    <w:rsid w:val="008749A2"/>
    <w:rsid w:val="00877EED"/>
    <w:rsid w:val="00880524"/>
    <w:rsid w:val="00884CAD"/>
    <w:rsid w:val="008A2660"/>
    <w:rsid w:val="008A3A31"/>
    <w:rsid w:val="008A77CE"/>
    <w:rsid w:val="008B21FC"/>
    <w:rsid w:val="008B2B05"/>
    <w:rsid w:val="008C2ABB"/>
    <w:rsid w:val="008C545B"/>
    <w:rsid w:val="008C664F"/>
    <w:rsid w:val="008C71F5"/>
    <w:rsid w:val="008D1C63"/>
    <w:rsid w:val="008D4C37"/>
    <w:rsid w:val="008D7F92"/>
    <w:rsid w:val="008E0310"/>
    <w:rsid w:val="008E1D77"/>
    <w:rsid w:val="008E59D2"/>
    <w:rsid w:val="008F0D8F"/>
    <w:rsid w:val="008F295B"/>
    <w:rsid w:val="008F2A47"/>
    <w:rsid w:val="008F35D8"/>
    <w:rsid w:val="008F38CB"/>
    <w:rsid w:val="0090522B"/>
    <w:rsid w:val="00905BE7"/>
    <w:rsid w:val="0091042B"/>
    <w:rsid w:val="00911366"/>
    <w:rsid w:val="0091338B"/>
    <w:rsid w:val="009133B5"/>
    <w:rsid w:val="00916BD4"/>
    <w:rsid w:val="00921653"/>
    <w:rsid w:val="009251DE"/>
    <w:rsid w:val="0093323A"/>
    <w:rsid w:val="00933421"/>
    <w:rsid w:val="009377D6"/>
    <w:rsid w:val="00940C57"/>
    <w:rsid w:val="00943E22"/>
    <w:rsid w:val="009467EB"/>
    <w:rsid w:val="00950283"/>
    <w:rsid w:val="00951667"/>
    <w:rsid w:val="009530AD"/>
    <w:rsid w:val="00960CD0"/>
    <w:rsid w:val="00965A31"/>
    <w:rsid w:val="009754C0"/>
    <w:rsid w:val="009805DE"/>
    <w:rsid w:val="00990D71"/>
    <w:rsid w:val="00991FF0"/>
    <w:rsid w:val="00994E1A"/>
    <w:rsid w:val="00997741"/>
    <w:rsid w:val="00997C75"/>
    <w:rsid w:val="009A41D4"/>
    <w:rsid w:val="009A5A1C"/>
    <w:rsid w:val="009B56FC"/>
    <w:rsid w:val="009B5943"/>
    <w:rsid w:val="009B6BED"/>
    <w:rsid w:val="009C10BA"/>
    <w:rsid w:val="009D1ABA"/>
    <w:rsid w:val="009D5574"/>
    <w:rsid w:val="009E4279"/>
    <w:rsid w:val="009E7CEB"/>
    <w:rsid w:val="00A00B40"/>
    <w:rsid w:val="00A04463"/>
    <w:rsid w:val="00A06F8F"/>
    <w:rsid w:val="00A1079C"/>
    <w:rsid w:val="00A11018"/>
    <w:rsid w:val="00A11295"/>
    <w:rsid w:val="00A1565D"/>
    <w:rsid w:val="00A21889"/>
    <w:rsid w:val="00A2236B"/>
    <w:rsid w:val="00A2466D"/>
    <w:rsid w:val="00A31CBC"/>
    <w:rsid w:val="00A3283B"/>
    <w:rsid w:val="00A3332F"/>
    <w:rsid w:val="00A36118"/>
    <w:rsid w:val="00A45177"/>
    <w:rsid w:val="00A45747"/>
    <w:rsid w:val="00A46A50"/>
    <w:rsid w:val="00A513AD"/>
    <w:rsid w:val="00A51A02"/>
    <w:rsid w:val="00A52B32"/>
    <w:rsid w:val="00A53E35"/>
    <w:rsid w:val="00A654CD"/>
    <w:rsid w:val="00A667AB"/>
    <w:rsid w:val="00A80FE8"/>
    <w:rsid w:val="00A84399"/>
    <w:rsid w:val="00A851E8"/>
    <w:rsid w:val="00A859A9"/>
    <w:rsid w:val="00A86B98"/>
    <w:rsid w:val="00A90AED"/>
    <w:rsid w:val="00A90D1F"/>
    <w:rsid w:val="00A92F6A"/>
    <w:rsid w:val="00A94AF3"/>
    <w:rsid w:val="00A96363"/>
    <w:rsid w:val="00A96743"/>
    <w:rsid w:val="00A96B08"/>
    <w:rsid w:val="00AA1927"/>
    <w:rsid w:val="00AA2B17"/>
    <w:rsid w:val="00AA7836"/>
    <w:rsid w:val="00AC0BDF"/>
    <w:rsid w:val="00AC1881"/>
    <w:rsid w:val="00AC462F"/>
    <w:rsid w:val="00AD0217"/>
    <w:rsid w:val="00AD4FD8"/>
    <w:rsid w:val="00AD5B7F"/>
    <w:rsid w:val="00AD5FE0"/>
    <w:rsid w:val="00AD67AC"/>
    <w:rsid w:val="00AE2306"/>
    <w:rsid w:val="00AE62C0"/>
    <w:rsid w:val="00B01AEE"/>
    <w:rsid w:val="00B04F64"/>
    <w:rsid w:val="00B1099E"/>
    <w:rsid w:val="00B10BAB"/>
    <w:rsid w:val="00B1248B"/>
    <w:rsid w:val="00B15117"/>
    <w:rsid w:val="00B23E8F"/>
    <w:rsid w:val="00B26BA3"/>
    <w:rsid w:val="00B27AE5"/>
    <w:rsid w:val="00B27ED1"/>
    <w:rsid w:val="00B344C4"/>
    <w:rsid w:val="00B412B6"/>
    <w:rsid w:val="00B43E92"/>
    <w:rsid w:val="00B475DC"/>
    <w:rsid w:val="00B53196"/>
    <w:rsid w:val="00B57838"/>
    <w:rsid w:val="00B61D4A"/>
    <w:rsid w:val="00B61D6B"/>
    <w:rsid w:val="00B64DC4"/>
    <w:rsid w:val="00B65E09"/>
    <w:rsid w:val="00B679F9"/>
    <w:rsid w:val="00B7244B"/>
    <w:rsid w:val="00B73828"/>
    <w:rsid w:val="00B7539B"/>
    <w:rsid w:val="00B75EFE"/>
    <w:rsid w:val="00B82516"/>
    <w:rsid w:val="00B82DEA"/>
    <w:rsid w:val="00B84BAF"/>
    <w:rsid w:val="00B850FB"/>
    <w:rsid w:val="00B91AE2"/>
    <w:rsid w:val="00B91B9B"/>
    <w:rsid w:val="00B944E5"/>
    <w:rsid w:val="00B968AA"/>
    <w:rsid w:val="00BA14DA"/>
    <w:rsid w:val="00BA3A82"/>
    <w:rsid w:val="00BA402B"/>
    <w:rsid w:val="00BA6967"/>
    <w:rsid w:val="00BC00C7"/>
    <w:rsid w:val="00BC1930"/>
    <w:rsid w:val="00BC23A0"/>
    <w:rsid w:val="00BC51EF"/>
    <w:rsid w:val="00BC55CD"/>
    <w:rsid w:val="00BC6223"/>
    <w:rsid w:val="00BD2A09"/>
    <w:rsid w:val="00BD3022"/>
    <w:rsid w:val="00BD37F0"/>
    <w:rsid w:val="00BD599D"/>
    <w:rsid w:val="00BD7C23"/>
    <w:rsid w:val="00BE0F01"/>
    <w:rsid w:val="00BE1F6F"/>
    <w:rsid w:val="00BF7808"/>
    <w:rsid w:val="00C0004D"/>
    <w:rsid w:val="00C03851"/>
    <w:rsid w:val="00C03C50"/>
    <w:rsid w:val="00C050D6"/>
    <w:rsid w:val="00C0671A"/>
    <w:rsid w:val="00C11DAF"/>
    <w:rsid w:val="00C157DE"/>
    <w:rsid w:val="00C254E1"/>
    <w:rsid w:val="00C27EC0"/>
    <w:rsid w:val="00C332CC"/>
    <w:rsid w:val="00C46562"/>
    <w:rsid w:val="00C46BA2"/>
    <w:rsid w:val="00C472E7"/>
    <w:rsid w:val="00C505C2"/>
    <w:rsid w:val="00C514B7"/>
    <w:rsid w:val="00C57178"/>
    <w:rsid w:val="00C60DCC"/>
    <w:rsid w:val="00C61813"/>
    <w:rsid w:val="00C61C27"/>
    <w:rsid w:val="00C63B1D"/>
    <w:rsid w:val="00C6684F"/>
    <w:rsid w:val="00C67250"/>
    <w:rsid w:val="00C71070"/>
    <w:rsid w:val="00C73330"/>
    <w:rsid w:val="00C857F9"/>
    <w:rsid w:val="00C87596"/>
    <w:rsid w:val="00C92599"/>
    <w:rsid w:val="00CA031D"/>
    <w:rsid w:val="00CA0F9B"/>
    <w:rsid w:val="00CA6059"/>
    <w:rsid w:val="00CA70B2"/>
    <w:rsid w:val="00CA75F0"/>
    <w:rsid w:val="00CB79A3"/>
    <w:rsid w:val="00CC0373"/>
    <w:rsid w:val="00CC0C27"/>
    <w:rsid w:val="00CC2E05"/>
    <w:rsid w:val="00CC664C"/>
    <w:rsid w:val="00CD3F99"/>
    <w:rsid w:val="00CD495C"/>
    <w:rsid w:val="00CD55D1"/>
    <w:rsid w:val="00CD7051"/>
    <w:rsid w:val="00CE0F3E"/>
    <w:rsid w:val="00CE3C75"/>
    <w:rsid w:val="00CE4F68"/>
    <w:rsid w:val="00CF1892"/>
    <w:rsid w:val="00CF2B71"/>
    <w:rsid w:val="00CF443E"/>
    <w:rsid w:val="00CF6119"/>
    <w:rsid w:val="00CF6456"/>
    <w:rsid w:val="00D010F0"/>
    <w:rsid w:val="00D04D48"/>
    <w:rsid w:val="00D05122"/>
    <w:rsid w:val="00D069E3"/>
    <w:rsid w:val="00D14307"/>
    <w:rsid w:val="00D25CC1"/>
    <w:rsid w:val="00D26074"/>
    <w:rsid w:val="00D26218"/>
    <w:rsid w:val="00D3174D"/>
    <w:rsid w:val="00D334B7"/>
    <w:rsid w:val="00D33B7F"/>
    <w:rsid w:val="00D378D4"/>
    <w:rsid w:val="00D404A6"/>
    <w:rsid w:val="00D40A37"/>
    <w:rsid w:val="00D41354"/>
    <w:rsid w:val="00D434F8"/>
    <w:rsid w:val="00D45B26"/>
    <w:rsid w:val="00D47237"/>
    <w:rsid w:val="00D50E7C"/>
    <w:rsid w:val="00D516E6"/>
    <w:rsid w:val="00D536A1"/>
    <w:rsid w:val="00D5514F"/>
    <w:rsid w:val="00D57ACD"/>
    <w:rsid w:val="00D57FC7"/>
    <w:rsid w:val="00D83B79"/>
    <w:rsid w:val="00D91181"/>
    <w:rsid w:val="00D91750"/>
    <w:rsid w:val="00D91A22"/>
    <w:rsid w:val="00D92E31"/>
    <w:rsid w:val="00DA0D6A"/>
    <w:rsid w:val="00DA12B8"/>
    <w:rsid w:val="00DA27CB"/>
    <w:rsid w:val="00DA3083"/>
    <w:rsid w:val="00DB0532"/>
    <w:rsid w:val="00DB1D2C"/>
    <w:rsid w:val="00DB5614"/>
    <w:rsid w:val="00DB65A2"/>
    <w:rsid w:val="00DC11D8"/>
    <w:rsid w:val="00DC190D"/>
    <w:rsid w:val="00DC1A54"/>
    <w:rsid w:val="00DC21BF"/>
    <w:rsid w:val="00DC49BE"/>
    <w:rsid w:val="00DC79DF"/>
    <w:rsid w:val="00DD05A4"/>
    <w:rsid w:val="00DD2642"/>
    <w:rsid w:val="00DD70AC"/>
    <w:rsid w:val="00DD749B"/>
    <w:rsid w:val="00DE0A1C"/>
    <w:rsid w:val="00DE2472"/>
    <w:rsid w:val="00DE2736"/>
    <w:rsid w:val="00DE5EB2"/>
    <w:rsid w:val="00DE6621"/>
    <w:rsid w:val="00DE708A"/>
    <w:rsid w:val="00DF0083"/>
    <w:rsid w:val="00DF3A75"/>
    <w:rsid w:val="00DF6841"/>
    <w:rsid w:val="00E008E3"/>
    <w:rsid w:val="00E042B6"/>
    <w:rsid w:val="00E0613B"/>
    <w:rsid w:val="00E07736"/>
    <w:rsid w:val="00E16C37"/>
    <w:rsid w:val="00E27755"/>
    <w:rsid w:val="00E34041"/>
    <w:rsid w:val="00E3446B"/>
    <w:rsid w:val="00E401FB"/>
    <w:rsid w:val="00E4055B"/>
    <w:rsid w:val="00E41218"/>
    <w:rsid w:val="00E41961"/>
    <w:rsid w:val="00E41F22"/>
    <w:rsid w:val="00E4490E"/>
    <w:rsid w:val="00E449D7"/>
    <w:rsid w:val="00E4754E"/>
    <w:rsid w:val="00E47694"/>
    <w:rsid w:val="00E50525"/>
    <w:rsid w:val="00E51B0C"/>
    <w:rsid w:val="00E55128"/>
    <w:rsid w:val="00E567D6"/>
    <w:rsid w:val="00E60099"/>
    <w:rsid w:val="00E63BA5"/>
    <w:rsid w:val="00E64157"/>
    <w:rsid w:val="00E66901"/>
    <w:rsid w:val="00E70CBC"/>
    <w:rsid w:val="00E76097"/>
    <w:rsid w:val="00E83D02"/>
    <w:rsid w:val="00E90960"/>
    <w:rsid w:val="00E91535"/>
    <w:rsid w:val="00E937AE"/>
    <w:rsid w:val="00EA0BC5"/>
    <w:rsid w:val="00EA1666"/>
    <w:rsid w:val="00EA19A7"/>
    <w:rsid w:val="00EA2175"/>
    <w:rsid w:val="00EA3C5E"/>
    <w:rsid w:val="00EB1686"/>
    <w:rsid w:val="00EB18BE"/>
    <w:rsid w:val="00EB21CC"/>
    <w:rsid w:val="00EB2ECA"/>
    <w:rsid w:val="00EB4DAA"/>
    <w:rsid w:val="00EB66B3"/>
    <w:rsid w:val="00EC0C16"/>
    <w:rsid w:val="00EC36B5"/>
    <w:rsid w:val="00EC3AF4"/>
    <w:rsid w:val="00EC5BC3"/>
    <w:rsid w:val="00EC653F"/>
    <w:rsid w:val="00ED3A66"/>
    <w:rsid w:val="00EE09D3"/>
    <w:rsid w:val="00EF0324"/>
    <w:rsid w:val="00EF3074"/>
    <w:rsid w:val="00EF35A7"/>
    <w:rsid w:val="00EF3B22"/>
    <w:rsid w:val="00F01F99"/>
    <w:rsid w:val="00F042E7"/>
    <w:rsid w:val="00F114F9"/>
    <w:rsid w:val="00F123EF"/>
    <w:rsid w:val="00F131A8"/>
    <w:rsid w:val="00F15F08"/>
    <w:rsid w:val="00F20807"/>
    <w:rsid w:val="00F20B03"/>
    <w:rsid w:val="00F305B8"/>
    <w:rsid w:val="00F3137F"/>
    <w:rsid w:val="00F316B3"/>
    <w:rsid w:val="00F3192A"/>
    <w:rsid w:val="00F3252C"/>
    <w:rsid w:val="00F34BAF"/>
    <w:rsid w:val="00F361E7"/>
    <w:rsid w:val="00F36C37"/>
    <w:rsid w:val="00F43783"/>
    <w:rsid w:val="00F45D26"/>
    <w:rsid w:val="00F46EA3"/>
    <w:rsid w:val="00F516C2"/>
    <w:rsid w:val="00F65E74"/>
    <w:rsid w:val="00F66AB4"/>
    <w:rsid w:val="00F70CB7"/>
    <w:rsid w:val="00F71041"/>
    <w:rsid w:val="00F739B5"/>
    <w:rsid w:val="00F76B99"/>
    <w:rsid w:val="00F770FA"/>
    <w:rsid w:val="00F8107B"/>
    <w:rsid w:val="00F913E1"/>
    <w:rsid w:val="00F92FB9"/>
    <w:rsid w:val="00F945FF"/>
    <w:rsid w:val="00F94833"/>
    <w:rsid w:val="00FA0CA6"/>
    <w:rsid w:val="00FA2F03"/>
    <w:rsid w:val="00FA4124"/>
    <w:rsid w:val="00FA7F25"/>
    <w:rsid w:val="00FC1846"/>
    <w:rsid w:val="00FD11A3"/>
    <w:rsid w:val="00FD24FA"/>
    <w:rsid w:val="00FD56EB"/>
    <w:rsid w:val="00FE76AC"/>
    <w:rsid w:val="00FF0E25"/>
    <w:rsid w:val="00FF1101"/>
    <w:rsid w:val="00FF123C"/>
    <w:rsid w:val="00FF34EA"/>
    <w:rsid w:val="00FF3754"/>
    <w:rsid w:val="00FF57F0"/>
    <w:rsid w:val="00FF5C32"/>
    <w:rsid w:val="01FCA7F5"/>
    <w:rsid w:val="024F933C"/>
    <w:rsid w:val="036B13FD"/>
    <w:rsid w:val="03C430DE"/>
    <w:rsid w:val="043C4326"/>
    <w:rsid w:val="04D0700C"/>
    <w:rsid w:val="04D9A182"/>
    <w:rsid w:val="04DA2D67"/>
    <w:rsid w:val="04E41DC3"/>
    <w:rsid w:val="05BD65FE"/>
    <w:rsid w:val="06EBBC72"/>
    <w:rsid w:val="07B9FF74"/>
    <w:rsid w:val="085799F9"/>
    <w:rsid w:val="085F9C02"/>
    <w:rsid w:val="086FE663"/>
    <w:rsid w:val="087AE286"/>
    <w:rsid w:val="08C2003D"/>
    <w:rsid w:val="08D5E2B8"/>
    <w:rsid w:val="08EECFDD"/>
    <w:rsid w:val="0907B626"/>
    <w:rsid w:val="0914B041"/>
    <w:rsid w:val="0915E276"/>
    <w:rsid w:val="0997E8F3"/>
    <w:rsid w:val="0A0AAEFC"/>
    <w:rsid w:val="0A427ED8"/>
    <w:rsid w:val="0A470402"/>
    <w:rsid w:val="0ADE0ED5"/>
    <w:rsid w:val="0B7AD316"/>
    <w:rsid w:val="0BD3F78B"/>
    <w:rsid w:val="0CACFCAB"/>
    <w:rsid w:val="0D2A73A4"/>
    <w:rsid w:val="0D8A4F56"/>
    <w:rsid w:val="0DEDE676"/>
    <w:rsid w:val="0F21E81E"/>
    <w:rsid w:val="0F575520"/>
    <w:rsid w:val="0F6F4935"/>
    <w:rsid w:val="109A82BA"/>
    <w:rsid w:val="10D5C886"/>
    <w:rsid w:val="120117B9"/>
    <w:rsid w:val="12295274"/>
    <w:rsid w:val="13E21BC8"/>
    <w:rsid w:val="14244314"/>
    <w:rsid w:val="1438A71B"/>
    <w:rsid w:val="14567209"/>
    <w:rsid w:val="14F9DCE6"/>
    <w:rsid w:val="14FA745E"/>
    <w:rsid w:val="15D7EE0B"/>
    <w:rsid w:val="163F7B81"/>
    <w:rsid w:val="1683DAF8"/>
    <w:rsid w:val="16B9A76B"/>
    <w:rsid w:val="16D8DDCE"/>
    <w:rsid w:val="17187DDD"/>
    <w:rsid w:val="17307CCF"/>
    <w:rsid w:val="17F24930"/>
    <w:rsid w:val="1813010C"/>
    <w:rsid w:val="18698C12"/>
    <w:rsid w:val="19B48B4E"/>
    <w:rsid w:val="19CEFE56"/>
    <w:rsid w:val="19EB8B5D"/>
    <w:rsid w:val="1A085A49"/>
    <w:rsid w:val="1AD3D16D"/>
    <w:rsid w:val="1B5F39A1"/>
    <w:rsid w:val="1B641900"/>
    <w:rsid w:val="1B9B4D1B"/>
    <w:rsid w:val="1D11EF28"/>
    <w:rsid w:val="1D426C7B"/>
    <w:rsid w:val="1D4DAEF8"/>
    <w:rsid w:val="1DA2B989"/>
    <w:rsid w:val="1F8AB8BE"/>
    <w:rsid w:val="20B9BA0D"/>
    <w:rsid w:val="20DA9D1B"/>
    <w:rsid w:val="212940E4"/>
    <w:rsid w:val="21B867F1"/>
    <w:rsid w:val="2204C5F8"/>
    <w:rsid w:val="22A841EC"/>
    <w:rsid w:val="22F41709"/>
    <w:rsid w:val="239CB069"/>
    <w:rsid w:val="241782F8"/>
    <w:rsid w:val="254F8434"/>
    <w:rsid w:val="25CBFF36"/>
    <w:rsid w:val="263DA5DE"/>
    <w:rsid w:val="26B7C73C"/>
    <w:rsid w:val="2819E633"/>
    <w:rsid w:val="28D62D14"/>
    <w:rsid w:val="29B398E1"/>
    <w:rsid w:val="2D7BF26D"/>
    <w:rsid w:val="2DC155CE"/>
    <w:rsid w:val="2DF7A6D4"/>
    <w:rsid w:val="2E5B872C"/>
    <w:rsid w:val="2E8AA617"/>
    <w:rsid w:val="2EB35721"/>
    <w:rsid w:val="2F314A4E"/>
    <w:rsid w:val="2F51B19C"/>
    <w:rsid w:val="2FBB7AA9"/>
    <w:rsid w:val="2FE547D5"/>
    <w:rsid w:val="30362A84"/>
    <w:rsid w:val="319C07B8"/>
    <w:rsid w:val="31C908BE"/>
    <w:rsid w:val="32E2686F"/>
    <w:rsid w:val="33009F01"/>
    <w:rsid w:val="33C44ADD"/>
    <w:rsid w:val="33F3EADF"/>
    <w:rsid w:val="340AF9A0"/>
    <w:rsid w:val="3504781A"/>
    <w:rsid w:val="350AE48F"/>
    <w:rsid w:val="356D3520"/>
    <w:rsid w:val="35DA3E46"/>
    <w:rsid w:val="3617F9E6"/>
    <w:rsid w:val="37881149"/>
    <w:rsid w:val="37E844F6"/>
    <w:rsid w:val="380A6BC8"/>
    <w:rsid w:val="387E9073"/>
    <w:rsid w:val="3B772029"/>
    <w:rsid w:val="3B878DBC"/>
    <w:rsid w:val="3BAE98F3"/>
    <w:rsid w:val="3BBCF5D5"/>
    <w:rsid w:val="3BE0572F"/>
    <w:rsid w:val="3CD151A6"/>
    <w:rsid w:val="3D1444C4"/>
    <w:rsid w:val="3D7A185B"/>
    <w:rsid w:val="3DFEF6D4"/>
    <w:rsid w:val="3E6C25E8"/>
    <w:rsid w:val="3F3CAAB2"/>
    <w:rsid w:val="3FDDE309"/>
    <w:rsid w:val="3FFAB68E"/>
    <w:rsid w:val="40CED075"/>
    <w:rsid w:val="422DE7AE"/>
    <w:rsid w:val="4296AA1D"/>
    <w:rsid w:val="42EDE2A1"/>
    <w:rsid w:val="42F4DEA0"/>
    <w:rsid w:val="433F3264"/>
    <w:rsid w:val="43C7CA2C"/>
    <w:rsid w:val="441B2CA8"/>
    <w:rsid w:val="4437F0C4"/>
    <w:rsid w:val="44A54C24"/>
    <w:rsid w:val="4519B9ED"/>
    <w:rsid w:val="4525D59C"/>
    <w:rsid w:val="45A883B2"/>
    <w:rsid w:val="45FF4F0F"/>
    <w:rsid w:val="462D19E6"/>
    <w:rsid w:val="462D91D7"/>
    <w:rsid w:val="46AA73EA"/>
    <w:rsid w:val="46FCE0F4"/>
    <w:rsid w:val="47AECC51"/>
    <w:rsid w:val="47B88C86"/>
    <w:rsid w:val="4869E921"/>
    <w:rsid w:val="48896DBB"/>
    <w:rsid w:val="48C9EAEB"/>
    <w:rsid w:val="48F9F0E7"/>
    <w:rsid w:val="492966C5"/>
    <w:rsid w:val="4963FF0D"/>
    <w:rsid w:val="4A53C5D5"/>
    <w:rsid w:val="4A6C3AF6"/>
    <w:rsid w:val="4AA4FE5C"/>
    <w:rsid w:val="4B33CF24"/>
    <w:rsid w:val="4B3408E1"/>
    <w:rsid w:val="4C594623"/>
    <w:rsid w:val="4CD53469"/>
    <w:rsid w:val="4D482EAF"/>
    <w:rsid w:val="4D4EB9E9"/>
    <w:rsid w:val="4D5A98D1"/>
    <w:rsid w:val="4DB97044"/>
    <w:rsid w:val="4DE2ED22"/>
    <w:rsid w:val="4E6BF794"/>
    <w:rsid w:val="4EA4029F"/>
    <w:rsid w:val="4F01D66F"/>
    <w:rsid w:val="4F799E6F"/>
    <w:rsid w:val="4F7D4465"/>
    <w:rsid w:val="50AA9718"/>
    <w:rsid w:val="50AF8FD5"/>
    <w:rsid w:val="51325A76"/>
    <w:rsid w:val="515D0E9C"/>
    <w:rsid w:val="51A44EE7"/>
    <w:rsid w:val="51B64E69"/>
    <w:rsid w:val="51DB7D42"/>
    <w:rsid w:val="521B6334"/>
    <w:rsid w:val="5246B876"/>
    <w:rsid w:val="52E46E41"/>
    <w:rsid w:val="540F44E1"/>
    <w:rsid w:val="5572EEA4"/>
    <w:rsid w:val="566E4B8C"/>
    <w:rsid w:val="57B0471B"/>
    <w:rsid w:val="57D391AA"/>
    <w:rsid w:val="57DDDC15"/>
    <w:rsid w:val="587AA2F9"/>
    <w:rsid w:val="59355D19"/>
    <w:rsid w:val="59445CC7"/>
    <w:rsid w:val="5A14BA01"/>
    <w:rsid w:val="5B0141F0"/>
    <w:rsid w:val="5B414B69"/>
    <w:rsid w:val="5B7E2ED2"/>
    <w:rsid w:val="5BB12BD8"/>
    <w:rsid w:val="5C0714BB"/>
    <w:rsid w:val="5C4B22D2"/>
    <w:rsid w:val="5C99157E"/>
    <w:rsid w:val="5CB93FB8"/>
    <w:rsid w:val="5CF4EE04"/>
    <w:rsid w:val="5E230DC5"/>
    <w:rsid w:val="5E80A139"/>
    <w:rsid w:val="5EEE0DBF"/>
    <w:rsid w:val="5FE6F831"/>
    <w:rsid w:val="600E6398"/>
    <w:rsid w:val="6072E23D"/>
    <w:rsid w:val="60EFB131"/>
    <w:rsid w:val="60F81895"/>
    <w:rsid w:val="61465071"/>
    <w:rsid w:val="6171EFED"/>
    <w:rsid w:val="618F90DF"/>
    <w:rsid w:val="61C78A3B"/>
    <w:rsid w:val="61D66732"/>
    <w:rsid w:val="61DAB2E8"/>
    <w:rsid w:val="621E14D9"/>
    <w:rsid w:val="62236BF2"/>
    <w:rsid w:val="625E2A01"/>
    <w:rsid w:val="629BF2A9"/>
    <w:rsid w:val="6439CB15"/>
    <w:rsid w:val="64C56740"/>
    <w:rsid w:val="64E478E1"/>
    <w:rsid w:val="650CBC49"/>
    <w:rsid w:val="65359EFB"/>
    <w:rsid w:val="654966E4"/>
    <w:rsid w:val="655CF63B"/>
    <w:rsid w:val="65E71476"/>
    <w:rsid w:val="675740CF"/>
    <w:rsid w:val="6863649A"/>
    <w:rsid w:val="6900694E"/>
    <w:rsid w:val="6940B597"/>
    <w:rsid w:val="69BA9B90"/>
    <w:rsid w:val="6A78579B"/>
    <w:rsid w:val="6B626DA6"/>
    <w:rsid w:val="6BCF8668"/>
    <w:rsid w:val="6BFEB29A"/>
    <w:rsid w:val="6C9AE0BD"/>
    <w:rsid w:val="6D36E757"/>
    <w:rsid w:val="6D4A606A"/>
    <w:rsid w:val="6DBFF952"/>
    <w:rsid w:val="6EADDB71"/>
    <w:rsid w:val="6F22BB5E"/>
    <w:rsid w:val="70FE36EC"/>
    <w:rsid w:val="71638A23"/>
    <w:rsid w:val="719A9E61"/>
    <w:rsid w:val="722028BB"/>
    <w:rsid w:val="72741BF5"/>
    <w:rsid w:val="7320E9F9"/>
    <w:rsid w:val="73C5FD39"/>
    <w:rsid w:val="74FDBF89"/>
    <w:rsid w:val="7591EFB1"/>
    <w:rsid w:val="75CFB12C"/>
    <w:rsid w:val="75DD310E"/>
    <w:rsid w:val="75F17CF4"/>
    <w:rsid w:val="76219F89"/>
    <w:rsid w:val="767627DD"/>
    <w:rsid w:val="76C457C5"/>
    <w:rsid w:val="76E0B6F8"/>
    <w:rsid w:val="771F9444"/>
    <w:rsid w:val="7751E76C"/>
    <w:rsid w:val="7783176D"/>
    <w:rsid w:val="77FCE683"/>
    <w:rsid w:val="786CED6C"/>
    <w:rsid w:val="795286B1"/>
    <w:rsid w:val="798E6F46"/>
    <w:rsid w:val="7A7B6611"/>
    <w:rsid w:val="7ACD7427"/>
    <w:rsid w:val="7ACF4AB6"/>
    <w:rsid w:val="7AE6393E"/>
    <w:rsid w:val="7B908DC5"/>
    <w:rsid w:val="7BDBFB99"/>
    <w:rsid w:val="7C3FDCC6"/>
    <w:rsid w:val="7CBC7FE4"/>
    <w:rsid w:val="7D068384"/>
    <w:rsid w:val="7D47BDEE"/>
    <w:rsid w:val="7D635E62"/>
    <w:rsid w:val="7DB07CA1"/>
    <w:rsid w:val="7E9A84AD"/>
    <w:rsid w:val="7EC87E4E"/>
    <w:rsid w:val="7F3AD861"/>
    <w:rsid w:val="7F400265"/>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5AEF654"/>
  <w15:chartTrackingRefBased/>
  <w15:docId w15:val="{0D983873-DE6B-49DF-B9B8-A56F63258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val="es-ES" w:eastAsia="ar-SA"/>
    </w:rPr>
  </w:style>
  <w:style w:type="paragraph" w:styleId="Heading1">
    <w:name w:val="heading 1"/>
    <w:basedOn w:val="Normal"/>
    <w:next w:val="Normal"/>
    <w:qFormat/>
    <w:pPr>
      <w:keepNext/>
      <w:spacing w:before="240" w:after="60"/>
      <w:outlineLvl w:val="0"/>
    </w:pPr>
    <w:rPr>
      <w:rFonts w:ascii="Arial" w:hAnsi="Arial" w:cs="Arial"/>
      <w:b/>
      <w:bCs/>
      <w:kern w:val="1"/>
      <w:sz w:val="32"/>
      <w:szCs w:val="32"/>
    </w:rPr>
  </w:style>
  <w:style w:type="paragraph" w:styleId="Heading2">
    <w:name w:val="heading 2"/>
    <w:basedOn w:val="Normal"/>
    <w:next w:val="Normal"/>
    <w:link w:val="Heading2Char"/>
    <w:qFormat/>
    <w:pPr>
      <w:keepNext/>
      <w:spacing w:before="240" w:after="60"/>
      <w:outlineLvl w:val="1"/>
    </w:pPr>
    <w:rPr>
      <w:rFonts w:ascii="Arial" w:hAnsi="Arial" w:cs="Arial"/>
      <w:b/>
      <w:bCs/>
      <w:i/>
      <w:iCs/>
      <w:sz w:val="28"/>
      <w:szCs w:val="28"/>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line="360" w:lineRule="auto"/>
      <w:jc w:val="both"/>
      <w:outlineLvl w:val="3"/>
    </w:pPr>
    <w:rPr>
      <w:rFonts w:ascii="Arial Narrow" w:hAnsi="Arial Narrow" w:cs="Arial"/>
      <w:b/>
      <w:bCs/>
      <w:spacing w:val="20"/>
    </w:rPr>
  </w:style>
  <w:style w:type="paragraph" w:styleId="Heading5">
    <w:name w:val="heading 5"/>
    <w:basedOn w:val="Normal"/>
    <w:next w:val="Normal"/>
    <w:link w:val="Heading5Char"/>
    <w:qFormat/>
    <w:rsid w:val="00056F13"/>
    <w:pPr>
      <w:widowControl w:val="0"/>
      <w:suppressAutoHyphens w:val="0"/>
      <w:spacing w:before="240" w:after="60" w:line="240" w:lineRule="atLeast"/>
      <w:jc w:val="both"/>
      <w:outlineLvl w:val="4"/>
    </w:pPr>
    <w:rPr>
      <w:rFonts w:ascii="Arial" w:hAnsi="Arial"/>
      <w:sz w:val="22"/>
      <w:szCs w:val="20"/>
      <w:lang w:val="en-US" w:eastAsia="en-US"/>
    </w:rPr>
  </w:style>
  <w:style w:type="paragraph" w:styleId="Heading6">
    <w:name w:val="heading 6"/>
    <w:basedOn w:val="Normal"/>
    <w:next w:val="Normal"/>
    <w:link w:val="Heading6Char"/>
    <w:qFormat/>
    <w:rsid w:val="00056F13"/>
    <w:pPr>
      <w:widowControl w:val="0"/>
      <w:suppressAutoHyphens w:val="0"/>
      <w:spacing w:before="240" w:after="60" w:line="240" w:lineRule="atLeast"/>
      <w:jc w:val="both"/>
      <w:outlineLvl w:val="5"/>
    </w:pPr>
    <w:rPr>
      <w:rFonts w:ascii="Arial" w:hAnsi="Arial"/>
      <w:i/>
      <w:sz w:val="22"/>
      <w:szCs w:val="20"/>
      <w:lang w:val="en-US" w:eastAsia="en-US"/>
    </w:rPr>
  </w:style>
  <w:style w:type="paragraph" w:styleId="Heading7">
    <w:name w:val="heading 7"/>
    <w:basedOn w:val="Normal"/>
    <w:next w:val="Normal"/>
    <w:qFormat/>
    <w:pPr>
      <w:keepNext/>
      <w:numPr>
        <w:ilvl w:val="6"/>
        <w:numId w:val="1"/>
      </w:numPr>
      <w:jc w:val="center"/>
      <w:outlineLvl w:val="6"/>
    </w:pPr>
    <w:rPr>
      <w:rFonts w:ascii="Book Antiqua" w:hAnsi="Book Antiqua" w:cs="Book Antiqua"/>
      <w:b/>
      <w:bCs/>
      <w:sz w:val="40"/>
    </w:rPr>
  </w:style>
  <w:style w:type="paragraph" w:styleId="Heading8">
    <w:name w:val="heading 8"/>
    <w:basedOn w:val="Normal"/>
    <w:next w:val="Normal"/>
    <w:link w:val="Heading8Char"/>
    <w:qFormat/>
    <w:rsid w:val="00056F13"/>
    <w:pPr>
      <w:widowControl w:val="0"/>
      <w:suppressAutoHyphens w:val="0"/>
      <w:spacing w:before="240" w:after="60" w:line="240" w:lineRule="atLeast"/>
      <w:jc w:val="both"/>
      <w:outlineLvl w:val="7"/>
    </w:pPr>
    <w:rPr>
      <w:rFonts w:ascii="Arial" w:hAnsi="Arial"/>
      <w:i/>
      <w:sz w:val="20"/>
      <w:szCs w:val="20"/>
      <w:lang w:val="en-US" w:eastAsia="en-US"/>
    </w:rPr>
  </w:style>
  <w:style w:type="paragraph" w:styleId="Heading9">
    <w:name w:val="heading 9"/>
    <w:basedOn w:val="Normal"/>
    <w:next w:val="Normal"/>
    <w:qFormat/>
    <w:pPr>
      <w:keepNext/>
      <w:numPr>
        <w:ilvl w:val="8"/>
        <w:numId w:val="1"/>
      </w:numPr>
      <w:jc w:val="center"/>
      <w:outlineLvl w:val="8"/>
    </w:pPr>
    <w:rPr>
      <w:rFonts w:ascii="Book Antiqua" w:hAnsi="Book Antiqua" w:cs="Book Antiqua"/>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PageNumber">
    <w:name w:val="page number"/>
    <w:basedOn w:val="Fuentedeprrafopredeter1"/>
  </w:style>
  <w:style w:type="character" w:styleId="Hyperlink">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jc w:val="both"/>
    </w:pPr>
    <w:rPr>
      <w:rFonts w:ascii="Arial" w:hAnsi="Arial" w:cs="Arial"/>
      <w:lang w:val="es-AR"/>
    </w:rPr>
  </w:style>
  <w:style w:type="paragraph" w:styleId="List">
    <w:name w:val="List"/>
    <w:basedOn w:val="BodyText"/>
    <w:rPr>
      <w:rFonts w:cs="Mangal"/>
    </w:rPr>
  </w:style>
  <w:style w:type="paragraph" w:customStyle="1" w:styleId="Etiqueta">
    <w:name w:val="Etiqueta"/>
    <w:basedOn w:val="Normal"/>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Header">
    <w:name w:val="header"/>
    <w:basedOn w:val="Normal"/>
  </w:style>
  <w:style w:type="paragraph" w:styleId="Footer">
    <w:name w:val="footer"/>
    <w:basedOn w:val="Normal"/>
  </w:style>
  <w:style w:type="paragraph" w:styleId="Index1">
    <w:name w:val="index 1"/>
    <w:basedOn w:val="Normal"/>
    <w:next w:val="Normal"/>
    <w:pPr>
      <w:ind w:left="240" w:hanging="240"/>
    </w:pPr>
  </w:style>
  <w:style w:type="paragraph" w:styleId="IndexHeading">
    <w:name w:val="index heading"/>
    <w:basedOn w:val="Normal"/>
    <w:next w:val="Index1"/>
  </w:style>
  <w:style w:type="paragraph" w:styleId="TOC1">
    <w:name w:val="toc 1"/>
    <w:basedOn w:val="Normal"/>
    <w:next w:val="Normal"/>
    <w:uiPriority w:val="39"/>
    <w:pPr>
      <w:spacing w:before="120" w:after="120"/>
    </w:pPr>
    <w:rPr>
      <w:rFonts w:ascii="Calibri" w:hAnsi="Calibri"/>
      <w:b/>
      <w:bCs/>
      <w:caps/>
      <w:sz w:val="20"/>
      <w:szCs w:val="20"/>
    </w:rPr>
  </w:style>
  <w:style w:type="paragraph" w:styleId="TOC2">
    <w:name w:val="toc 2"/>
    <w:basedOn w:val="Normal"/>
    <w:next w:val="Normal"/>
    <w:uiPriority w:val="39"/>
    <w:pPr>
      <w:ind w:left="240"/>
    </w:pPr>
    <w:rPr>
      <w:rFonts w:ascii="Calibri" w:hAnsi="Calibri"/>
      <w:smallCaps/>
      <w:sz w:val="20"/>
      <w:szCs w:val="20"/>
    </w:rPr>
  </w:style>
  <w:style w:type="paragraph" w:styleId="TOC3">
    <w:name w:val="toc 3"/>
    <w:basedOn w:val="Normal"/>
    <w:next w:val="Normal"/>
    <w:uiPriority w:val="39"/>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jc w:val="both"/>
    </w:pPr>
    <w:rPr>
      <w:rFonts w:ascii="Arial" w:hAnsi="Arial" w:cs="Arial"/>
      <w:sz w:val="22"/>
      <w:szCs w:val="20"/>
    </w:rPr>
  </w:style>
  <w:style w:type="paragraph" w:styleId="BalloonText">
    <w:name w:val="Balloon Text"/>
    <w:basedOn w:val="Normal"/>
    <w:rPr>
      <w:rFonts w:ascii="Tahoma" w:hAnsi="Tahoma" w:cs="Tahoma"/>
      <w:sz w:val="16"/>
      <w:szCs w:val="16"/>
    </w:rPr>
  </w:style>
  <w:style w:type="paragraph" w:styleId="BodyTextIndent">
    <w:name w:val="Body Text Indent"/>
    <w:basedOn w:val="Normal"/>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jc w:val="both"/>
    </w:pPr>
    <w:rPr>
      <w:rFonts w:ascii="Book Antiqua" w:hAnsi="Book Antiqua" w:cs="Book Antiqua"/>
      <w:i/>
      <w:color w:val="0000FF"/>
    </w:rPr>
  </w:style>
  <w:style w:type="paragraph" w:styleId="TOC4">
    <w:name w:val="toc 4"/>
    <w:basedOn w:val="ndice"/>
    <w:pPr>
      <w:suppressLineNumbers w:val="0"/>
      <w:ind w:left="720"/>
    </w:pPr>
    <w:rPr>
      <w:rFonts w:ascii="Calibri" w:hAnsi="Calibri" w:cs="Times New Roman"/>
      <w:sz w:val="18"/>
      <w:szCs w:val="18"/>
    </w:rPr>
  </w:style>
  <w:style w:type="paragraph" w:styleId="TOC5">
    <w:name w:val="toc 5"/>
    <w:basedOn w:val="ndice"/>
    <w:pPr>
      <w:suppressLineNumbers w:val="0"/>
      <w:ind w:left="960"/>
    </w:pPr>
    <w:rPr>
      <w:rFonts w:ascii="Calibri" w:hAnsi="Calibri" w:cs="Times New Roman"/>
      <w:sz w:val="18"/>
      <w:szCs w:val="18"/>
    </w:rPr>
  </w:style>
  <w:style w:type="paragraph" w:styleId="TOC6">
    <w:name w:val="toc 6"/>
    <w:basedOn w:val="ndice"/>
    <w:pPr>
      <w:suppressLineNumbers w:val="0"/>
      <w:ind w:left="1200"/>
    </w:pPr>
    <w:rPr>
      <w:rFonts w:ascii="Calibri" w:hAnsi="Calibri" w:cs="Times New Roman"/>
      <w:sz w:val="18"/>
      <w:szCs w:val="18"/>
    </w:rPr>
  </w:style>
  <w:style w:type="paragraph" w:styleId="TOC7">
    <w:name w:val="toc 7"/>
    <w:basedOn w:val="ndice"/>
    <w:pPr>
      <w:suppressLineNumbers w:val="0"/>
      <w:ind w:left="1440"/>
    </w:pPr>
    <w:rPr>
      <w:rFonts w:ascii="Calibri" w:hAnsi="Calibri" w:cs="Times New Roman"/>
      <w:sz w:val="18"/>
      <w:szCs w:val="18"/>
    </w:rPr>
  </w:style>
  <w:style w:type="paragraph" w:styleId="TOC8">
    <w:name w:val="toc 8"/>
    <w:basedOn w:val="ndice"/>
    <w:pPr>
      <w:suppressLineNumbers w:val="0"/>
      <w:ind w:left="1680"/>
    </w:pPr>
    <w:rPr>
      <w:rFonts w:ascii="Calibri" w:hAnsi="Calibri" w:cs="Times New Roman"/>
      <w:sz w:val="18"/>
      <w:szCs w:val="18"/>
    </w:rPr>
  </w:style>
  <w:style w:type="paragraph" w:styleId="TOC9">
    <w:name w:val="toc 9"/>
    <w:basedOn w:val="ndice"/>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DocumentMap">
    <w:name w:val="Document Map"/>
    <w:basedOn w:val="Normal"/>
    <w:link w:val="DocumentMapChar"/>
    <w:uiPriority w:val="99"/>
    <w:semiHidden/>
    <w:unhideWhenUsed/>
    <w:rsid w:val="00FF57F0"/>
    <w:rPr>
      <w:rFonts w:ascii="Tahoma" w:hAnsi="Tahoma" w:cs="Tahoma"/>
      <w:sz w:val="16"/>
      <w:szCs w:val="16"/>
    </w:rPr>
  </w:style>
  <w:style w:type="character" w:customStyle="1" w:styleId="DocumentMapChar">
    <w:name w:val="Document Map Char"/>
    <w:link w:val="DocumentMap"/>
    <w:uiPriority w:val="99"/>
    <w:semiHidden/>
    <w:rsid w:val="00FF57F0"/>
    <w:rPr>
      <w:rFonts w:ascii="Tahoma" w:hAnsi="Tahoma" w:cs="Tahoma"/>
      <w:sz w:val="16"/>
      <w:szCs w:val="16"/>
      <w:lang w:eastAsia="ar-SA"/>
    </w:rPr>
  </w:style>
  <w:style w:type="paragraph" w:styleId="BodyTextIndent3">
    <w:name w:val="Body Text Indent 3"/>
    <w:basedOn w:val="Normal"/>
    <w:link w:val="BodyTextIndent3Char"/>
    <w:uiPriority w:val="99"/>
    <w:semiHidden/>
    <w:unhideWhenUsed/>
    <w:rsid w:val="009805DE"/>
    <w:pPr>
      <w:spacing w:after="120"/>
      <w:ind w:left="283"/>
    </w:pPr>
    <w:rPr>
      <w:sz w:val="16"/>
      <w:szCs w:val="16"/>
    </w:rPr>
  </w:style>
  <w:style w:type="character" w:customStyle="1" w:styleId="BodyTextIndent3Char">
    <w:name w:val="Body Text Indent 3 Char"/>
    <w:link w:val="BodyTextIndent3"/>
    <w:uiPriority w:val="99"/>
    <w:semiHidden/>
    <w:rsid w:val="009805DE"/>
    <w:rPr>
      <w:sz w:val="16"/>
      <w:szCs w:val="16"/>
      <w:lang w:eastAsia="ar-SA"/>
    </w:rPr>
  </w:style>
  <w:style w:type="paragraph" w:customStyle="1" w:styleId="TtulodeTDC">
    <w:name w:val="Título de TDC"/>
    <w:basedOn w:val="Heading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eGrid">
    <w:name w:val="Table Grid"/>
    <w:basedOn w:val="TableNormal"/>
    <w:uiPriority w:val="59"/>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14B7"/>
    <w:pPr>
      <w:suppressAutoHyphens w:val="0"/>
      <w:spacing w:before="100" w:beforeAutospacing="1" w:after="100" w:afterAutospacing="1"/>
    </w:pPr>
    <w:rPr>
      <w:lang w:eastAsia="es-ES"/>
    </w:rPr>
  </w:style>
  <w:style w:type="paragraph" w:styleId="ListParagraph">
    <w:name w:val="List Paragraph"/>
    <w:basedOn w:val="Normal"/>
    <w:uiPriority w:val="34"/>
    <w:qFormat/>
    <w:rsid w:val="00C514B7"/>
    <w:pPr>
      <w:suppressAutoHyphens w:val="0"/>
      <w:ind w:left="720"/>
      <w:contextualSpacing/>
    </w:pPr>
    <w:rPr>
      <w:lang w:eastAsia="es-ES"/>
    </w:rPr>
  </w:style>
  <w:style w:type="paragraph" w:customStyle="1" w:styleId="listparagraph0">
    <w:name w:val="listparagraph"/>
    <w:basedOn w:val="Normal"/>
    <w:rsid w:val="00263FB0"/>
    <w:pPr>
      <w:suppressAutoHyphens w:val="0"/>
      <w:spacing w:line="240" w:lineRule="atLeast"/>
      <w:ind w:left="720"/>
    </w:pPr>
    <w:rPr>
      <w:sz w:val="20"/>
      <w:szCs w:val="20"/>
      <w:lang w:eastAsia="es-ES"/>
    </w:rPr>
  </w:style>
  <w:style w:type="character" w:customStyle="1" w:styleId="Heading2Char">
    <w:name w:val="Heading 2 Char"/>
    <w:link w:val="Heading2"/>
    <w:rsid w:val="00CF6119"/>
    <w:rPr>
      <w:rFonts w:ascii="Arial" w:hAnsi="Arial" w:cs="Arial"/>
      <w:b/>
      <w:bCs/>
      <w:i/>
      <w:iCs/>
      <w:sz w:val="28"/>
      <w:szCs w:val="28"/>
      <w:lang w:eastAsia="ar-SA"/>
    </w:rPr>
  </w:style>
  <w:style w:type="character" w:customStyle="1" w:styleId="Heading5Char">
    <w:name w:val="Heading 5 Char"/>
    <w:link w:val="Heading5"/>
    <w:rsid w:val="00056F13"/>
    <w:rPr>
      <w:rFonts w:ascii="Arial" w:hAnsi="Arial"/>
      <w:sz w:val="22"/>
      <w:lang w:val="en-US" w:eastAsia="en-US"/>
    </w:rPr>
  </w:style>
  <w:style w:type="character" w:customStyle="1" w:styleId="Heading6Char">
    <w:name w:val="Heading 6 Char"/>
    <w:link w:val="Heading6"/>
    <w:rsid w:val="00056F13"/>
    <w:rPr>
      <w:rFonts w:ascii="Arial" w:hAnsi="Arial"/>
      <w:i/>
      <w:sz w:val="22"/>
      <w:lang w:val="en-US" w:eastAsia="en-US"/>
    </w:rPr>
  </w:style>
  <w:style w:type="character" w:customStyle="1" w:styleId="Heading8Char">
    <w:name w:val="Heading 8 Char"/>
    <w:link w:val="Heading8"/>
    <w:rsid w:val="00056F13"/>
    <w:rPr>
      <w:rFonts w:ascii="Arial" w:hAnsi="Arial"/>
      <w:i/>
      <w:lang w:val="en-US" w:eastAsia="en-US"/>
    </w:rPr>
  </w:style>
  <w:style w:type="paragraph" w:customStyle="1" w:styleId="InfoBlue">
    <w:name w:val="InfoBlue"/>
    <w:basedOn w:val="Normal"/>
    <w:next w:val="BodyText"/>
    <w:autoRedefine/>
    <w:rsid w:val="00B23E8F"/>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 w:type="character" w:styleId="CommentReference">
    <w:name w:val="annotation reference"/>
    <w:basedOn w:val="DefaultParagraphFont"/>
    <w:uiPriority w:val="99"/>
    <w:semiHidden/>
    <w:unhideWhenUsed/>
    <w:rsid w:val="00134A54"/>
    <w:rPr>
      <w:sz w:val="16"/>
      <w:szCs w:val="16"/>
    </w:rPr>
  </w:style>
  <w:style w:type="paragraph" w:styleId="CommentText">
    <w:name w:val="annotation text"/>
    <w:basedOn w:val="Normal"/>
    <w:link w:val="CommentTextChar"/>
    <w:uiPriority w:val="99"/>
    <w:semiHidden/>
    <w:unhideWhenUsed/>
    <w:rsid w:val="00134A54"/>
    <w:pPr>
      <w:jc w:val="both"/>
    </w:pPr>
    <w:rPr>
      <w:sz w:val="20"/>
      <w:szCs w:val="20"/>
    </w:rPr>
  </w:style>
  <w:style w:type="character" w:customStyle="1" w:styleId="CommentTextChar">
    <w:name w:val="Comment Text Char"/>
    <w:basedOn w:val="DefaultParagraphFont"/>
    <w:link w:val="CommentText"/>
    <w:uiPriority w:val="99"/>
    <w:semiHidden/>
    <w:rsid w:val="00134A54"/>
    <w:rPr>
      <w:lang w:val="es-E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tyles" Target="styles.xml"/><Relationship Id="rId61" Type="http://schemas.openxmlformats.org/officeDocument/2006/relationships/image" Target="media/image52.jpe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2.jp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jp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g"/><Relationship Id="rId57" Type="http://schemas.openxmlformats.org/officeDocument/2006/relationships/image" Target="media/image48.jp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5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1A0CBE7465C6A42A709118F5E753BBC" ma:contentTypeVersion="10" ma:contentTypeDescription="Crear nuevo documento." ma:contentTypeScope="" ma:versionID="f0f64a67ac65033b2c4bee634232c89b">
  <xsd:schema xmlns:xsd="http://www.w3.org/2001/XMLSchema" xmlns:xs="http://www.w3.org/2001/XMLSchema" xmlns:p="http://schemas.microsoft.com/office/2006/metadata/properties" xmlns:ns3="dc8231c0-3aef-4319-bf7f-30ec02750e6d" targetNamespace="http://schemas.microsoft.com/office/2006/metadata/properties" ma:root="true" ma:fieldsID="2539477b50bb6304db1ad6e9d531c955" ns3:_="">
    <xsd:import namespace="dc8231c0-3aef-4319-bf7f-30ec02750e6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AutoKeyPoints" minOccurs="0"/>
                <xsd:element ref="ns3:MediaServiceKeyPoints"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8231c0-3aef-4319-bf7f-30ec02750e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1D0D08D-2DB2-4D71-9A44-902592B344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8231c0-3aef-4319-bf7f-30ec02750e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A3D77D0-B708-444C-AED6-8101E635350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6E9A109-FDB3-4D80-8E9B-CF7F81EDEB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ESPECIFICACIàN-DE-REQUERIMIENTOS</Template>
  <TotalTime>5</TotalTime>
  <Pages>68</Pages>
  <Words>8799</Words>
  <Characters>50157</Characters>
  <Application>Microsoft Office Word</Application>
  <DocSecurity>0</DocSecurity>
  <Lines>417</Lines>
  <Paragraphs>117</Paragraphs>
  <ScaleCrop>false</ScaleCrop>
  <Company/>
  <LinksUpToDate>false</LinksUpToDate>
  <CharactersWithSpaces>58839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
  <dc:creator>X X</dc:creator>
  <cp:keywords/>
  <cp:lastModifiedBy>JOHN ANDRES PALACIOS TUTIVEN</cp:lastModifiedBy>
  <cp:revision>138</cp:revision>
  <cp:lastPrinted>1900-01-01T05:00:00Z</cp:lastPrinted>
  <dcterms:created xsi:type="dcterms:W3CDTF">2021-01-11T22:31:00Z</dcterms:created>
  <dcterms:modified xsi:type="dcterms:W3CDTF">2021-02-27T16:49:00Z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0x01010051A0CBE7465C6A42A709118F5E753BBC</vt:lpwstr>
  </property>
</Properties>
</file>